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0"/>
        </w:rPr>
        <w:t>JOB No.</w:t>
        <w:tab/>
        <w:t>: SYNC-TEST</w:t>
        <w:tab/>
        <w:tab/>
        <w:tab/>
        <w:tab/>
        <w:tab/>
        <w:tab/>
        <w:t>CUSTOMER: {{customer}}</w:t>
      </w:r>
    </w:p>
    <w:p w14:paraId="6188B4D1" w14:textId="24046CC0" w:rsidR="00960E84" w:rsidRDefault="00000000">
      <w:pPr>
        <w:tabs>
          <w:tab w:val="left" w:pos="1200"/>
        </w:tabs>
        <w:rPr>
          <w:b/>
          <w:sz w:val="26"/>
        </w:rPr>
      </w:pPr>
      <w:r>
        <w:rPr>
          <w:b/>
          <w:sz w:val="20"/>
        </w:rPr>
        <w:t>CAPACITY</w:t>
        <w:tab/>
        <w:t>: {{capacity}}</w:t>
        <w:tab/>
        <w:tab/>
        <w:t xml:space="preserve">                                                    CONVEYOR NO: {{conveyor_no}}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No. {{bs_model}}</w:t>
              <w:br/>
              <w:br/>
              <w:t>Serial No. {{bs_serial}}</w:t>
              <w:br/>
              <w:br/>
              <w:t>REMOTE:</w:t>
              <w:br/>
              <w:t>Model No. {{remote_model}}</w:t>
              <w:br/>
              <w:t>Serial No. {{remote_serial}}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No. {{sensor_model}}</w:t>
              <w:br/>
              <w:br/>
              <w:t>Serial No.</w:t>
              <w:br/>
              <w:t>1) {{s1}}</w:t>
              <w:br/>
              <w:t>2) {{s2}}</w:t>
              <w:br/>
              <w:t>3) {{s3}}</w:t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{{tacho_type}} Sensor</w:t>
              <w:br/>
              <w:br/>
              <w:t>Model No. {{tacho_model}}</w:t>
              <w:br/>
              <w:br/>
              <w:t>Serial No. {{tacho_serial}}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No. {{jbox_model1}}</w:t>
              <w:br/>
              <w:t>Serial No. {{jbox_serial1}}</w:t>
              <w:br/>
              <w:br/>
              <w:t>Model No. {{jbox_model2}}</w:t>
              <w:br/>
              <w:t>Serial No. {{jbox_serial2}}</w:t>
            </w:r>
          </w:p>
        </w:tc>
      </w:tr>
    </w:tbl>
    <w:p w14:paraId="66C20C76" w14:textId="17E8FBF5" w:rsidR="00960E84" w:rsidRDefault="00D10D09" w:rsidP="00D10D09">
      <w:pPr>
        <w:tabs>
          <w:tab w:val="left" w:pos="9000"/>
        </w:tabs>
      </w:pPr>
      <w:r>
        <w:rPr>
          <w:b/>
          <w:sz w:val="20"/>
        </w:rPr>
        <w:t xml:space="preserve">                                                                                                                                        Version - {{version}}</w:t>
      </w:r>
    </w:p>
    <w:p w14:paraId="3D64F1F8" w14:textId="21FF7E20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</w:t>
              <w:br/>
              <w:t>Neutral &amp; Earth , Line &amp; Earth                   : {{short_check}}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{{act_1}}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{{act_2}}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and Keypad Functionality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{{act_3}}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{{act_4}}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{{act_5}}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Number of PF Contacts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{{act_6}}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Communication Output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{{act_7}}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Analog Output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{{act_8}}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Wiring, TB and Component Layout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{{act_9}}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10D7E3E5" w:rsidR="00960E84" w:rsidRDefault="00000000">
      <w:pPr>
        <w:rPr>
          <w:b/>
          <w:sz w:val="22"/>
        </w:rPr>
      </w:pPr>
      <w:r>
        <w:tab/>
        <w:t xml:space="preserve">Resolution: L: {{res_l}}                               S: {{res_s}}                                 r: {{res_r}}                                   t: {{res_t}}                        </w:t>
        <w:tab/>
      </w:r>
    </w:p>
    <w:p w14:paraId="63F67F9C" w14:textId="454E8735" w:rsidR="00960E84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1402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</w:p>
        </w:tc>
      </w:tr>
      <w:tr w:rsidR="00960E84" w14:paraId="38208F72" w14:textId="77777777" w:rsidTr="00621796">
        <w:tc>
          <w:tcPr>
            <w:tcW w:w="11402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{{g2_1}}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{{g2_2}}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{{g2_3}}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{{g2_4}}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{{g3_1}}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{{g3_2}}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{{g3_3}}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{{g3_4}}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{{g4_1}}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{{g4_2}}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{{g4_3}}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{{g4_4}}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{{g5_1}}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{{g5_2}}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{{g5_3}}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{{g5_4}}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{{g6_1}}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{{g6_2}}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{{g6_3}}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{{g6_4}}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36FC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5392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E8F2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7441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1EDFC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BEA1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0B7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2B09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ACB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8E30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9FA1B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C95A1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2EF59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FA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5618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BA44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1801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C386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C3116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8414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9AD7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</w:tr>
    </w:tbl>
    <w:p w14:paraId="2C408616" w14:textId="1BEC254D" w:rsidR="00960E84" w:rsidRDefault="002F626A">
      <w:pPr>
        <w:rPr>
          <w:b/>
          <w:bCs/>
          <w:sz w:val="20"/>
          <w:szCs w:val="20"/>
        </w:rPr>
      </w:pPr>
      <w:r w:rsidRPr="002F626A">
        <w:rPr>
          <w:b/>
          <w:bCs/>
          <w:sz w:val="20"/>
          <w:szCs w:val="20"/>
        </w:rPr>
        <w:t>NOTE: Ensure that battery</w:t>
      </w:r>
      <w:r>
        <w:rPr>
          <w:b/>
          <w:bCs/>
          <w:sz w:val="20"/>
          <w:szCs w:val="20"/>
        </w:rPr>
        <w:t xml:space="preserve"> and appropriate fuse are installed </w:t>
      </w:r>
      <w:r w:rsidR="00E45F64">
        <w:rPr>
          <w:b/>
          <w:bCs/>
          <w:sz w:val="20"/>
          <w:szCs w:val="20"/>
        </w:rPr>
        <w:t>as</w:t>
      </w:r>
      <w:r>
        <w:rPr>
          <w:b/>
          <w:bCs/>
          <w:sz w:val="20"/>
          <w:szCs w:val="20"/>
        </w:rPr>
        <w:t xml:space="preserve"> r</w:t>
      </w:r>
      <w:r w:rsidRPr="002F626A">
        <w:rPr>
          <w:b/>
          <w:bCs/>
          <w:sz w:val="20"/>
          <w:szCs w:val="20"/>
        </w:rPr>
        <w:t>equired</w:t>
      </w:r>
      <w:r w:rsidR="00DB06F1">
        <w:rPr>
          <w:b/>
          <w:bCs/>
          <w:sz w:val="20"/>
          <w:szCs w:val="20"/>
        </w:rPr>
        <w:t xml:space="preserve">. </w:t>
      </w:r>
      <w:r w:rsidR="007F0B4E">
        <w:rPr>
          <w:b/>
          <w:bCs/>
          <w:sz w:val="20"/>
          <w:szCs w:val="20"/>
        </w:rPr>
        <w:t xml:space="preserve">Final Inspection to be performed as per the </w:t>
      </w:r>
      <w:r w:rsidR="00DB06F1">
        <w:rPr>
          <w:b/>
          <w:bCs/>
          <w:sz w:val="20"/>
          <w:szCs w:val="20"/>
        </w:rPr>
        <w:t>Checklist after completion of Job</w:t>
      </w:r>
    </w:p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77777777" w:rsidR="00960E84" w:rsidRDefault="00000000">
      <w:pPr>
        <w:rPr>
          <w:b/>
        </w:rPr>
      </w:pPr>
      <w:r>
        <w:rPr>
          <w:b/>
          <w:sz w:val="20"/>
        </w:rPr>
        <w:t xml:space="preserve">      Instrument Used: {{instrument_used}}</w:t>
        <w:tab/>
        <w:tab/>
        <w:tab/>
        <w:tab/>
        <w:tab/>
        <w:tab/>
        <w:tab/>
        <w:tab/>
        <w:t xml:space="preserve">                      </w:t>
        <w:tab/>
        <w:tab/>
        <w:t xml:space="preserve">   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rPr>
          <w:b/>
          <w:sz w:val="20"/>
        </w:rPr>
        <w:t xml:space="preserve">  Tested by: {{tested_by}}</w:t>
        <w:tab/>
        <w:t xml:space="preserve">                                                       </w:t>
        <w:tab/>
        <w:tab/>
        <w:t xml:space="preserve">                         Approved by: {{approved_by}}    </w:t>
      </w:r>
    </w:p>
    <w:p w14:paraId="4CDF3B23" w14:textId="77777777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rPr>
          <w:b/>
          <w:sz w:val="20"/>
        </w:rPr>
        <w:t xml:space="preserve">         Date: {{date}}</w:t>
        <w:tab/>
        <w:tab/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3C9F9" w14:textId="77777777" w:rsidR="00287C42" w:rsidRDefault="00287C42" w:rsidP="000A1A9C">
      <w:r>
        <w:separator/>
      </w:r>
    </w:p>
  </w:endnote>
  <w:endnote w:type="continuationSeparator" w:id="0">
    <w:p w14:paraId="103A8570" w14:textId="77777777" w:rsidR="00287C42" w:rsidRDefault="00287C42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95B9" w14:textId="77777777" w:rsidR="00287C42" w:rsidRDefault="00287C42" w:rsidP="000A1A9C">
      <w:r>
        <w:separator/>
      </w:r>
    </w:p>
  </w:footnote>
  <w:footnote w:type="continuationSeparator" w:id="0">
    <w:p w14:paraId="2C15BB91" w14:textId="77777777" w:rsidR="00287C42" w:rsidRDefault="00287C42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77059"/>
    <w:rsid w:val="00287C42"/>
    <w:rsid w:val="002F05EE"/>
    <w:rsid w:val="002F626A"/>
    <w:rsid w:val="003B3A6E"/>
    <w:rsid w:val="00475EBE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C358F9"/>
    <w:rsid w:val="00C36DD0"/>
    <w:rsid w:val="00C8199E"/>
    <w:rsid w:val="00CA0F07"/>
    <w:rsid w:val="00D10D09"/>
    <w:rsid w:val="00D143CE"/>
    <w:rsid w:val="00D226A8"/>
    <w:rsid w:val="00DB06F1"/>
    <w:rsid w:val="00DF2CBA"/>
    <w:rsid w:val="00E0412F"/>
    <w:rsid w:val="00E15AC9"/>
    <w:rsid w:val="00E44C70"/>
    <w:rsid w:val="00E45F64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51</cp:revision>
  <cp:lastPrinted>2024-11-26T10:48:00Z</cp:lastPrinted>
  <dcterms:created xsi:type="dcterms:W3CDTF">2024-11-14T09:45:00Z</dcterms:created>
  <dcterms:modified xsi:type="dcterms:W3CDTF">2026-09-01T09:36:00Z</dcterms:modified>
</cp:coreProperties>
</file>