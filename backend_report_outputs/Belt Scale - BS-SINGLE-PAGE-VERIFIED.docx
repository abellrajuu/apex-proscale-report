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6F73D3EF" w14:textId="77777777" w:rsidR="0087658F" w:rsidRDefault="00000000">
      <w:pPr>
        <w:tabs>
          <w:tab w:val="left" w:pos="1200"/>
          <w:tab w:pos="6048" w:val="left"/>
          <w:tab w:pos="6048" w:val="left"/>
          <w:tab w:pos="6048" w:val="left"/>
        </w:tabs>
        <w:rPr>
          <w:b/>
          <w:sz w:val="22"/>
        </w:rPr>
      </w:pPr>
      <w:r>
        <w:t>JOB No. : BS-10001</w:t>
        <w:tab/>
        <w:t>CUSTOMER NAME: ABEL STEEL CORP</w:t>
      </w:r>
    </w:p>
    <w:p w14:paraId="6188B4D1" w14:textId="39AB6192" w:rsidR="00960E84" w:rsidRPr="0087658F" w:rsidRDefault="00000000">
      <w:pPr>
        <w:tabs>
          <w:tab w:val="left" w:pos="1200"/>
          <w:tab w:pos="6048" w:val="left"/>
          <w:tab w:pos="6048" w:val="left"/>
          <w:tab w:pos="6048" w:val="left"/>
        </w:tabs>
        <w:rPr>
          <w:b/>
          <w:sz w:val="22"/>
        </w:rPr>
      </w:pPr>
      <w:r>
        <w:t>CAPACITY : 1000 TPH</w:t>
        <w:tab/>
        <w:t>CONVEYOR NO: BC-01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328ED3C5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13FF61F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4B6E027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FCFE845" w14:textId="77777777" w:rsidR="0087658F" w:rsidRDefault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36F02F0C" w14:textId="4C5277B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BS-10000</w:t>
            </w:r>
          </w:p>
          <w:p w14:paraId="37499EE6" w14:textId="13B1C341" w:rsidR="0087658F" w:rsidRDefault="0087658F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t>Serial No: BS-SN-001</w:t>
            </w:r>
          </w:p>
          <w:p w14:paraId="1E61B898" w14:textId="066AEA8B" w:rsidR="0087658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  <w:r>
              <w:t>S/W Version: 3.1.3</w:t>
            </w:r>
          </w:p>
          <w:p w14:paraId="4426DE4B" w14:textId="77777777" w:rsidR="0087658F" w:rsidRPr="00A3554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</w:p>
          <w:p w14:paraId="25F36D4C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REMOTE:</w:t>
            </w:r>
          </w:p>
          <w:p w14:paraId="06B4BA6E" w14:textId="3BD85424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RM-100</w:t>
            </w:r>
          </w:p>
          <w:p w14:paraId="5E60BBD1" w14:textId="48EA13F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 RM-SN-001</w:t>
            </w:r>
          </w:p>
          <w:p w14:paraId="4012210F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28B1804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7D250394" w14:textId="64557529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LC-500</w:t>
            </w:r>
          </w:p>
          <w:p w14:paraId="1007327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27AFB5" w14:textId="1787F27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</w:t>
            </w:r>
          </w:p>
          <w:p w14:paraId="308CA09A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1) LC-01</w:t>
            </w:r>
          </w:p>
          <w:p w14:paraId="1DF9F2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2) LC-02</w:t>
            </w:r>
          </w:p>
          <w:p w14:paraId="18D958C5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3) LC-03</w:t>
            </w:r>
          </w:p>
          <w:p w14:paraId="652F347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4) LC-04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49A0A6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5FB914FB" w14:textId="4D4170A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SS-100</w:t>
            </w:r>
          </w:p>
          <w:p w14:paraId="72505706" w14:textId="77777777" w:rsidR="0087658F" w:rsidRDefault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SS-SN-01</w:t>
            </w:r>
          </w:p>
          <w:p w14:paraId="7C42AAC4" w14:textId="56DBBF2B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</w:rPr>
              <w:tab/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9E2F0B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37F8CF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JB-101</w:t>
            </w:r>
          </w:p>
          <w:p w14:paraId="469C916D" w14:textId="2678ACD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JB-SN-101</w:t>
            </w:r>
          </w:p>
          <w:p w14:paraId="570936F6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2B139B7F" w14:textId="45CFFC2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JB-102</w:t>
            </w:r>
          </w:p>
          <w:p w14:paraId="2A41291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JB-SN-102</w:t>
            </w:r>
          </w:p>
          <w:p w14:paraId="64F521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83D9F6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JB-103</w:t>
            </w:r>
          </w:p>
          <w:p w14:paraId="22370B3D" w14:textId="178E708F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JB-SN-103</w:t>
            </w:r>
          </w:p>
        </w:tc>
      </w:tr>
      <w:tr w:rsidR="0087658F" w14:paraId="28415731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3D391EC9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535EDF4F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9A9AED1" w14:textId="1088A941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A46EF3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8072B1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83E063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E812BF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A688482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46B05CE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No: AS-300</w:t>
            </w:r>
          </w:p>
          <w:p w14:paraId="76E9A093" w14:textId="77777777" w:rsidR="0087658F" w:rsidRDefault="0087658F" w:rsidP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AS-SN-101</w:t>
            </w:r>
          </w:p>
          <w:p w14:paraId="6C80A793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B48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25AF2CB2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3656" w14:textId="77777777" w:rsidR="00A3554F" w:rsidRPr="00A3554F" w:rsidRDefault="00A3554F" w:rsidP="003703B9">
            <w:pPr>
              <w:tabs>
                <w:tab w:val="left" w:pos="1200"/>
              </w:tabs>
              <w:snapToGrid w:val="0"/>
              <w:rPr>
                <w:b/>
              </w:rPr>
            </w:pPr>
            <w:r>
              <w:t>Check for short between Line &amp; Neutral, Neutral &amp; Earth, Line &amp; Earth : OK (100M Ohm)</w:t>
            </w:r>
          </w:p>
          <w:p w14:paraId="539F69EB" w14:textId="63A47067" w:rsidR="00A3554F" w:rsidRDefault="00A3554F" w:rsidP="003703B9">
            <w:pPr>
              <w:tabs>
                <w:tab w:val="left" w:pos="1200"/>
              </w:tabs>
            </w:pPr>
            <w:r/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  </w:t>
            </w:r>
          </w:p>
        </w:tc>
      </w:tr>
      <w:tr w:rsidR="00960E84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  </w:t>
            </w:r>
          </w:p>
        </w:tc>
      </w:tr>
      <w:tr w:rsidR="00AC5A11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  </w:t>
            </w:r>
          </w:p>
        </w:tc>
      </w:tr>
      <w:tr w:rsidR="00AC5A11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277.8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277.8 277.8 277.8 Kg/m</w:t>
            </w:r>
          </w:p>
        </w:tc>
      </w:tr>
      <w:tr w:rsidR="00AC5A11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1.00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1.00 1.00 1.00 m/s</w:t>
            </w:r>
          </w:p>
        </w:tc>
      </w:tr>
      <w:tr w:rsidR="00AC5A11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  </w:t>
            </w:r>
          </w:p>
        </w:tc>
      </w:tr>
      <w:tr w:rsidR="00AC5A11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  </w:t>
            </w:r>
          </w:p>
        </w:tc>
      </w:tr>
      <w:tr w:rsidR="00AC5A11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  </w:t>
            </w:r>
          </w:p>
        </w:tc>
      </w:tr>
      <w:tr w:rsidR="00475EBE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  </w:t>
            </w:r>
          </w:p>
        </w:tc>
      </w:tr>
    </w:tbl>
    <w:p w14:paraId="4BC51D01" w14:textId="6FF1CED6" w:rsidR="00960E84" w:rsidRDefault="00000000">
      <w:pPr>
        <w:rPr>
          <w:b/>
          <w:sz w:val="22"/>
        </w:rPr>
      </w:pPr>
      <w:r>
        <w:tab/>
        <w:t>Resolution:    L: 0.1 kg/m          S: 0.01 m/s         r: 1 tph           t: 0.1 tonnes</w:t>
        <w:tab/>
      </w:r>
    </w:p>
    <w:p w14:paraId="63F67F9C" w14:textId="184FE118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5C933F5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70B950F2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2EE0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6F8F03D7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</w:tbl>
    <w:p w14:paraId="4264C85E" w14:textId="1275818B" w:rsidR="00960E84" w:rsidRDefault="00000000">
      <w:pPr>
        <w:rPr>
          <w:b/>
        </w:rPr>
      </w:pPr>
      <w:r>
        <w:t xml:space="preserve">  Instrument Used: Fluke 87V Multimeter</w:t>
      </w:r>
    </w:p>
    <w:p w14:paraId="0396D7BE" w14:textId="77777777" w:rsidR="00960E84" w:rsidRDefault="00000000">
      <w:pPr>
        <w:ind w:hanging="57"/>
        <w:rPr>
          <w:b/>
        </w:rPr>
      </w:pPr>
      <w:r>
        <w:t xml:space="preserve">  Tested by: Senior Test Engineer</w:t>
        <w:tab/>
        <w:tab/>
        <w:tab/>
        <w:tab/>
        <w:tab/>
        <w:tab/>
        <w:tab/>
        <w:tab/>
        <w:t>Approved by: HOD-PDN</w:t>
      </w:r>
    </w:p>
    <w:p w14:paraId="4CDF3B23" w14:textId="28D9A053" w:rsidR="00960E84" w:rsidRDefault="0000000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>(HOD - PDN)</w:t>
      </w: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7363" w14:textId="77777777" w:rsidR="007504CF" w:rsidRDefault="007504CF" w:rsidP="000A1A9C">
      <w:r>
        <w:separator/>
      </w:r>
    </w:p>
  </w:endnote>
  <w:endnote w:type="continuationSeparator" w:id="0">
    <w:p w14:paraId="7925B1DA" w14:textId="77777777" w:rsidR="007504CF" w:rsidRDefault="007504CF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5F266" w14:textId="77777777" w:rsidR="007504CF" w:rsidRDefault="007504CF" w:rsidP="000A1A9C">
      <w:r>
        <w:separator/>
      </w:r>
    </w:p>
  </w:footnote>
  <w:footnote w:type="continuationSeparator" w:id="0">
    <w:p w14:paraId="49E3881E" w14:textId="77777777" w:rsidR="007504CF" w:rsidRDefault="007504CF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93183"/>
    <w:rsid w:val="002B5F72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504CF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91EE2"/>
    <w:rsid w:val="00BA66D9"/>
    <w:rsid w:val="00BF1A37"/>
    <w:rsid w:val="00C358F9"/>
    <w:rsid w:val="00C36DD0"/>
    <w:rsid w:val="00C8199E"/>
    <w:rsid w:val="00CA0F07"/>
    <w:rsid w:val="00D143CE"/>
    <w:rsid w:val="00D226A8"/>
    <w:rsid w:val="00DB06F1"/>
    <w:rsid w:val="00E0412F"/>
    <w:rsid w:val="00E44C70"/>
    <w:rsid w:val="00E45F64"/>
    <w:rsid w:val="00E8560F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60</cp:revision>
  <cp:lastPrinted>2024-11-26T10:48:00Z</cp:lastPrinted>
  <dcterms:created xsi:type="dcterms:W3CDTF">2024-11-14T09:45:00Z</dcterms:created>
  <dcterms:modified xsi:type="dcterms:W3CDTF">2026-09-14T14:30:00Z</dcterms:modified>
</cp:coreProperties>
</file>