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4677DF" w14:textId="69748F55" w:rsidR="00960E84" w:rsidRDefault="00F460B9" w:rsidP="00F460B9">
      <w:pPr>
        <w:tabs>
          <w:tab w:val="left" w:pos="1200"/>
        </w:tabs>
        <w:rPr>
          <w:b/>
          <w:u w:val="single"/>
        </w:rPr>
      </w:pPr>
      <w:r>
        <w:rPr>
          <w:b/>
          <w:sz w:val="22"/>
        </w:rPr>
        <w:t xml:space="preserve">                                                     </w:t>
      </w:r>
      <w:r w:rsidR="00BE0790"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46485F9C" w14:textId="77777777" w:rsidR="00960E84" w:rsidRDefault="00BE0790">
      <w:pPr>
        <w:tabs>
          <w:tab w:val="left" w:pos="1200"/>
        </w:tabs>
        <w:rPr>
          <w:b/>
          <w:sz w:val="22"/>
        </w:rPr>
      </w:pPr>
      <w:r>
        <w:t>JOB No. : BS-FINAL-1PAGE-TEST</w:t>
        <w:tab/>
        <w:tab/>
        <w:tab/>
        <w:tab/>
        <w:tab/>
        <w:tab/>
        <w:t>CUSTOMER NAME: ABEL STEEL CORP</w:t>
      </w:r>
    </w:p>
    <w:p w14:paraId="6188B4D1" w14:textId="24046CC0" w:rsidR="00960E84" w:rsidRDefault="00BE0790">
      <w:pPr>
        <w:tabs>
          <w:tab w:val="left" w:pos="1200"/>
        </w:tabs>
        <w:rPr>
          <w:b/>
          <w:sz w:val="26"/>
        </w:rPr>
      </w:pPr>
      <w:r>
        <w:t>CAPACITY : 1500</w:t>
        <w:tab/>
        <w:tab/>
        <w:tab/>
        <w:tab/>
        <w:tab/>
        <w:tab/>
        <w:tab/>
        <w:tab/>
        <w:tab/>
        <w:t>CONVEYOR NO: CV-01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16F43794" w:rsidR="00960E84" w:rsidRDefault="00C4707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F74F353" w:rsidR="00960E84" w:rsidRDefault="00D10D09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960E84" w14:paraId="34B6E027" w14:textId="77777777" w:rsidTr="00621796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BS-2000</w:t>
              <w:br/>
              <w:br/>
              <w:t>Serial No: BS-SN-001</w:t>
              <w:br/>
              <w:br/>
              <w:t>REMOTE:</w:t>
              <w:br/>
              <w:t>Model No: RM-2000</w:t>
              <w:br/>
              <w:t>Serial No: RM-SN-001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BR3200H0</w:t>
              <w:br/>
              <w:br/>
              <w:t>Serial No:</w:t>
              <w:br/>
              <w:t>1) SN1</w:t>
              <w:br/>
              <w:t>2) SN2</w:t>
              <w:br/>
              <w:t>3) SN3</w:t>
              <w:br/>
              <w:t>4) SN4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Sensor: </w:t>
              <w:br/>
              <w:br/>
              <w:t>Model No: TS-100</w:t>
              <w:br/>
              <w:br/>
              <w:t>Serial No: TS-SN1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Model No: JB-1</w:t>
              <w:br/>
              <w:t>Serial No: JB-SN1</w:t>
              <w:br/>
              <w:br/>
              <w:t>Model No: </w:t>
              <w:br/>
              <w:t>Serial No: </w:t>
            </w:r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02"/>
      </w:tblGrid>
      <w:tr w:rsidR="00960E84" w14:paraId="20C58F07" w14:textId="77777777" w:rsidTr="00D10D09">
        <w:trPr>
          <w:trHeight w:val="511"/>
        </w:trPr>
        <w:tc>
          <w:tcPr>
            <w:tcW w:w="1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 for short between Line &amp; Neutral, Neutral &amp; Earth, Line &amp; Earth : </w:t>
            </w:r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BE079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AA780F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230V</w:t>
            </w:r>
          </w:p>
        </w:tc>
      </w:tr>
      <w:tr w:rsidR="00AA780F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Derived DC Voltages (+/-5%)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24V</w:t>
            </w:r>
          </w:p>
        </w:tc>
      </w:tr>
      <w:tr w:rsidR="00AA780F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OK</w:t>
            </w:r>
          </w:p>
        </w:tc>
      </w:tr>
      <w:tr w:rsidR="00AA780F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208.33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208.33 Kg/m</w:t>
            </w:r>
          </w:p>
        </w:tc>
      </w:tr>
      <w:tr w:rsidR="00AA780F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2.00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2.00 m/s</w:t>
            </w:r>
          </w:p>
        </w:tc>
      </w:tr>
      <w:tr w:rsidR="00AA780F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</w:tr>
      <w:tr w:rsidR="00AA780F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Communication Output 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RS-485</w:t>
            </w:r>
          </w:p>
        </w:tc>
      </w:tr>
      <w:tr w:rsidR="00AA780F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Analog Output (Specify 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4-20mA</w:t>
            </w:r>
          </w:p>
        </w:tc>
      </w:tr>
      <w:tr w:rsidR="00AA780F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Wiring, TB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OK</w:t>
            </w:r>
          </w:p>
        </w:tc>
      </w:tr>
    </w:tbl>
    <w:p w14:paraId="4BC51D01" w14:textId="6FFD91E7" w:rsidR="00960E84" w:rsidRDefault="00BE0790">
      <w:pPr>
        <w:rPr>
          <w:b/>
          <w:sz w:val="22"/>
        </w:rPr>
      </w:pPr>
      <w:r>
        <w:tab/>
        <w:t>Resolution                       L: 0.1                          S: 0.01                                 r: 1                           t: 0.1</w:t>
      </w:r>
    </w:p>
    <w:p w14:paraId="63F67F9C" w14:textId="454E8735" w:rsidR="00960E84" w:rsidRDefault="00BE079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628"/>
        <w:gridCol w:w="1629"/>
        <w:gridCol w:w="1629"/>
        <w:gridCol w:w="1629"/>
        <w:gridCol w:w="1629"/>
        <w:gridCol w:w="1629"/>
        <w:gridCol w:w="1629"/>
      </w:tblGrid>
      <w:tr w:rsidR="00960E84" w14:paraId="5C933F5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6A8E3C" w14:textId="77777777" w:rsidR="006C3398" w:rsidRDefault="00BE0790">
            <w:pPr>
              <w:jc w:val="center"/>
            </w:pPr>
            <w:r>
              <w:rPr>
                <w:b/>
              </w:rPr>
              <w:t>Load on</w:t>
            </w:r>
            <w:r>
              <w:rPr>
                <w:b/>
              </w:rPr>
              <w:br/>
              <w:t>Load cell</w:t>
            </w:r>
            <w:r>
              <w:rPr>
                <w:b/>
              </w:rPr>
              <w:br/>
              <w:t>Kg / mV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DF9187" w14:textId="77777777" w:rsidR="006C3398" w:rsidRDefault="00BE0790">
            <w:pPr>
              <w:jc w:val="center"/>
            </w:pPr>
            <w:r>
              <w:rPr>
                <w:b/>
              </w:rPr>
              <w:t>Belt load</w:t>
            </w:r>
            <w:r>
              <w:rPr>
                <w:b/>
              </w:rPr>
              <w:br/>
              <w:t>Kg/m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EBA18" w14:textId="77777777" w:rsidR="006C3398" w:rsidRDefault="00BE0790">
            <w:pPr>
              <w:jc w:val="center"/>
            </w:pPr>
            <w:r>
              <w:rPr>
                <w:b/>
              </w:rPr>
              <w:t>Speed in</w:t>
            </w:r>
            <w:r>
              <w:rPr>
                <w:b/>
              </w:rPr>
              <w:br/>
              <w:t>m/s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95DA3A" w14:textId="77777777" w:rsidR="006C3398" w:rsidRDefault="00BE0790">
            <w:pPr>
              <w:jc w:val="center"/>
            </w:pPr>
            <w:r>
              <w:rPr>
                <w:b/>
              </w:rPr>
              <w:t>Rate in</w:t>
            </w:r>
            <w:r>
              <w:rPr>
                <w:b/>
              </w:rPr>
              <w:br/>
              <w:t>tph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19CB1" w14:textId="77777777" w:rsidR="006C3398" w:rsidRDefault="00BE0790">
            <w:pPr>
              <w:jc w:val="center"/>
            </w:pPr>
            <w:r>
              <w:rPr>
                <w:b/>
              </w:rPr>
              <w:t>Totalizer in</w:t>
            </w:r>
            <w:r>
              <w:rPr>
                <w:b/>
              </w:rPr>
              <w:br/>
              <w:t>Tones (6 min)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4FFED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B07D4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AO2</w:t>
            </w:r>
          </w:p>
        </w:tc>
      </w:tr>
      <w:tr w:rsidR="00960E84" w14:paraId="38208F7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</w:tr>
      <w:tr w:rsidR="00960E84" w14:paraId="010267A4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41.7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7.20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7.20</w:t>
            </w:r>
          </w:p>
        </w:tc>
      </w:tr>
      <w:tr w:rsidR="00960E84" w14:paraId="5EAC97A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83.3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10.40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10.40</w:t>
            </w:r>
          </w:p>
        </w:tc>
      </w:tr>
      <w:tr w:rsidR="00960E84" w14:paraId="09236BAE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125.0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13.60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13.60</w:t>
            </w:r>
          </w:p>
        </w:tc>
      </w:tr>
      <w:tr w:rsidR="00960E84" w14:paraId="1324558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166.7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16.80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16.80</w:t>
            </w:r>
          </w:p>
        </w:tc>
      </w:tr>
      <w:tr w:rsidR="00960E84" w14:paraId="7D57DA8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208.3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</w:tr>
      <w:tr w:rsidR="00960E84" w14:paraId="732CBB5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49C178B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21F081D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318B10C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74FD238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</w:tbl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23B93C74" w14:textId="3D5864F7" w:rsidR="00F460B9" w:rsidRDefault="00BE0790" w:rsidP="00F460B9">
      <w:pPr>
        <w:rPr>
          <w:b/>
          <w:sz w:val="22"/>
        </w:rPr>
      </w:pPr>
      <w:r>
        <w:t xml:space="preserve">Instrument Used: </w:t>
        <w:tab/>
        <w:t>Fluke 87V Multimeter &amp; 50kg Class F Weights</w:t>
      </w:r>
    </w:p>
    <w:p w14:paraId="0396D7BE" w14:textId="77777777" w:rsidR="00960E84" w:rsidRDefault="00BE0790">
      <w:pPr>
        <w:ind w:hanging="57"/>
        <w:rPr>
          <w:b/>
        </w:rPr>
      </w:pPr>
      <w:r>
        <w:t xml:space="preserve">  Tested by: System Admin</w:t>
        <w:tab/>
        <w:t xml:space="preserve">                                                       </w:t>
        <w:tab/>
        <w:tab/>
        <w:t xml:space="preserve">                         Approved by: </w:t>
      </w:r>
    </w:p>
    <w:p w14:paraId="4CDF3B23" w14:textId="4DD581E1" w:rsidR="00960E84" w:rsidRDefault="00BE079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ab/>
        <w:tab/>
        <w:tab/>
        <w:t xml:space="preserve">            (HOD - PDN)</w:t>
      </w:r>
    </w:p>
    <w:sectPr w:rsidR="00960E84" w:rsidSect="001D6687">
      <w:headerReference w:type="default" r:id="rId7"/>
      <w:footerReference w:type="default" r:id="rId8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C85B" w14:textId="77777777" w:rsidR="00BE0790" w:rsidRDefault="00BE0790" w:rsidP="000A1A9C">
      <w:r>
        <w:separator/>
      </w:r>
    </w:p>
  </w:endnote>
  <w:endnote w:type="continuationSeparator" w:id="0">
    <w:p w14:paraId="52CC16C2" w14:textId="77777777" w:rsidR="00BE0790" w:rsidRDefault="00BE0790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r>
      <w:rPr>
        <w:rFonts w:ascii="Tahoma" w:hAnsi="Tahoma" w:cs="Tahoma"/>
        <w:b/>
        <w:sz w:val="18"/>
        <w:szCs w:val="20"/>
      </w:rPr>
      <w:t>Form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976EB" w14:textId="77777777" w:rsidR="00BE0790" w:rsidRDefault="00BE0790" w:rsidP="000A1A9C">
      <w:r>
        <w:separator/>
      </w:r>
    </w:p>
  </w:footnote>
  <w:footnote w:type="continuationSeparator" w:id="0">
    <w:p w14:paraId="4DE4C8D1" w14:textId="77777777" w:rsidR="00BE0790" w:rsidRDefault="00BE0790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0BE1C" w14:textId="77777777" w:rsidR="00493BEA" w:rsidRDefault="00493B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0C5981"/>
    <w:rsid w:val="001137B5"/>
    <w:rsid w:val="001970A9"/>
    <w:rsid w:val="001D6687"/>
    <w:rsid w:val="00261B5D"/>
    <w:rsid w:val="00267FD7"/>
    <w:rsid w:val="00277059"/>
    <w:rsid w:val="002A6CD3"/>
    <w:rsid w:val="002F05EE"/>
    <w:rsid w:val="002F626A"/>
    <w:rsid w:val="003B3A6E"/>
    <w:rsid w:val="003D4032"/>
    <w:rsid w:val="00475EBE"/>
    <w:rsid w:val="00493BEA"/>
    <w:rsid w:val="004E625A"/>
    <w:rsid w:val="005018F0"/>
    <w:rsid w:val="00553FD6"/>
    <w:rsid w:val="00583F13"/>
    <w:rsid w:val="005B2D97"/>
    <w:rsid w:val="00621796"/>
    <w:rsid w:val="0065311F"/>
    <w:rsid w:val="00656825"/>
    <w:rsid w:val="00694FBD"/>
    <w:rsid w:val="006B3B54"/>
    <w:rsid w:val="006C3398"/>
    <w:rsid w:val="007F0B4E"/>
    <w:rsid w:val="007F226F"/>
    <w:rsid w:val="007F6A71"/>
    <w:rsid w:val="008033E4"/>
    <w:rsid w:val="008E2E37"/>
    <w:rsid w:val="00960E84"/>
    <w:rsid w:val="00972348"/>
    <w:rsid w:val="00975779"/>
    <w:rsid w:val="009C10EE"/>
    <w:rsid w:val="009D27CE"/>
    <w:rsid w:val="009E01EA"/>
    <w:rsid w:val="00A03AA8"/>
    <w:rsid w:val="00AA780F"/>
    <w:rsid w:val="00AC5A11"/>
    <w:rsid w:val="00B34157"/>
    <w:rsid w:val="00B403D5"/>
    <w:rsid w:val="00BE0790"/>
    <w:rsid w:val="00C25D72"/>
    <w:rsid w:val="00C358F9"/>
    <w:rsid w:val="00C36DD0"/>
    <w:rsid w:val="00C4707F"/>
    <w:rsid w:val="00C8199E"/>
    <w:rsid w:val="00CA0F07"/>
    <w:rsid w:val="00CF595A"/>
    <w:rsid w:val="00D10D09"/>
    <w:rsid w:val="00D143CE"/>
    <w:rsid w:val="00D226A8"/>
    <w:rsid w:val="00DB06F1"/>
    <w:rsid w:val="00DC7944"/>
    <w:rsid w:val="00DF2CBA"/>
    <w:rsid w:val="00E0412F"/>
    <w:rsid w:val="00E15AC9"/>
    <w:rsid w:val="00E44C70"/>
    <w:rsid w:val="00E45F64"/>
    <w:rsid w:val="00F3193C"/>
    <w:rsid w:val="00F46096"/>
    <w:rsid w:val="00F460B9"/>
    <w:rsid w:val="00F54D9F"/>
    <w:rsid w:val="00F6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abellrajuu@gmail.com</cp:lastModifiedBy>
  <cp:revision>87</cp:revision>
  <cp:lastPrinted>2024-11-26T10:48:00Z</cp:lastPrinted>
  <dcterms:created xsi:type="dcterms:W3CDTF">2024-11-14T09:45:00Z</dcterms:created>
  <dcterms:modified xsi:type="dcterms:W3CDTF">2026-09-07T18:05:00Z</dcterms:modified>
</cp:coreProperties>
</file>