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	JOB-TEST-001					CUSTOMER NAME: Test Customer</w:t>
      </w:r>
      <w:r w:rsidR="00B81443">
        <w:t xml:space="preserve"/>
      </w:r>
      <w:r>
        <w:tab/>
      </w:r>
      <w:r>
        <w:tab/>
      </w:r>
      <w:r>
        <w:tab/>
      </w:r>
      <w:r>
        <w:tab/>
      </w:r>
      <w:r>
        <w:tab/>
        <w:t/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	1000		             		CONVEYOR NO : CV-01</w:t>
      </w:r>
      <w:proofErr w:type="gramEnd"/>
      <w:r>
        <w:tab/>
      </w:r>
      <w:r>
        <w:tab/>
      </w:r>
      <w:r>
        <w:tab/>
      </w:r>
      <w:r w:rsidR="00B81443">
        <w:t xml:space="preserve"/>
      </w:r>
      <w:r>
        <w:tab/>
      </w:r>
      <w:r>
        <w:tab/>
        <w:t xml:space="preserve"/>
      </w:r>
      <w:proofErr w:type="gramStart"/>
      <w:r>
        <w:t/>
      </w:r>
      <w:r w:rsidR="00B81443">
        <w:t xml:space="preserve"/>
      </w:r>
      <w:r>
        <w:t/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BS-MODEL-X</w:t>
            </w:r>
            <w:r>
              <w:br/>
              <w:t/>
            </w:r>
            <w:r>
              <w:br/>
              <w:t xml:space="preserve"/>
            </w:r>
            <w:r>
              <w:br/>
            </w:r>
            <w:r>
              <w:br/>
              <w:t/>
            </w:r>
            <w:r>
              <w:br/>
              <w:t/>
            </w:r>
            <w:r>
              <w:br/>
              <w:t/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 LC-250KG</w:t>
            </w:r>
            <w:r>
              <w:br/>
            </w:r>
            <w:r>
              <w:br/>
              <w:t/>
            </w:r>
            <w:r>
              <w:br/>
              <w:t/>
            </w:r>
            <w:r>
              <w:br/>
              <w:t/>
            </w:r>
            <w:r>
              <w:br/>
              <w:t/>
            </w:r>
            <w:r>
              <w:br/>
              <w:t/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TACHO-X</w:t>
            </w:r>
            <w:r>
              <w:br/>
              <w:t/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JB-01</w:t>
            </w:r>
            <w:r>
              <w:br/>
              <w:t/>
            </w:r>
            <w:r>
              <w:br/>
            </w:r>
            <w:r>
              <w:br/>
              <w:t/>
            </w:r>
            <w:r>
              <w:br/>
              <w:t/>
            </w:r>
            <w:r>
              <w:br/>
            </w:r>
            <w:r>
              <w:br/>
              <w:t/>
            </w:r>
            <w:r>
              <w:br/>
              <w:t/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TACHO-X</w:t>
            </w:r>
            <w:r>
              <w:br/>
              <w:t/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
Neutral &amp; Earth, Line &amp; Earth                  :   OK</w:t>
            </w:r>
          </w:p>
          <w:p w14:paraId="1C8A7743" w14:textId="7F5C47CF" w:rsidR="00B81443" w:rsidRDefault="00B81443">
            <w:r>
              <w:t xml:space="preserve">Neutral &amp; Earth, Line &amp; Earth                </w:t>
            </w:r>
            <w:proofErr w:type="gramStart"/>
            <w:r>
              <w:t xml:space="preserve">  :</w:t>
            </w:r>
            <w:proofErr w:type="gramEnd"/>
            <w:r>
              <w:t xml:space="preserve">   Checked and found ok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/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/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/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rPr>
                <w:sz w:val="22"/>
              </w:rPr>
              <w:t>141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rPr>
                <w:sz w:val="22"/>
              </w:rPr>
              <w:t>1.97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/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/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/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/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38254F78" w14:textId="2681F532" w:rsidR="00960E84" w:rsidRDefault="00000000">
      <w:pPr>
        <w:rPr>
          <w:b/>
          <w:sz w:val="22"/>
        </w:rPr>
      </w:pPr>
      <w:r>
        <w:tab/>
        <w:t>	Resolution: L: 0.1		  S: 0.01		  r: 1		  t: 0.1	</w:t>
      </w:r>
      <w:r w:rsidR="00F65A19">
        <w:t xml:space="preserve"/>
      </w:r>
      <w:r>
        <w:t xml:space="preserve"/>
      </w:r>
      <w:proofErr w:type="spellStart"/>
      <w:r>
        <w:t/>
      </w:r>
      <w:proofErr w:type="spellEnd"/>
      <w:r>
        <w:tab/>
      </w:r>
    </w:p>
    <w:p w14:paraId="0A667ED8" w14:textId="77777777" w:rsidR="0087658F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844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10AC3499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17AF" w14:textId="77777777" w:rsidR="00FB725D" w:rsidRDefault="00FB725D"/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46B0" w14:textId="77777777" w:rsidR="00FB725D" w:rsidRDefault="00FB725D"/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D84" w14:textId="77777777" w:rsidR="00FB725D" w:rsidRDefault="00FB725D"/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A473" w14:textId="77777777" w:rsidR="00FB725D" w:rsidRDefault="00FB725D"/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B098" w14:textId="77777777" w:rsidR="00FB725D" w:rsidRDefault="00FB725D"/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E894" w14:textId="77777777" w:rsidR="00FB725D" w:rsidRDefault="00FB725D"/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F739" w14:textId="77777777" w:rsidR="00FB725D" w:rsidRDefault="00FB725D"/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9971" w14:textId="77777777" w:rsidR="00FB725D" w:rsidRDefault="00FB725D"/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4B17" w14:textId="77777777" w:rsidR="00FB725D" w:rsidRDefault="00FB725D"/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74" w14:textId="77777777" w:rsidR="00FB725D" w:rsidRDefault="00FB725D"/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1E4" w14:textId="77777777" w:rsidR="00FB725D" w:rsidRDefault="00FB725D"/>
        </w:tc>
      </w:tr>
    </w:tbl>
    <w:p w14:paraId="78C38CB2" w14:textId="77777777" w:rsidR="00B81443" w:rsidRDefault="00B81443"/>
    <w:p w14:paraId="7CB1A4AC" w14:textId="4607596A" w:rsidR="00B81443" w:rsidRDefault="00000000">
      <w:r>
        <w:t xml:space="preserve">  Instrument Used: Fluke 87V</w:t>
      </w:r>
    </w:p>
    <w:p w14:paraId="07EC5502" w14:textId="77777777" w:rsidR="00B81443" w:rsidRPr="00B81443" w:rsidRDefault="00B81443"/>
    <w:p w14:paraId="28C45252" w14:textId="2E6C99BE" w:rsidR="00960E84" w:rsidRDefault="00000000">
      <w:pPr>
        <w:ind w:hanging="57"/>
        <w:rPr>
          <w:b/>
        </w:rPr>
      </w:pPr>
      <w:r>
        <w:lastRenderedPageBreak/>
        <w:t xml:space="preserve">  Tested by: Engineer A                                				Approved by: HOD-PDN</w:t>
      </w:r>
      <w:r w:rsidR="00B81443">
        <w:t xml:space="preserve"/>
      </w:r>
      <w:r>
        <w:tab/>
      </w:r>
      <w:r>
        <w:tab/>
      </w:r>
      <w:r>
        <w:tab/>
      </w:r>
      <w:r>
        <w:tab/>
        <w:t/>
      </w:r>
    </w:p>
    <w:p w14:paraId="4F664850" w14:textId="6F2F1413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                            					(HOD - PDN)</w:t>
      </w:r>
      <w:r w:rsidR="00B81443">
        <w:t xml:space="preserve"/>
      </w:r>
      <w:r>
        <w:tab/>
      </w:r>
      <w:r>
        <w:tab/>
      </w:r>
      <w:r>
        <w:tab/>
      </w:r>
      <w:r>
        <w:tab/>
      </w:r>
      <w:r>
        <w:tab/>
        <w:t/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E6337" w14:textId="77777777" w:rsidR="00E83BB9" w:rsidRDefault="00E83BB9" w:rsidP="000A1A9C">
      <w:r>
        <w:separator/>
      </w:r>
    </w:p>
  </w:endnote>
  <w:endnote w:type="continuationSeparator" w:id="0">
    <w:p w14:paraId="788FF664" w14:textId="77777777" w:rsidR="00E83BB9" w:rsidRDefault="00E83BB9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4ECB3" w14:textId="77777777" w:rsidR="00E83BB9" w:rsidRDefault="00E83BB9" w:rsidP="000A1A9C">
      <w:r>
        <w:separator/>
      </w:r>
    </w:p>
  </w:footnote>
  <w:footnote w:type="continuationSeparator" w:id="0">
    <w:p w14:paraId="3793186E" w14:textId="77777777" w:rsidR="00E83BB9" w:rsidRDefault="00E83BB9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E4E45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42</cp:revision>
  <cp:lastPrinted>2024-11-26T10:48:00Z</cp:lastPrinted>
  <dcterms:created xsi:type="dcterms:W3CDTF">2024-11-14T09:45:00Z</dcterms:created>
  <dcterms:modified xsi:type="dcterms:W3CDTF">2026-09-14T17:49:00Z</dcterms:modified>
</cp:coreProperties>
</file>