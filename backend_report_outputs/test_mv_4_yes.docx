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SYSTEM  : DIGITAL INDICATOR</w:t>
      </w:r>
    </w:p>
    <w:p w14:paraId="1BF48664" w14:textId="2260F47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JOB No.    : TEST-VERIFY</w:t>
        <w:tab/>
        <w:tab/>
        <w:tab/>
        <w:tab/>
        <w:tab/>
        <w:tab/>
        <w:t>CUSTOMER NAME: Test Corp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CAPACITY: 500 Kg</w:t>
        <w:tab/>
        <w:t xml:space="preserve">                                       TAG. NO: TAG-01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DI-100</w:t>
              <w:br/>
              <w:br/>
              <w:t>Serial No: SN-001</w:t>
              <w:br/>
              <w:br/>
              <w:t>S/W Version: 3.1.3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LC-100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S1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S2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S3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S4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JB-1</w:t>
              <w:br/>
              <w:t>Serial No: JB-S1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(&gt;100M Ohm)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 xml:space="preserve">REMARKS (If ANY): - 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70EB7410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41825641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Multimeter / Calibrator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</w:t>
        <w:tab/>
        <w:t xml:space="preserve">                                                       </w:t>
        <w:tab/>
        <w:tab/>
        <w:t xml:space="preserve"> Approved by: HOD - 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1C96" w14:textId="77777777" w:rsidR="00A115A0" w:rsidRDefault="00A115A0" w:rsidP="001800D5">
      <w:r>
        <w:separator/>
      </w:r>
    </w:p>
  </w:endnote>
  <w:endnote w:type="continuationSeparator" w:id="0">
    <w:p w14:paraId="25DB9FD0" w14:textId="77777777" w:rsidR="00A115A0" w:rsidRDefault="00A115A0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B93A" w14:textId="77777777" w:rsidR="00A115A0" w:rsidRDefault="00A115A0" w:rsidP="001800D5">
      <w:r>
        <w:separator/>
      </w:r>
    </w:p>
  </w:footnote>
  <w:footnote w:type="continuationSeparator" w:id="0">
    <w:p w14:paraId="4E9D64CE" w14:textId="77777777" w:rsidR="00A115A0" w:rsidRDefault="00A115A0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94C81"/>
    <w:rsid w:val="004A4DAA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07B0A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