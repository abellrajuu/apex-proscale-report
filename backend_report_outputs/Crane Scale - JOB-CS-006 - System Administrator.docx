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A056C72" w14:textId="77777777" w:rsidR="00FE1D45" w:rsidRDefault="00000000">
      <w:pPr>
        <w:tabs>
          <w:tab w:val="left" w:pos="1200"/>
        </w:tabs>
        <w:jc w:val="center"/>
        <w:rPr>
          <w:b/>
          <w:sz w:val="22"/>
        </w:rPr>
      </w:pPr>
      <w:r>
        <w:rPr>
          <w:b/>
          <w:u w:val="single"/>
        </w:rPr>
        <w:t xml:space="preserve">ROUTINE TEST RECORD FOR CRANE SCALE </w:t>
      </w:r>
    </w:p>
    <w:p w14:paraId="6D1E37D7" w14:textId="77777777" w:rsidR="00FE1D45" w:rsidRDefault="00FE1D45">
      <w:pPr>
        <w:tabs>
          <w:tab w:val="left" w:pos="1200"/>
        </w:tabs>
        <w:rPr>
          <w:b/>
          <w:sz w:val="22"/>
        </w:rPr>
      </w:pPr>
    </w:p>
    <w:p w14:paraId="3B51188F" w14:textId="77777777" w:rsidR="00FE1D45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        JOB No.</w:t>
      </w:r>
      <w:r>
        <w:rPr>
          <w:b/>
          <w:sz w:val="22"/>
        </w:rPr>
        <w:tab/>
        <w:t>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    CUSTOMER:</w:t>
      </w:r>
    </w:p>
    <w:p w14:paraId="3127FDB1" w14:textId="093AC2F3" w:rsidR="00FE1D45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        CAPACITY  :                      </w:t>
      </w:r>
      <w:r w:rsidR="00381D85">
        <w:rPr>
          <w:b/>
          <w:sz w:val="22"/>
        </w:rPr>
        <w:t>k</w:t>
      </w:r>
      <w:r>
        <w:rPr>
          <w:b/>
          <w:sz w:val="22"/>
        </w:rPr>
        <w:t>g/ Tonnes</w:t>
      </w:r>
      <w:r>
        <w:rPr>
          <w:b/>
          <w:sz w:val="22"/>
        </w:rPr>
        <w:tab/>
        <w:t xml:space="preserve">                 STAMP NO:</w:t>
      </w:r>
    </w:p>
    <w:p w14:paraId="663C3DAC" w14:textId="77777777" w:rsidR="00FE1D45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        Load cell. Model No. 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    Serial No. :</w:t>
      </w:r>
    </w:p>
    <w:p w14:paraId="3016EF8A" w14:textId="77777777" w:rsidR="00FE1D45" w:rsidRDefault="00FE1D45">
      <w:pPr>
        <w:tabs>
          <w:tab w:val="left" w:pos="1200"/>
        </w:tabs>
        <w:rPr>
          <w:b/>
          <w:sz w:val="22"/>
        </w:rPr>
      </w:pPr>
    </w:p>
    <w:tbl>
      <w:tblPr>
        <w:tblW w:w="10304" w:type="dxa"/>
        <w:tblInd w:w="851" w:type="dxa"/>
        <w:tblLayout w:type="fixed"/>
        <w:tblLook w:val="0000" w:firstRow="0" w:lastRow="0" w:firstColumn="0" w:lastColumn="0" w:noHBand="0" w:noVBand="0"/>
      </w:tblPr>
      <w:tblGrid>
        <w:gridCol w:w="2294"/>
        <w:gridCol w:w="2250"/>
        <w:gridCol w:w="1980"/>
        <w:gridCol w:w="1980"/>
        <w:gridCol w:w="1800"/>
      </w:tblGrid>
      <w:tr w:rsidR="00E01D05" w14:paraId="42AB8A17" w14:textId="26F58D7F" w:rsidTr="00E01D05"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F044DD" w14:textId="77777777" w:rsidR="00E01D05" w:rsidRDefault="00E01D05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Crane scale </w:t>
            </w:r>
          </w:p>
          <w:p w14:paraId="6E8EDA47" w14:textId="77777777" w:rsidR="00E01D05" w:rsidRDefault="00E01D05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958C9B4" w14:textId="77777777" w:rsidR="00E01D05" w:rsidRDefault="00E01D05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Battery charger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A840A2" w14:textId="77777777" w:rsidR="00C830D7" w:rsidRPr="00E01D05" w:rsidRDefault="00C830D7" w:rsidP="00C830D7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 w:rsidRPr="00E01D05">
              <w:rPr>
                <w:b/>
                <w:sz w:val="22"/>
              </w:rPr>
              <w:t>Remote</w:t>
            </w:r>
          </w:p>
          <w:p w14:paraId="5E3EFE97" w14:textId="30A42DA1" w:rsidR="00E01D05" w:rsidRDefault="00E01D05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B9DEF7" w14:textId="270155E4" w:rsidR="00E01D05" w:rsidRDefault="00C830D7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Hook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2021A" w14:textId="7948C4C5" w:rsidR="00E01D05" w:rsidRDefault="00C830D7" w:rsidP="00C830D7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Bow shackle</w:t>
            </w:r>
          </w:p>
        </w:tc>
      </w:tr>
      <w:tr w:rsidR="00E01D05" w14:paraId="2861C25C" w14:textId="4057656E" w:rsidTr="00E01D05">
        <w:trPr>
          <w:trHeight w:val="1351"/>
        </w:trPr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7DA0FE" w14:textId="77777777" w:rsidR="00E01D05" w:rsidRDefault="00E01D05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 xml:space="preserve">Model No. </w:t>
            </w:r>
          </w:p>
          <w:p w14:paraId="0A961F19" w14:textId="77777777" w:rsidR="00E01D05" w:rsidRDefault="00E01D05">
            <w:pPr>
              <w:tabs>
                <w:tab w:val="left" w:pos="1200"/>
              </w:tabs>
              <w:rPr>
                <w:sz w:val="22"/>
              </w:rPr>
            </w:pPr>
          </w:p>
          <w:p w14:paraId="3C33A7FF" w14:textId="77777777" w:rsidR="00E01D05" w:rsidRDefault="00E01D05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60CEF2" w14:textId="08F7C98D" w:rsidR="00E01D05" w:rsidRDefault="00E01D05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 xml:space="preserve">Model No: </w:t>
            </w:r>
          </w:p>
          <w:p w14:paraId="545AC755" w14:textId="77777777" w:rsidR="00E01D05" w:rsidRDefault="00E01D05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6CEFCAB1" w14:textId="11B0B748" w:rsidR="00E01D05" w:rsidRDefault="00E01D05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>Sl. No: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01739A" w14:textId="77777777" w:rsidR="00C830D7" w:rsidRDefault="00C830D7" w:rsidP="00C830D7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 xml:space="preserve">Model No: </w:t>
            </w:r>
          </w:p>
          <w:p w14:paraId="1EBCAABF" w14:textId="77777777" w:rsidR="00C830D7" w:rsidRDefault="00C830D7" w:rsidP="00C830D7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1874C07A" w14:textId="46EF2605" w:rsidR="00E01D05" w:rsidRDefault="00C830D7" w:rsidP="00C830D7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>Sl. No: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08D6FF" w14:textId="77777777" w:rsidR="00E01D05" w:rsidRDefault="00E01D05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382CC3D6" w14:textId="4373FF73" w:rsidR="00E01D05" w:rsidRDefault="00E01D05">
            <w:pPr>
              <w:tabs>
                <w:tab w:val="left" w:pos="1200"/>
              </w:tabs>
              <w:snapToGrid w:val="0"/>
            </w:pPr>
            <w:r>
              <w:rPr>
                <w:sz w:val="22"/>
              </w:rPr>
              <w:t>Sl. No: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F976" w14:textId="5F65C8E8" w:rsidR="00E01D05" w:rsidRDefault="00E01D05" w:rsidP="00E01D05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>Sl. No:</w:t>
            </w:r>
          </w:p>
        </w:tc>
      </w:tr>
    </w:tbl>
    <w:p w14:paraId="496A0030" w14:textId="77777777" w:rsidR="00FE1D45" w:rsidRDefault="00FE1D45">
      <w:pPr>
        <w:tabs>
          <w:tab w:val="left" w:pos="1200"/>
        </w:tabs>
      </w:pPr>
    </w:p>
    <w:tbl>
      <w:tblPr>
        <w:tblW w:w="9990" w:type="dxa"/>
        <w:tblInd w:w="836" w:type="dxa"/>
        <w:tblLayout w:type="fixed"/>
        <w:tblLook w:val="0000" w:firstRow="0" w:lastRow="0" w:firstColumn="0" w:lastColumn="0" w:noHBand="0" w:noVBand="0"/>
      </w:tblPr>
      <w:tblGrid>
        <w:gridCol w:w="645"/>
        <w:gridCol w:w="3750"/>
        <w:gridCol w:w="2055"/>
        <w:gridCol w:w="3540"/>
      </w:tblGrid>
      <w:tr w:rsidR="00FE1D45" w14:paraId="59C8D408" w14:textId="77777777" w:rsidTr="00323D0D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2961732" w14:textId="77777777" w:rsidR="00FE1D45" w:rsidRDefault="00000000">
            <w:pPr>
              <w:tabs>
                <w:tab w:val="left" w:pos="1200"/>
              </w:tabs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SL.</w:t>
            </w:r>
          </w:p>
          <w:p w14:paraId="53047FE7" w14:textId="77777777" w:rsidR="00FE1D45" w:rsidRDefault="00000000">
            <w:pPr>
              <w:tabs>
                <w:tab w:val="left" w:pos="120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No.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EAB973C" w14:textId="77777777" w:rsidR="00FE1D45" w:rsidRDefault="00000000">
            <w:pPr>
              <w:tabs>
                <w:tab w:val="left" w:pos="1200"/>
              </w:tabs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Test Performed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7D5D33B" w14:textId="77777777" w:rsidR="00FE1D45" w:rsidRDefault="00000000">
            <w:pPr>
              <w:tabs>
                <w:tab w:val="left" w:pos="1200"/>
              </w:tabs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Specified Values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1550C7" w14:textId="77777777" w:rsidR="00FE1D45" w:rsidRDefault="00000000">
            <w:pPr>
              <w:tabs>
                <w:tab w:val="left" w:pos="1200"/>
              </w:tabs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Actual Values</w:t>
            </w:r>
          </w:p>
        </w:tc>
      </w:tr>
      <w:tr w:rsidR="00FE1D45" w14:paraId="53E88D12" w14:textId="77777777" w:rsidTr="00323D0D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87B2CEC" w14:textId="77777777" w:rsidR="00FE1D45" w:rsidRDefault="00000000">
            <w:pPr>
              <w:tabs>
                <w:tab w:val="left" w:pos="1200"/>
              </w:tabs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1.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25A5088" w14:textId="3EE97606" w:rsidR="00FE1D45" w:rsidRDefault="002A62C0" w:rsidP="005859C4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>Open</w:t>
            </w:r>
            <w:r w:rsidR="00000000">
              <w:rPr>
                <w:sz w:val="22"/>
              </w:rPr>
              <w:t xml:space="preserve"> Battery Voltage      </w:t>
            </w:r>
            <w:r w:rsidR="004736B5">
              <w:rPr>
                <w:sz w:val="22"/>
              </w:rPr>
              <w:t xml:space="preserve">                                          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D03B70" w14:textId="05CE8E3C" w:rsidR="00FE1D45" w:rsidRDefault="008A0F58" w:rsidP="008A0F58">
            <w:pPr>
              <w:tabs>
                <w:tab w:val="left" w:pos="1200"/>
              </w:tabs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  <w:r w:rsidR="00312DD1">
              <w:rPr>
                <w:sz w:val="22"/>
              </w:rPr>
              <w:t>.5</w:t>
            </w:r>
            <w:r>
              <w:rPr>
                <w:sz w:val="22"/>
              </w:rPr>
              <w:t xml:space="preserve"> V</w:t>
            </w:r>
            <w:r w:rsidR="00E539C1">
              <w:rPr>
                <w:sz w:val="22"/>
              </w:rPr>
              <w:t xml:space="preserve"> ± 1 V</w:t>
            </w:r>
          </w:p>
          <w:p w14:paraId="3E769346" w14:textId="77777777" w:rsidR="00FE1D45" w:rsidRDefault="00FE1D45">
            <w:pPr>
              <w:tabs>
                <w:tab w:val="left" w:pos="1200"/>
              </w:tabs>
              <w:rPr>
                <w:sz w:val="22"/>
              </w:rPr>
            </w:pPr>
          </w:p>
          <w:p w14:paraId="65FCC888" w14:textId="77777777" w:rsidR="00FE1D45" w:rsidRDefault="00FE1D45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A5FD06" w14:textId="77777777" w:rsidR="00FE1D45" w:rsidRDefault="00FE1D45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FE1D45" w14:paraId="451F8535" w14:textId="77777777" w:rsidTr="00323D0D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074336A" w14:textId="6AD84885" w:rsidR="00FE1D45" w:rsidRDefault="00323D0D">
            <w:pPr>
              <w:tabs>
                <w:tab w:val="left" w:pos="1200"/>
              </w:tabs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  <w:r w:rsidR="00000000">
              <w:rPr>
                <w:sz w:val="22"/>
              </w:rPr>
              <w:t>.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E5150C" w14:textId="57CE19C6" w:rsidR="00FE1D45" w:rsidRDefault="00000000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 xml:space="preserve">Check for </w:t>
            </w:r>
            <w:r w:rsidR="005E2F23">
              <w:rPr>
                <w:sz w:val="22"/>
              </w:rPr>
              <w:t xml:space="preserve">function of </w:t>
            </w:r>
            <w:r w:rsidR="00D31124">
              <w:rPr>
                <w:sz w:val="22"/>
              </w:rPr>
              <w:t>all the switch</w:t>
            </w:r>
            <w:r w:rsidR="00F457F9">
              <w:rPr>
                <w:sz w:val="22"/>
              </w:rPr>
              <w:t>e</w:t>
            </w:r>
            <w:r w:rsidR="00D31124">
              <w:rPr>
                <w:sz w:val="22"/>
              </w:rPr>
              <w:t>s</w:t>
            </w:r>
            <w:r w:rsidR="00CA503D">
              <w:rPr>
                <w:sz w:val="22"/>
              </w:rPr>
              <w:t xml:space="preserve"> on Main unit and </w:t>
            </w:r>
            <w:r w:rsidR="003B25F9">
              <w:rPr>
                <w:sz w:val="22"/>
              </w:rPr>
              <w:t>R</w:t>
            </w:r>
            <w:r>
              <w:rPr>
                <w:sz w:val="22"/>
              </w:rPr>
              <w:t xml:space="preserve">emote 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650EED" w14:textId="77777777" w:rsidR="00FE1D45" w:rsidRDefault="00FE1D45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FA8DD2" w14:textId="77777777" w:rsidR="00FE1D45" w:rsidRDefault="00FE1D45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6B0E62" w14:paraId="3C56416E" w14:textId="77777777" w:rsidTr="00323D0D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0D53F52" w14:textId="58E019E8" w:rsidR="006B0E62" w:rsidRDefault="006B0E62">
            <w:pPr>
              <w:tabs>
                <w:tab w:val="left" w:pos="1200"/>
              </w:tabs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3.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EAFF82" w14:textId="6B63ADFD" w:rsidR="006B0E62" w:rsidRDefault="006B0E62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>Check the Wi-Fi/</w:t>
            </w:r>
            <w:r w:rsidR="002B0329">
              <w:rPr>
                <w:sz w:val="22"/>
              </w:rPr>
              <w:t xml:space="preserve"> </w:t>
            </w:r>
            <w:r>
              <w:rPr>
                <w:sz w:val="22"/>
              </w:rPr>
              <w:t>Communication Function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590C71" w14:textId="77777777" w:rsidR="006B0E62" w:rsidRDefault="006B0E62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3F52BE" w14:textId="77777777" w:rsidR="006B0E62" w:rsidRDefault="006B0E62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65462CE0" w14:textId="77777777" w:rsidR="00FE1D45" w:rsidRDefault="00FE1D45">
      <w:pPr>
        <w:tabs>
          <w:tab w:val="left" w:pos="1200"/>
        </w:tabs>
      </w:pPr>
    </w:p>
    <w:p w14:paraId="5034796C" w14:textId="77777777" w:rsidR="00FE1D45" w:rsidRDefault="00000000">
      <w:pPr>
        <w:rPr>
          <w:sz w:val="22"/>
        </w:rPr>
      </w:pPr>
      <w:r>
        <w:rPr>
          <w:b/>
          <w:sz w:val="22"/>
        </w:rPr>
        <w:tab/>
        <w:t xml:space="preserve">  </w:t>
      </w:r>
      <w:r>
        <w:rPr>
          <w:sz w:val="22"/>
        </w:rPr>
        <w:t xml:space="preserve"> Resolution :</w:t>
      </w:r>
      <w:r>
        <w:rPr>
          <w:sz w:val="22"/>
        </w:rPr>
        <w:tab/>
        <w:t>L:</w:t>
      </w:r>
      <w:r>
        <w:rPr>
          <w:sz w:val="22"/>
        </w:rPr>
        <w:tab/>
      </w:r>
      <w:r>
        <w:rPr>
          <w:sz w:val="22"/>
        </w:rPr>
        <w:tab/>
        <w:t>kg/</w:t>
      </w:r>
      <w:proofErr w:type="spellStart"/>
      <w:r>
        <w:rPr>
          <w:sz w:val="22"/>
        </w:rPr>
        <w:t>tonnes</w:t>
      </w:r>
      <w:proofErr w:type="spellEnd"/>
    </w:p>
    <w:p w14:paraId="0822FB3B" w14:textId="77777777" w:rsidR="00FE1D45" w:rsidRDefault="00FE1D45">
      <w:pPr>
        <w:rPr>
          <w:sz w:val="22"/>
        </w:rPr>
      </w:pPr>
    </w:p>
    <w:p w14:paraId="410CB57D" w14:textId="77777777" w:rsidR="00FE1D45" w:rsidRDefault="00000000">
      <w:r>
        <w:rPr>
          <w:sz w:val="26"/>
        </w:rPr>
        <w:tab/>
        <w:t xml:space="preserve">   Measurement to be done from 0 to 100% of the Crane Scale capacity. </w:t>
      </w:r>
    </w:p>
    <w:p w14:paraId="1F9B58F3" w14:textId="51D23511" w:rsidR="00FE1D45" w:rsidRDefault="00805EB0">
      <w:pPr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3DD7AD8" wp14:editId="62E7D36D">
                <wp:simplePos x="0" y="0"/>
                <wp:positionH relativeFrom="column">
                  <wp:posOffset>607695</wp:posOffset>
                </wp:positionH>
                <wp:positionV relativeFrom="paragraph">
                  <wp:posOffset>138430</wp:posOffset>
                </wp:positionV>
                <wp:extent cx="2756535" cy="1802130"/>
                <wp:effectExtent l="0" t="0" r="0" b="0"/>
                <wp:wrapSquare wrapText="largest"/>
                <wp:docPr id="17513962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6535" cy="180213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109"/>
                              <w:gridCol w:w="1889"/>
                            </w:tblGrid>
                            <w:tr w:rsidR="00FE1D45" w14:paraId="39FFB421" w14:textId="77777777" w:rsidTr="00D97267">
                              <w:tc>
                                <w:tcPr>
                                  <w:tcW w:w="21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772D067" w14:textId="77777777" w:rsidR="00FE1D45" w:rsidRDefault="00000000">
                                  <w:pPr>
                                    <w:snapToGrid w:val="0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Load on</w:t>
                                  </w:r>
                                </w:p>
                                <w:p w14:paraId="5AB1AF5F" w14:textId="77777777" w:rsidR="00FE1D45" w:rsidRDefault="00000000">
                                  <w:pPr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Load cell</w:t>
                                  </w:r>
                                </w:p>
                                <w:p w14:paraId="6DA1B2F0" w14:textId="77777777" w:rsidR="00FE1D45" w:rsidRDefault="00000000">
                                  <w:pPr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Kg/T or mv</w:t>
                                  </w:r>
                                </w:p>
                              </w:tc>
                              <w:tc>
                                <w:tcPr>
                                  <w:tcW w:w="18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6F5AA2D0" w14:textId="77777777" w:rsidR="00FE1D45" w:rsidRDefault="00000000">
                                  <w:pPr>
                                    <w:snapToGrid w:val="0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 xml:space="preserve">Measured load </w:t>
                                  </w:r>
                                </w:p>
                                <w:p w14:paraId="0324E8B2" w14:textId="77777777" w:rsidR="00FE1D45" w:rsidRDefault="00000000">
                                  <w:pPr>
                                    <w:jc w:val="center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Kg/T</w:t>
                                  </w:r>
                                </w:p>
                              </w:tc>
                            </w:tr>
                            <w:tr w:rsidR="00FE1D45" w14:paraId="0C583D0C" w14:textId="77777777" w:rsidTr="00D97267">
                              <w:tc>
                                <w:tcPr>
                                  <w:tcW w:w="21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21AE2A10" w14:textId="77777777" w:rsidR="00FE1D45" w:rsidRDefault="00FE1D45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31906AA6" w14:textId="77777777" w:rsidR="00FE1D45" w:rsidRDefault="00FE1D45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FE1D45" w14:paraId="78F612C1" w14:textId="77777777" w:rsidTr="00D97267">
                              <w:tc>
                                <w:tcPr>
                                  <w:tcW w:w="21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302AA790" w14:textId="77777777" w:rsidR="00FE1D45" w:rsidRDefault="00FE1D45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6F6B0D9C" w14:textId="77777777" w:rsidR="00FE1D45" w:rsidRDefault="00FE1D45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FE1D45" w14:paraId="1183D996" w14:textId="77777777" w:rsidTr="00D97267">
                              <w:tc>
                                <w:tcPr>
                                  <w:tcW w:w="21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133A6456" w14:textId="77777777" w:rsidR="00FE1D45" w:rsidRDefault="00FE1D45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4227F236" w14:textId="77777777" w:rsidR="00FE1D45" w:rsidRDefault="00FE1D45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FE1D45" w14:paraId="3C2F17D1" w14:textId="77777777" w:rsidTr="00D97267">
                              <w:tc>
                                <w:tcPr>
                                  <w:tcW w:w="21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A3F0C6A" w14:textId="77777777" w:rsidR="00FE1D45" w:rsidRDefault="00FE1D45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2FCBE579" w14:textId="77777777" w:rsidR="00FE1D45" w:rsidRDefault="00FE1D45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FE1D45" w14:paraId="3EC4C2E3" w14:textId="77777777" w:rsidTr="00D97267">
                              <w:tc>
                                <w:tcPr>
                                  <w:tcW w:w="21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75B183FD" w14:textId="77777777" w:rsidR="00FE1D45" w:rsidRDefault="00FE1D45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362183A9" w14:textId="77777777" w:rsidR="00FE1D45" w:rsidRDefault="00FE1D45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FF4B44" w14:paraId="6DBF716D" w14:textId="77777777" w:rsidTr="00D97267">
                              <w:tc>
                                <w:tcPr>
                                  <w:tcW w:w="21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7D180E1D" w14:textId="77777777" w:rsidR="00FF4B44" w:rsidRDefault="00FF4B44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1EE26167" w14:textId="77777777" w:rsidR="00FF4B44" w:rsidRDefault="00FF4B44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ACF7048" w14:textId="77777777" w:rsidR="00FE1D45" w:rsidRDefault="00000000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DD7AD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7.85pt;margin-top:10.9pt;width:217.05pt;height:141.9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" stroked="f">
                <v:fill opacity="0"/>
                <v:textbox inset="0,0,0,0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109"/>
                        <w:gridCol w:w="1889"/>
                      </w:tblGrid>
                      <w:tr w:rsidR="00FE1D45" w14:paraId="39FFB421" w14:textId="77777777" w:rsidTr="00D97267">
                        <w:tc>
                          <w:tcPr>
                            <w:tcW w:w="21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0772D067" w14:textId="77777777" w:rsidR="00FE1D45" w:rsidRDefault="00000000">
                            <w:pPr>
                              <w:snapToGrid w:val="0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Load on</w:t>
                            </w:r>
                          </w:p>
                          <w:p w14:paraId="5AB1AF5F" w14:textId="77777777" w:rsidR="00FE1D45" w:rsidRDefault="00000000">
                            <w:pPr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Load cell</w:t>
                            </w:r>
                          </w:p>
                          <w:p w14:paraId="6DA1B2F0" w14:textId="77777777" w:rsidR="00FE1D45" w:rsidRDefault="00000000">
                            <w:pPr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Kg/T or mv</w:t>
                            </w:r>
                          </w:p>
                        </w:tc>
                        <w:tc>
                          <w:tcPr>
                            <w:tcW w:w="18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6F5AA2D0" w14:textId="77777777" w:rsidR="00FE1D45" w:rsidRDefault="00000000">
                            <w:pPr>
                              <w:snapToGrid w:val="0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 xml:space="preserve">Measured load </w:t>
                            </w:r>
                          </w:p>
                          <w:p w14:paraId="0324E8B2" w14:textId="77777777" w:rsidR="00FE1D45" w:rsidRDefault="00000000">
                            <w:pPr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Kg/T</w:t>
                            </w:r>
                          </w:p>
                        </w:tc>
                      </w:tr>
                      <w:tr w:rsidR="00FE1D45" w14:paraId="0C583D0C" w14:textId="77777777" w:rsidTr="00D97267">
                        <w:tc>
                          <w:tcPr>
                            <w:tcW w:w="21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21AE2A10" w14:textId="77777777" w:rsidR="00FE1D45" w:rsidRDefault="00FE1D45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8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31906AA6" w14:textId="77777777" w:rsidR="00FE1D45" w:rsidRDefault="00FE1D45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</w:tr>
                      <w:tr w:rsidR="00FE1D45" w14:paraId="78F612C1" w14:textId="77777777" w:rsidTr="00D97267">
                        <w:tc>
                          <w:tcPr>
                            <w:tcW w:w="21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302AA790" w14:textId="77777777" w:rsidR="00FE1D45" w:rsidRDefault="00FE1D45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8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6F6B0D9C" w14:textId="77777777" w:rsidR="00FE1D45" w:rsidRDefault="00FE1D45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</w:tr>
                      <w:tr w:rsidR="00FE1D45" w14:paraId="1183D996" w14:textId="77777777" w:rsidTr="00D97267">
                        <w:tc>
                          <w:tcPr>
                            <w:tcW w:w="21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133A6456" w14:textId="77777777" w:rsidR="00FE1D45" w:rsidRDefault="00FE1D45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8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4227F236" w14:textId="77777777" w:rsidR="00FE1D45" w:rsidRDefault="00FE1D45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</w:tr>
                      <w:tr w:rsidR="00FE1D45" w14:paraId="3C2F17D1" w14:textId="77777777" w:rsidTr="00D97267">
                        <w:tc>
                          <w:tcPr>
                            <w:tcW w:w="21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0A3F0C6A" w14:textId="77777777" w:rsidR="00FE1D45" w:rsidRDefault="00FE1D45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8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2FCBE579" w14:textId="77777777" w:rsidR="00FE1D45" w:rsidRDefault="00FE1D45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</w:tr>
                      <w:tr w:rsidR="00FE1D45" w14:paraId="3EC4C2E3" w14:textId="77777777" w:rsidTr="00D97267">
                        <w:tc>
                          <w:tcPr>
                            <w:tcW w:w="21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75B183FD" w14:textId="77777777" w:rsidR="00FE1D45" w:rsidRDefault="00FE1D45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8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362183A9" w14:textId="77777777" w:rsidR="00FE1D45" w:rsidRDefault="00FE1D45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</w:tr>
                      <w:tr w:rsidR="00FF4B44" w14:paraId="6DBF716D" w14:textId="77777777" w:rsidTr="00D97267">
                        <w:tc>
                          <w:tcPr>
                            <w:tcW w:w="21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7D180E1D" w14:textId="77777777" w:rsidR="00FF4B44" w:rsidRDefault="00FF4B44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8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1EE26167" w14:textId="77777777" w:rsidR="00FF4B44" w:rsidRDefault="00FF4B44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</w:tr>
                    </w:tbl>
                    <w:p w14:paraId="1ACF7048" w14:textId="77777777" w:rsidR="00FE1D45" w:rsidRDefault="00000000">
                      <w:r>
                        <w:t xml:space="preserve"> </w:t>
                      </w:r>
                    </w:p>
                  </w:txbxContent>
                </v:textbox>
                <w10:wrap type="square" side="largest"/>
              </v:shape>
            </w:pict>
          </mc:Fallback>
        </mc:AlternateContent>
      </w:r>
    </w:p>
    <w:p w14:paraId="25B02245" w14:textId="77777777" w:rsidR="00FE1D45" w:rsidRDefault="00000000">
      <w:pPr>
        <w:numPr>
          <w:ilvl w:val="0"/>
          <w:numId w:val="4"/>
        </w:numPr>
        <w:rPr>
          <w:sz w:val="26"/>
        </w:rPr>
      </w:pPr>
      <w:r>
        <w:rPr>
          <w:sz w:val="26"/>
        </w:rPr>
        <w:t>Battery Charger voltage</w:t>
      </w:r>
    </w:p>
    <w:p w14:paraId="711F692F" w14:textId="26FF95FA" w:rsidR="00FE1D45" w:rsidRDefault="00000000">
      <w:pPr>
        <w:rPr>
          <w:sz w:val="26"/>
        </w:rPr>
      </w:pPr>
      <w:r>
        <w:rPr>
          <w:sz w:val="26"/>
        </w:rPr>
        <w:t xml:space="preserve">        When the battery connected:</w:t>
      </w:r>
    </w:p>
    <w:p w14:paraId="5D133226" w14:textId="77777777" w:rsidR="00FE1D45" w:rsidRDefault="00FE1D45">
      <w:pPr>
        <w:rPr>
          <w:sz w:val="26"/>
        </w:rPr>
      </w:pPr>
    </w:p>
    <w:p w14:paraId="4477C23B" w14:textId="77777777" w:rsidR="00FE1D45" w:rsidRDefault="00000000">
      <w:pPr>
        <w:numPr>
          <w:ilvl w:val="0"/>
          <w:numId w:val="4"/>
        </w:numPr>
        <w:rPr>
          <w:sz w:val="26"/>
        </w:rPr>
      </w:pPr>
      <w:r>
        <w:rPr>
          <w:sz w:val="26"/>
        </w:rPr>
        <w:t>Low battery voltage set (CS):</w:t>
      </w:r>
    </w:p>
    <w:p w14:paraId="416336E3" w14:textId="77777777" w:rsidR="00FE1D45" w:rsidRDefault="00FE1D45">
      <w:pPr>
        <w:rPr>
          <w:sz w:val="26"/>
        </w:rPr>
      </w:pPr>
    </w:p>
    <w:p w14:paraId="163D7A0F" w14:textId="77777777" w:rsidR="00FE1D45" w:rsidRDefault="00000000">
      <w:pPr>
        <w:numPr>
          <w:ilvl w:val="0"/>
          <w:numId w:val="7"/>
        </w:numPr>
        <w:rPr>
          <w:sz w:val="26"/>
        </w:rPr>
      </w:pPr>
      <w:r>
        <w:rPr>
          <w:sz w:val="26"/>
        </w:rPr>
        <w:t>Check for the remote operation:</w:t>
      </w:r>
    </w:p>
    <w:p w14:paraId="4F8051E3" w14:textId="079C72EC" w:rsidR="00FE1D45" w:rsidRDefault="00000000">
      <w:pPr>
        <w:ind w:firstLine="720"/>
        <w:rPr>
          <w:sz w:val="26"/>
        </w:rPr>
      </w:pPr>
      <w:r>
        <w:rPr>
          <w:sz w:val="26"/>
        </w:rPr>
        <w:t xml:space="preserve">     (For the distance of min. 1</w:t>
      </w:r>
      <w:r w:rsidR="007B7A63">
        <w:rPr>
          <w:sz w:val="26"/>
        </w:rPr>
        <w:t>5</w:t>
      </w:r>
      <w:r>
        <w:rPr>
          <w:sz w:val="26"/>
        </w:rPr>
        <w:t xml:space="preserve"> meters)</w:t>
      </w:r>
    </w:p>
    <w:p w14:paraId="08D25366" w14:textId="77777777" w:rsidR="00FE1D45" w:rsidRDefault="00FE1D45">
      <w:pPr>
        <w:ind w:firstLine="720"/>
        <w:rPr>
          <w:sz w:val="26"/>
        </w:rPr>
      </w:pPr>
    </w:p>
    <w:p w14:paraId="1CEB073B" w14:textId="77777777" w:rsidR="00FE1D45" w:rsidRDefault="00FE1D45">
      <w:pPr>
        <w:ind w:firstLine="720"/>
        <w:rPr>
          <w:sz w:val="26"/>
        </w:rPr>
      </w:pPr>
    </w:p>
    <w:p w14:paraId="2691393B" w14:textId="77777777" w:rsidR="004215CE" w:rsidRDefault="004215CE">
      <w:pPr>
        <w:ind w:firstLine="720"/>
        <w:rPr>
          <w:sz w:val="26"/>
        </w:rPr>
      </w:pPr>
    </w:p>
    <w:p w14:paraId="7F812E1C" w14:textId="2824CB1F" w:rsidR="00FE1D45" w:rsidRDefault="003079F2">
      <w:pPr>
        <w:ind w:firstLine="720"/>
        <w:rPr>
          <w:sz w:val="26"/>
        </w:rPr>
      </w:pPr>
      <w:r>
        <w:rPr>
          <w:sz w:val="26"/>
        </w:rPr>
        <w:t>Remarks (if any)</w:t>
      </w:r>
    </w:p>
    <w:p w14:paraId="4C940A85" w14:textId="77777777" w:rsidR="001F007C" w:rsidRDefault="001F007C">
      <w:pPr>
        <w:rPr>
          <w:sz w:val="20"/>
        </w:rPr>
      </w:pPr>
    </w:p>
    <w:p w14:paraId="384E8F6A" w14:textId="77777777" w:rsidR="001F007C" w:rsidRDefault="001F007C">
      <w:pPr>
        <w:rPr>
          <w:sz w:val="20"/>
        </w:rPr>
      </w:pPr>
    </w:p>
    <w:p w14:paraId="377CCB99" w14:textId="77777777" w:rsidR="00DD573E" w:rsidRDefault="00DD573E">
      <w:pPr>
        <w:rPr>
          <w:sz w:val="20"/>
        </w:rPr>
      </w:pPr>
    </w:p>
    <w:p w14:paraId="6C0B2B3A" w14:textId="77777777" w:rsidR="00DD573E" w:rsidRDefault="00DD573E">
      <w:pPr>
        <w:rPr>
          <w:sz w:val="20"/>
        </w:rPr>
      </w:pPr>
    </w:p>
    <w:p w14:paraId="4FF69F74" w14:textId="77777777" w:rsidR="00DD573E" w:rsidRDefault="00DD573E">
      <w:pPr>
        <w:rPr>
          <w:sz w:val="20"/>
        </w:rPr>
      </w:pPr>
    </w:p>
    <w:p w14:paraId="6F884E42" w14:textId="77777777" w:rsidR="00DD573E" w:rsidRDefault="00DD573E">
      <w:pPr>
        <w:rPr>
          <w:sz w:val="20"/>
        </w:rPr>
      </w:pPr>
    </w:p>
    <w:p w14:paraId="7D5E16FE" w14:textId="66647E4F" w:rsidR="00FE1D45" w:rsidRDefault="00000000">
      <w:r>
        <w:rPr>
          <w:sz w:val="20"/>
        </w:rPr>
        <w:t xml:space="preserve">                 </w:t>
      </w:r>
      <w:r>
        <w:t>Instrument Used: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</w:t>
      </w:r>
    </w:p>
    <w:p w14:paraId="1DA514B2" w14:textId="77777777" w:rsidR="00FE1D45" w:rsidRDefault="00000000">
      <w:pPr>
        <w:ind w:hanging="57"/>
      </w:pPr>
      <w:r>
        <w:tab/>
        <w:t xml:space="preserve">     </w:t>
      </w:r>
    </w:p>
    <w:p w14:paraId="6117C568" w14:textId="77777777" w:rsidR="00FE1D45" w:rsidRDefault="00000000">
      <w:pPr>
        <w:ind w:hanging="57"/>
      </w:pPr>
      <w:r>
        <w:t xml:space="preserve">              Checked by:</w:t>
      </w:r>
      <w:r>
        <w:tab/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Approved by:                                                 </w:t>
      </w:r>
    </w:p>
    <w:p w14:paraId="67FD1154" w14:textId="77777777" w:rsidR="00FE1D45" w:rsidRDefault="00000000">
      <w:pPr>
        <w:ind w:hanging="57"/>
      </w:pPr>
      <w:r>
        <w:tab/>
        <w:t xml:space="preserve">   </w:t>
      </w:r>
      <w:r>
        <w:tab/>
        <w:t xml:space="preserve"> Date: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(HOD – PDN)      </w:t>
      </w:r>
      <w:r>
        <w:rPr>
          <w:b/>
          <w:bCs/>
        </w:rPr>
        <w:t xml:space="preserve"> </w:t>
      </w:r>
    </w:p>
    <w:p w14:paraId="728EA897" w14:textId="77777777" w:rsidR="00FE1D45" w:rsidRDefault="00000000">
      <w:pPr>
        <w:pBdr>
          <w:bottom w:val="single" w:sz="4" w:space="1" w:color="000000"/>
        </w:pBdr>
        <w:ind w:left="720" w:hanging="720"/>
        <w:rPr>
          <w:rFonts w:ascii="Tahoma" w:hAnsi="Tahoma" w:cs="Tahoma"/>
          <w:sz w:val="18"/>
          <w:szCs w:val="20"/>
        </w:rPr>
      </w:pPr>
      <w:r>
        <w:t xml:space="preserve">  </w:t>
      </w:r>
    </w:p>
    <w:p w14:paraId="4B309457" w14:textId="77777777" w:rsidR="00F16809" w:rsidRDefault="00F16809">
      <w:pPr>
        <w:jc w:val="center"/>
        <w:rPr>
          <w:b/>
          <w:bCs/>
          <w:sz w:val="26"/>
        </w:rPr>
      </w:pPr>
    </w:p>
    <w:sectPr w:rsidR="00F16809" w:rsidSect="00D97267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ACDA5" w14:textId="77777777" w:rsidR="00872C0B" w:rsidRDefault="00872C0B" w:rsidP="00372359">
      <w:r>
        <w:separator/>
      </w:r>
    </w:p>
  </w:endnote>
  <w:endnote w:type="continuationSeparator" w:id="0">
    <w:p w14:paraId="66B46790" w14:textId="77777777" w:rsidR="00872C0B" w:rsidRDefault="00872C0B" w:rsidP="00372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56B76" w14:textId="7469D59E" w:rsidR="00372359" w:rsidRDefault="00372359" w:rsidP="00372359">
    <w:pPr>
      <w:ind w:left="5760" w:firstLine="720"/>
      <w:rPr>
        <w:sz w:val="22"/>
      </w:rPr>
    </w:pPr>
    <w:r>
      <w:rPr>
        <w:rFonts w:ascii="Tahoma" w:hAnsi="Tahoma" w:cs="Tahoma"/>
        <w:sz w:val="18"/>
        <w:szCs w:val="20"/>
      </w:rPr>
      <w:t>Form No.  : R/PP-05/08-PDN REV 02 Pg 1 of 1</w:t>
    </w:r>
  </w:p>
  <w:p w14:paraId="31F87F03" w14:textId="77777777" w:rsidR="00372359" w:rsidRDefault="00372359" w:rsidP="00372359">
    <w:pPr>
      <w:rPr>
        <w:sz w:val="22"/>
      </w:rPr>
    </w:pPr>
  </w:p>
  <w:p w14:paraId="2FEC1088" w14:textId="7D67064E" w:rsidR="00372359" w:rsidRDefault="00372359">
    <w:pPr>
      <w:pStyle w:val="Footer"/>
    </w:pPr>
  </w:p>
  <w:p w14:paraId="53421D62" w14:textId="77777777" w:rsidR="00372359" w:rsidRDefault="003723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A66E7" w14:textId="77777777" w:rsidR="00872C0B" w:rsidRDefault="00872C0B" w:rsidP="00372359">
      <w:r>
        <w:separator/>
      </w:r>
    </w:p>
  </w:footnote>
  <w:footnote w:type="continuationSeparator" w:id="0">
    <w:p w14:paraId="35D1DC01" w14:textId="77777777" w:rsidR="00872C0B" w:rsidRDefault="00872C0B" w:rsidP="003723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7" type="#_x0000_t75" style="width:20.4pt;height:9.65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0803040">
    <w:abstractNumId w:val="0"/>
  </w:num>
  <w:num w:numId="2" w16cid:durableId="904266223">
    <w:abstractNumId w:val="1"/>
  </w:num>
  <w:num w:numId="3" w16cid:durableId="1528443036">
    <w:abstractNumId w:val="2"/>
  </w:num>
  <w:num w:numId="4" w16cid:durableId="386298855">
    <w:abstractNumId w:val="3"/>
  </w:num>
  <w:num w:numId="5" w16cid:durableId="1135101648">
    <w:abstractNumId w:val="4"/>
  </w:num>
  <w:num w:numId="6" w16cid:durableId="1786195797">
    <w:abstractNumId w:val="5"/>
  </w:num>
  <w:num w:numId="7" w16cid:durableId="2064018428">
    <w:abstractNumId w:val="6"/>
  </w:num>
  <w:num w:numId="8" w16cid:durableId="2126608526">
    <w:abstractNumId w:val="7"/>
  </w:num>
  <w:num w:numId="9" w16cid:durableId="913315705">
    <w:abstractNumId w:val="8"/>
  </w:num>
  <w:num w:numId="10" w16cid:durableId="964578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0"/>
    <w:rsid w:val="00096E1C"/>
    <w:rsid w:val="001B261A"/>
    <w:rsid w:val="001D5775"/>
    <w:rsid w:val="001F007C"/>
    <w:rsid w:val="00246CA6"/>
    <w:rsid w:val="002A62C0"/>
    <w:rsid w:val="002B0329"/>
    <w:rsid w:val="003079F2"/>
    <w:rsid w:val="00312DD1"/>
    <w:rsid w:val="00323D0D"/>
    <w:rsid w:val="00372359"/>
    <w:rsid w:val="00381D85"/>
    <w:rsid w:val="003B25F9"/>
    <w:rsid w:val="004215CE"/>
    <w:rsid w:val="004736B5"/>
    <w:rsid w:val="00491C19"/>
    <w:rsid w:val="004A5DB6"/>
    <w:rsid w:val="00546E3D"/>
    <w:rsid w:val="005859C4"/>
    <w:rsid w:val="00596916"/>
    <w:rsid w:val="005E2F23"/>
    <w:rsid w:val="0062213F"/>
    <w:rsid w:val="00635333"/>
    <w:rsid w:val="00637FC7"/>
    <w:rsid w:val="00641271"/>
    <w:rsid w:val="006B0E62"/>
    <w:rsid w:val="007B080A"/>
    <w:rsid w:val="007B7A63"/>
    <w:rsid w:val="00805EB0"/>
    <w:rsid w:val="0082134A"/>
    <w:rsid w:val="00872C0B"/>
    <w:rsid w:val="008A0F58"/>
    <w:rsid w:val="008B3C31"/>
    <w:rsid w:val="00956ABC"/>
    <w:rsid w:val="009B2BD0"/>
    <w:rsid w:val="009C133B"/>
    <w:rsid w:val="009E5AE0"/>
    <w:rsid w:val="00AC6C85"/>
    <w:rsid w:val="00B6266D"/>
    <w:rsid w:val="00C35169"/>
    <w:rsid w:val="00C61495"/>
    <w:rsid w:val="00C830D7"/>
    <w:rsid w:val="00CA503D"/>
    <w:rsid w:val="00D31124"/>
    <w:rsid w:val="00D72DBD"/>
    <w:rsid w:val="00D97267"/>
    <w:rsid w:val="00DD573E"/>
    <w:rsid w:val="00E01D05"/>
    <w:rsid w:val="00E539C1"/>
    <w:rsid w:val="00EA15B1"/>
    <w:rsid w:val="00EC55DB"/>
    <w:rsid w:val="00F16809"/>
    <w:rsid w:val="00F457F9"/>
    <w:rsid w:val="00FE1D45"/>
    <w:rsid w:val="00FF4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805909"/>
  <w15:chartTrackingRefBased/>
  <w15:docId w15:val="{2E5ADFB2-C680-4FFC-A8DD-992CB46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723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2359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37235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2359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ipapdndsk@gmail.com</cp:lastModifiedBy>
  <cp:revision>52</cp:revision>
  <cp:lastPrinted>2015-12-09T12:35:00Z</cp:lastPrinted>
  <dcterms:created xsi:type="dcterms:W3CDTF">2024-11-15T05:58:00Z</dcterms:created>
  <dcterms:modified xsi:type="dcterms:W3CDTF">2025-01-08T09:37:00Z</dcterms:modified>
</cp:coreProperties>
</file>