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SYSTEM  : DIGITAL INDICATOR</w:t>
      </w:r>
    </w:p>
    <w:p w14:paraId="1BF48664" w14:textId="739758F8" w:rsidR="00775D3F" w:rsidRDefault="00000000">
      <w:pPr>
        <w:rPr>
          <w:b/>
          <w:sz w:val="22"/>
        </w:rPr>
        <w:tabs>
          <w:tab w:val="left" w:pos="5740"/>
        </w:tabs>
      </w:pPr>
      <w:r>
        <w:rPr>
          <w:b/>
          <w:sz w:val="21"/>
        </w:rPr>
        <w:t xml:space="preserve">        JOB No.    : JOB-2026-857</w:t>
        <w:tab/>
        <w:t>CUSTOMER NAME: Adani Power Thermal</w:t>
      </w:r>
    </w:p>
    <w:p w14:paraId="0ED47184" w14:textId="6CE998E9" w:rsidR="00775D3F" w:rsidRDefault="00000000">
      <w:pPr>
        <w:rPr>
          <w:b/>
          <w:sz w:val="22"/>
        </w:rPr>
        <w:tabs>
          <w:tab w:val="left" w:pos="5740"/>
        </w:tabs>
      </w:pPr>
      <w:r>
        <w:rPr>
          <w:b/>
          <w:sz w:val="21"/>
        </w:rPr>
        <w:t xml:space="preserve">        CAPACITY: 1000 Kg</w:t>
        <w:tab/>
        <w:t>TAG. NO: CV-71B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DI-3000</w:t>
              <w:br/>
              <w:br/>
              <w:t>Serial No: SN-DI-8821</w:t>
              <w:br/>
              <w:br/>
              <w:t>S/W Version: v3.2.0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Model No: LC-CZ50T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Serial No: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1) LC1-007</w:t>
              <w:tab/>
              <w:t>5) LC-SN-005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2) LC2-007</w:t>
              <w:tab/>
              <w:t>6) LC-SN-006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3) LC3-007</w:t>
              <w:tab/>
              <w:t>7) LC-SN-007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4) LC4-007</w:t>
              <w:tab/>
              <w:t>8) LC-SN-008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N/A</w:t>
              <w:br/>
              <w:br/>
              <w:t>Serial No: N/A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Model No: JB-8P</w:t>
              <w:br/>
              <w:t>Serial No: JB-SN-441</w:t>
            </w:r>
          </w:p>
        </w:tc>
      </w:tr>
    </w:tbl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Check for short between Line &amp; Neutral , Neutral &amp; Earth , Line &amp; Earth                   : Checked &amp; found OK</w:t>
            </w:r>
          </w:p>
        </w:tc>
      </w:tr>
    </w:tbl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Full Capacity Span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Zero Balance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</w:tbl>
    <w:p w14:paraId="727DA73D" w14:textId="02214323" w:rsidR="00775D3F" w:rsidRDefault="00000000">
      <w:pPr>
        <w:rPr>
          <w:b/>
          <w:sz w:val="22"/>
        </w:rPr>
      </w:pPr>
      <w:r>
        <w:rPr>
          <w:b/>
          <w:sz w:val="21"/>
        </w:rPr>
        <w:tab/>
        <w:t>Resolution: L: kg/T</w:t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3.40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21.1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3.80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42.2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63.4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84.5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105.6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13.60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4.40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15.20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16.80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4.80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18.40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21.60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</w:tr>
    </w:tbl>
    <w:p w14:paraId="5C4069BB" w14:textId="77777777" w:rsidR="00775D3F" w:rsidRDefault="00000000">
      <w:pPr>
        <w:pageBreakBefore/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N/A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2A Fast Blow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1"/>
        </w:rPr>
        <w:t>REMARKS (If ANY): - Calibration completed within acceptable industrial limits.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1"/>
        <w:gridCol w:w="1201"/>
      </w:tblGrid>
      <w:tr w:rsidR="0040502D" w14:paraId="6655774D" w14:textId="77777777" w:rsidTr="0040502D">
        <w:trPr>
          <w:trHeight w:val="723"/>
        </w:trPr>
        <w:tc>
          <w:tcPr>
            <w:tcW w:w="1200" w:type="dxa"/>
          </w:tcPr>
          <w:p w14:paraId="20496D1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5D1809BA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3BE9B463" w14:textId="5B04AAC4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1200" w:type="dxa"/>
          </w:tcPr>
          <w:p w14:paraId="141DDA15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0FBA0EF0" w14:textId="7E3A0D51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1200" w:type="dxa"/>
          </w:tcPr>
          <w:p w14:paraId="48F173DF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6FDBBFE9" w14:textId="584422A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1200" w:type="dxa"/>
          </w:tcPr>
          <w:p w14:paraId="2F09EACC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C5E4CB9" w14:textId="71F715B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  <w:tc>
          <w:tcPr>
            <w:tcW w:w="1200" w:type="dxa"/>
          </w:tcPr>
          <w:p w14:paraId="414FE15D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28B23172" w14:textId="2A8166C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5</w:t>
            </w:r>
          </w:p>
        </w:tc>
        <w:tc>
          <w:tcPr>
            <w:tcW w:w="1200" w:type="dxa"/>
          </w:tcPr>
          <w:p w14:paraId="0F4525E2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1FACE4" w14:textId="3085922A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6</w:t>
            </w:r>
          </w:p>
        </w:tc>
        <w:tc>
          <w:tcPr>
            <w:tcW w:w="1201" w:type="dxa"/>
          </w:tcPr>
          <w:p w14:paraId="0BBE1BF4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53895CB" w14:textId="6ACB13A9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7</w:t>
            </w:r>
          </w:p>
        </w:tc>
        <w:tc>
          <w:tcPr>
            <w:tcW w:w="1201" w:type="dxa"/>
          </w:tcPr>
          <w:p w14:paraId="06211677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16D78D53" w14:textId="1743264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8</w:t>
            </w:r>
          </w:p>
        </w:tc>
      </w:tr>
      <w:tr w:rsidR="0040502D" w14:paraId="37C34670" w14:textId="77777777" w:rsidTr="0040502D">
        <w:trPr>
          <w:trHeight w:val="421"/>
        </w:trPr>
        <w:tc>
          <w:tcPr>
            <w:tcW w:w="1200" w:type="dxa"/>
          </w:tcPr>
          <w:p w14:paraId="77CEB01E" w14:textId="4199904D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1" w:type="dxa"/>
          </w:tcPr>
          <w:p>
            <w:r>
              <w:t>10.00</w:t>
            </w:r>
          </w:p>
        </w:tc>
        <w:tc>
          <w:tcPr>
            <w:tcW w:w="1201" w:type="dxa"/>
          </w:tcPr>
          <w:p>
            <w:r>
              <w:t>10.00</w:t>
            </w:r>
          </w:p>
        </w:tc>
      </w:tr>
      <w:tr w:rsidR="0040502D" w14:paraId="5D8BF265" w14:textId="77777777" w:rsidTr="0040502D">
        <w:trPr>
          <w:trHeight w:val="413"/>
        </w:trPr>
        <w:tc>
          <w:tcPr>
            <w:tcW w:w="1200" w:type="dxa"/>
          </w:tcPr>
          <w:p w14:paraId="59721120" w14:textId="336B24C9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1" w:type="dxa"/>
          </w:tcPr>
          <w:p>
            <w:r>
              <w:t>0.00</w:t>
            </w:r>
          </w:p>
        </w:tc>
        <w:tc>
          <w:tcPr>
            <w:tcW w:w="1201" w:type="dxa"/>
          </w:tcPr>
          <w:p>
            <w:r>
              <w:t>0.00</w:t>
            </w:r>
          </w:p>
        </w:tc>
      </w:tr>
      <w:tr w:rsidR="0040502D" w14:paraId="4FAD3685" w14:textId="77777777" w:rsidTr="0040502D">
        <w:trPr>
          <w:trHeight w:val="420"/>
        </w:trPr>
        <w:tc>
          <w:tcPr>
            <w:tcW w:w="1200" w:type="dxa"/>
          </w:tcPr>
          <w:p w14:paraId="5CDEFF41" w14:textId="399D1C3B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1" w:type="dxa"/>
          </w:tcPr>
          <w:p>
            <w:r>
              <w:t>10.0V</w:t>
            </w:r>
          </w:p>
        </w:tc>
        <w:tc>
          <w:tcPr>
            <w:tcW w:w="1201" w:type="dxa"/>
          </w:tcPr>
          <w:p>
            <w:r>
              <w:t>10.0V</w:t>
            </w:r>
          </w:p>
        </w:tc>
      </w:tr>
    </w:tbl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       Instrument Used: Fluke 87V Digital Multimeter &amp; 50kg Calibrated Class F Weights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spacing w:after="280"/>
        <w:rPr>
          <w:b/>
          <w:sz w:val="20"/>
        </w:rPr>
        <w:tabs>
          <w:tab w:val="left" w:pos="7240"/>
        </w:tabs>
      </w:pPr>
      <w:r>
        <w:rPr>
          <w:b/>
          <w:sz w:val="21"/>
        </w:rPr>
        <w:t xml:space="preserve">      Tested by: A</w:t>
        <w:tab/>
        <w:t>Approved by: HOD-PDN</w:t>
      </w:r>
    </w:p>
    <w:p w14:paraId="379D6729" w14:textId="7F34A760" w:rsidR="00775D3F" w:rsidRDefault="00000000">
      <w:pPr>
        <w:rPr>
          <w:b/>
        </w:rPr>
        <w:tabs>
          <w:tab w:val="left" w:pos="7240"/>
        </w:tabs>
      </w:pPr>
      <w:r>
        <w:rPr>
          <w:b/>
          <w:sz w:val="21"/>
        </w:rPr>
        <w:t xml:space="preserve">      Date: 15-Sep-2026</w:t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4493" w14:textId="77777777" w:rsidR="00A44781" w:rsidRDefault="00A44781" w:rsidP="001800D5">
      <w:r>
        <w:separator/>
      </w:r>
    </w:p>
  </w:endnote>
  <w:endnote w:type="continuationSeparator" w:id="0">
    <w:p w14:paraId="3409D371" w14:textId="77777777" w:rsidR="00A44781" w:rsidRDefault="00A44781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112D7" w14:textId="77777777" w:rsidR="00A44781" w:rsidRDefault="00A44781" w:rsidP="001800D5">
      <w:r>
        <w:separator/>
      </w:r>
    </w:p>
  </w:footnote>
  <w:footnote w:type="continuationSeparator" w:id="0">
    <w:p w14:paraId="2FE7E54B" w14:textId="77777777" w:rsidR="00A44781" w:rsidRDefault="00A44781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0502D"/>
    <w:rsid w:val="00494C81"/>
    <w:rsid w:val="004A4DAA"/>
    <w:rsid w:val="00527E20"/>
    <w:rsid w:val="00584E39"/>
    <w:rsid w:val="005F1A06"/>
    <w:rsid w:val="00643204"/>
    <w:rsid w:val="006954CC"/>
    <w:rsid w:val="006D4AAD"/>
    <w:rsid w:val="007450A9"/>
    <w:rsid w:val="00775D3F"/>
    <w:rsid w:val="008D673B"/>
    <w:rsid w:val="00940378"/>
    <w:rsid w:val="0095115B"/>
    <w:rsid w:val="00985AB0"/>
    <w:rsid w:val="00991E19"/>
    <w:rsid w:val="00A049EB"/>
    <w:rsid w:val="00A07C38"/>
    <w:rsid w:val="00A44781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E249B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2026-09-14T19:25:00Z</dcterms:created>
  <dcterms:modified xsi:type="dcterms:W3CDTF">2026-09-15T15:47:00Z</dcterms:modified>
</cp:coreProperties>
</file>