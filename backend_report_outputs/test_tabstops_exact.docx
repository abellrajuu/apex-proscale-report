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</w:t>
      </w:r>
      <w:proofErr w:type="gramStart"/>
      <w:r>
        <w:rPr>
          <w:b/>
          <w:sz w:val="22"/>
        </w:rPr>
        <w:t xml:space="preserve">SYSTEM </w:t>
      </w:r>
      <w:r w:rsidR="001F3624">
        <w:rPr>
          <w:b/>
          <w:sz w:val="22"/>
        </w:rPr>
        <w:t xml:space="preserve"> :</w:t>
      </w:r>
      <w:proofErr w:type="gramEnd"/>
    </w:p>
    <w:p w14:paraId="1BF48664" w14:textId="739758F8" w:rsidR="00775D3F" w:rsidRDefault="00000000">
      <w:pPr>
        <w:rPr>
          <w:b/>
          <w:sz w:val="22"/>
        </w:rPr>
        <w:tabs>
          <w:tab w:val="left" w:pos="5740"/>
        </w:tabs>
      </w:pPr>
      <w:r>
        <w:rPr>
          <w:b/>
          <w:sz w:val="21"/>
        </w:rPr>
        <w:t xml:space="preserve">        JOB No.    : JOB-2026-857</w:t>
        <w:tab/>
        <w:t>CUSTOMER NAME: Adani Power Thermal</w:t>
      </w:r>
    </w:p>
    <w:p w14:paraId="0ED47184" w14:textId="6CE998E9" w:rsidR="00775D3F" w:rsidRDefault="00000000">
      <w:pPr>
        <w:rPr>
          <w:b/>
          <w:sz w:val="22"/>
        </w:rPr>
        <w:tabs>
          <w:tab w:val="left" w:pos="5740"/>
        </w:tabs>
      </w:pPr>
      <w:r>
        <w:rPr>
          <w:b/>
          <w:sz w:val="21"/>
        </w:rPr>
        <w:t xml:space="preserve">        CAPACITY: 1000 Kg</w:t>
        <w:tab/>
        <w:t>TAG. NO: CV-71B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552"/>
        <w:gridCol w:w="2835"/>
        <w:gridCol w:w="2825"/>
        <w:gridCol w:w="3129"/>
      </w:tblGrid>
      <w:tr w:rsidR="00775D3F" w14:paraId="0A9CE713" w14:textId="77777777" w:rsidTr="0040502D"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40502D">
        <w:trPr>
          <w:trHeight w:val="203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9811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44BB4519" w14:textId="70C5733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5F56AAD2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2246A8C5" w14:textId="15ECDFBE" w:rsidR="00991E19" w:rsidRDefault="00000000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2DAA0323" w14:textId="77777777" w:rsidR="00991E19" w:rsidRDefault="00991E19" w:rsidP="00991E19">
            <w:pPr>
              <w:tabs>
                <w:tab w:val="left" w:pos="1200"/>
              </w:tabs>
              <w:rPr>
                <w:sz w:val="22"/>
              </w:rPr>
            </w:pPr>
          </w:p>
          <w:p w14:paraId="1AE412DB" w14:textId="0BC55DBE" w:rsidR="00991E19" w:rsidRDefault="00991E19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S/W Version: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01EE624D" w14:textId="298C6A60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</w:t>
            </w:r>
            <w:r w:rsidR="00F303CC">
              <w:rPr>
                <w:sz w:val="22"/>
              </w:rPr>
              <w:t xml:space="preserve">                  </w:t>
            </w:r>
            <w:r w:rsidR="00991E19">
              <w:rPr>
                <w:sz w:val="22"/>
              </w:rPr>
              <w:t xml:space="preserve">   </w:t>
            </w:r>
            <w:r w:rsidR="0040502D">
              <w:rPr>
                <w:sz w:val="22"/>
              </w:rPr>
              <w:t xml:space="preserve">5) </w:t>
            </w:r>
            <w:r w:rsidR="00991E19">
              <w:rPr>
                <w:sz w:val="22"/>
              </w:rPr>
              <w:t xml:space="preserve"> </w:t>
            </w:r>
            <w:r w:rsidR="0040502D">
              <w:rPr>
                <w:sz w:val="22"/>
              </w:rPr>
              <w:t xml:space="preserve">       </w:t>
            </w:r>
          </w:p>
          <w:p w14:paraId="313DCC96" w14:textId="2AA0CD5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  <w:r w:rsidR="0040502D">
              <w:rPr>
                <w:sz w:val="22"/>
              </w:rPr>
              <w:t xml:space="preserve">                     6)</w:t>
            </w:r>
          </w:p>
          <w:p w14:paraId="2ADE5B35" w14:textId="5558BDE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  <w:r w:rsidR="0040502D">
              <w:rPr>
                <w:sz w:val="22"/>
              </w:rPr>
              <w:t xml:space="preserve">                     7)</w:t>
            </w:r>
          </w:p>
          <w:p w14:paraId="2F5DBA06" w14:textId="5C0321F2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  <w:r w:rsidR="0040502D">
              <w:rPr>
                <w:sz w:val="22"/>
              </w:rPr>
              <w:t xml:space="preserve">                     8)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B653BE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2B77884" w14:textId="3E351E0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73972748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2653B72F" w14:textId="77777777" w:rsidR="00991E19" w:rsidRDefault="00000000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08CAF25D" w14:textId="74A742C3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A157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4FA725A" w14:textId="2F054F56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6A6F0BFD" w14:textId="24DFEC25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20482C04" w14:textId="77777777" w:rsidR="00991E19" w:rsidRDefault="00991E19">
            <w:pPr>
              <w:tabs>
                <w:tab w:val="left" w:pos="1200"/>
              </w:tabs>
              <w:rPr>
                <w:sz w:val="22"/>
              </w:rPr>
            </w:pPr>
          </w:p>
          <w:p w14:paraId="412BE212" w14:textId="71ACA7FE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4B8C9B5D" w14:textId="75502829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6C311BE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7B0935D6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72128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Check for short between Line &amp; </w:t>
            </w:r>
            <w:proofErr w:type="gramStart"/>
            <w:r>
              <w:rPr>
                <w:b/>
                <w:sz w:val="18"/>
              </w:rPr>
              <w:t>Neutral ,</w:t>
            </w:r>
            <w:proofErr w:type="gramEnd"/>
          </w:p>
          <w:p w14:paraId="7D1FF92F" w14:textId="77777777" w:rsidR="00775D3F" w:rsidRDefault="00000000">
            <w:pPr>
              <w:tabs>
                <w:tab w:val="left" w:pos="1200"/>
              </w:tabs>
            </w:pPr>
            <w:r>
              <w:rPr>
                <w:b/>
                <w:sz w:val="18"/>
              </w:rPr>
              <w:t xml:space="preserve">Neutral &amp; </w:t>
            </w:r>
            <w:proofErr w:type="gramStart"/>
            <w:r>
              <w:rPr>
                <w:b/>
                <w:sz w:val="18"/>
              </w:rPr>
              <w:t>Earth ,</w:t>
            </w:r>
            <w:proofErr w:type="gramEnd"/>
            <w:r>
              <w:rPr>
                <w:b/>
                <w:sz w:val="18"/>
              </w:rPr>
              <w:t xml:space="preserve"> Line &amp; Earth                 </w:t>
            </w:r>
            <w:proofErr w:type="gramStart"/>
            <w:r>
              <w:rPr>
                <w:b/>
                <w:sz w:val="18"/>
              </w:rPr>
              <w:t xml:space="preserve">  :</w:t>
            </w:r>
            <w:proofErr w:type="gramEnd"/>
            <w:r>
              <w:rPr>
                <w:b/>
                <w:sz w:val="18"/>
              </w:rPr>
              <w:t xml:space="preserve"> 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E869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F8CA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A1E678" w14:textId="6EC51E2A" w:rsidR="00775D3F" w:rsidRDefault="00775D3F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3ED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EF993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FC6D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A701E1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FC55E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ABA8D4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8A760" w14:textId="77777777" w:rsidR="00775D3F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  <w:sz w:val="22"/>
              </w:rPr>
              <w:t>Kg/T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02214323" w:rsidR="00775D3F" w:rsidRDefault="00000000">
      <w:pPr>
        <w:rPr>
          <w:b/>
          <w:sz w:val="22"/>
        </w:rPr>
      </w:pPr>
      <w:r>
        <w:rPr>
          <w:b/>
          <w:sz w:val="22"/>
        </w:rPr>
        <w:tab/>
        <w:t>Resolution: L:</w:t>
      </w:r>
      <w:r w:rsidR="00991E19">
        <w:rPr>
          <w:b/>
          <w:sz w:val="22"/>
        </w:rPr>
        <w:t xml:space="preserve"> </w:t>
      </w:r>
      <w:r>
        <w:rPr>
          <w:b/>
          <w:sz w:val="22"/>
        </w:rPr>
        <w:t>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1767"/>
        <w:gridCol w:w="887"/>
        <w:gridCol w:w="1103"/>
        <w:gridCol w:w="1103"/>
        <w:gridCol w:w="1475"/>
      </w:tblGrid>
      <w:tr w:rsidR="00775D3F" w14:paraId="69B6848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BBF60D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F0F44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E3D7F7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775D3F" w14:paraId="4D50F08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06531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AF118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FE59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56EC2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AF67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3464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12581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9FD3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04DE4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14BA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3F313641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9671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44EE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37ED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96855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85C56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F2CAC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58E26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3055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20351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A6F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100A844A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B391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B4E7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8E6D9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0F40C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5D77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86FC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06483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D551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86883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52BB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FF5F02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81D3E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AC7BD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180FC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1CD8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6D9D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0A5A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8F3A7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C23EB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EC023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EB44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BCD9CA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0A565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9F298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9561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39A59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1C8B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CE56A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DDD7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84FD1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ED0D7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9EF4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714BC8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00C54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9C4D1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465C9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5A388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38B8E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19CEE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22759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5F24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B7DA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776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28E4BC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9168A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69825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B97CF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B451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6EA9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244F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0BEA8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32202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763F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2A34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20A3AFC0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FF117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D4D1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3E6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1069C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694D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7DF2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B7E0A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328DE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AE74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760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2509C2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9A12B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CDF37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02F4E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7A0A5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ECD12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209B8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FCA75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CD87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F97D5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93A5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C85A396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83A85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DDC42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C09D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2D4D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7A5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D0633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7A530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D0E40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C9A7C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5799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85BCCAD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E1B19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7EB9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C6D17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5F47A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4CC80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39AA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6FC84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63826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8E297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AA79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2737DF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C808F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D298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FED73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9240A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C7160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A47F0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A9246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6519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D412D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2F8E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37DCD9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C44BF8C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4751F59" w14:textId="77777777" w:rsidR="00775D3F" w:rsidRDefault="00775D3F">
      <w:pPr>
        <w:rPr>
          <w:b/>
          <w:sz w:val="22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9C62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274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RS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8CC5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48DB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C23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  <w:u w:val="single"/>
        </w:rPr>
        <w:t>REMARKS (If ANY</w:t>
      </w:r>
      <w:r w:rsidR="00C57D96">
        <w:rPr>
          <w:b/>
          <w:sz w:val="22"/>
          <w:u w:val="single"/>
        </w:rPr>
        <w:t>): -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1"/>
        <w:gridCol w:w="1201"/>
      </w:tblGrid>
      <w:tr w:rsidR="0040502D" w14:paraId="6655774D" w14:textId="77777777" w:rsidTr="0040502D">
        <w:trPr>
          <w:trHeight w:val="723"/>
        </w:trPr>
        <w:tc>
          <w:tcPr>
            <w:tcW w:w="1200" w:type="dxa"/>
          </w:tcPr>
          <w:p w14:paraId="20496D10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5D1809BA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3BE9B463" w14:textId="5B04AAC4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1</w:t>
            </w:r>
          </w:p>
        </w:tc>
        <w:tc>
          <w:tcPr>
            <w:tcW w:w="1200" w:type="dxa"/>
          </w:tcPr>
          <w:p w14:paraId="141DDA15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0FBA0EF0" w14:textId="7E3A0D51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2</w:t>
            </w:r>
          </w:p>
        </w:tc>
        <w:tc>
          <w:tcPr>
            <w:tcW w:w="1200" w:type="dxa"/>
          </w:tcPr>
          <w:p w14:paraId="48F173DF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6FDBBFE9" w14:textId="584422A2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3</w:t>
            </w:r>
          </w:p>
        </w:tc>
        <w:tc>
          <w:tcPr>
            <w:tcW w:w="1200" w:type="dxa"/>
          </w:tcPr>
          <w:p w14:paraId="2F09EACC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5C5E4CB9" w14:textId="71F715BD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4</w:t>
            </w:r>
          </w:p>
        </w:tc>
        <w:tc>
          <w:tcPr>
            <w:tcW w:w="1200" w:type="dxa"/>
          </w:tcPr>
          <w:p w14:paraId="414FE15D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28B23172" w14:textId="2A8166C2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5</w:t>
            </w:r>
          </w:p>
        </w:tc>
        <w:tc>
          <w:tcPr>
            <w:tcW w:w="1200" w:type="dxa"/>
          </w:tcPr>
          <w:p w14:paraId="0F4525E2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571FACE4" w14:textId="3085922A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6</w:t>
            </w:r>
          </w:p>
        </w:tc>
        <w:tc>
          <w:tcPr>
            <w:tcW w:w="1201" w:type="dxa"/>
          </w:tcPr>
          <w:p w14:paraId="0BBE1BF4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753895CB" w14:textId="6ACB13A9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7</w:t>
            </w:r>
          </w:p>
        </w:tc>
        <w:tc>
          <w:tcPr>
            <w:tcW w:w="1201" w:type="dxa"/>
          </w:tcPr>
          <w:p w14:paraId="06211677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16D78D53" w14:textId="1743264D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8</w:t>
            </w:r>
          </w:p>
        </w:tc>
      </w:tr>
      <w:tr w:rsidR="0040502D" w14:paraId="37C34670" w14:textId="77777777" w:rsidTr="0040502D">
        <w:trPr>
          <w:trHeight w:val="421"/>
        </w:trPr>
        <w:tc>
          <w:tcPr>
            <w:tcW w:w="1200" w:type="dxa"/>
          </w:tcPr>
          <w:p w14:paraId="77CEB01E" w14:textId="4199904D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SPAN</w:t>
            </w:r>
          </w:p>
        </w:tc>
        <w:tc>
          <w:tcPr>
            <w:tcW w:w="1200" w:type="dxa"/>
          </w:tcPr>
          <w:p w14:paraId="4F47655C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01085B02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8981460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D5266A4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1D3876A0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1A2B91D3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1485F9E3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72D02FB6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</w:tr>
      <w:tr w:rsidR="0040502D" w14:paraId="5D8BF265" w14:textId="77777777" w:rsidTr="0040502D">
        <w:trPr>
          <w:trHeight w:val="413"/>
        </w:trPr>
        <w:tc>
          <w:tcPr>
            <w:tcW w:w="1200" w:type="dxa"/>
          </w:tcPr>
          <w:p w14:paraId="59721120" w14:textId="336B24C9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TARE</w:t>
            </w:r>
          </w:p>
        </w:tc>
        <w:tc>
          <w:tcPr>
            <w:tcW w:w="1200" w:type="dxa"/>
          </w:tcPr>
          <w:p w14:paraId="0807DBAF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08380FF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FF887DC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C80D8DD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60C7D3D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182D56AB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1E6298DE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478F3FB6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</w:tr>
      <w:tr w:rsidR="0040502D" w14:paraId="4FAD3685" w14:textId="77777777" w:rsidTr="0040502D">
        <w:trPr>
          <w:trHeight w:val="420"/>
        </w:trPr>
        <w:tc>
          <w:tcPr>
            <w:tcW w:w="1200" w:type="dxa"/>
          </w:tcPr>
          <w:p w14:paraId="5CDEFF41" w14:textId="399D1C3B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EXC V</w:t>
            </w:r>
          </w:p>
        </w:tc>
        <w:tc>
          <w:tcPr>
            <w:tcW w:w="1200" w:type="dxa"/>
          </w:tcPr>
          <w:p w14:paraId="71F35666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1F467594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6D195F3E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0167BB5F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038BEA15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299FCE72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72BFADD5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3E7CAAB2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</w:tr>
    </w:tbl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45296D47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6152119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47A7F31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A6E35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1C58BD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29324EE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1FC862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1"/>
        </w:rPr>
        <w:t xml:space="preserve">      Instrument Used: Fluke 87V Multimeter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  <w:tabs>
          <w:tab w:val="left" w:pos="7240"/>
        </w:tabs>
      </w:pPr>
      <w:r>
        <w:rPr>
          <w:b/>
          <w:sz w:val="21"/>
        </w:rPr>
        <w:t xml:space="preserve">      Tested by: A</w:t>
        <w:tab/>
        <w:t>Approved by: HOD - PDN</w:t>
      </w:r>
    </w:p>
    <w:p w14:paraId="379D6729" w14:textId="7F34A760" w:rsidR="00775D3F" w:rsidRDefault="00000000">
      <w:pPr>
        <w:rPr>
          <w:b/>
        </w:rPr>
        <w:tabs>
          <w:tab w:val="left" w:pos="7240"/>
        </w:tabs>
      </w:pPr>
      <w:r>
        <w:rPr>
          <w:b/>
          <w:sz w:val="21"/>
        </w:rPr>
        <w:t xml:space="preserve">      Date: 15-Sep-2026</w:t>
        <w:tab/>
        <w:t>(HOD - PDN)</w:t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F4493" w14:textId="77777777" w:rsidR="00A44781" w:rsidRDefault="00A44781" w:rsidP="001800D5">
      <w:r>
        <w:separator/>
      </w:r>
    </w:p>
  </w:endnote>
  <w:endnote w:type="continuationSeparator" w:id="0">
    <w:p w14:paraId="3409D371" w14:textId="77777777" w:rsidR="00A44781" w:rsidRDefault="00A44781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</w:t>
    </w:r>
    <w:proofErr w:type="gramStart"/>
    <w:r>
      <w:rPr>
        <w:rFonts w:ascii="Tahoma" w:hAnsi="Tahoma" w:cs="Tahoma"/>
        <w:b/>
        <w:sz w:val="18"/>
        <w:szCs w:val="20"/>
      </w:rPr>
      <w:t>No.  :</w:t>
    </w:r>
    <w:proofErr w:type="gramEnd"/>
    <w:r>
      <w:rPr>
        <w:rFonts w:ascii="Tahoma" w:hAnsi="Tahoma" w:cs="Tahoma"/>
        <w:b/>
        <w:sz w:val="18"/>
        <w:szCs w:val="20"/>
      </w:rPr>
      <w:t xml:space="preserve">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112D7" w14:textId="77777777" w:rsidR="00A44781" w:rsidRDefault="00A44781" w:rsidP="001800D5">
      <w:r>
        <w:separator/>
      </w:r>
    </w:p>
  </w:footnote>
  <w:footnote w:type="continuationSeparator" w:id="0">
    <w:p w14:paraId="2FE7E54B" w14:textId="77777777" w:rsidR="00A44781" w:rsidRDefault="00A44781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16055E"/>
    <w:rsid w:val="001800D5"/>
    <w:rsid w:val="00195A45"/>
    <w:rsid w:val="001C7A0A"/>
    <w:rsid w:val="001F3624"/>
    <w:rsid w:val="00232AE1"/>
    <w:rsid w:val="002366EC"/>
    <w:rsid w:val="00285AD1"/>
    <w:rsid w:val="002F05EE"/>
    <w:rsid w:val="003B3A6E"/>
    <w:rsid w:val="003F3EDE"/>
    <w:rsid w:val="0040502D"/>
    <w:rsid w:val="00494C81"/>
    <w:rsid w:val="004A4DAA"/>
    <w:rsid w:val="00527E20"/>
    <w:rsid w:val="00584E39"/>
    <w:rsid w:val="005F1A06"/>
    <w:rsid w:val="00643204"/>
    <w:rsid w:val="006954CC"/>
    <w:rsid w:val="006D4AAD"/>
    <w:rsid w:val="007450A9"/>
    <w:rsid w:val="00775D3F"/>
    <w:rsid w:val="008D673B"/>
    <w:rsid w:val="00940378"/>
    <w:rsid w:val="0095115B"/>
    <w:rsid w:val="00985AB0"/>
    <w:rsid w:val="00991E19"/>
    <w:rsid w:val="00A049EB"/>
    <w:rsid w:val="00A07C38"/>
    <w:rsid w:val="00A44781"/>
    <w:rsid w:val="00B242E0"/>
    <w:rsid w:val="00B34157"/>
    <w:rsid w:val="00B403D5"/>
    <w:rsid w:val="00B42E05"/>
    <w:rsid w:val="00B6445F"/>
    <w:rsid w:val="00BE648F"/>
    <w:rsid w:val="00C26568"/>
    <w:rsid w:val="00C53FF8"/>
    <w:rsid w:val="00C5625F"/>
    <w:rsid w:val="00C57D96"/>
    <w:rsid w:val="00C768D8"/>
    <w:rsid w:val="00CE7431"/>
    <w:rsid w:val="00D06307"/>
    <w:rsid w:val="00D700E9"/>
    <w:rsid w:val="00D8434D"/>
    <w:rsid w:val="00E249B4"/>
    <w:rsid w:val="00EA748F"/>
    <w:rsid w:val="00F3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19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40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3</cp:revision>
  <cp:lastPrinted>2015-12-09T12:35:00Z</cp:lastPrinted>
  <dcterms:created xsi:type="dcterms:W3CDTF">2026-09-14T19:25:00Z</dcterms:created>
  <dcterms:modified xsi:type="dcterms:W3CDTF">2026-09-15T15:47:00Z</dcterms:modified>
</cp:coreProperties>
</file>