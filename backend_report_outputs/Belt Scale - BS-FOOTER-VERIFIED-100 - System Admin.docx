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F4677DF" w14:textId="77777777" w:rsidR="00960E84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BELT SCALE</w:t>
      </w:r>
    </w:p>
    <w:p w14:paraId="6F73D3EF" w14:textId="77777777" w:rsidR="0087658F" w:rsidRDefault="00000000">
      <w:pPr>
        <w:tabs>
          <w:tab w:pos="6048" w:val="left"/>
        </w:tabs>
        <w:rPr>
          <w:b/>
          <w:sz w:val="22"/>
        </w:rPr>
      </w:pPr>
      <w:r>
        <w:t>JOB No. : BS-FOOTER-VERIFIED-100</w:t>
        <w:tab/>
        <w:t>CUSTOMER NAME: ABEL STEEL CORP</w:t>
      </w:r>
    </w:p>
    <w:p w14:paraId="6188B4D1" w14:textId="39AB6192" w:rsidR="00960E84" w:rsidRPr="0087658F" w:rsidRDefault="00000000">
      <w:pPr>
        <w:tabs>
          <w:tab w:pos="6048" w:val="left"/>
        </w:tabs>
        <w:rPr>
          <w:b/>
          <w:sz w:val="22"/>
        </w:rPr>
      </w:pPr>
      <w:r>
        <w:t>CAPACITY : 1000 TPH</w:t>
        <w:tab/>
        <w:t>CONVEYOR NO: BC-01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57D34A22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8DAB43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F01469" w14:textId="328ED3C5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 CELL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4BEFA3" w14:textId="213FF61F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524D7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87658F" w14:paraId="34B6E027" w14:textId="77777777" w:rsidTr="00585637">
        <w:trPr>
          <w:trHeight w:val="921"/>
        </w:trPr>
        <w:tc>
          <w:tcPr>
            <w:tcW w:w="2757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5FCFE845" w14:textId="77777777" w:rsidR="0087658F" w:rsidRDefault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36F02F0C" w14:textId="4C5277B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No: BS-10000</w:t>
            </w:r>
          </w:p>
          <w:p w14:paraId="37499EE6" w14:textId="13B1C341" w:rsidR="0087658F" w:rsidRDefault="0087658F">
            <w:pPr>
              <w:tabs>
                <w:tab w:val="left" w:pos="1200"/>
              </w:tabs>
              <w:rPr>
                <w:b/>
                <w:sz w:val="22"/>
                <w:u w:val="single"/>
              </w:rPr>
            </w:pPr>
            <w:r>
              <w:t>Serial No: BS-SN-001</w:t>
            </w:r>
          </w:p>
          <w:p w14:paraId="1E61B898" w14:textId="066AEA8B" w:rsidR="0087658F" w:rsidRDefault="0087658F">
            <w:pPr>
              <w:tabs>
                <w:tab w:val="left" w:pos="1200"/>
              </w:tabs>
              <w:rPr>
                <w:bCs/>
                <w:sz w:val="22"/>
              </w:rPr>
            </w:pPr>
            <w:r>
              <w:t>S/W Version: 3.1.3</w:t>
            </w:r>
          </w:p>
          <w:p w14:paraId="4426DE4B" w14:textId="77777777" w:rsidR="0087658F" w:rsidRPr="00A3554F" w:rsidRDefault="0087658F">
            <w:pPr>
              <w:tabs>
                <w:tab w:val="left" w:pos="1200"/>
              </w:tabs>
              <w:rPr>
                <w:bCs/>
                <w:sz w:val="22"/>
              </w:rPr>
            </w:pPr>
          </w:p>
          <w:p w14:paraId="25F36D4C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REMOTE:</w:t>
            </w:r>
          </w:p>
          <w:p w14:paraId="06B4BA6E" w14:textId="3BD85424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No: RM-100</w:t>
            </w:r>
          </w:p>
          <w:p w14:paraId="5E60BBD1" w14:textId="48EA13FC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Serial No: RM-SN-001</w:t>
            </w:r>
          </w:p>
          <w:p w14:paraId="4012210F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</w:p>
        </w:tc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128B1804" w14:textId="77777777" w:rsidR="0087658F" w:rsidRDefault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7D250394" w14:textId="64557529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No: LC-500</w:t>
            </w:r>
          </w:p>
          <w:p w14:paraId="10073277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</w:p>
          <w:p w14:paraId="7F27AFB5" w14:textId="1787F270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Serial No:</w:t>
            </w:r>
          </w:p>
          <w:p w14:paraId="308CA09A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1) LC-01</w:t>
            </w:r>
          </w:p>
          <w:p w14:paraId="1DF9F283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2) LC-02</w:t>
            </w:r>
          </w:p>
          <w:p w14:paraId="18D958C5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3) LC-03</w:t>
            </w:r>
          </w:p>
          <w:p w14:paraId="652F347D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4) LC-04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349A0A67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</w:p>
          <w:p w14:paraId="5FB914FB" w14:textId="4D4170A0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No: SS-100</w:t>
            </w:r>
          </w:p>
          <w:p w14:paraId="72505706" w14:textId="77777777" w:rsidR="0087658F" w:rsidRDefault="0087658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t>Serial No: TS-SN-01</w:t>
            </w:r>
          </w:p>
          <w:p w14:paraId="7C42AAC4" w14:textId="56DBBF2B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2"/>
              </w:rPr>
              <w:tab/>
            </w:r>
          </w:p>
        </w:tc>
        <w:tc>
          <w:tcPr>
            <w:tcW w:w="31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49E2F0B" w14:textId="77777777" w:rsidR="0087658F" w:rsidRDefault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637F8CFD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No. : JB-101</w:t>
            </w:r>
          </w:p>
          <w:p w14:paraId="469C916D" w14:textId="2678ACDC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Serial No. : JB-SN-101</w:t>
            </w:r>
          </w:p>
          <w:p w14:paraId="570936F6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</w:p>
          <w:p w14:paraId="2B139B7F" w14:textId="45CFFC2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t>Model No. : JB-102</w:t>
            </w:r>
          </w:p>
          <w:p w14:paraId="2A41291C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t>Serial No. : JB-SN-102</w:t>
            </w:r>
          </w:p>
          <w:p w14:paraId="64F52183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</w:p>
          <w:p w14:paraId="7F83D9F6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No. : JB-103</w:t>
            </w:r>
          </w:p>
          <w:p w14:paraId="22370B3D" w14:textId="178E708F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Serial No. : JB-SN-103</w:t>
            </w:r>
          </w:p>
        </w:tc>
      </w:tr>
      <w:tr w:rsidR="0087658F" w14:paraId="28415731" w14:textId="77777777" w:rsidTr="0087658F">
        <w:trPr>
          <w:trHeight w:val="336"/>
        </w:trPr>
        <w:tc>
          <w:tcPr>
            <w:tcW w:w="2757" w:type="dxa"/>
            <w:vMerge/>
            <w:tcBorders>
              <w:left w:val="single" w:sz="4" w:space="0" w:color="000000"/>
            </w:tcBorders>
          </w:tcPr>
          <w:p w14:paraId="3D391EC9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</w:tcBorders>
          </w:tcPr>
          <w:p w14:paraId="535EDF4F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79A9AED1" w14:textId="1088A941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6"/>
              </w:rPr>
              <w:t xml:space="preserve">ANGLE SENSOR 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DA46EF3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  <w:tr w:rsidR="0087658F" w14:paraId="6F8072B1" w14:textId="77777777" w:rsidTr="00585637">
        <w:trPr>
          <w:trHeight w:val="996"/>
        </w:trPr>
        <w:tc>
          <w:tcPr>
            <w:tcW w:w="2757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83E0637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6E812BF7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6A688482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</w:p>
          <w:p w14:paraId="46B05CEC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t>Model No: AS-300</w:t>
            </w:r>
          </w:p>
          <w:p w14:paraId="76E9A093" w14:textId="77777777" w:rsidR="0087658F" w:rsidRDefault="0087658F" w:rsidP="0087658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t>Serial No: AS-SN-101</w:t>
            </w:r>
          </w:p>
          <w:p w14:paraId="6C80A793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</w:p>
        </w:tc>
        <w:tc>
          <w:tcPr>
            <w:tcW w:w="31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9B48E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</w:tbl>
    <w:tbl>
      <w:tblPr>
        <w:tblW w:w="11426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26"/>
      </w:tblGrid>
      <w:tr w:rsidR="00A3554F" w14:paraId="25AF2CB2" w14:textId="77777777" w:rsidTr="00A3554F">
        <w:trPr>
          <w:trHeight w:val="762"/>
        </w:trPr>
        <w:tc>
          <w:tcPr>
            <w:tcW w:w="1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63656" w14:textId="77777777" w:rsidR="00A3554F" w:rsidRPr="00A3554F" w:rsidRDefault="00A3554F" w:rsidP="003703B9">
            <w:pPr>
              <w:tabs>
                <w:tab w:val="left" w:pos="1200"/>
              </w:tabs>
              <w:snapToGrid w:val="0"/>
              <w:rPr>
                <w:b/>
              </w:rPr>
            </w:pPr>
            <w:r>
              <w:t>Check for short between Line &amp; Neutral, Neutral &amp; Earth, Line &amp; Earth : OK (100M Ohm)</w:t>
            </w:r>
          </w:p>
          <w:p w14:paraId="539F69EB" w14:textId="63A47067" w:rsidR="00A3554F" w:rsidRDefault="00A3554F" w:rsidP="003703B9">
            <w:pPr>
              <w:tabs>
                <w:tab w:val="left" w:pos="1200"/>
              </w:tabs>
            </w:pPr>
            <w:r/>
          </w:p>
        </w:tc>
      </w:tr>
    </w:tbl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31D92697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28B327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466DAAD8" w14:textId="77777777" w:rsidR="00960E84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400BD6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131C1C" w14:textId="4ACC0CF9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A3252" w14:textId="111A8CF8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960E84" w14:paraId="64DAE4CC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AA4E89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93DC41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230V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230V</w:t>
            </w:r>
          </w:p>
        </w:tc>
      </w:tr>
      <w:tr w:rsidR="00960E84" w14:paraId="44364698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885C7F" w14:textId="77777777" w:rsidR="00960E84" w:rsidRDefault="00000000" w:rsidP="00267FD7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B0A4E9" w14:textId="4729E80F" w:rsidR="00960E84" w:rsidRDefault="00000000" w:rsidP="00267FD7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  <w:r w:rsidR="00267FD7"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24V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24V</w:t>
            </w:r>
          </w:p>
        </w:tc>
      </w:tr>
      <w:tr w:rsidR="00AC5A11" w14:paraId="0C293C9D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A7801A" w14:textId="00651035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EA5204" w14:textId="1C52324F" w:rsidR="00AC5A11" w:rsidRDefault="00AC5A11" w:rsidP="00AC5A11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Display 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Display OK</w:t>
            </w:r>
          </w:p>
        </w:tc>
      </w:tr>
      <w:tr w:rsidR="00AC5A11" w14:paraId="1BF34A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3F1606" w14:textId="402B7FAB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3CD819" w14:textId="630CE851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27.78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27.78 Kg/m</w:t>
            </w:r>
          </w:p>
        </w:tc>
      </w:tr>
      <w:tr w:rsidR="00AC5A11" w14:paraId="04AD4BE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708864" w14:textId="5FCDA8B9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2D5671" w14:textId="03B352F2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2.50 m/s</w:t>
            </w:r>
          </w:p>
        </w:tc>
      </w:tr>
      <w:tr w:rsidR="00AC5A11" w14:paraId="2FA55C25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44C425" w14:textId="6FCEB51E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2564E7" w14:textId="4B9967FC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</w:t>
            </w:r>
          </w:p>
        </w:tc>
      </w:tr>
      <w:tr w:rsidR="00AC5A11" w14:paraId="03FEB13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B40EA8" w14:textId="68074006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A2F276" w14:textId="0FB68E44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Communication Output </w:t>
            </w:r>
            <w:r w:rsidR="00DB06F1">
              <w:rPr>
                <w:b/>
                <w:sz w:val="22"/>
              </w:rPr>
              <w:t>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RS-485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RS-485</w:t>
            </w:r>
          </w:p>
        </w:tc>
      </w:tr>
      <w:tr w:rsidR="00AC5A11" w14:paraId="00E94B0D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846A3B" w14:textId="0B2DBCC3" w:rsidR="00AC5A11" w:rsidRDefault="00086A3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EC38E4" w14:textId="51334635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Analog Output </w:t>
            </w:r>
            <w:r w:rsidR="00DB06F1">
              <w:rPr>
                <w:b/>
                <w:sz w:val="22"/>
              </w:rPr>
              <w:t>(Specify</w:t>
            </w:r>
            <w:r>
              <w:rPr>
                <w:b/>
                <w:sz w:val="22"/>
              </w:rPr>
              <w:t xml:space="preserve"> </w:t>
            </w:r>
            <w:r w:rsidR="00DB06F1">
              <w:rPr>
                <w:b/>
                <w:sz w:val="22"/>
              </w:rPr>
              <w:t>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4-20mA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4-20mA</w:t>
            </w:r>
          </w:p>
        </w:tc>
      </w:tr>
      <w:tr w:rsidR="00475EBE" w14:paraId="4DD08EAF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412F0D" w14:textId="49C44D06" w:rsidR="00475EBE" w:rsidRDefault="00475EB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B6F357" w14:textId="6A0A1D89" w:rsidR="00475EBE" w:rsidRDefault="00475EBE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Wiring</w:t>
            </w:r>
            <w:r w:rsidR="006B3B54">
              <w:rPr>
                <w:b/>
                <w:sz w:val="22"/>
              </w:rPr>
              <w:t>,</w:t>
            </w:r>
            <w:r>
              <w:rPr>
                <w:b/>
                <w:sz w:val="22"/>
              </w:rPr>
              <w:t xml:space="preserve"> </w:t>
            </w:r>
            <w:r w:rsidR="006B3B54">
              <w:rPr>
                <w:b/>
                <w:sz w:val="22"/>
              </w:rPr>
              <w:t>TB</w:t>
            </w:r>
            <w:r>
              <w:rPr>
                <w:b/>
                <w:sz w:val="22"/>
              </w:rPr>
              <w:t xml:space="preserve">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Wiring 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Wiring OK</w:t>
            </w:r>
          </w:p>
        </w:tc>
      </w:tr>
    </w:tbl>
    <w:p w14:paraId="4BC51D01" w14:textId="6FF1CED6" w:rsidR="00960E84" w:rsidRDefault="00000000">
      <w:pPr>
        <w:rPr>
          <w:b/>
          <w:sz w:val="22"/>
        </w:rPr>
      </w:pPr>
      <w:r>
        <w:tab/>
        <w:t>Resolution:    L: 0.1 kg/m          S: 0.01 m/s         r: 1 tph           t: 0.1 tonnes</w:t>
        <w:tab/>
      </w:r>
    </w:p>
    <w:p w14:paraId="63F67F9C" w14:textId="184FE118" w:rsidR="00960E84" w:rsidRDefault="0087658F">
      <w:pPr>
        <w:ind w:left="720" w:hanging="720"/>
        <w:rPr>
          <w:b/>
          <w:sz w:val="22"/>
        </w:rPr>
      </w:pPr>
      <w:r w:rsidRPr="0087658F">
        <w:rPr>
          <w:b/>
          <w:sz w:val="22"/>
        </w:rPr>
        <w:t xml:space="preserve">Measurement to be </w:t>
      </w:r>
      <w:proofErr w:type="gramStart"/>
      <w:r w:rsidRPr="0087658F">
        <w:rPr>
          <w:b/>
          <w:sz w:val="22"/>
        </w:rPr>
        <w:t>done</w:t>
      </w:r>
      <w:proofErr w:type="gramEnd"/>
      <w:r w:rsidRPr="0087658F">
        <w:rPr>
          <w:b/>
          <w:sz w:val="22"/>
        </w:rPr>
        <w:t xml:space="preserve"> from 0 to 110% of the Belt Scale capacity.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838"/>
        <w:gridCol w:w="1838"/>
        <w:gridCol w:w="1838"/>
        <w:gridCol w:w="1839"/>
        <w:gridCol w:w="1839"/>
        <w:gridCol w:w="2210"/>
      </w:tblGrid>
      <w:tr w:rsidR="00960E84" w14:paraId="5C933F59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8A721F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1448B8B3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44E26FAA" w14:textId="70B950F2" w:rsidR="00960E84" w:rsidRDefault="00A3554F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Kg/Mv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E2A5EC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Belt load</w:t>
            </w:r>
          </w:p>
          <w:p w14:paraId="3B042E6B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7596FD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Speed in</w:t>
            </w:r>
          </w:p>
          <w:p w14:paraId="7C2E32C3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E4E4A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Rate in </w:t>
            </w:r>
          </w:p>
          <w:p w14:paraId="23EE32A5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tph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199B8B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Totalizer in</w:t>
            </w:r>
          </w:p>
          <w:p w14:paraId="6570CE6E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Tones (6 min)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C2EE0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O/p current </w:t>
            </w:r>
          </w:p>
          <w:p w14:paraId="6F8F03D7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</w:tr>
      <w:tr w:rsidR="00960E84" w14:paraId="38208F72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1.5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2.00</w:t>
            </w:r>
          </w:p>
        </w:tc>
      </w:tr>
      <w:tr w:rsidR="00960E84" w14:paraId="010267A4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5.0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3.0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4.00</w:t>
            </w:r>
          </w:p>
        </w:tc>
      </w:tr>
      <w:tr w:rsidR="00960E84" w14:paraId="5EAC97AA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30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7.5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30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4.5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6.00</w:t>
            </w:r>
          </w:p>
        </w:tc>
      </w:tr>
      <w:tr w:rsidR="00960E84" w14:paraId="09236BAE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6.0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8.00</w:t>
            </w:r>
          </w:p>
        </w:tc>
      </w:tr>
      <w:tr w:rsidR="00960E84" w14:paraId="13245589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50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12.5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7.5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10.00</w:t>
            </w:r>
          </w:p>
        </w:tc>
      </w:tr>
      <w:tr w:rsidR="00960E84" w14:paraId="7D57DA8F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60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15.0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60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9.0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12.00</w:t>
            </w:r>
          </w:p>
        </w:tc>
      </w:tr>
      <w:tr w:rsidR="00960E84" w14:paraId="732CBB52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70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17.5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70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10.5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14.00</w:t>
            </w:r>
          </w:p>
        </w:tc>
      </w:tr>
      <w:tr w:rsidR="00960E84" w14:paraId="49C178BF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80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20.0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80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12.0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16.00</w:t>
            </w:r>
          </w:p>
        </w:tc>
      </w:tr>
      <w:tr w:rsidR="00960E84" w14:paraId="21F081DA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90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22.5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90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13.5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18.00</w:t>
            </w:r>
          </w:p>
        </w:tc>
      </w:tr>
      <w:tr w:rsidR="00960E84" w14:paraId="5318B10C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25.0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15.0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20.00</w:t>
            </w:r>
          </w:p>
        </w:tc>
      </w:tr>
      <w:tr w:rsidR="00960E84" w14:paraId="574FD238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110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27.5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110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16.5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22.00</w:t>
            </w:r>
          </w:p>
        </w:tc>
      </w:tr>
    </w:tbl>
    <w:p w14:paraId="4264C85E" w14:textId="1275818B" w:rsidR="00960E84" w:rsidRDefault="00000000">
      <w:pPr>
        <w:rPr>
          <w:b/>
        </w:rPr>
      </w:pPr>
      <w:r>
        <w:t>Instrument Used: Fluke 87V Multimeter</w:t>
      </w:r>
    </w:p>
    <w:p>
      <w:r/>
    </w:p>
    <w:p w14:paraId="0396D7BE" w14:textId="77777777" w:rsidR="00960E84" w:rsidRDefault="00000000">
      <w:pPr>
        <w:tabs>
          <w:tab w:pos="6048" w:val="left"/>
        </w:tabs>
        <w:ind w:hanging="57"/>
        <w:rPr>
          <w:b/>
        </w:rPr>
      </w:pPr>
      <w:r>
        <w:t>Tested by: System Admin</w:t>
        <w:tab/>
        <w:t>Approved by: HOD-PDN</w:t>
      </w:r>
    </w:p>
    <w:p w14:paraId="4CDF3B23" w14:textId="28D9A053" w:rsidR="00960E84" w:rsidRDefault="00000000">
      <w:pPr>
        <w:pBdr>
          <w:bottom w:val="single" w:sz="4" w:space="1" w:color="000000"/>
        </w:pBdr>
        <w:tabs>
          <w:tab w:pos="6048" w:val="left"/>
        </w:tabs>
        <w:ind w:left="720" w:hanging="720"/>
        <w:rPr>
          <w:b/>
          <w:sz w:val="20"/>
        </w:rPr>
      </w:pPr>
      <w:r>
        <w:t>Date: 14-Sep-2026</w:t>
        <w:tab/>
        <w:t>(HOD - PDN)</w:t>
      </w:r>
    </w:p>
    <w:sectPr w:rsidR="00960E84" w:rsidSect="001D6687">
      <w:footerReference w:type="default" r:id="rId7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C7363" w14:textId="77777777" w:rsidR="007504CF" w:rsidRDefault="007504CF" w:rsidP="000A1A9C">
      <w:r>
        <w:separator/>
      </w:r>
    </w:p>
  </w:endnote>
  <w:endnote w:type="continuationSeparator" w:id="0">
    <w:p w14:paraId="7925B1DA" w14:textId="77777777" w:rsidR="007504CF" w:rsidRDefault="007504CF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31ECD" w14:textId="1E03EC48" w:rsidR="000A1A9C" w:rsidRDefault="000A1A9C" w:rsidP="000A1A9C">
    <w:pPr>
      <w:ind w:left="5760" w:firstLine="720"/>
      <w:rPr>
        <w:b/>
        <w:u w:val="single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No.: R/PP-05/03-PDN REV 01 Pg 1 of 1</w:t>
    </w:r>
  </w:p>
  <w:p w14:paraId="0E35E203" w14:textId="7B5243E7" w:rsidR="000A1A9C" w:rsidRDefault="000A1A9C">
    <w:pPr>
      <w:pStyle w:val="Footer"/>
    </w:pPr>
  </w:p>
  <w:p w14:paraId="1D623256" w14:textId="77777777" w:rsidR="000A1A9C" w:rsidRDefault="000A1A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5F266" w14:textId="77777777" w:rsidR="007504CF" w:rsidRDefault="007504CF" w:rsidP="000A1A9C">
      <w:r>
        <w:separator/>
      </w:r>
    </w:p>
  </w:footnote>
  <w:footnote w:type="continuationSeparator" w:id="0">
    <w:p w14:paraId="49E3881E" w14:textId="77777777" w:rsidR="007504CF" w:rsidRDefault="007504CF" w:rsidP="000A1A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86A3E"/>
    <w:rsid w:val="000A1A9C"/>
    <w:rsid w:val="001137B5"/>
    <w:rsid w:val="001D6687"/>
    <w:rsid w:val="00261B5D"/>
    <w:rsid w:val="00267FD7"/>
    <w:rsid w:val="00293183"/>
    <w:rsid w:val="002B5F72"/>
    <w:rsid w:val="002F05EE"/>
    <w:rsid w:val="002F626A"/>
    <w:rsid w:val="00366909"/>
    <w:rsid w:val="003B3A6E"/>
    <w:rsid w:val="00475EBE"/>
    <w:rsid w:val="004E625A"/>
    <w:rsid w:val="005018F0"/>
    <w:rsid w:val="00553FD6"/>
    <w:rsid w:val="00583F13"/>
    <w:rsid w:val="005B2D97"/>
    <w:rsid w:val="00621796"/>
    <w:rsid w:val="00656825"/>
    <w:rsid w:val="00694FBD"/>
    <w:rsid w:val="006B3B54"/>
    <w:rsid w:val="007504CF"/>
    <w:rsid w:val="007F0B4E"/>
    <w:rsid w:val="007F226F"/>
    <w:rsid w:val="007F6A71"/>
    <w:rsid w:val="0087658F"/>
    <w:rsid w:val="008E2E37"/>
    <w:rsid w:val="00960E84"/>
    <w:rsid w:val="00972348"/>
    <w:rsid w:val="00975779"/>
    <w:rsid w:val="009C10EE"/>
    <w:rsid w:val="009D27CE"/>
    <w:rsid w:val="00A03AA8"/>
    <w:rsid w:val="00A3554F"/>
    <w:rsid w:val="00AC5A11"/>
    <w:rsid w:val="00B34157"/>
    <w:rsid w:val="00B403D5"/>
    <w:rsid w:val="00B91EE2"/>
    <w:rsid w:val="00BA66D9"/>
    <w:rsid w:val="00BF1A37"/>
    <w:rsid w:val="00C358F9"/>
    <w:rsid w:val="00C36DD0"/>
    <w:rsid w:val="00C8199E"/>
    <w:rsid w:val="00CA0F07"/>
    <w:rsid w:val="00D143CE"/>
    <w:rsid w:val="00D226A8"/>
    <w:rsid w:val="00DB06F1"/>
    <w:rsid w:val="00E0412F"/>
    <w:rsid w:val="00E44C70"/>
    <w:rsid w:val="00E45F64"/>
    <w:rsid w:val="00E8560F"/>
    <w:rsid w:val="00F3193C"/>
    <w:rsid w:val="00F46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58F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60</cp:revision>
  <cp:lastPrinted>2024-11-26T10:48:00Z</cp:lastPrinted>
  <dcterms:created xsi:type="dcterms:W3CDTF">2024-11-14T09:45:00Z</dcterms:created>
  <dcterms:modified xsi:type="dcterms:W3CDTF">2026-09-14T14:30:00Z</dcterms:modified>
</cp:coreProperties>
</file>