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CED4FAE" w14:textId="22D78B0E" w:rsidR="005A2D7C" w:rsidRDefault="00000000">
      <w:pPr>
        <w:jc w:val="center"/>
      </w:pPr>
      <w:r>
        <w:rPr>
          <w:b/>
          <w:sz w:val="32"/>
          <w:szCs w:val="32"/>
        </w:rPr>
        <w:t xml:space="preserve">JOB TRAVELLER CARD – </w:t>
      </w:r>
      <w:r w:rsidR="00344C93">
        <w:rPr>
          <w:b/>
          <w:sz w:val="32"/>
          <w:szCs w:val="32"/>
        </w:rPr>
        <w:t>PRODUCTION SYSTEMS</w:t>
      </w:r>
    </w:p>
    <w:p w14:paraId="1716A838" w14:textId="77777777" w:rsidR="005A2D7C" w:rsidRDefault="005A2D7C"/>
    <w:p w14:paraId="5B40364C" w14:textId="126DA83A" w:rsidR="005A2D7C" w:rsidRDefault="00000000">
      <w:pPr>
        <w:rPr>
          <w:b/>
        </w:rPr>
      </w:pPr>
      <w:r>
        <w:rPr>
          <w:b/>
        </w:rPr>
        <w:tab/>
        <w:t xml:space="preserve">JOB </w:t>
      </w:r>
      <w:r w:rsidR="00602738">
        <w:rPr>
          <w:b/>
        </w:rPr>
        <w:t>No: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CUSTOMER:</w:t>
      </w:r>
    </w:p>
    <w:p w14:paraId="496FE62A" w14:textId="77777777" w:rsidR="005A2D7C" w:rsidRDefault="00000000">
      <w:pPr>
        <w:rPr>
          <w:b/>
          <w:i/>
          <w:sz w:val="22"/>
          <w:szCs w:val="22"/>
          <w:u w:val="single"/>
        </w:rPr>
      </w:pPr>
      <w:r>
        <w:rPr>
          <w:b/>
        </w:rPr>
        <w:tab/>
        <w:t>SYSTEM: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QTY:</w:t>
      </w:r>
    </w:p>
    <w:tbl>
      <w:tblPr>
        <w:tblW w:w="10664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5700"/>
        <w:gridCol w:w="3000"/>
        <w:gridCol w:w="1964"/>
      </w:tblGrid>
      <w:tr w:rsidR="0083327E" w14:paraId="42C4C986" w14:textId="77777777" w:rsidTr="00CD1591">
        <w:trPr>
          <w:trHeight w:val="345"/>
        </w:trPr>
        <w:tc>
          <w:tcPr>
            <w:tcW w:w="106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27ED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VERIFICATION OF DESIGN DOCUMENT</w:t>
            </w:r>
          </w:p>
          <w:p w14:paraId="6917AFC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3A215FA1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2D5E76E3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0C632E0D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063C10D" w14:textId="77777777" w:rsidR="0000693D" w:rsidRDefault="0000693D">
            <w:pPr>
              <w:snapToGrid w:val="0"/>
              <w:jc w:val="center"/>
              <w:rPr>
                <w:b/>
              </w:rPr>
            </w:pPr>
          </w:p>
          <w:p w14:paraId="61306A14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B01E32A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D8CC8A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195FD6F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0C8C2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D8A8D8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392E92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67EB74C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48E9D33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53A51D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6F985EE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ADB031C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43E3F7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9E7F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853A991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C8346D" w14:textId="77777777" w:rsidR="0000693D" w:rsidRDefault="0000693D" w:rsidP="00307576">
            <w:pPr>
              <w:rPr>
                <w:sz w:val="22"/>
                <w:szCs w:val="22"/>
              </w:rPr>
            </w:pPr>
          </w:p>
          <w:p w14:paraId="79C45B68" w14:textId="7DF1E417" w:rsidR="00307576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Signature:  </w:t>
            </w:r>
            <w:r>
              <w:rPr>
                <w:sz w:val="22"/>
                <w:szCs w:val="22"/>
              </w:rPr>
              <w:t xml:space="preserve">                                                                                                             </w:t>
            </w:r>
            <w:r>
              <w:rPr>
                <w:sz w:val="22"/>
                <w:szCs w:val="22"/>
              </w:rPr>
              <w:t>Date:</w:t>
            </w:r>
          </w:p>
          <w:p w14:paraId="020EFEFB" w14:textId="7CF3A415" w:rsidR="00307576" w:rsidRDefault="00307576" w:rsidP="00307576">
            <w:pPr>
              <w:rPr>
                <w:sz w:val="22"/>
                <w:szCs w:val="22"/>
              </w:rPr>
            </w:pPr>
          </w:p>
          <w:p w14:paraId="6EC23A6E" w14:textId="77777777" w:rsidR="0083327E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  <w:p w14:paraId="2E3BAF67" w14:textId="08A18ECF" w:rsidR="004B0807" w:rsidRDefault="004B0807" w:rsidP="00307576">
            <w:pPr>
              <w:rPr>
                <w:b/>
              </w:rPr>
            </w:pPr>
          </w:p>
        </w:tc>
      </w:tr>
      <w:tr w:rsidR="005A2D7C" w14:paraId="65668FF6" w14:textId="77777777" w:rsidTr="00F54262">
        <w:trPr>
          <w:trHeight w:val="345"/>
        </w:trPr>
        <w:tc>
          <w:tcPr>
            <w:tcW w:w="5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DDA9F4" w14:textId="77777777" w:rsidR="005A2D7C" w:rsidRDefault="00000000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ASSEMBLY</w:t>
            </w:r>
            <w:r>
              <w:rPr>
                <w:b/>
                <w:i/>
                <w:sz w:val="22"/>
                <w:szCs w:val="22"/>
              </w:rPr>
              <w:t xml:space="preserve">          </w:t>
            </w:r>
          </w:p>
          <w:p w14:paraId="26CDE789" w14:textId="77777777" w:rsidR="005A2D7C" w:rsidRDefault="005A2D7C">
            <w:pPr>
              <w:rPr>
                <w:b/>
                <w:bCs/>
                <w:sz w:val="22"/>
                <w:szCs w:val="22"/>
              </w:rPr>
            </w:pPr>
          </w:p>
          <w:p w14:paraId="443829D8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Doc. No</w:t>
            </w:r>
          </w:p>
          <w:p w14:paraId="39AA0A5A" w14:textId="77777777" w:rsidR="005A2D7C" w:rsidRDefault="005A2D7C">
            <w:pPr>
              <w:rPr>
                <w:b/>
                <w:bCs/>
                <w:sz w:val="22"/>
                <w:szCs w:val="22"/>
              </w:rPr>
            </w:pPr>
          </w:p>
          <w:p w14:paraId="4B5BF217" w14:textId="77777777" w:rsidR="005A2D7C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  <w:u w:val="single"/>
              </w:rPr>
              <w:t>Chassis Level</w:t>
            </w:r>
          </w:p>
          <w:p w14:paraId="21633C9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NAME:</w:t>
            </w:r>
          </w:p>
          <w:p w14:paraId="771742D7" w14:textId="1B12AFF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Starting </w:t>
            </w:r>
            <w:r w:rsidR="004B7B4B">
              <w:rPr>
                <w:sz w:val="22"/>
                <w:szCs w:val="22"/>
              </w:rPr>
              <w:t>date &amp;</w:t>
            </w:r>
            <w:r>
              <w:rPr>
                <w:sz w:val="22"/>
                <w:szCs w:val="22"/>
              </w:rPr>
              <w:t xml:space="preserve"> time:</w:t>
            </w:r>
          </w:p>
          <w:p w14:paraId="526C2CD6" w14:textId="77777777" w:rsidR="005A2D7C" w:rsidRDefault="005A2D7C">
            <w:pPr>
              <w:rPr>
                <w:sz w:val="22"/>
                <w:szCs w:val="22"/>
              </w:rPr>
            </w:pPr>
          </w:p>
          <w:p w14:paraId="1B00FBF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0FCEEDA1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03797195" w14:textId="471051E4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6F0260A9" w14:textId="77777777" w:rsidR="005A2D7C" w:rsidRDefault="005A2D7C">
            <w:pPr>
              <w:rPr>
                <w:sz w:val="22"/>
                <w:szCs w:val="22"/>
              </w:rPr>
            </w:pPr>
          </w:p>
          <w:p w14:paraId="494326B5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Final assembly</w:t>
            </w:r>
          </w:p>
          <w:p w14:paraId="3030DC9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NAME:</w:t>
            </w:r>
          </w:p>
          <w:p w14:paraId="5D8ABFAE" w14:textId="77777777" w:rsidR="005A2D7C" w:rsidRDefault="005A2D7C">
            <w:pPr>
              <w:rPr>
                <w:sz w:val="22"/>
                <w:szCs w:val="22"/>
              </w:rPr>
            </w:pPr>
          </w:p>
          <w:p w14:paraId="2EE84C9B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20CF9A59" w14:textId="77777777" w:rsidR="005A2D7C" w:rsidRDefault="005A2D7C">
            <w:pPr>
              <w:rPr>
                <w:sz w:val="22"/>
                <w:szCs w:val="22"/>
              </w:rPr>
            </w:pPr>
          </w:p>
          <w:p w14:paraId="5760F91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3E418A87" w14:textId="77777777" w:rsidR="005A2D7C" w:rsidRDefault="005A2D7C">
            <w:pPr>
              <w:rPr>
                <w:sz w:val="22"/>
                <w:szCs w:val="22"/>
              </w:rPr>
            </w:pPr>
          </w:p>
          <w:p w14:paraId="736C3156" w14:textId="7CB0B377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18AD9759" w14:textId="77777777" w:rsidR="005A2D7C" w:rsidRDefault="005A2D7C">
            <w:pPr>
              <w:rPr>
                <w:sz w:val="22"/>
                <w:szCs w:val="22"/>
              </w:rPr>
            </w:pPr>
          </w:p>
          <w:p w14:paraId="0F6A7E3C" w14:textId="58227B2F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0261AF03" w14:textId="77777777" w:rsidR="005A2D7C" w:rsidRDefault="005A2D7C">
            <w:pPr>
              <w:rPr>
                <w:sz w:val="22"/>
                <w:szCs w:val="22"/>
              </w:rPr>
            </w:pPr>
          </w:p>
          <w:p w14:paraId="31F87AF6" w14:textId="6C5552AA" w:rsidR="005A2D7C" w:rsidRDefault="00000000" w:rsidP="00C6430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Inspected by</w:t>
            </w:r>
            <w:r w:rsidR="00C6430B">
              <w:rPr>
                <w:b/>
                <w:bCs/>
                <w:sz w:val="22"/>
                <w:szCs w:val="22"/>
              </w:rPr>
              <w:t xml:space="preserve"> (</w:t>
            </w:r>
            <w:r w:rsidR="00C6430B">
              <w:rPr>
                <w:b/>
                <w:bCs/>
                <w:sz w:val="22"/>
                <w:szCs w:val="22"/>
              </w:rPr>
              <w:t xml:space="preserve">Name &amp; </w:t>
            </w:r>
            <w:r w:rsidR="00683BB9">
              <w:rPr>
                <w:b/>
                <w:bCs/>
                <w:sz w:val="22"/>
                <w:szCs w:val="22"/>
              </w:rPr>
              <w:t>Signature):</w:t>
            </w:r>
          </w:p>
          <w:p w14:paraId="7883C9E6" w14:textId="523D2946" w:rsidR="00683BB9" w:rsidRDefault="00683BB9" w:rsidP="00C6430B">
            <w:pPr>
              <w:rPr>
                <w:b/>
              </w:rPr>
            </w:pPr>
          </w:p>
        </w:tc>
        <w:tc>
          <w:tcPr>
            <w:tcW w:w="4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6527" w14:textId="77777777" w:rsidR="005A2D7C" w:rsidRDefault="00000000">
            <w:pPr>
              <w:snapToGrid w:val="0"/>
              <w:jc w:val="center"/>
            </w:pPr>
            <w:r>
              <w:rPr>
                <w:b/>
              </w:rPr>
              <w:t>REWORK</w:t>
            </w:r>
          </w:p>
        </w:tc>
      </w:tr>
      <w:tr w:rsidR="005A2D7C" w14:paraId="7184BD16" w14:textId="77777777" w:rsidTr="00F54262">
        <w:trPr>
          <w:trHeight w:val="630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C7E1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9D1B6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Reasons and Nature of</w:t>
            </w:r>
          </w:p>
          <w:p w14:paraId="2A4F1E31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Rework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06EE" w14:textId="77777777" w:rsidR="005A2D7C" w:rsidRDefault="005A2D7C">
            <w:pPr>
              <w:snapToGrid w:val="0"/>
              <w:rPr>
                <w:b/>
              </w:rPr>
            </w:pPr>
          </w:p>
        </w:tc>
      </w:tr>
      <w:tr w:rsidR="005A2D7C" w14:paraId="0B44B82A" w14:textId="77777777" w:rsidTr="00F54262">
        <w:trPr>
          <w:trHeight w:val="3554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56F306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5F4B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BC0C" w14:textId="77777777" w:rsidR="005A2D7C" w:rsidRDefault="005A2D7C">
            <w:pPr>
              <w:snapToGrid w:val="0"/>
              <w:rPr>
                <w:sz w:val="22"/>
                <w:szCs w:val="22"/>
              </w:rPr>
            </w:pPr>
          </w:p>
          <w:p w14:paraId="708CD3A0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659F94F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36229AAD" w14:textId="77777777" w:rsidR="005A2D7C" w:rsidRDefault="005A2D7C">
            <w:pPr>
              <w:rPr>
                <w:sz w:val="22"/>
                <w:szCs w:val="22"/>
              </w:rPr>
            </w:pPr>
          </w:p>
          <w:p w14:paraId="6894BB9B" w14:textId="77777777" w:rsidR="005A2D7C" w:rsidRDefault="005A2D7C">
            <w:pPr>
              <w:rPr>
                <w:sz w:val="22"/>
                <w:szCs w:val="22"/>
              </w:rPr>
            </w:pPr>
          </w:p>
          <w:p w14:paraId="2CEE2491" w14:textId="77777777" w:rsidR="005A2D7C" w:rsidRDefault="005A2D7C">
            <w:pPr>
              <w:rPr>
                <w:sz w:val="22"/>
                <w:szCs w:val="22"/>
              </w:rPr>
            </w:pPr>
          </w:p>
          <w:p w14:paraId="46FDA0CC" w14:textId="77777777" w:rsidR="005A2D7C" w:rsidRDefault="005A2D7C">
            <w:pPr>
              <w:rPr>
                <w:sz w:val="22"/>
                <w:szCs w:val="22"/>
              </w:rPr>
            </w:pPr>
          </w:p>
          <w:p w14:paraId="0B0E8EF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488EB5C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25E0614C" w14:textId="77777777" w:rsidR="005A2D7C" w:rsidRDefault="005A2D7C">
            <w:pPr>
              <w:rPr>
                <w:sz w:val="22"/>
                <w:szCs w:val="22"/>
              </w:rPr>
            </w:pPr>
          </w:p>
          <w:p w14:paraId="2C015775" w14:textId="77777777" w:rsidR="005A2D7C" w:rsidRDefault="005A2D7C">
            <w:pPr>
              <w:rPr>
                <w:sz w:val="22"/>
                <w:szCs w:val="22"/>
              </w:rPr>
            </w:pPr>
          </w:p>
          <w:p w14:paraId="4A84FBD8" w14:textId="77777777" w:rsidR="005A2D7C" w:rsidRDefault="005A2D7C">
            <w:pPr>
              <w:rPr>
                <w:sz w:val="22"/>
                <w:szCs w:val="22"/>
              </w:rPr>
            </w:pPr>
          </w:p>
          <w:p w14:paraId="6ABE6D3A" w14:textId="77777777" w:rsidR="005A2D7C" w:rsidRDefault="005A2D7C">
            <w:pPr>
              <w:rPr>
                <w:sz w:val="22"/>
                <w:szCs w:val="22"/>
              </w:rPr>
            </w:pPr>
          </w:p>
          <w:p w14:paraId="26712928" w14:textId="77777777" w:rsidR="005A2D7C" w:rsidRDefault="005A2D7C">
            <w:pPr>
              <w:rPr>
                <w:sz w:val="22"/>
                <w:szCs w:val="22"/>
              </w:rPr>
            </w:pPr>
          </w:p>
          <w:p w14:paraId="5E44AA43" w14:textId="77777777" w:rsidR="005A2D7C" w:rsidRDefault="00000000">
            <w:pPr>
              <w:rPr>
                <w:b/>
                <w:i/>
                <w:u w:val="single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</w:tr>
      <w:tr w:rsidR="005A2D7C" w14:paraId="4C4FCB23" w14:textId="77777777" w:rsidTr="00F54262"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59E558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  <w:i/>
                <w:u w:val="single"/>
              </w:rPr>
              <w:lastRenderedPageBreak/>
              <w:t>Wiring</w:t>
            </w:r>
            <w:r>
              <w:rPr>
                <w:b/>
                <w:i/>
              </w:rPr>
              <w:t xml:space="preserve">          </w:t>
            </w:r>
          </w:p>
          <w:p w14:paraId="21C042C1" w14:textId="77777777" w:rsidR="005A2D7C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67CD9B29" w14:textId="77777777" w:rsidR="005A2D7C" w:rsidRDefault="005A2D7C">
            <w:pPr>
              <w:rPr>
                <w:b/>
              </w:rPr>
            </w:pPr>
          </w:p>
          <w:p w14:paraId="55C664C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7164F23" w14:textId="77777777" w:rsidR="005A2D7C" w:rsidRDefault="005A2D7C">
            <w:pPr>
              <w:rPr>
                <w:sz w:val="22"/>
                <w:szCs w:val="22"/>
              </w:rPr>
            </w:pPr>
          </w:p>
          <w:p w14:paraId="6DE6C7CE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98C1EB9" w14:textId="77777777" w:rsidR="005A2D7C" w:rsidRDefault="005A2D7C">
            <w:pPr>
              <w:rPr>
                <w:sz w:val="22"/>
                <w:szCs w:val="22"/>
              </w:rPr>
            </w:pPr>
          </w:p>
          <w:p w14:paraId="1F8386D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13D87B3D" w14:textId="77777777" w:rsidR="005A2D7C" w:rsidRDefault="005A2D7C">
            <w:pPr>
              <w:rPr>
                <w:sz w:val="22"/>
                <w:szCs w:val="22"/>
              </w:rPr>
            </w:pPr>
          </w:p>
          <w:p w14:paraId="72FC8F2D" w14:textId="6DDE6202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5E0D9E24" w14:textId="77777777" w:rsidR="005A2D7C" w:rsidRDefault="005A2D7C">
            <w:pPr>
              <w:rPr>
                <w:sz w:val="22"/>
                <w:szCs w:val="22"/>
              </w:rPr>
            </w:pPr>
          </w:p>
          <w:p w14:paraId="24D4B683" w14:textId="7C37737D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29FEBE5" w14:textId="77777777" w:rsidR="005A2D7C" w:rsidRDefault="005A2D7C">
            <w:pPr>
              <w:rPr>
                <w:sz w:val="22"/>
                <w:szCs w:val="22"/>
              </w:rPr>
            </w:pPr>
          </w:p>
          <w:p w14:paraId="59F19F0A" w14:textId="77777777" w:rsidR="005A2D7C" w:rsidRDefault="00683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Inspected by (Name &amp; </w:t>
            </w:r>
            <w:r>
              <w:rPr>
                <w:b/>
                <w:bCs/>
                <w:sz w:val="22"/>
                <w:szCs w:val="22"/>
              </w:rPr>
              <w:t>Signature):</w:t>
            </w:r>
          </w:p>
          <w:p w14:paraId="7C29B6D6" w14:textId="74874AC4" w:rsidR="00683BB9" w:rsidRDefault="00683BB9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81950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0FB8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7DF7D0C5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271107FC" w14:textId="77777777" w:rsidR="005A2D7C" w:rsidRDefault="005A2D7C">
            <w:pPr>
              <w:rPr>
                <w:sz w:val="22"/>
                <w:szCs w:val="22"/>
              </w:rPr>
            </w:pPr>
          </w:p>
          <w:p w14:paraId="536C101C" w14:textId="77777777" w:rsidR="005A2D7C" w:rsidRDefault="005A2D7C">
            <w:pPr>
              <w:rPr>
                <w:sz w:val="22"/>
                <w:szCs w:val="22"/>
              </w:rPr>
            </w:pPr>
          </w:p>
          <w:p w14:paraId="73B2D989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2F505508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37DADBEA" w14:textId="77777777" w:rsidR="005A2D7C" w:rsidRDefault="005A2D7C">
            <w:pPr>
              <w:rPr>
                <w:sz w:val="22"/>
                <w:szCs w:val="22"/>
              </w:rPr>
            </w:pPr>
          </w:p>
          <w:p w14:paraId="623368D6" w14:textId="77777777" w:rsidR="005A2D7C" w:rsidRDefault="005A2D7C">
            <w:pPr>
              <w:rPr>
                <w:sz w:val="22"/>
                <w:szCs w:val="22"/>
              </w:rPr>
            </w:pPr>
          </w:p>
          <w:p w14:paraId="6949C8DC" w14:textId="77777777" w:rsidR="005A2D7C" w:rsidRDefault="005A2D7C">
            <w:pPr>
              <w:rPr>
                <w:sz w:val="22"/>
                <w:szCs w:val="22"/>
              </w:rPr>
            </w:pPr>
          </w:p>
          <w:p w14:paraId="4EAB881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Inspected:</w:t>
            </w:r>
          </w:p>
          <w:p w14:paraId="259006D0" w14:textId="77777777" w:rsidR="005A2D7C" w:rsidRDefault="005A2D7C">
            <w:pPr>
              <w:rPr>
                <w:sz w:val="22"/>
                <w:szCs w:val="22"/>
              </w:rPr>
            </w:pPr>
          </w:p>
          <w:p w14:paraId="21621F19" w14:textId="77777777" w:rsidR="005A2D7C" w:rsidRDefault="005A2D7C"/>
        </w:tc>
      </w:tr>
      <w:tr w:rsidR="005A2D7C" w14:paraId="678069A6" w14:textId="77777777" w:rsidTr="00F54262">
        <w:trPr>
          <w:trHeight w:val="3120"/>
        </w:trPr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0DB60" w14:textId="77777777" w:rsidR="005A2D7C" w:rsidRDefault="00000000">
            <w:pPr>
              <w:snapToGrid w:val="0"/>
              <w:rPr>
                <w:b/>
                <w:i/>
              </w:rPr>
            </w:pPr>
            <w:r>
              <w:rPr>
                <w:b/>
                <w:i/>
                <w:u w:val="single"/>
              </w:rPr>
              <w:t>Testing</w:t>
            </w:r>
            <w:r>
              <w:rPr>
                <w:b/>
                <w:i/>
              </w:rPr>
              <w:t xml:space="preserve">       </w:t>
            </w:r>
          </w:p>
          <w:p w14:paraId="695CCDA9" w14:textId="77777777" w:rsidR="005A2D7C" w:rsidRDefault="00000000">
            <w:pPr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NAME:</w:t>
            </w:r>
          </w:p>
          <w:p w14:paraId="284AB9CB" w14:textId="77777777" w:rsidR="005A2D7C" w:rsidRDefault="005A2D7C">
            <w:pPr>
              <w:rPr>
                <w:b/>
              </w:rPr>
            </w:pPr>
          </w:p>
          <w:p w14:paraId="55C65BB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5B95372" w14:textId="77777777" w:rsidR="005A2D7C" w:rsidRDefault="005A2D7C">
            <w:pPr>
              <w:rPr>
                <w:sz w:val="22"/>
                <w:szCs w:val="22"/>
              </w:rPr>
            </w:pPr>
          </w:p>
          <w:p w14:paraId="21C31FB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55A3BCFD" w14:textId="77777777" w:rsidR="005A2D7C" w:rsidRDefault="005A2D7C">
            <w:pPr>
              <w:rPr>
                <w:sz w:val="22"/>
                <w:szCs w:val="22"/>
              </w:rPr>
            </w:pPr>
          </w:p>
          <w:p w14:paraId="0596212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6B81EC6A" w14:textId="77777777" w:rsidR="005A2D7C" w:rsidRDefault="005A2D7C">
            <w:pPr>
              <w:rPr>
                <w:sz w:val="22"/>
                <w:szCs w:val="22"/>
              </w:rPr>
            </w:pPr>
          </w:p>
          <w:p w14:paraId="7257A14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Given to Q.C. on:</w:t>
            </w:r>
          </w:p>
          <w:p w14:paraId="26D23978" w14:textId="77777777" w:rsidR="005A2D7C" w:rsidRDefault="005A2D7C">
            <w:pPr>
              <w:rPr>
                <w:sz w:val="22"/>
                <w:szCs w:val="22"/>
              </w:rPr>
            </w:pPr>
          </w:p>
          <w:p w14:paraId="69F37800" w14:textId="73E3DC96" w:rsidR="005A2D7C" w:rsidRDefault="004B7B4B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29BEE5D9" w14:textId="76567D11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3C4F75D0" w14:textId="3D722B7A" w:rsidR="007C29C7" w:rsidRDefault="007C29C7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76FE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D95E3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2BAC078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01AA56C9" w14:textId="77777777" w:rsidR="005A2D7C" w:rsidRDefault="005A2D7C">
            <w:pPr>
              <w:rPr>
                <w:sz w:val="22"/>
                <w:szCs w:val="22"/>
              </w:rPr>
            </w:pPr>
          </w:p>
          <w:p w14:paraId="7ED01716" w14:textId="77777777" w:rsidR="005A2D7C" w:rsidRDefault="005A2D7C">
            <w:pPr>
              <w:rPr>
                <w:sz w:val="22"/>
                <w:szCs w:val="22"/>
              </w:rPr>
            </w:pPr>
          </w:p>
          <w:p w14:paraId="10129E6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3554B58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0DC40403" w14:textId="77777777" w:rsidR="005A2D7C" w:rsidRDefault="005A2D7C">
            <w:pPr>
              <w:rPr>
                <w:sz w:val="22"/>
                <w:szCs w:val="22"/>
              </w:rPr>
            </w:pPr>
          </w:p>
          <w:p w14:paraId="33DA9B04" w14:textId="77777777" w:rsidR="005A2D7C" w:rsidRDefault="005A2D7C">
            <w:pPr>
              <w:rPr>
                <w:sz w:val="22"/>
                <w:szCs w:val="22"/>
              </w:rPr>
            </w:pPr>
          </w:p>
          <w:p w14:paraId="6479BD92" w14:textId="77777777" w:rsidR="005A2D7C" w:rsidRDefault="005A2D7C">
            <w:pPr>
              <w:rPr>
                <w:sz w:val="22"/>
                <w:szCs w:val="22"/>
              </w:rPr>
            </w:pPr>
          </w:p>
          <w:p w14:paraId="2D6A7111" w14:textId="77777777" w:rsidR="005A2D7C" w:rsidRDefault="00000000">
            <w:pPr>
              <w:rPr>
                <w:b/>
              </w:rPr>
            </w:pPr>
            <w:r>
              <w:rPr>
                <w:sz w:val="22"/>
                <w:szCs w:val="22"/>
              </w:rPr>
              <w:t>Inspected:</w:t>
            </w:r>
          </w:p>
        </w:tc>
      </w:tr>
    </w:tbl>
    <w:p w14:paraId="0CB0F4E7" w14:textId="77777777" w:rsidR="007C29C7" w:rsidRDefault="007C29C7">
      <w:pPr>
        <w:pBdr>
          <w:bottom w:val="single" w:sz="4" w:space="1" w:color="000000"/>
        </w:pBdr>
        <w:ind w:left="630"/>
        <w:rPr>
          <w:b/>
        </w:rPr>
      </w:pPr>
    </w:p>
    <w:p w14:paraId="4461E24A" w14:textId="758865A9" w:rsidR="005A2D7C" w:rsidRDefault="00000000">
      <w:pPr>
        <w:pBdr>
          <w:bottom w:val="single" w:sz="4" w:space="1" w:color="000000"/>
        </w:pBdr>
        <w:ind w:left="630"/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In case of more than one rework use another form for the rework.</w:t>
      </w:r>
    </w:p>
    <w:p w14:paraId="39C77121" w14:textId="4ED218CC" w:rsidR="002C73C5" w:rsidRPr="003C1716" w:rsidRDefault="00000000" w:rsidP="003C1716">
      <w:pPr>
        <w:rPr>
          <w:rFonts w:ascii="Tahoma" w:hAnsi="Tahoma" w:cs="Tahoma"/>
          <w:b/>
          <w:sz w:val="18"/>
          <w:szCs w:val="20"/>
        </w:rPr>
      </w:pPr>
      <w:r>
        <w:tab/>
      </w:r>
    </w:p>
    <w:sectPr w:rsidR="002C73C5" w:rsidRPr="003C1716" w:rsidSect="00F54262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57892" w14:textId="77777777" w:rsidR="00324FCC" w:rsidRDefault="00324FCC" w:rsidP="00FA3332">
      <w:r>
        <w:separator/>
      </w:r>
    </w:p>
  </w:endnote>
  <w:endnote w:type="continuationSeparator" w:id="0">
    <w:p w14:paraId="5FA6144C" w14:textId="77777777" w:rsidR="00324FCC" w:rsidRDefault="00324FCC" w:rsidP="00FA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0C20B" w14:textId="06035E0C" w:rsidR="00FA3332" w:rsidRDefault="00FA3332" w:rsidP="00FA3332">
    <w:pPr>
      <w:ind w:left="5760" w:firstLine="720"/>
      <w:rPr>
        <w:rFonts w:ascii="Tahoma" w:hAnsi="Tahoma" w:cs="Tahoma"/>
        <w:b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 w:rsidR="00665A8B">
      <w:rPr>
        <w:rFonts w:ascii="Tahoma" w:hAnsi="Tahoma" w:cs="Tahoma"/>
        <w:b/>
        <w:sz w:val="18"/>
        <w:szCs w:val="20"/>
      </w:rPr>
      <w:t>No. :</w:t>
    </w:r>
    <w:proofErr w:type="gramEnd"/>
    <w:r>
      <w:rPr>
        <w:rFonts w:ascii="Tahoma" w:hAnsi="Tahoma" w:cs="Tahoma"/>
        <w:b/>
        <w:sz w:val="18"/>
        <w:szCs w:val="20"/>
      </w:rPr>
      <w:t xml:space="preserve"> R/PP-05/02-PDN REV 03 Pg </w:t>
    </w:r>
    <w:r w:rsidR="0073781B" w:rsidRPr="0073781B">
      <w:rPr>
        <w:rFonts w:ascii="Tahoma" w:hAnsi="Tahoma" w:cs="Tahoma"/>
        <w:b/>
        <w:sz w:val="18"/>
        <w:szCs w:val="20"/>
      </w:rPr>
      <w:fldChar w:fldCharType="begin"/>
    </w:r>
    <w:r w:rsidR="0073781B" w:rsidRPr="0073781B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73781B" w:rsidRPr="0073781B">
      <w:rPr>
        <w:rFonts w:ascii="Tahoma" w:hAnsi="Tahoma" w:cs="Tahoma"/>
        <w:b/>
        <w:sz w:val="18"/>
        <w:szCs w:val="20"/>
      </w:rPr>
      <w:fldChar w:fldCharType="separate"/>
    </w:r>
    <w:r w:rsidR="0073781B" w:rsidRPr="0073781B">
      <w:rPr>
        <w:rFonts w:ascii="Tahoma" w:hAnsi="Tahoma" w:cs="Tahoma"/>
        <w:b/>
        <w:noProof/>
        <w:sz w:val="18"/>
        <w:szCs w:val="20"/>
      </w:rPr>
      <w:t>1</w:t>
    </w:r>
    <w:r w:rsidR="0073781B" w:rsidRPr="0073781B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</w:t>
    </w:r>
    <w:r w:rsidR="0073781B">
      <w:rPr>
        <w:rFonts w:ascii="Tahoma" w:hAnsi="Tahoma" w:cs="Tahoma"/>
        <w:b/>
        <w:sz w:val="18"/>
        <w:szCs w:val="20"/>
      </w:rPr>
      <w:t>2</w:t>
    </w:r>
  </w:p>
  <w:p w14:paraId="2BBC8DA0" w14:textId="5426739B" w:rsidR="00FA3332" w:rsidRDefault="00FA3332">
    <w:pPr>
      <w:pStyle w:val="Footer"/>
    </w:pPr>
  </w:p>
  <w:p w14:paraId="66529E7D" w14:textId="77777777" w:rsidR="00FA3332" w:rsidRDefault="00FA3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A6EE9" w14:textId="77777777" w:rsidR="00324FCC" w:rsidRDefault="00324FCC" w:rsidP="00FA3332">
      <w:r>
        <w:separator/>
      </w:r>
    </w:p>
  </w:footnote>
  <w:footnote w:type="continuationSeparator" w:id="0">
    <w:p w14:paraId="3A67CF1C" w14:textId="77777777" w:rsidR="00324FCC" w:rsidRDefault="00324FCC" w:rsidP="00FA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55759340">
    <w:abstractNumId w:val="0"/>
  </w:num>
  <w:num w:numId="2" w16cid:durableId="1345015393">
    <w:abstractNumId w:val="1"/>
  </w:num>
  <w:num w:numId="3" w16cid:durableId="463474001">
    <w:abstractNumId w:val="2"/>
  </w:num>
  <w:num w:numId="4" w16cid:durableId="495922558">
    <w:abstractNumId w:val="3"/>
  </w:num>
  <w:num w:numId="5" w16cid:durableId="111365562">
    <w:abstractNumId w:val="4"/>
  </w:num>
  <w:num w:numId="6" w16cid:durableId="368183602">
    <w:abstractNumId w:val="5"/>
  </w:num>
  <w:num w:numId="7" w16cid:durableId="77796239">
    <w:abstractNumId w:val="6"/>
  </w:num>
  <w:num w:numId="8" w16cid:durableId="85465602">
    <w:abstractNumId w:val="7"/>
  </w:num>
  <w:num w:numId="9" w16cid:durableId="2090229091">
    <w:abstractNumId w:val="8"/>
  </w:num>
  <w:num w:numId="10" w16cid:durableId="1585412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D9"/>
    <w:rsid w:val="0000693D"/>
    <w:rsid w:val="00131CEC"/>
    <w:rsid w:val="0016172E"/>
    <w:rsid w:val="0029086B"/>
    <w:rsid w:val="002C73C5"/>
    <w:rsid w:val="00307576"/>
    <w:rsid w:val="00324FCC"/>
    <w:rsid w:val="00344C93"/>
    <w:rsid w:val="00377DE6"/>
    <w:rsid w:val="00377F91"/>
    <w:rsid w:val="00397B9D"/>
    <w:rsid w:val="003C1716"/>
    <w:rsid w:val="003F7BF4"/>
    <w:rsid w:val="00473C6A"/>
    <w:rsid w:val="004B0807"/>
    <w:rsid w:val="004B7B4B"/>
    <w:rsid w:val="00502EC0"/>
    <w:rsid w:val="005A2D7C"/>
    <w:rsid w:val="00602738"/>
    <w:rsid w:val="00665A8B"/>
    <w:rsid w:val="00683BB9"/>
    <w:rsid w:val="0073781B"/>
    <w:rsid w:val="007A59E1"/>
    <w:rsid w:val="007C29C7"/>
    <w:rsid w:val="00824F99"/>
    <w:rsid w:val="0083327E"/>
    <w:rsid w:val="00981C20"/>
    <w:rsid w:val="00A50A41"/>
    <w:rsid w:val="00AB6E6B"/>
    <w:rsid w:val="00AE691E"/>
    <w:rsid w:val="00C6430B"/>
    <w:rsid w:val="00D75AD9"/>
    <w:rsid w:val="00E343EC"/>
    <w:rsid w:val="00F35986"/>
    <w:rsid w:val="00F54262"/>
    <w:rsid w:val="00FA3332"/>
    <w:rsid w:val="00FA6945"/>
    <w:rsid w:val="00FC26F3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6BB8AB"/>
  <w15:chartTrackingRefBased/>
  <w15:docId w15:val="{242FF7C3-23A3-4BE3-9683-12FE69B1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33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33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78B5-73BE-4316-9535-4EA657E0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35</cp:revision>
  <cp:lastPrinted>2015-12-09T12:35:00Z</cp:lastPrinted>
  <dcterms:created xsi:type="dcterms:W3CDTF">2024-11-14T09:42:00Z</dcterms:created>
  <dcterms:modified xsi:type="dcterms:W3CDTF">2024-11-30T10:48:00Z</dcterms:modified>
</cp:coreProperties>
</file>