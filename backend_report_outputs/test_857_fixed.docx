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SYSTEM  : DIGITAL INDICATOR</w:t>
      </w:r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JOB No.    : JOB-2026-857</w:t>
        <w:tab/>
        <w:tab/>
        <w:tab/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