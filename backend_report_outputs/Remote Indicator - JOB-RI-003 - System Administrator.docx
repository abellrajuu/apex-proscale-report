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A1B15DA" w14:textId="1AB1F1EF" w:rsidR="00C73126" w:rsidRDefault="00C73126"/>
    <w:p w14:paraId="22B75E51" w14:textId="2445A844" w:rsidR="00C73126" w:rsidRDefault="00000000" w:rsidP="00372112">
      <w:pPr>
        <w:tabs>
          <w:tab w:val="left" w:pos="1740"/>
        </w:tabs>
        <w:rPr>
          <w:b/>
          <w:sz w:val="22"/>
        </w:rPr>
      </w:pPr>
      <w:r>
        <w:tab/>
      </w:r>
      <w:r>
        <w:tab/>
      </w:r>
      <w:r>
        <w:tab/>
      </w:r>
      <w:r w:rsidR="00372112">
        <w:rPr>
          <w:b/>
          <w:u w:val="single"/>
        </w:rPr>
        <w:t xml:space="preserve">ROUTINE </w:t>
      </w:r>
      <w:r>
        <w:rPr>
          <w:b/>
          <w:u w:val="single"/>
        </w:rPr>
        <w:t>TEST RECORD FOR REMOTE INDICATOR</w:t>
      </w:r>
    </w:p>
    <w:p w14:paraId="6FAA06F0" w14:textId="77777777" w:rsidR="00C73126" w:rsidRDefault="00C73126">
      <w:pPr>
        <w:tabs>
          <w:tab w:val="left" w:pos="1200"/>
        </w:tabs>
        <w:rPr>
          <w:b/>
          <w:sz w:val="22"/>
        </w:rPr>
      </w:pPr>
    </w:p>
    <w:p w14:paraId="68D92A42" w14:textId="77777777" w:rsidR="00C73126" w:rsidRDefault="00000000" w:rsidP="0098752E">
      <w:pPr>
        <w:tabs>
          <w:tab w:val="left" w:pos="1200"/>
        </w:tabs>
        <w:spacing w:line="276" w:lineRule="auto"/>
        <w:rPr>
          <w:b/>
          <w:sz w:val="22"/>
        </w:rPr>
      </w:pPr>
      <w:r>
        <w:rPr>
          <w:b/>
          <w:sz w:val="22"/>
        </w:rPr>
        <w:t>JOB No.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CUSTOMER:</w:t>
      </w:r>
    </w:p>
    <w:p w14:paraId="070D4675" w14:textId="77777777" w:rsidR="0098752E" w:rsidRDefault="00000000" w:rsidP="0098752E">
      <w:pPr>
        <w:tabs>
          <w:tab w:val="left" w:pos="1200"/>
        </w:tabs>
        <w:spacing w:line="276" w:lineRule="auto"/>
        <w:rPr>
          <w:b/>
          <w:sz w:val="22"/>
        </w:rPr>
      </w:pPr>
      <w:r>
        <w:rPr>
          <w:b/>
          <w:sz w:val="22"/>
        </w:rPr>
        <w:t>CAPACITY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</w:t>
      </w:r>
    </w:p>
    <w:p w14:paraId="01F5B4C4" w14:textId="3E505DCE" w:rsidR="0098752E" w:rsidRDefault="00D74C15" w:rsidP="0098752E">
      <w:pPr>
        <w:tabs>
          <w:tab w:val="left" w:pos="1200"/>
        </w:tabs>
        <w:spacing w:line="276" w:lineRule="auto"/>
        <w:rPr>
          <w:b/>
          <w:sz w:val="22"/>
        </w:rPr>
      </w:pPr>
      <w:r>
        <w:rPr>
          <w:b/>
          <w:sz w:val="22"/>
        </w:rPr>
        <w:t xml:space="preserve">RATE: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LOAD: </w:t>
      </w:r>
    </w:p>
    <w:p w14:paraId="45EA3450" w14:textId="72A573F2" w:rsidR="00D74C15" w:rsidRDefault="00D74C15" w:rsidP="0098752E">
      <w:pPr>
        <w:tabs>
          <w:tab w:val="left" w:pos="1200"/>
        </w:tabs>
        <w:spacing w:line="276" w:lineRule="auto"/>
        <w:rPr>
          <w:b/>
          <w:sz w:val="22"/>
        </w:rPr>
      </w:pPr>
      <w:r>
        <w:rPr>
          <w:b/>
          <w:sz w:val="22"/>
        </w:rPr>
        <w:t xml:space="preserve">SPEED: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TOTALIZER:</w:t>
      </w:r>
    </w:p>
    <w:p w14:paraId="526A9F48" w14:textId="77777777" w:rsidR="00C73126" w:rsidRDefault="00C73126">
      <w:pPr>
        <w:tabs>
          <w:tab w:val="left" w:pos="1200"/>
        </w:tabs>
        <w:rPr>
          <w:b/>
          <w:sz w:val="22"/>
        </w:rPr>
      </w:pPr>
    </w:p>
    <w:p w14:paraId="5F6D73E2" w14:textId="77777777" w:rsidR="00C73126" w:rsidRDefault="00C73126">
      <w:pPr>
        <w:tabs>
          <w:tab w:val="left" w:pos="1200"/>
        </w:tabs>
        <w:rPr>
          <w:b/>
          <w:sz w:val="22"/>
        </w:rPr>
      </w:pPr>
    </w:p>
    <w:p w14:paraId="05038012" w14:textId="5CD5AF7D" w:rsidR="00C73126" w:rsidRDefault="00FE4789">
      <w:pPr>
        <w:tabs>
          <w:tab w:val="left" w:pos="1200"/>
        </w:tabs>
        <w:rPr>
          <w:b/>
          <w:sz w:val="22"/>
        </w:rPr>
      </w:pPr>
      <w:r>
        <w:rPr>
          <w:b/>
          <w:sz w:val="28"/>
        </w:rPr>
        <w:t>COMMUNICATION</w:t>
      </w:r>
      <w:r w:rsidR="00000000">
        <w:rPr>
          <w:b/>
          <w:sz w:val="28"/>
        </w:rPr>
        <w:t xml:space="preserve"> TO BE MADE AS PER </w:t>
      </w:r>
      <w:r>
        <w:rPr>
          <w:b/>
          <w:sz w:val="28"/>
        </w:rPr>
        <w:t>DESIGN DOCUMENT</w:t>
      </w:r>
      <w:r w:rsidR="00000000">
        <w:rPr>
          <w:b/>
          <w:sz w:val="28"/>
        </w:rPr>
        <w:t>.</w:t>
      </w:r>
    </w:p>
    <w:p w14:paraId="7254D348" w14:textId="77777777" w:rsidR="00C73126" w:rsidRDefault="00C73126">
      <w:pPr>
        <w:tabs>
          <w:tab w:val="left" w:pos="1200"/>
        </w:tabs>
        <w:rPr>
          <w:b/>
          <w:sz w:val="22"/>
        </w:rPr>
      </w:pPr>
    </w:p>
    <w:tbl>
      <w:tblPr>
        <w:tblW w:w="10773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0773"/>
      </w:tblGrid>
      <w:tr w:rsidR="00C73126" w14:paraId="724E86FC" w14:textId="77777777" w:rsidTr="0098752E"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3A5975" w14:textId="77777777" w:rsidR="00C73126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>Check for short between Line &amp; Neutral ,</w:t>
            </w:r>
          </w:p>
          <w:p w14:paraId="4886B159" w14:textId="77777777" w:rsidR="00C73126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Earth , Line &amp; Earth                   : </w:t>
            </w:r>
          </w:p>
        </w:tc>
      </w:tr>
    </w:tbl>
    <w:p w14:paraId="499D61B7" w14:textId="77777777" w:rsidR="00C73126" w:rsidRDefault="00C73126">
      <w:pPr>
        <w:tabs>
          <w:tab w:val="left" w:pos="1200"/>
        </w:tabs>
      </w:pPr>
    </w:p>
    <w:tbl>
      <w:tblPr>
        <w:tblW w:w="11076" w:type="dxa"/>
        <w:tblInd w:w="-24" w:type="dxa"/>
        <w:tblLayout w:type="fixed"/>
        <w:tblLook w:val="0000" w:firstRow="0" w:lastRow="0" w:firstColumn="0" w:lastColumn="0" w:noHBand="0" w:noVBand="0"/>
      </w:tblPr>
      <w:tblGrid>
        <w:gridCol w:w="728"/>
        <w:gridCol w:w="4526"/>
        <w:gridCol w:w="2052"/>
        <w:gridCol w:w="3770"/>
      </w:tblGrid>
      <w:tr w:rsidR="00C73126" w14:paraId="466CC5D9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BA802C" w14:textId="77777777" w:rsidR="00C73126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ED3F7E4" w14:textId="77777777" w:rsidR="00C73126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D9D2DA" w14:textId="77777777" w:rsidR="00C73126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7AB3B0" w14:textId="2CE881DC" w:rsidR="00C73126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4C2D25" w14:textId="6A23070B" w:rsidR="00C73126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C73126" w14:paraId="190D6337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EEF4C4" w14:textId="77777777" w:rsidR="00C73126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30E25D" w14:textId="77777777" w:rsidR="00C73126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68D77D" w14:textId="77777777" w:rsidR="00C73126" w:rsidRDefault="00C73126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F97C0" w14:textId="77777777" w:rsidR="00C73126" w:rsidRDefault="00C73126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C73126" w14:paraId="2B01B0C3" w14:textId="77777777" w:rsidTr="00FE4789">
        <w:trPr>
          <w:trHeight w:val="417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A3ECE1" w14:textId="77777777" w:rsidR="00C73126" w:rsidRDefault="00000000" w:rsidP="00FE4789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DDCC10" w14:textId="08A1A27C" w:rsidR="00C73126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</w:t>
            </w:r>
            <w:r w:rsidR="00FE4789">
              <w:rPr>
                <w:b/>
                <w:sz w:val="22"/>
              </w:rPr>
              <w:t xml:space="preserve">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8784AB" w14:textId="6365BDE8" w:rsidR="00C73126" w:rsidRDefault="00C73126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97B73" w14:textId="77777777" w:rsidR="00C73126" w:rsidRDefault="00C73126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C73126" w14:paraId="49EBC112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E6F557" w14:textId="77777777" w:rsidR="00C73126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5EF5E8" w14:textId="27965CE8" w:rsidR="00C73126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</w:t>
            </w:r>
            <w:r w:rsidR="00AE28F8">
              <w:rPr>
                <w:b/>
                <w:sz w:val="22"/>
              </w:rPr>
              <w:t xml:space="preserve">display and </w:t>
            </w:r>
            <w:r>
              <w:rPr>
                <w:b/>
                <w:sz w:val="22"/>
              </w:rPr>
              <w:t xml:space="preserve">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0C7CF5" w14:textId="77777777" w:rsidR="00C73126" w:rsidRDefault="00C73126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2274E8" w14:textId="77777777" w:rsidR="00C73126" w:rsidRDefault="00C73126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4A6BAF" w14:paraId="51A65FBC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6664FC" w14:textId="5F450509" w:rsidR="004A6BAF" w:rsidRDefault="004A6BA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3D0504" w14:textId="22B8C852" w:rsidR="004A6BAF" w:rsidRDefault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Type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F652C0" w14:textId="77777777" w:rsidR="004A6BAF" w:rsidRDefault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D189F6" w14:textId="77777777" w:rsidR="004A6BAF" w:rsidRDefault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4A6BAF" w14:paraId="4524F6ED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E9E91C" w14:textId="4858EAAB" w:rsidR="004A6BAF" w:rsidRDefault="004A6BAF" w:rsidP="004A6BA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A0CDF0" w14:textId="4E547919" w:rsidR="004A6BAF" w:rsidRDefault="004A6BAF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Address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091FD8" w14:textId="77777777" w:rsidR="004A6BAF" w:rsidRDefault="004A6BAF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176906" w14:textId="77777777" w:rsidR="004A6BAF" w:rsidRDefault="004A6BAF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4A6BAF" w14:paraId="27C8018B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1804B6" w14:textId="792ED6B0" w:rsidR="004A6BAF" w:rsidRDefault="00B44FD3" w:rsidP="004A6BA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795C95" w14:textId="19B690EC" w:rsidR="004A6BAF" w:rsidRDefault="004A6BAF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Baud Rate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E1AF3F" w14:textId="77777777" w:rsidR="004A6BAF" w:rsidRDefault="004A6BAF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0CEC0A" w14:textId="77777777" w:rsidR="004A6BAF" w:rsidRDefault="004A6BAF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B44FD3" w14:paraId="258BD5D4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EDB994" w14:textId="35894FA2" w:rsidR="00B44FD3" w:rsidRDefault="00B44FD3" w:rsidP="004A6BA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F556C2" w14:textId="63E4937B" w:rsidR="00B44FD3" w:rsidRDefault="00B44FD3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Parity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0E21DA" w14:textId="77777777" w:rsidR="00B44FD3" w:rsidRDefault="00B44FD3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565B7" w14:textId="77777777" w:rsidR="00B44FD3" w:rsidRDefault="00B44FD3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B44FD3" w14:paraId="4B18D6DC" w14:textId="77777777" w:rsidTr="0098752E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4F7651" w14:textId="3CFFCCC6" w:rsidR="00B44FD3" w:rsidRDefault="00B44FD3" w:rsidP="004A6BA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7AB8E0" w14:textId="7D851E94" w:rsidR="00B44FD3" w:rsidRDefault="00B44FD3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IP Address</w:t>
            </w:r>
            <w:r w:rsidR="00FD77B0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132CBD" w14:textId="77777777" w:rsidR="00B44FD3" w:rsidRDefault="00B44FD3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80D72" w14:textId="77777777" w:rsidR="00B44FD3" w:rsidRDefault="00B44FD3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14646C" w14:paraId="2B02AC24" w14:textId="77777777" w:rsidTr="0014646C"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3471E0" w14:textId="35AF96D9" w:rsidR="0014646C" w:rsidRDefault="0014646C" w:rsidP="004A6BA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014EA1" w14:textId="1A104790" w:rsidR="0014646C" w:rsidRDefault="0014646C" w:rsidP="0014646C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Other Communication Parameters (if any)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324F6E" w14:textId="77777777" w:rsidR="0014646C" w:rsidRDefault="0014646C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85F21" w14:textId="77777777" w:rsidR="0014646C" w:rsidRDefault="0014646C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8B1AF97" w14:textId="77777777" w:rsidR="0014646C" w:rsidRDefault="0014646C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0CD0E35E" w14:textId="77777777" w:rsidR="0014646C" w:rsidRDefault="0014646C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5F422D97" w14:textId="77777777" w:rsidR="0014646C" w:rsidRDefault="0014646C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779C7F92" w14:textId="77777777" w:rsidR="0014646C" w:rsidRDefault="0014646C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569CE95C" w14:textId="77777777" w:rsidR="0014646C" w:rsidRDefault="0014646C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183C635E" w14:textId="77777777" w:rsidR="0014646C" w:rsidRDefault="0014646C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214255DB" w14:textId="77777777" w:rsidR="00CE022B" w:rsidRDefault="00CE022B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D7315B5" w14:textId="77777777" w:rsidR="00CE022B" w:rsidRDefault="00CE022B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A3916D8" w14:textId="77777777" w:rsidR="00CE022B" w:rsidRDefault="00CE022B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08D7A701" w14:textId="77777777" w:rsidR="00CE022B" w:rsidRDefault="00CE022B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69CE8DEC" w14:textId="77777777" w:rsidR="0014646C" w:rsidRDefault="0014646C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122F6D39" w14:textId="77777777" w:rsidR="0014646C" w:rsidRDefault="0014646C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A1DF9BD" w14:textId="77777777" w:rsidR="0014646C" w:rsidRDefault="0014646C" w:rsidP="004A6BA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</w:tbl>
    <w:p w14:paraId="745AB2BE" w14:textId="77777777" w:rsidR="00C73126" w:rsidRDefault="00C73126">
      <w:pPr>
        <w:tabs>
          <w:tab w:val="left" w:pos="1200"/>
        </w:tabs>
      </w:pPr>
    </w:p>
    <w:p w14:paraId="3CD0DB71" w14:textId="7291018E" w:rsidR="00C73126" w:rsidRDefault="00000000">
      <w:pPr>
        <w:rPr>
          <w:b/>
          <w:sz w:val="26"/>
        </w:rPr>
      </w:pPr>
      <w:r>
        <w:rPr>
          <w:b/>
          <w:sz w:val="26"/>
        </w:rPr>
        <w:tab/>
        <w:t xml:space="preserve"> </w:t>
      </w:r>
    </w:p>
    <w:p w14:paraId="337F5BB6" w14:textId="77777777" w:rsidR="00C73126" w:rsidRDefault="00C73126">
      <w:pPr>
        <w:rPr>
          <w:b/>
          <w:sz w:val="26"/>
        </w:rPr>
      </w:pPr>
    </w:p>
    <w:p w14:paraId="50577193" w14:textId="77777777" w:rsidR="00C73126" w:rsidRDefault="00C73126"/>
    <w:p w14:paraId="049D3B8E" w14:textId="77777777" w:rsidR="0014646C" w:rsidRDefault="0014646C"/>
    <w:p w14:paraId="39BA4459" w14:textId="77777777" w:rsidR="0014646C" w:rsidRDefault="0014646C"/>
    <w:p w14:paraId="6A3B7CE1" w14:textId="77777777" w:rsidR="0014646C" w:rsidRDefault="0014646C"/>
    <w:p w14:paraId="3DCDF1AD" w14:textId="77777777" w:rsidR="0014646C" w:rsidRDefault="0014646C"/>
    <w:p w14:paraId="1AB9132E" w14:textId="77777777" w:rsidR="0014646C" w:rsidRDefault="0014646C"/>
    <w:p w14:paraId="27D6868E" w14:textId="77777777" w:rsidR="0014646C" w:rsidRDefault="0014646C"/>
    <w:p w14:paraId="16E081D4" w14:textId="77777777" w:rsidR="00C73126" w:rsidRDefault="00000000">
      <w:pPr>
        <w:rPr>
          <w:b/>
        </w:rPr>
      </w:pPr>
      <w:r>
        <w:rPr>
          <w:b/>
          <w:sz w:val="20"/>
        </w:rPr>
        <w:t xml:space="preserve">   </w:t>
      </w:r>
      <w:r>
        <w:rPr>
          <w:b/>
        </w:rPr>
        <w:t xml:space="preserve"> Instrument Used: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</w:t>
      </w:r>
    </w:p>
    <w:p w14:paraId="3DE16D9E" w14:textId="77777777" w:rsidR="00C73126" w:rsidRDefault="00000000">
      <w:pPr>
        <w:ind w:hanging="57"/>
        <w:rPr>
          <w:b/>
        </w:rPr>
      </w:pPr>
      <w:r>
        <w:rPr>
          <w:b/>
        </w:rPr>
        <w:tab/>
        <w:t xml:space="preserve">    </w:t>
      </w:r>
    </w:p>
    <w:p w14:paraId="0C372ACE" w14:textId="77777777" w:rsidR="00C73126" w:rsidRDefault="00C73126">
      <w:pPr>
        <w:ind w:hanging="57"/>
        <w:rPr>
          <w:b/>
        </w:rPr>
      </w:pPr>
    </w:p>
    <w:p w14:paraId="3B71E399" w14:textId="6CE5FD87" w:rsidR="00C73126" w:rsidRDefault="00000000">
      <w:pPr>
        <w:ind w:hanging="57"/>
        <w:rPr>
          <w:b/>
        </w:rPr>
      </w:pPr>
      <w:r>
        <w:rPr>
          <w:b/>
        </w:rPr>
        <w:t xml:space="preserve">      </w:t>
      </w:r>
      <w:r w:rsidR="00C95EFD">
        <w:rPr>
          <w:b/>
        </w:rPr>
        <w:t>Tested by</w:t>
      </w:r>
      <w:r>
        <w:rPr>
          <w:b/>
        </w:rPr>
        <w:t>:</w:t>
      </w:r>
      <w:r>
        <w:rPr>
          <w:b/>
        </w:rPr>
        <w:tab/>
        <w:t xml:space="preserve">                                                       </w:t>
      </w:r>
      <w:r>
        <w:rPr>
          <w:b/>
        </w:rPr>
        <w:tab/>
      </w:r>
      <w:r>
        <w:rPr>
          <w:b/>
        </w:rPr>
        <w:tab/>
        <w:t xml:space="preserve">                          Approved by:  </w:t>
      </w:r>
    </w:p>
    <w:p w14:paraId="1B35385B" w14:textId="77777777" w:rsidR="00C73126" w:rsidRDefault="00000000">
      <w:pPr>
        <w:pBdr>
          <w:bottom w:val="single" w:sz="4" w:space="1" w:color="000000"/>
        </w:pBdr>
        <w:ind w:left="720" w:hanging="720"/>
        <w:rPr>
          <w:b/>
          <w:sz w:val="18"/>
        </w:rPr>
      </w:pPr>
      <w:r>
        <w:rPr>
          <w:b/>
        </w:rPr>
        <w:t xml:space="preserve">     Date: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(HOD – PDN)</w:t>
      </w:r>
    </w:p>
    <w:p w14:paraId="63BFB161" w14:textId="77777777" w:rsidR="00C73126" w:rsidRDefault="00C73126">
      <w:pPr>
        <w:ind w:left="5760" w:firstLine="720"/>
        <w:rPr>
          <w:b/>
          <w:sz w:val="18"/>
        </w:rPr>
      </w:pPr>
    </w:p>
    <w:p w14:paraId="188AE3B8" w14:textId="77777777" w:rsidR="00C73126" w:rsidRDefault="00C73126">
      <w:pPr>
        <w:rPr>
          <w:b/>
          <w:sz w:val="22"/>
        </w:rPr>
      </w:pPr>
    </w:p>
    <w:sectPr w:rsidR="00C73126" w:rsidSect="003938FA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3248E8" w14:textId="77777777" w:rsidR="00D950BA" w:rsidRDefault="00D950BA" w:rsidP="001A4968">
      <w:r>
        <w:separator/>
      </w:r>
    </w:p>
  </w:endnote>
  <w:endnote w:type="continuationSeparator" w:id="0">
    <w:p w14:paraId="1541D7D6" w14:textId="77777777" w:rsidR="00D950BA" w:rsidRDefault="00D950BA" w:rsidP="001A4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C469CA" w14:textId="74D7982C" w:rsidR="001A4968" w:rsidRDefault="001A4968" w:rsidP="001A4968">
    <w:pPr>
      <w:ind w:left="5760" w:firstLine="720"/>
      <w:rPr>
        <w:rFonts w:ascii="Tahoma" w:hAnsi="Tahoma" w:cs="Tahoma"/>
        <w:b/>
        <w:sz w:val="18"/>
        <w:szCs w:val="20"/>
      </w:rPr>
    </w:pPr>
    <w:r>
      <w:rPr>
        <w:rFonts w:ascii="Tahoma" w:hAnsi="Tahoma" w:cs="Tahoma"/>
        <w:b/>
        <w:sz w:val="18"/>
        <w:szCs w:val="20"/>
      </w:rPr>
      <w:t>Form No.  : R/PP-05/05-PDN REV 01 Pg 1 of 1</w:t>
    </w:r>
  </w:p>
  <w:p w14:paraId="18CAB930" w14:textId="0643DF3B" w:rsidR="001A4968" w:rsidRDefault="001A4968">
    <w:pPr>
      <w:pStyle w:val="Footer"/>
    </w:pPr>
  </w:p>
  <w:p w14:paraId="02AA4C0A" w14:textId="77777777" w:rsidR="001A4968" w:rsidRDefault="001A49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837311" w14:textId="77777777" w:rsidR="00D950BA" w:rsidRDefault="00D950BA" w:rsidP="001A4968">
      <w:r>
        <w:separator/>
      </w:r>
    </w:p>
  </w:footnote>
  <w:footnote w:type="continuationSeparator" w:id="0">
    <w:p w14:paraId="6E22CF72" w14:textId="77777777" w:rsidR="00D950BA" w:rsidRDefault="00D950BA" w:rsidP="001A49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style="width:20.2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613C2"/>
    <w:rsid w:val="00106152"/>
    <w:rsid w:val="0014646C"/>
    <w:rsid w:val="001A4968"/>
    <w:rsid w:val="00285AD1"/>
    <w:rsid w:val="002F05EE"/>
    <w:rsid w:val="00332206"/>
    <w:rsid w:val="00347266"/>
    <w:rsid w:val="00372112"/>
    <w:rsid w:val="003938FA"/>
    <w:rsid w:val="003B3A6E"/>
    <w:rsid w:val="004A6BAF"/>
    <w:rsid w:val="005371DA"/>
    <w:rsid w:val="00573111"/>
    <w:rsid w:val="00695C4E"/>
    <w:rsid w:val="006A484D"/>
    <w:rsid w:val="0098752E"/>
    <w:rsid w:val="009C26AC"/>
    <w:rsid w:val="00AE28F8"/>
    <w:rsid w:val="00B242E0"/>
    <w:rsid w:val="00B34157"/>
    <w:rsid w:val="00B403D5"/>
    <w:rsid w:val="00B44FD3"/>
    <w:rsid w:val="00C73126"/>
    <w:rsid w:val="00C95EFD"/>
    <w:rsid w:val="00CB0DC6"/>
    <w:rsid w:val="00CE022B"/>
    <w:rsid w:val="00D609D9"/>
    <w:rsid w:val="00D74C15"/>
    <w:rsid w:val="00D950BA"/>
    <w:rsid w:val="00E34CDC"/>
    <w:rsid w:val="00EF71A5"/>
    <w:rsid w:val="00FB762C"/>
    <w:rsid w:val="00FD77B0"/>
    <w:rsid w:val="00FE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A49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4968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A49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4968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pdn</cp:lastModifiedBy>
  <cp:revision>27</cp:revision>
  <cp:lastPrinted>2015-12-09T12:35:00Z</cp:lastPrinted>
  <dcterms:created xsi:type="dcterms:W3CDTF">2024-11-14T11:31:00Z</dcterms:created>
  <dcterms:modified xsi:type="dcterms:W3CDTF">2024-11-30T11:19:00Z</dcterms:modified>
</cp:coreProperties>
</file>