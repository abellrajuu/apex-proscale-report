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4AA609A6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WEIGH FEEDER</w:t>
      </w:r>
      <w:r w:rsidR="00DC29B4">
        <w:rPr>
          <w:b/>
          <w:u w:val="single"/>
        </w:rPr>
        <w:t>/SCREW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3E09F6E" w14:textId="61135649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9967F1">
        <w:rPr>
          <w:b/>
          <w:sz w:val="22"/>
        </w:rPr>
        <w:t>MATERIAL</w:t>
      </w:r>
      <w:r w:rsidR="00415FCE">
        <w:rPr>
          <w:b/>
          <w:sz w:val="22"/>
        </w:rPr>
        <w:t xml:space="preserve"> </w:t>
      </w:r>
      <w:r>
        <w:rPr>
          <w:b/>
          <w:sz w:val="22"/>
        </w:rPr>
        <w:t>:</w:t>
      </w:r>
    </w:p>
    <w:p w14:paraId="5B50F296" w14:textId="77777777" w:rsidR="00B567BB" w:rsidRDefault="00B567BB">
      <w:pPr>
        <w:tabs>
          <w:tab w:val="left" w:pos="1200"/>
        </w:tabs>
        <w:rPr>
          <w:b/>
          <w:sz w:val="22"/>
        </w:rPr>
      </w:pPr>
    </w:p>
    <w:tbl>
      <w:tblPr>
        <w:tblW w:w="1159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2028"/>
        <w:gridCol w:w="1890"/>
        <w:gridCol w:w="2610"/>
      </w:tblGrid>
      <w:tr w:rsidR="004A5A68" w14:paraId="22432C95" w14:textId="77777777" w:rsidTr="00022D4A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WEIGH FEEDER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CONTROLLER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LOADCELL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121831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TACHO / PROXIMITY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4A5A68" w14:paraId="5FF173F8" w14:textId="77777777" w:rsidTr="00022D4A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12155E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7ECA645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577D8A9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51BFA5D5" w14:textId="77777777" w:rsidR="004A5A68" w:rsidRDefault="004A5A68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No.</w:t>
            </w:r>
          </w:p>
          <w:p w14:paraId="4049BF6F" w14:textId="77777777" w:rsidR="004A5A68" w:rsidRDefault="004A5A68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6841E41B" w14:textId="7B7E16D1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LOCAL PANEL/PUSH BUTTON STATION:</w:t>
            </w:r>
          </w:p>
          <w:p w14:paraId="42D8D765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3CC13A3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171A14CE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2822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1100C9A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CC1EDDF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9B7B9E4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5E668C4C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97D1928" w14:textId="67668C0E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SW version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9CEC57" w14:textId="7342ECA3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4523A6B6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3BF7D8C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644006C6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750CC80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41C1F390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48A9A378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EF1095D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00F54C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AC / Pulse</w:t>
            </w:r>
          </w:p>
          <w:p w14:paraId="6FCF4D82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EDD597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0CBDA045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A248C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D18F28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11C7BC3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3CC49818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5D0BA9A9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3788EA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304DFAD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6D3160AF" w14:textId="77777777" w:rsidR="004A5A68" w:rsidRDefault="004A5A68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A571356" w14:textId="77777777" w:rsidR="004A5A68" w:rsidRDefault="004A5A68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72EBED09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75"/>
        <w:gridCol w:w="2610"/>
        <w:gridCol w:w="2880"/>
        <w:gridCol w:w="3240"/>
      </w:tblGrid>
      <w:tr w:rsidR="00612948" w14:paraId="024BCC10" w14:textId="478A358B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4E890" w14:textId="014792D5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AC/DC </w:t>
            </w:r>
            <w:r w:rsidR="00093A02">
              <w:rPr>
                <w:b/>
              </w:rPr>
              <w:t>DRIVE</w:t>
            </w:r>
          </w:p>
          <w:p w14:paraId="0D4AADEA" w14:textId="77777777" w:rsidR="00612948" w:rsidRDefault="00612948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612948" w:rsidRDefault="00612948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A7A2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RAL details</w:t>
            </w:r>
          </w:p>
          <w:p w14:paraId="1C34E346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</w:p>
        </w:tc>
      </w:tr>
      <w:tr w:rsidR="00612948" w14:paraId="0F7C3A94" w14:textId="33FFBCBD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5CFC0B" w14:textId="77777777" w:rsidR="00093A02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               </w:t>
            </w:r>
          </w:p>
          <w:p w14:paraId="58CD21B4" w14:textId="68AF1217" w:rsidR="00093A02" w:rsidRDefault="00DA5B13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</w:t>
            </w:r>
            <w:r w:rsidR="00CC01AD">
              <w:rPr>
                <w:b/>
              </w:rPr>
              <w:t xml:space="preserve">: </w:t>
            </w:r>
          </w:p>
          <w:p w14:paraId="21EC1713" w14:textId="35106DD6" w:rsidR="00F513EE" w:rsidRDefault="00F513EE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075A2C">
              <w:rPr>
                <w:b/>
              </w:rPr>
              <w:t>No.:</w:t>
            </w:r>
          </w:p>
          <w:p w14:paraId="0BC59501" w14:textId="77777777" w:rsidR="00003D45" w:rsidRDefault="00003D45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6D73F2CF" w14:textId="1E984638" w:rsidR="00612948" w:rsidRDefault="00612948" w:rsidP="00FB05BD">
            <w:pPr>
              <w:tabs>
                <w:tab w:val="left" w:pos="185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Capacity:                 </w:t>
            </w:r>
            <w:r w:rsidR="00075A2C">
              <w:rPr>
                <w:b/>
              </w:rPr>
              <w:t>kW</w:t>
            </w:r>
            <w:r>
              <w:rPr>
                <w:b/>
              </w:rPr>
              <w:t xml:space="preserve">  </w:t>
            </w:r>
          </w:p>
          <w:p w14:paraId="0EE41837" w14:textId="31610961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D4102" w14:textId="7777777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</w:t>
            </w:r>
          </w:p>
          <w:p w14:paraId="1EA3D3C1" w14:textId="5EDB1326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EAE0406" w14:textId="77777777" w:rsidR="00FB05BD" w:rsidRDefault="00FB05BD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4BC85DC3" w14:textId="553FEE95" w:rsidR="0059342C" w:rsidRDefault="0059342C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Serial No. :</w:t>
            </w:r>
            <w:r w:rsidR="002539A3">
              <w:rPr>
                <w:b/>
              </w:rPr>
              <w:br/>
            </w:r>
            <w:r>
              <w:rPr>
                <w:b/>
              </w:rPr>
              <w:t xml:space="preserve"> </w:t>
            </w:r>
          </w:p>
          <w:p w14:paraId="43914A71" w14:textId="236DFA5B" w:rsidR="00612948" w:rsidRDefault="00612948" w:rsidP="00FB05BD">
            <w:pPr>
              <w:tabs>
                <w:tab w:val="left" w:pos="168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Rating:    </w:t>
            </w:r>
            <w:r w:rsidR="0059342C">
              <w:rPr>
                <w:b/>
              </w:rPr>
              <w:t xml:space="preserve">        </w:t>
            </w:r>
            <w:r>
              <w:rPr>
                <w:b/>
              </w:rPr>
              <w:t xml:space="preserve"> kW</w:t>
            </w:r>
          </w:p>
          <w:p w14:paraId="5F81BEA9" w14:textId="576B55D3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7675" w14:textId="7777777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</w:t>
            </w:r>
          </w:p>
          <w:p w14:paraId="25CD2FA8" w14:textId="385DF381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Ratio: </w:t>
            </w:r>
          </w:p>
          <w:p w14:paraId="4BAA19B8" w14:textId="403D978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F4FD197" w14:textId="77777777" w:rsidR="00FB05BD" w:rsidRDefault="00FB05BD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57A991F1" w14:textId="30307BD8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No. : </w:t>
            </w:r>
          </w:p>
          <w:p w14:paraId="315FDF0B" w14:textId="7866B9B5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485F" w14:textId="194EDBED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Make:</w:t>
            </w:r>
          </w:p>
          <w:p w14:paraId="51B8227A" w14:textId="7777777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   :</w:t>
            </w:r>
          </w:p>
          <w:p w14:paraId="6069D92B" w14:textId="77777777" w:rsidR="00AB0E02" w:rsidRDefault="00AB0E02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74F85CFF" w14:textId="200F847B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Serial No.     :</w:t>
            </w:r>
          </w:p>
        </w:tc>
      </w:tr>
      <w:tr w:rsidR="00FC50B2" w14:paraId="52EC08B9" w14:textId="77777777" w:rsidTr="00C25B34">
        <w:tc>
          <w:tcPr>
            <w:tcW w:w="11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19A5E" w14:textId="2B9B10F4" w:rsidR="00FC50B2" w:rsidRDefault="00FC50B2" w:rsidP="00FC50B2">
            <w:pPr>
              <w:rPr>
                <w:b/>
              </w:rPr>
            </w:pPr>
            <w:r w:rsidRPr="00FC50B2">
              <w:rPr>
                <w:b/>
                <w:sz w:val="20"/>
                <w:szCs w:val="20"/>
              </w:rPr>
              <w:t xml:space="preserve">NOTE: Check for short between Line &amp; Neutral, Neutral &amp; Earth, Line &amp; Earth before powering ON the system </w:t>
            </w: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94E4AD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5AE3E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A3DA10" w14:textId="26CF60F9" w:rsidR="00B567BB" w:rsidRDefault="00B567BB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18CA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0D35D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69214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1122D8A8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</w:t>
            </w:r>
            <w:r w:rsidR="00C35BDB">
              <w:rPr>
                <w:b/>
                <w:sz w:val="22"/>
              </w:rPr>
              <w:t>/Screw</w:t>
            </w:r>
            <w:r>
              <w:rPr>
                <w:b/>
                <w:sz w:val="22"/>
              </w:rPr>
              <w:t xml:space="preserve">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1BA692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1E570" w14:textId="69DD296D" w:rsidR="00B567BB" w:rsidRDefault="000973C3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</w:tr>
      <w:tr w:rsidR="00B567BB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D227DB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FCA90" w14:textId="77777777" w:rsidR="00B567BB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m/s</w:t>
            </w: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6E8F03B3" w:rsidR="00B567BB" w:rsidRDefault="00000000">
      <w:pPr>
        <w:rPr>
          <w:b/>
          <w:sz w:val="22"/>
        </w:rPr>
      </w:pPr>
      <w:r>
        <w:rPr>
          <w:b/>
          <w:sz w:val="22"/>
        </w:rPr>
        <w:t>Resolution: L</w:t>
      </w:r>
      <w:r w:rsidR="00AC2342">
        <w:rPr>
          <w:b/>
          <w:sz w:val="22"/>
        </w:rPr>
        <w:t>oad</w:t>
      </w:r>
      <w:r>
        <w:rPr>
          <w:b/>
          <w:sz w:val="22"/>
        </w:rPr>
        <w:t>:           kg/m              S</w:t>
      </w:r>
      <w:r w:rsidR="00F40E5B">
        <w:rPr>
          <w:b/>
          <w:sz w:val="22"/>
        </w:rPr>
        <w:t>peed</w:t>
      </w:r>
      <w:r>
        <w:rPr>
          <w:b/>
          <w:sz w:val="22"/>
        </w:rPr>
        <w:t xml:space="preserve">:                m/s        </w:t>
      </w:r>
      <w:r w:rsidR="00AC2342">
        <w:rPr>
          <w:b/>
          <w:sz w:val="22"/>
        </w:rPr>
        <w:t>Rate</w:t>
      </w:r>
      <w:r>
        <w:rPr>
          <w:b/>
          <w:sz w:val="22"/>
        </w:rPr>
        <w:t>:               tph           t</w:t>
      </w:r>
      <w:r w:rsidR="00204D0E">
        <w:rPr>
          <w:b/>
          <w:sz w:val="22"/>
        </w:rPr>
        <w:t>otalizer</w:t>
      </w:r>
      <w:r>
        <w:rPr>
          <w:b/>
          <w:sz w:val="22"/>
        </w:rPr>
        <w:t>:                     tonnes</w:t>
      </w:r>
    </w:p>
    <w:p w14:paraId="723857FA" w14:textId="18FE6882" w:rsidR="00B567BB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</w:p>
    <w:p w14:paraId="7693F9E5" w14:textId="7B5076A3" w:rsidR="00B567BB" w:rsidRPr="00794CFC" w:rsidRDefault="00794CFC" w:rsidP="00794CFC">
      <w:pPr>
        <w:pStyle w:val="ListParagraph"/>
        <w:numPr>
          <w:ilvl w:val="0"/>
          <w:numId w:val="11"/>
        </w:numPr>
        <w:rPr>
          <w:b/>
          <w:sz w:val="22"/>
        </w:rPr>
      </w:pPr>
      <w:r w:rsidRPr="00794CFC">
        <w:rPr>
          <w:b/>
          <w:sz w:val="22"/>
        </w:rPr>
        <w:t>Measurement to be done from 10 to 100% of the Feeder capacity</w:t>
      </w:r>
      <w:r>
        <w:rPr>
          <w:b/>
          <w:sz w:val="22"/>
        </w:rPr>
        <w:t xml:space="preserve"> unless specified in Design Document</w:t>
      </w:r>
      <w:r w:rsidRPr="00794CFC">
        <w:rPr>
          <w:b/>
          <w:sz w:val="22"/>
        </w:rPr>
        <w:t>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509"/>
        <w:gridCol w:w="6035"/>
      </w:tblGrid>
      <w:tr w:rsidR="00B567BB" w14:paraId="4064AE30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E6AB92" w14:textId="721C010D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Length</w:t>
            </w:r>
            <w:r w:rsidR="0077155E">
              <w:rPr>
                <w:b/>
                <w:sz w:val="22"/>
              </w:rPr>
              <w:t xml:space="preserve"> /width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0D0BD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mm.</w:t>
            </w:r>
          </w:p>
        </w:tc>
      </w:tr>
      <w:tr w:rsidR="00B567BB" w14:paraId="32F91386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7B44DF" w14:textId="59E02E6F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speed (Measured with stop </w:t>
            </w:r>
            <w:r w:rsidR="00B91802">
              <w:rPr>
                <w:b/>
                <w:sz w:val="22"/>
              </w:rPr>
              <w:t>clock)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E0C42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</w:tbl>
    <w:p w14:paraId="186EC37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 </w:t>
      </w:r>
    </w:p>
    <w:p w14:paraId="6C4D602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II). </w:t>
      </w:r>
      <w:r>
        <w:rPr>
          <w:b/>
          <w:i/>
          <w:sz w:val="22"/>
          <w:u w:val="single"/>
        </w:rPr>
        <w:t xml:space="preserve">Speed calibration: </w:t>
      </w:r>
      <w:r>
        <w:rPr>
          <w:b/>
          <w:sz w:val="22"/>
        </w:rPr>
        <w:t>Calibrate the speed by entering the actual belt speed when the Drive output is 100%.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3677"/>
        <w:gridCol w:w="3677"/>
        <w:gridCol w:w="4190"/>
      </w:tblGrid>
      <w:tr w:rsidR="00B567BB" w14:paraId="3D50C729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6EB3A6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Drive output in</w:t>
            </w:r>
          </w:p>
          <w:p w14:paraId="04EECE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6E636D" w14:textId="23E9DD23" w:rsidR="00B567BB" w:rsidRDefault="00A80DC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Calculated Speed</w:t>
            </w:r>
          </w:p>
          <w:p w14:paraId="1DE9308E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876E7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Speed</w:t>
            </w:r>
          </w:p>
          <w:p w14:paraId="77F6420C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  <w:tr w:rsidR="00B567BB" w14:paraId="017D656B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F5530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7EF2F0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A87EE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2D1FCC82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876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25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E7B073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91A38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09405FC1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F55B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50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D4CF51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23B0E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4132367C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A6368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75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66A20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23759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0E074A57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611521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7463EA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9C213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</w:tbl>
    <w:p w14:paraId="67BFC43D" w14:textId="77777777" w:rsidR="00E25B86" w:rsidRDefault="00E25B86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4AE5A8" w14:textId="4EDE9F52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lastRenderedPageBreak/>
        <w:t>ROUTINE TEST RECORD FOR WEIGH FEEDER</w:t>
      </w:r>
      <w:r w:rsidR="00DE7468">
        <w:rPr>
          <w:b/>
          <w:u w:val="single"/>
        </w:rPr>
        <w:t>/SCREW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F5173BF" w14:textId="0004329A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III). </w:t>
      </w:r>
      <w:r>
        <w:rPr>
          <w:b/>
          <w:i/>
          <w:sz w:val="22"/>
          <w:u w:val="single"/>
        </w:rPr>
        <w:t>Load Calibration:</w:t>
      </w:r>
      <w:r>
        <w:rPr>
          <w:b/>
          <w:sz w:val="22"/>
        </w:rPr>
        <w:t xml:space="preserve">   </w:t>
      </w:r>
      <w:r w:rsidR="004F75C3">
        <w:rPr>
          <w:b/>
          <w:sz w:val="22"/>
        </w:rPr>
        <w:t xml:space="preserve">Weight of Calibration </w:t>
      </w:r>
      <w:r>
        <w:rPr>
          <w:b/>
          <w:sz w:val="22"/>
        </w:rPr>
        <w:t>Chain: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862B9A">
        <w:rPr>
          <w:b/>
          <w:sz w:val="22"/>
        </w:rPr>
        <w:tab/>
      </w:r>
      <w:r>
        <w:rPr>
          <w:b/>
          <w:sz w:val="22"/>
        </w:rPr>
        <w:t>Kg/m</w:t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52D24BB0" w14:textId="77777777" w:rsidR="00B567BB" w:rsidRDefault="00B567BB">
      <w:pPr>
        <w:rPr>
          <w:b/>
          <w:sz w:val="22"/>
        </w:rPr>
      </w:pPr>
    </w:p>
    <w:p w14:paraId="68AE8EF4" w14:textId="66AF864E" w:rsidR="00B567BB" w:rsidRDefault="00000000">
      <w:pPr>
        <w:rPr>
          <w:b/>
          <w:i/>
          <w:sz w:val="22"/>
          <w:u w:val="single"/>
        </w:rPr>
      </w:pPr>
      <w:r>
        <w:rPr>
          <w:b/>
          <w:sz w:val="22"/>
        </w:rPr>
        <w:t>IV).</w:t>
      </w:r>
      <w:r>
        <w:rPr>
          <w:b/>
          <w:i/>
          <w:sz w:val="22"/>
        </w:rPr>
        <w:t xml:space="preserve"> </w:t>
      </w:r>
      <w:r>
        <w:rPr>
          <w:b/>
          <w:i/>
          <w:sz w:val="22"/>
          <w:u w:val="single"/>
        </w:rPr>
        <w:t xml:space="preserve">VOLUMETRIC MODE: </w:t>
      </w:r>
    </w:p>
    <w:p w14:paraId="4931D142" w14:textId="77777777" w:rsidR="00DE7468" w:rsidRDefault="00DE7468">
      <w:pPr>
        <w:rPr>
          <w:b/>
          <w:i/>
          <w:sz w:val="22"/>
          <w:u w:val="single"/>
        </w:rPr>
      </w:pPr>
    </w:p>
    <w:p w14:paraId="01655FE9" w14:textId="77777777" w:rsidR="00DE7468" w:rsidRDefault="00DE7468">
      <w:pPr>
        <w:rPr>
          <w:b/>
          <w:sz w:val="22"/>
        </w:rPr>
      </w:pPr>
    </w:p>
    <w:p w14:paraId="0BAF15B0" w14:textId="77777777" w:rsidR="00B567BB" w:rsidRDefault="00B567BB">
      <w:pPr>
        <w:rPr>
          <w:b/>
          <w:sz w:val="22"/>
        </w:rPr>
      </w:pPr>
    </w:p>
    <w:p w14:paraId="574CC09B" w14:textId="77777777" w:rsidR="00B567BB" w:rsidRDefault="00B567BB"/>
    <w:p w14:paraId="3685D340" w14:textId="6AC44DD6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V). </w:t>
      </w:r>
      <w:r>
        <w:rPr>
          <w:b/>
          <w:i/>
          <w:sz w:val="22"/>
          <w:u w:val="single"/>
        </w:rPr>
        <w:t xml:space="preserve">GRAVIMETRIC MODE: </w:t>
      </w:r>
      <w:r w:rsidR="00B91802">
        <w:rPr>
          <w:b/>
          <w:sz w:val="22"/>
        </w:rPr>
        <w:t xml:space="preserve">Operating </w:t>
      </w:r>
      <w:r w:rsidR="00340882">
        <w:rPr>
          <w:b/>
          <w:sz w:val="22"/>
        </w:rPr>
        <w:t>Range:</w:t>
      </w:r>
    </w:p>
    <w:p w14:paraId="47060907" w14:textId="77777777" w:rsidR="00B567BB" w:rsidRDefault="00B567BB">
      <w:pPr>
        <w:rPr>
          <w:b/>
          <w:sz w:val="22"/>
        </w:rPr>
      </w:pPr>
    </w:p>
    <w:tbl>
      <w:tblPr>
        <w:tblW w:w="1094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3"/>
        <w:gridCol w:w="1482"/>
        <w:gridCol w:w="2508"/>
        <w:gridCol w:w="1083"/>
        <w:gridCol w:w="1051"/>
        <w:gridCol w:w="1186"/>
        <w:gridCol w:w="1379"/>
        <w:gridCol w:w="1292"/>
      </w:tblGrid>
      <w:tr w:rsidR="00B567BB" w14:paraId="58593C4E" w14:textId="77777777" w:rsidTr="00D675B7">
        <w:trPr>
          <w:trHeight w:val="415"/>
        </w:trPr>
        <w:tc>
          <w:tcPr>
            <w:tcW w:w="24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5360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Set rate</w:t>
            </w:r>
          </w:p>
          <w:p w14:paraId="70464DE8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5427B34B" w14:textId="77777777" w:rsidR="00B567BB" w:rsidRDefault="00B567BB">
            <w:pPr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162163" w14:textId="7BB14B1F" w:rsidR="00B567BB" w:rsidRDefault="007B2AB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rate</w:t>
            </w:r>
          </w:p>
          <w:p w14:paraId="760B7DF9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31EC9D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        Max        Avg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59CC4" w14:textId="577E415A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</w:t>
            </w:r>
            <w:r w:rsidR="002231ED">
              <w:rPr>
                <w:b/>
                <w:sz w:val="22"/>
              </w:rPr>
              <w:t xml:space="preserve"> in </w:t>
            </w:r>
          </w:p>
          <w:p w14:paraId="42BBE125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B92F65" w14:textId="4D78E89C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Totalizer </w:t>
            </w:r>
            <w:r w:rsidR="00340882">
              <w:rPr>
                <w:b/>
                <w:sz w:val="22"/>
              </w:rPr>
              <w:t>(6</w:t>
            </w:r>
            <w:r>
              <w:rPr>
                <w:b/>
                <w:sz w:val="22"/>
              </w:rPr>
              <w:t xml:space="preserve"> min)</w:t>
            </w: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5BFF33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  <w:p w14:paraId="0F5A024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Error</w:t>
            </w:r>
          </w:p>
        </w:tc>
        <w:tc>
          <w:tcPr>
            <w:tcW w:w="1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5FA7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Current </w:t>
            </w:r>
          </w:p>
          <w:p w14:paraId="65377D0D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O/p</w:t>
            </w:r>
          </w:p>
          <w:p w14:paraId="1CC54E4A" w14:textId="77777777" w:rsidR="00B567BB" w:rsidRDefault="00000000">
            <w:pPr>
              <w:jc w:val="center"/>
            </w:pPr>
            <w:r>
              <w:rPr>
                <w:b/>
                <w:sz w:val="22"/>
              </w:rPr>
              <w:t>mA</w:t>
            </w:r>
          </w:p>
        </w:tc>
      </w:tr>
      <w:tr w:rsidR="00B567BB" w14:paraId="2C21B718" w14:textId="77777777" w:rsidTr="00112C05">
        <w:tc>
          <w:tcPr>
            <w:tcW w:w="244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6B6ADA" w14:textId="77777777" w:rsidR="00B567BB" w:rsidRDefault="00B567BB">
            <w:pPr>
              <w:snapToGrid w:val="0"/>
            </w:pPr>
          </w:p>
        </w:tc>
        <w:tc>
          <w:tcPr>
            <w:tcW w:w="2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F2A54" w14:textId="77777777" w:rsidR="00B567BB" w:rsidRDefault="00B567BB">
            <w:pPr>
              <w:snapToGrid w:val="0"/>
            </w:pPr>
          </w:p>
        </w:tc>
        <w:tc>
          <w:tcPr>
            <w:tcW w:w="10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7992D" w14:textId="77777777" w:rsidR="00B567BB" w:rsidRDefault="00B567BB">
            <w:pPr>
              <w:snapToGrid w:val="0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C4A30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B6CA36" w14:textId="77777777" w:rsidR="00B567BB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Meas.</w:t>
            </w: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784AFE" w14:textId="77777777" w:rsidR="00B567BB" w:rsidRDefault="00B567BB">
            <w:pPr>
              <w:snapToGrid w:val="0"/>
            </w:pPr>
          </w:p>
        </w:tc>
        <w:tc>
          <w:tcPr>
            <w:tcW w:w="12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1AFCA" w14:textId="77777777" w:rsidR="00B567BB" w:rsidRDefault="00B567BB">
            <w:pPr>
              <w:snapToGrid w:val="0"/>
            </w:pPr>
          </w:p>
        </w:tc>
      </w:tr>
      <w:tr w:rsidR="00B567BB" w14:paraId="2A6D37B0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79DDFA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457385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6D9BE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026D4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27ACA3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16D39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C1052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F072B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1510274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FE1BAD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78934A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B756BF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87C790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FFA18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E5679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C36BEF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0A17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1A1CFFB9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C0AE9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F65C67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439FD3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575BA2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634AF7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3FBBF9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B1BE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AE5C2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3A22F45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8B112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1F072A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629233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8F945A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3B3B3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5B1321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9BFA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9CAB8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73DF63A5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05C058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B0D605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0F66C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E73FA8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81D590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EAE4B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55B7AC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73FDE0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</w:tbl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DE9A4" w14:textId="77777777" w:rsidR="00C972E0" w:rsidRDefault="00C972E0">
            <w:pPr>
              <w:snapToGrid w:val="0"/>
              <w:rPr>
                <w:b/>
                <w:sz w:val="22"/>
              </w:rPr>
            </w:pP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126A7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D3080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57F83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EE3BA" w14:textId="77777777" w:rsidR="0024003E" w:rsidRDefault="0024003E">
            <w:pPr>
              <w:snapToGrid w:val="0"/>
              <w:rPr>
                <w:b/>
                <w:sz w:val="22"/>
              </w:rPr>
            </w:pPr>
          </w:p>
          <w:p w14:paraId="04711F1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1D332FCD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84E0451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731C0D4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F53235C" w14:textId="77777777" w:rsidR="006E03BC" w:rsidRDefault="006E03BC">
            <w:pPr>
              <w:snapToGrid w:val="0"/>
              <w:rPr>
                <w:b/>
                <w:sz w:val="22"/>
              </w:rPr>
            </w:pP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>Remarks: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rPr>
          <w:b/>
        </w:rPr>
        <w:t xml:space="preserve"> Instrument Used:</w:t>
      </w:r>
      <w:r>
        <w:rPr>
          <w:b/>
          <w:sz w:val="20"/>
        </w:rPr>
        <w:tab/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rPr>
          <w:b/>
          <w:sz w:val="22"/>
        </w:rPr>
        <w:tab/>
        <w:t xml:space="preserve">     </w:t>
      </w:r>
      <w:r>
        <w:rPr>
          <w:b/>
        </w:rPr>
        <w:t>Tested by:</w:t>
      </w:r>
      <w:r w:rsidR="00340882">
        <w:rPr>
          <w:b/>
        </w:rPr>
        <w:tab/>
        <w:t xml:space="preserve"> </w:t>
      </w:r>
      <w:r w:rsidR="00340882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 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rPr>
          <w:b/>
        </w:rPr>
        <w:tab/>
        <w:t xml:space="preserve">      Date:</w:t>
      </w:r>
      <w:r>
        <w:rPr>
          <w:b/>
        </w:rPr>
        <w:tab/>
      </w:r>
      <w:r w:rsidR="005E1835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(HOD – PDN)       </w:t>
      </w:r>
      <w:r>
        <w:rPr>
          <w:b/>
          <w:sz w:val="22"/>
        </w:rPr>
        <w:t xml:space="preserve">                                                        </w: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0"/>
        </w:rPr>
        <w:tab/>
        <w:t xml:space="preserve">     </w:t>
      </w:r>
      <w:r>
        <w:rPr>
          <w:b/>
        </w:rPr>
        <w:t xml:space="preserve"> 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D675B7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1AAF" w14:textId="77777777" w:rsidR="008059C5" w:rsidRDefault="008059C5" w:rsidP="00AC74B8">
      <w:r>
        <w:separator/>
      </w:r>
    </w:p>
  </w:endnote>
  <w:endnote w:type="continuationSeparator" w:id="0">
    <w:p w14:paraId="25824BA6" w14:textId="77777777" w:rsidR="008059C5" w:rsidRDefault="008059C5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13FC2731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DC29B4">
      <w:rPr>
        <w:rFonts w:ascii="Tahoma" w:hAnsi="Tahoma" w:cs="Tahoma"/>
        <w:b/>
        <w:sz w:val="18"/>
        <w:szCs w:val="20"/>
      </w:rPr>
      <w:t>No. :</w:t>
    </w:r>
    <w:r>
      <w:rPr>
        <w:rFonts w:ascii="Tahoma" w:hAnsi="Tahoma" w:cs="Tahoma"/>
        <w:b/>
        <w:sz w:val="18"/>
        <w:szCs w:val="20"/>
      </w:rPr>
      <w:t xml:space="preserve"> R/PP-05/07-PDN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0C38" w14:textId="77777777" w:rsidR="008059C5" w:rsidRDefault="008059C5" w:rsidP="00AC74B8">
      <w:r>
        <w:separator/>
      </w:r>
    </w:p>
  </w:footnote>
  <w:footnote w:type="continuationSeparator" w:id="0">
    <w:p w14:paraId="58E6E055" w14:textId="77777777" w:rsidR="008059C5" w:rsidRDefault="008059C5" w:rsidP="00AC7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485C35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2216682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CC13246" wp14:editId="5AB28B15">
            <wp:extent cx="262255" cy="119380"/>
            <wp:effectExtent l="0" t="0" r="0" b="0"/>
            <wp:docPr id="122216682" name="Picture 12221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8397A"/>
    <w:rsid w:val="00093A02"/>
    <w:rsid w:val="0009562C"/>
    <w:rsid w:val="0009691C"/>
    <w:rsid w:val="000973C3"/>
    <w:rsid w:val="00112C05"/>
    <w:rsid w:val="00165E3E"/>
    <w:rsid w:val="001735E4"/>
    <w:rsid w:val="001C219E"/>
    <w:rsid w:val="00204D0E"/>
    <w:rsid w:val="002231ED"/>
    <w:rsid w:val="0024003E"/>
    <w:rsid w:val="002539A3"/>
    <w:rsid w:val="00281482"/>
    <w:rsid w:val="00285237"/>
    <w:rsid w:val="00285AD1"/>
    <w:rsid w:val="0029584A"/>
    <w:rsid w:val="002F05EE"/>
    <w:rsid w:val="00340882"/>
    <w:rsid w:val="00352728"/>
    <w:rsid w:val="00374A1A"/>
    <w:rsid w:val="003B3A6E"/>
    <w:rsid w:val="003F13F8"/>
    <w:rsid w:val="00415FCE"/>
    <w:rsid w:val="00490087"/>
    <w:rsid w:val="004A5A68"/>
    <w:rsid w:val="004D5D8A"/>
    <w:rsid w:val="004E60FD"/>
    <w:rsid w:val="004F75C3"/>
    <w:rsid w:val="00584178"/>
    <w:rsid w:val="0059342C"/>
    <w:rsid w:val="005E1835"/>
    <w:rsid w:val="005F2D08"/>
    <w:rsid w:val="005F6A62"/>
    <w:rsid w:val="00612948"/>
    <w:rsid w:val="006146B5"/>
    <w:rsid w:val="006272A9"/>
    <w:rsid w:val="00675601"/>
    <w:rsid w:val="006A1864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B2AB0"/>
    <w:rsid w:val="007E1B83"/>
    <w:rsid w:val="008059C5"/>
    <w:rsid w:val="00853F9E"/>
    <w:rsid w:val="00862B9A"/>
    <w:rsid w:val="0087578F"/>
    <w:rsid w:val="008810D1"/>
    <w:rsid w:val="008839E4"/>
    <w:rsid w:val="008A53CB"/>
    <w:rsid w:val="008F2421"/>
    <w:rsid w:val="00923A4C"/>
    <w:rsid w:val="00944D46"/>
    <w:rsid w:val="0097023E"/>
    <w:rsid w:val="009967F1"/>
    <w:rsid w:val="009A5DB9"/>
    <w:rsid w:val="009B0D99"/>
    <w:rsid w:val="009B641E"/>
    <w:rsid w:val="009F7CD4"/>
    <w:rsid w:val="00A1467A"/>
    <w:rsid w:val="00A80DC7"/>
    <w:rsid w:val="00AB0E02"/>
    <w:rsid w:val="00AC2342"/>
    <w:rsid w:val="00AC74B8"/>
    <w:rsid w:val="00AD408D"/>
    <w:rsid w:val="00AE0110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D36889"/>
    <w:rsid w:val="00D675B7"/>
    <w:rsid w:val="00DA5B13"/>
    <w:rsid w:val="00DB4C9B"/>
    <w:rsid w:val="00DB7C18"/>
    <w:rsid w:val="00DC29B4"/>
    <w:rsid w:val="00DE7468"/>
    <w:rsid w:val="00E11D61"/>
    <w:rsid w:val="00E25B86"/>
    <w:rsid w:val="00EC26C9"/>
    <w:rsid w:val="00EC5F92"/>
    <w:rsid w:val="00F40E5B"/>
    <w:rsid w:val="00F513EE"/>
    <w:rsid w:val="00FB05BD"/>
    <w:rsid w:val="00FB150E"/>
    <w:rsid w:val="00FB388F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106</cp:revision>
  <cp:lastPrinted>2015-12-09T12:35:00Z</cp:lastPrinted>
  <dcterms:created xsi:type="dcterms:W3CDTF">2024-11-15T05:57:00Z</dcterms:created>
  <dcterms:modified xsi:type="dcterms:W3CDTF">2025-02-28T09:50:00Z</dcterms:modified>
</cp:coreProperties>
</file>