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02ACC6" w14:textId="77777777" w:rsidR="00D35131" w:rsidRDefault="00000000">
      <w:pPr>
        <w:jc w:val="center"/>
        <w:rPr>
          <w:b/>
          <w:sz w:val="26"/>
        </w:rPr>
      </w:pPr>
      <w:r>
        <w:rPr>
          <w:b/>
          <w:sz w:val="26"/>
        </w:rPr>
        <w:t>TEST RECORD FOR TRIP SAFE</w:t>
      </w:r>
    </w:p>
    <w:p w14:paraId="7BAB0344" w14:textId="77777777" w:rsidR="00D35131" w:rsidRDefault="00D35131">
      <w:pPr>
        <w:jc w:val="center"/>
        <w:rPr>
          <w:b/>
          <w:sz w:val="26"/>
        </w:rPr>
      </w:pPr>
    </w:p>
    <w:p w14:paraId="6AA931A6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7E2A782" w14:textId="34C04402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JOB OR</w:t>
      </w:r>
      <w:r w:rsidR="00B2774C">
        <w:rPr>
          <w:b/>
          <w:sz w:val="22"/>
        </w:rPr>
        <w:t>D</w:t>
      </w:r>
      <w:r>
        <w:rPr>
          <w:b/>
          <w:sz w:val="22"/>
        </w:rPr>
        <w:t>ER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4D41303E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CUSTOMER:</w:t>
      </w:r>
    </w:p>
    <w:p w14:paraId="58E4AAD7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577ADEA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TRIPSAFE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LOAD CELL:</w:t>
      </w:r>
    </w:p>
    <w:p w14:paraId="1FBCCA1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28A1C640" w14:textId="1AAFD4A0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 xml:space="preserve">MODEL </w:t>
      </w:r>
      <w:r w:rsidR="00861E1B">
        <w:rPr>
          <w:b/>
          <w:sz w:val="22"/>
        </w:rPr>
        <w:t>NO.: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MODEL </w:t>
      </w:r>
      <w:r w:rsidR="00861E1B">
        <w:rPr>
          <w:b/>
          <w:sz w:val="22"/>
        </w:rPr>
        <w:t>NO.:</w:t>
      </w:r>
    </w:p>
    <w:p w14:paraId="613F3C52" w14:textId="3E71FEB3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 xml:space="preserve">SERIAL </w:t>
      </w:r>
      <w:r w:rsidR="00861E1B">
        <w:rPr>
          <w:b/>
          <w:sz w:val="22"/>
        </w:rPr>
        <w:t>NO.: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SERIAL </w:t>
      </w:r>
      <w:r w:rsidR="00861E1B">
        <w:rPr>
          <w:b/>
          <w:sz w:val="22"/>
        </w:rPr>
        <w:t>NO.:</w:t>
      </w:r>
    </w:p>
    <w:p w14:paraId="51FA0309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F5343A9" w14:textId="275674A1" w:rsidR="00D35131" w:rsidRDefault="003A5DED" w:rsidP="00BD1847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Linearity Test</w:t>
      </w:r>
      <w:r w:rsidR="00861E1B">
        <w:rPr>
          <w:b/>
          <w:sz w:val="22"/>
        </w:rPr>
        <w:t>:</w:t>
      </w:r>
    </w:p>
    <w:p w14:paraId="3857B0F7" w14:textId="77777777" w:rsidR="00D35131" w:rsidRDefault="00D35131">
      <w:pPr>
        <w:tabs>
          <w:tab w:val="left" w:pos="1200"/>
        </w:tabs>
        <w:jc w:val="center"/>
        <w:rPr>
          <w:b/>
          <w:sz w:val="22"/>
        </w:rPr>
      </w:pPr>
    </w:p>
    <w:tbl>
      <w:tblPr>
        <w:tblW w:w="781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926"/>
        <w:gridCol w:w="1521"/>
        <w:gridCol w:w="1165"/>
        <w:gridCol w:w="2302"/>
        <w:gridCol w:w="1903"/>
      </w:tblGrid>
      <w:tr w:rsidR="004F2792" w14:paraId="42277376" w14:textId="77777777" w:rsidTr="008308F7">
        <w:trPr>
          <w:trHeight w:val="721"/>
        </w:trPr>
        <w:tc>
          <w:tcPr>
            <w:tcW w:w="9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2CD644" w14:textId="77777777" w:rsidR="004F2792" w:rsidRDefault="004F2792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SL.NO.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249CB6" w14:textId="1BE6C49E" w:rsidR="004F2792" w:rsidRDefault="004F2792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LOAD ON LOAD CELL </w:t>
            </w:r>
          </w:p>
          <w:p w14:paraId="4D9CB9D3" w14:textId="1E3F64D2" w:rsidR="004F2792" w:rsidRDefault="004F2792" w:rsidP="005773F6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5FCE51" w14:textId="195872FA" w:rsidR="004F2792" w:rsidRDefault="0080516A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LOADCELL </w:t>
            </w:r>
            <w:r w:rsidR="005773F6">
              <w:rPr>
                <w:b/>
                <w:sz w:val="22"/>
              </w:rPr>
              <w:t>OUTPUT mV</w:t>
            </w:r>
            <w:r w:rsidR="001F0384">
              <w:rPr>
                <w:b/>
                <w:sz w:val="22"/>
              </w:rPr>
              <w:t xml:space="preserve"> </w:t>
            </w:r>
          </w:p>
        </w:tc>
        <w:tc>
          <w:tcPr>
            <w:tcW w:w="1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ACD6C" w14:textId="7A97C83E" w:rsidR="004F2792" w:rsidRDefault="004F2792" w:rsidP="005773F6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LEVEL OF LEDS</w:t>
            </w:r>
          </w:p>
        </w:tc>
      </w:tr>
      <w:tr w:rsidR="004F2792" w14:paraId="6648159C" w14:textId="77777777" w:rsidTr="008308F7">
        <w:trPr>
          <w:trHeight w:val="343"/>
        </w:trPr>
        <w:tc>
          <w:tcPr>
            <w:tcW w:w="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55DCA" w14:textId="77777777" w:rsidR="004F2792" w:rsidRDefault="004F2792">
            <w:pPr>
              <w:snapToGrid w:val="0"/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6C0C1C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198696" w14:textId="6C1CD2C5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mV</w:t>
            </w:r>
          </w:p>
        </w:tc>
        <w:tc>
          <w:tcPr>
            <w:tcW w:w="23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76E63" w14:textId="77777777" w:rsidR="004F2792" w:rsidRDefault="004F2792">
            <w:pPr>
              <w:snapToGrid w:val="0"/>
            </w:pPr>
          </w:p>
        </w:tc>
        <w:tc>
          <w:tcPr>
            <w:tcW w:w="1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2ACB2" w14:textId="77777777" w:rsidR="004F2792" w:rsidRDefault="004F2792">
            <w:pPr>
              <w:snapToGrid w:val="0"/>
            </w:pPr>
          </w:p>
        </w:tc>
      </w:tr>
      <w:tr w:rsidR="004F2792" w14:paraId="6CBEF5BB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71DFB4" w14:textId="715C9274" w:rsidR="004F2792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FFB06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6DC7C1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F9A472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69F6E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64CFFA42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676506" w14:textId="076B59EA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9B48B5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41241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11719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0CB9D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3F7A8359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BB5795" w14:textId="3C651D88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1BD361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8931CA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47EE78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4547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79AE3BBA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B09D1D" w14:textId="0E2AB4BD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883AED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9645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9A8FE7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F8356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460E8AF6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1DC24A" w14:textId="0F8C6EDC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B3889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8CF947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43F780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ADA1E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2A841BD3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67652A" w14:textId="1985B9C1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0E8A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0B2EC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0D9043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40E44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74E5FEAB" w14:textId="77777777" w:rsidR="00D35131" w:rsidRDefault="00D35131">
      <w:pPr>
        <w:tabs>
          <w:tab w:val="left" w:pos="1200"/>
        </w:tabs>
        <w:jc w:val="center"/>
      </w:pPr>
    </w:p>
    <w:p w14:paraId="3667CA27" w14:textId="234E4AFC" w:rsidR="00D35131" w:rsidRDefault="00000000">
      <w:pPr>
        <w:tabs>
          <w:tab w:val="left" w:pos="825"/>
        </w:tabs>
        <w:rPr>
          <w:b/>
        </w:rPr>
      </w:pPr>
      <w:r>
        <w:rPr>
          <w:b/>
          <w:sz w:val="22"/>
        </w:rPr>
        <w:t xml:space="preserve">               </w:t>
      </w:r>
      <w:r>
        <w:rPr>
          <w:b/>
        </w:rPr>
        <w:t>Percentage of error</w:t>
      </w:r>
      <w:r w:rsidR="00746B04">
        <w:rPr>
          <w:b/>
        </w:rPr>
        <w:t xml:space="preserve"> for the Trip</w:t>
      </w:r>
      <w:r w:rsidR="005E7636">
        <w:rPr>
          <w:b/>
        </w:rPr>
        <w:t xml:space="preserve"> Level</w:t>
      </w:r>
      <w:r>
        <w:rPr>
          <w:b/>
        </w:rPr>
        <w:t>:</w:t>
      </w:r>
    </w:p>
    <w:p w14:paraId="46C30087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41F80406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  PF Contact for Healthy / Over Load:</w:t>
      </w:r>
    </w:p>
    <w:p w14:paraId="62BF30D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5BC2BAEB" w14:textId="587CAA4E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  Lamp indication / LED </w:t>
      </w:r>
      <w:r w:rsidR="00F37D17">
        <w:rPr>
          <w:b/>
        </w:rPr>
        <w:t>annunciation as</w:t>
      </w:r>
      <w:r>
        <w:rPr>
          <w:b/>
        </w:rPr>
        <w:t xml:space="preserve"> applicable:</w:t>
      </w:r>
    </w:p>
    <w:p w14:paraId="5889B664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      </w:t>
      </w:r>
    </w:p>
    <w:p w14:paraId="3626FF2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Instrument Used:</w:t>
      </w:r>
    </w:p>
    <w:p w14:paraId="4FA12616" w14:textId="77777777" w:rsidR="008308F7" w:rsidRDefault="008308F7">
      <w:pPr>
        <w:tabs>
          <w:tab w:val="left" w:pos="450"/>
        </w:tabs>
        <w:rPr>
          <w:b/>
        </w:rPr>
      </w:pPr>
    </w:p>
    <w:p w14:paraId="30282C84" w14:textId="3DFF6A6D" w:rsidR="008308F7" w:rsidRDefault="008308F7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NOTE: Ensure that the Jumper/Shorting as per the Required Underload/Overload </w:t>
      </w:r>
    </w:p>
    <w:p w14:paraId="11187449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</w:p>
    <w:p w14:paraId="7231CF8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</w:t>
      </w:r>
    </w:p>
    <w:p w14:paraId="7BF4A63E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Tested by:</w:t>
      </w:r>
      <w:r>
        <w:rPr>
          <w:b/>
        </w:rPr>
        <w:tab/>
        <w:t xml:space="preserve">         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39A9E1E" w14:textId="77777777" w:rsidR="00D35131" w:rsidRDefault="00000000">
      <w:pPr>
        <w:tabs>
          <w:tab w:val="left" w:pos="450"/>
        </w:tabs>
        <w:rPr>
          <w:b/>
          <w:sz w:val="20"/>
        </w:rPr>
      </w:pPr>
      <w:r>
        <w:rPr>
          <w:b/>
        </w:rPr>
        <w:t xml:space="preserve">              Date: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(HOD – PDN)</w:t>
      </w:r>
    </w:p>
    <w:p w14:paraId="0DB0E002" w14:textId="77777777" w:rsidR="00D35131" w:rsidRDefault="00000000">
      <w:pPr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558E70FC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4915F98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80D2135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F8237CF" w14:textId="77777777" w:rsidR="00D35131" w:rsidRDefault="00D35131">
      <w:pPr>
        <w:jc w:val="center"/>
        <w:rPr>
          <w:b/>
          <w:sz w:val="26"/>
        </w:rPr>
      </w:pPr>
    </w:p>
    <w:sectPr w:rsidR="00D35131" w:rsidSect="00C6435D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FF2C" w14:textId="77777777" w:rsidR="00BF1AAA" w:rsidRDefault="00BF1AAA" w:rsidP="00DB7492">
      <w:r>
        <w:separator/>
      </w:r>
    </w:p>
  </w:endnote>
  <w:endnote w:type="continuationSeparator" w:id="0">
    <w:p w14:paraId="5F5CF15D" w14:textId="77777777" w:rsidR="00BF1AAA" w:rsidRDefault="00BF1AAA" w:rsidP="00DB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076F" w14:textId="09A2291A" w:rsidR="00DB7492" w:rsidRDefault="00DB7492" w:rsidP="00DB7492">
    <w:pPr>
      <w:ind w:left="5760" w:firstLine="720"/>
      <w:rPr>
        <w:b/>
        <w:sz w:val="26"/>
      </w:rPr>
    </w:pPr>
    <w:r>
      <w:rPr>
        <w:rFonts w:ascii="Tahoma" w:hAnsi="Tahoma" w:cs="Tahoma"/>
        <w:b/>
        <w:sz w:val="18"/>
        <w:szCs w:val="20"/>
      </w:rPr>
      <w:t>Form No.  : R/PP-05/10-PDN REV 02 Pg 1 of 1</w:t>
    </w:r>
  </w:p>
  <w:p w14:paraId="5BD68B91" w14:textId="16B3C53B" w:rsidR="00DB7492" w:rsidRDefault="00DB7492">
    <w:pPr>
      <w:pStyle w:val="Footer"/>
    </w:pPr>
  </w:p>
  <w:p w14:paraId="5A5DDF34" w14:textId="77777777" w:rsidR="00DB7492" w:rsidRDefault="00DB7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95E9" w14:textId="77777777" w:rsidR="00BF1AAA" w:rsidRDefault="00BF1AAA" w:rsidP="00DB7492">
      <w:r>
        <w:separator/>
      </w:r>
    </w:p>
  </w:footnote>
  <w:footnote w:type="continuationSeparator" w:id="0">
    <w:p w14:paraId="1FE6CF97" w14:textId="77777777" w:rsidR="00BF1AAA" w:rsidRDefault="00BF1AAA" w:rsidP="00DB7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1586D"/>
    <w:rsid w:val="000820D6"/>
    <w:rsid w:val="000D1A12"/>
    <w:rsid w:val="001F0384"/>
    <w:rsid w:val="002D518A"/>
    <w:rsid w:val="002E39D8"/>
    <w:rsid w:val="003A5DED"/>
    <w:rsid w:val="003D0198"/>
    <w:rsid w:val="003D081D"/>
    <w:rsid w:val="004F2792"/>
    <w:rsid w:val="00520CE5"/>
    <w:rsid w:val="00544E51"/>
    <w:rsid w:val="005773F6"/>
    <w:rsid w:val="005E7636"/>
    <w:rsid w:val="006B65C7"/>
    <w:rsid w:val="00737C13"/>
    <w:rsid w:val="00746B04"/>
    <w:rsid w:val="0080516A"/>
    <w:rsid w:val="00805EB0"/>
    <w:rsid w:val="008308F7"/>
    <w:rsid w:val="00861E1B"/>
    <w:rsid w:val="00897756"/>
    <w:rsid w:val="00917D20"/>
    <w:rsid w:val="009E5AE0"/>
    <w:rsid w:val="00A704DA"/>
    <w:rsid w:val="00AC578F"/>
    <w:rsid w:val="00B2774C"/>
    <w:rsid w:val="00BD1847"/>
    <w:rsid w:val="00BF1AAA"/>
    <w:rsid w:val="00C6435D"/>
    <w:rsid w:val="00CB74ED"/>
    <w:rsid w:val="00D35131"/>
    <w:rsid w:val="00DB7492"/>
    <w:rsid w:val="00E752D1"/>
    <w:rsid w:val="00F3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49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49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232F9-A52D-4322-9FD4-F8BD95F02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27</cp:revision>
  <cp:lastPrinted>2015-12-09T12:35:00Z</cp:lastPrinted>
  <dcterms:created xsi:type="dcterms:W3CDTF">2024-11-15T06:06:00Z</dcterms:created>
  <dcterms:modified xsi:type="dcterms:W3CDTF">2025-01-08T11:18:00Z</dcterms:modified>
</cp:coreProperties>
</file>