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1E296D06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</w:t>
      </w:r>
      <w:proofErr w:type="gramStart"/>
      <w:r>
        <w:t xml:space="preserve">No: </w:t>
      </w:r>
      <w:r w:rsidR="00B81443">
        <w:t/>
      </w:r>
      <w:proofErr w:type="gramEnd"/>
      <w:r w:rsidR="00B81443">
        <w:t/>
      </w:r>
      <w:r>
        <w:tab/>
      </w:r>
      <w:r>
        <w:tab/>
      </w:r>
      <w:r>
        <w:tab/>
      </w:r>
      <w:r>
        <w:tab/>
      </w:r>
      <w:r>
        <w:tab/>
        <w:t xml:space="preserve">CUSTOMER </w:t>
      </w:r>
      <w:proofErr w:type="gramStart"/>
      <w:r>
        <w:t>NAME: </w:t>
      </w:r>
      <w:proofErr w:type="spellStart"/>
      <w:proofErr w:type="gramEnd"/>
      <w:r>
        <w:t/>
      </w:r>
      <w:proofErr w:type="spellEnd"/>
      <w:r>
        <w:t/>
      </w:r>
    </w:p>
    <w:p w14:paraId="41E22D8E" w14:textId="48C08E8C" w:rsidR="00960E84" w:rsidRPr="0087658F" w:rsidRDefault="00000000">
      <w:pPr>
        <w:tabs>
          <w:tab w:val="left" w:pos="1200"/>
        </w:tabs>
        <w:rPr>
          <w:b/>
          <w:sz w:val="22"/>
        </w:rPr>
      </w:pPr>
      <w:proofErr w:type="gramStart"/>
      <w:r>
        <w:t>CAPACITY :</w:t>
      </w:r>
      <w:proofErr w:type="gramEnd"/>
      <w:r>
        <w:tab/>
        <w:t/>
      </w:r>
      <w:proofErr w:type="gramStart"/>
      <w:r>
        <w:t/>
      </w:r>
      <w:r w:rsidR="00B81443">
        <w:t xml:space="preserve">   </w:t>
      </w:r>
      <w:proofErr w:type="gramEnd"/>
      <w:r w:rsidR="00B81443">
        <w:t xml:space="preserve">          </w:t>
      </w:r>
      <w:r>
        <w:tab/>
      </w:r>
      <w:r>
        <w:tab/>
      </w:r>
      <w:r w:rsidR="009D122C">
        <w:t xml:space="preserve">           </w:t>
      </w:r>
      <w:r>
        <w:t xml:space="preserve">CONVEYOR </w:t>
      </w:r>
      <w:proofErr w:type="gramStart"/>
      <w:r>
        <w:t>NO</w:t>
      </w:r>
      <w:r w:rsidR="00B81443">
        <w:t xml:space="preserve"> </w:t>
      </w:r>
      <w:r>
        <w:t>:</w:t>
      </w:r>
      <w:proofErr w:type="gramEnd"/>
      <w:r>
        <w:t xml:space="preserve"> </w:t>
      </w:r>
      <w:proofErr w:type="spellStart"/>
      <w:r>
        <w:t/>
      </w:r>
      <w:proofErr w:type="spellEnd"/>
      <w:r>
        <w:t/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 </w:t>
            </w:r>
            <w:r>
              <w:br/>
              <w:t>Serial No: </w:t>
            </w:r>
            <w:r>
              <w:br/>
              <w:t>S/W Version: </w:t>
            </w:r>
            <w:r>
              <w:br/>
            </w:r>
            <w:r>
              <w:br/>
              <w:t>REMOTE:</w:t>
            </w:r>
            <w:r>
              <w:br/>
              <w:t>Model No: </w:t>
            </w:r>
            <w:r>
              <w:br/>
              <w:t>Serial No: 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9ADE083" w14:textId="77777777" w:rsidR="00FB725D" w:rsidRDefault="00000000">
            <w:r>
              <w:t>Model No: </w:t>
            </w:r>
            <w:r>
              <w:br/>
            </w:r>
            <w:r>
              <w:br/>
              <w:t>Serial No:</w:t>
            </w:r>
            <w:r>
              <w:br/>
              <w:t>1) LC1-003</w:t>
            </w:r>
            <w:r>
              <w:br/>
              <w:t>2) LC2-003</w:t>
            </w:r>
            <w:r>
              <w:br/>
              <w:t>3) LC3-003</w:t>
            </w:r>
            <w:r>
              <w:br/>
              <w:t>4) LC4-003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 </w:t>
            </w:r>
            <w:r>
              <w:br/>
              <w:t>Serial No: 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 </w:t>
            </w:r>
            <w:r>
              <w:br/>
              <w:t>Serial No: </w:t>
            </w:r>
            <w:r>
              <w:br/>
            </w:r>
            <w:r>
              <w:br/>
              <w:t>Model No: </w:t>
            </w:r>
            <w:r>
              <w:br/>
              <w:t>Serial No: </w:t>
            </w:r>
            <w:r>
              <w:br/>
            </w:r>
            <w:r>
              <w:br/>
              <w:t>Model No: </w:t>
            </w:r>
            <w:r>
              <w:br/>
              <w:t>Serial No: 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 </w:t>
            </w:r>
            <w:r>
              <w:br/>
              <w:t>Serial No: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 xml:space="preserve">Neutral &amp; Earth, Line &amp; Earth                </w:t>
            </w:r>
            <w:proofErr w:type="gramStart"/>
            <w:r>
              <w:t xml:space="preserve">  :</w:t>
            </w:r>
            <w:proofErr w:type="gramEnd"/>
            <w:r>
              <w:t xml:space="preserve">   </w:t>
            </w:r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>
            <w:r>
              <w:t/>
            </w:r>
          </w:p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>
            <w:r>
              <w:t/>
            </w:r>
          </w:p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>
            <w:r>
              <w:t/>
            </w:r>
          </w:p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t> 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t> 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>
            <w:r>
              <w:t/>
            </w:r>
          </w:p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>
            <w:r>
              <w:t/>
            </w:r>
          </w:p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>
            <w:r>
              <w:t/>
            </w:r>
          </w:p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>
            <w:r>
              <w:t/>
            </w:r>
          </w:p>
        </w:tc>
      </w:tr>
    </w:tbl>
    <w:p w14:paraId="162B2136" w14:textId="77777777" w:rsidR="009D122C" w:rsidRDefault="00000000">
      <w:r>
        <w:tab/>
      </w:r>
    </w:p>
    <w:p w14:paraId="0A667ED8" w14:textId="0FA5E146" w:rsidR="0087658F" w:rsidRDefault="00000000" w:rsidP="009D122C">
      <w:pPr>
        <w:rPr>
          <w:b/>
          <w:sz w:val="22"/>
        </w:rPr>
      </w:pPr>
      <w:r>
        <w:t>Resolution:</w:t>
      </w:r>
      <w:r w:rsidR="00F65A19">
        <w:t xml:space="preserve"> </w:t>
      </w:r>
      <w:proofErr w:type="gramStart"/>
      <w:r w:rsidR="00F65A19">
        <w:t xml:space="preserve">          </w:t>
      </w:r>
      <w:r>
        <w:t xml:space="preserve"> L: </w:t>
      </w:r>
      <w:proofErr w:type="spellStart"/>
      <w:proofErr w:type="gramEnd"/>
      <w:r>
        <w:t/>
      </w:r>
      <w:proofErr w:type="spellEnd"/>
      <w:proofErr w:type="gramStart"/>
      <w:r>
        <w:t xml:space="preserve">   </w:t>
      </w:r>
      <w:proofErr w:type="gramEnd"/>
      <w:r>
        <w:t xml:space="preserve">       S: </w:t>
      </w:r>
      <w:proofErr w:type="gramStart"/>
      <w:r>
        <w:t xml:space="preserve">   </w:t>
      </w:r>
      <w:proofErr w:type="gramEnd"/>
      <w:r>
        <w:t xml:space="preserve">       r: </w:t>
      </w:r>
      <w:proofErr w:type="gramStart"/>
      <w:r>
        <w:t xml:space="preserve">   </w:t>
      </w:r>
      <w:proofErr w:type="gramEnd"/>
      <w:r>
        <w:t xml:space="preserve">       t: </w:t>
      </w:r>
      <w:r>
        <w:tab/>
      </w:r>
      <w:r>
        <w:rPr>
          <w:b/>
          <w:sz w:val="22"/>
        </w:rP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396A9505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ABAD06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A53B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D295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21652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CF5E08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844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10AC3499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514A7921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17AF" w14:textId="77777777" w:rsidR="00FB725D" w:rsidRDefault="00FB725D">
            <w:r>
              <w:t/>
            </w:r>
          </w:p>
        </w:tc>
      </w:tr>
      <w:tr w:rsidR="00960E84" w14:paraId="19DF8A1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746B0" w14:textId="77777777" w:rsidR="00FB725D" w:rsidRDefault="00FB725D">
            <w:r>
              <w:t/>
            </w:r>
          </w:p>
        </w:tc>
      </w:tr>
      <w:tr w:rsidR="00960E84" w14:paraId="244FE9F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DD84" w14:textId="77777777" w:rsidR="00FB725D" w:rsidRDefault="00FB725D">
            <w:r>
              <w:t/>
            </w:r>
          </w:p>
        </w:tc>
      </w:tr>
      <w:tr w:rsidR="00960E84" w14:paraId="2CC986C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8A473" w14:textId="77777777" w:rsidR="00FB725D" w:rsidRDefault="00FB725D">
            <w:r>
              <w:t/>
            </w:r>
          </w:p>
        </w:tc>
      </w:tr>
      <w:tr w:rsidR="00960E84" w14:paraId="63E693E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FB098" w14:textId="77777777" w:rsidR="00FB725D" w:rsidRDefault="00FB725D">
            <w:r>
              <w:t/>
            </w:r>
          </w:p>
        </w:tc>
      </w:tr>
      <w:tr w:rsidR="00960E84" w14:paraId="45716B2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E894" w14:textId="77777777" w:rsidR="00FB725D" w:rsidRDefault="00FB725D">
            <w:r>
              <w:t/>
            </w:r>
          </w:p>
        </w:tc>
      </w:tr>
      <w:tr w:rsidR="00960E84" w14:paraId="0AD51DD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CF739" w14:textId="77777777" w:rsidR="00FB725D" w:rsidRDefault="00FB725D">
            <w:r>
              <w:t/>
            </w:r>
          </w:p>
        </w:tc>
      </w:tr>
      <w:tr w:rsidR="00960E84" w14:paraId="75C24E8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39971" w14:textId="77777777" w:rsidR="00FB725D" w:rsidRDefault="00FB725D">
            <w:r>
              <w:t/>
            </w:r>
          </w:p>
        </w:tc>
      </w:tr>
      <w:tr w:rsidR="00960E84" w14:paraId="0EFA70A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14B17" w14:textId="77777777" w:rsidR="00FB725D" w:rsidRDefault="00FB725D">
            <w:r>
              <w:t/>
            </w:r>
          </w:p>
        </w:tc>
      </w:tr>
      <w:tr w:rsidR="00960E84" w14:paraId="34C4E7BB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B8974" w14:textId="77777777" w:rsidR="00FB725D" w:rsidRDefault="00FB725D">
            <w:r>
              <w:t/>
            </w:r>
          </w:p>
        </w:tc>
      </w:tr>
      <w:tr w:rsidR="00960E84" w14:paraId="17F73366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AB1E4" w14:textId="77777777" w:rsidR="00FB725D" w:rsidRDefault="00FB725D">
            <w:r>
              <w:t/>
            </w:r>
          </w:p>
        </w:tc>
      </w:tr>
    </w:tbl>
    <w:p w14:paraId="78C38CB2" w14:textId="77777777" w:rsidR="00B81443" w:rsidRDefault="00B81443"/>
    <w:p w14:paraId="07EC5502" w14:textId="1C48FE47" w:rsidR="00B81443" w:rsidRPr="00B81443" w:rsidRDefault="00000000">
      <w:r>
        <w:t xml:space="preserve">Instrument </w:t>
      </w:r>
      <w:proofErr w:type="gramStart"/>
      <w:r>
        <w:t>Used: </w:t>
      </w:r>
      <w:proofErr w:type="spellStart"/>
      <w:proofErr w:type="gramEnd"/>
      <w:r>
        <w:t/>
      </w:r>
      <w:proofErr w:type="spellEnd"/>
      <w:r>
        <w:t/>
      </w:r>
    </w:p>
    <w:p w14:paraId="28C45252" w14:textId="1E1F70BC" w:rsidR="00960E84" w:rsidRPr="009D122C" w:rsidRDefault="00000000" w:rsidP="009D122C">
      <w:pPr>
        <w:ind w:hanging="57"/>
      </w:pPr>
      <w:r>
        <w:t xml:space="preserve"> Tested </w:t>
      </w:r>
      <w:proofErr w:type="gramStart"/>
      <w:r>
        <w:t>by:</w:t>
      </w:r>
      <w:r w:rsidR="00B81443">
        <w:t xml:space="preserve"> </w:t>
      </w:r>
      <w:proofErr w:type="gramEnd"/>
      <w:r w:rsidR="00B81443">
        <w:t/>
      </w:r>
      <w:r>
        <w:tab/>
      </w:r>
      <w:r>
        <w:tab/>
      </w:r>
      <w:r>
        <w:tab/>
      </w:r>
      <w:r>
        <w:tab/>
      </w:r>
      <w:r w:rsidR="009D122C">
        <w:t xml:space="preserve">               </w:t>
      </w:r>
      <w:r>
        <w:t>Approved by: </w:t>
      </w:r>
    </w:p>
    <w:p w14:paraId="4F664850" w14:textId="37349159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proofErr w:type="gramStart"/>
      <w:r>
        <w:t>Date:</w:t>
      </w:r>
      <w:r w:rsidR="00B81443">
        <w:t xml:space="preserve"> </w:t>
      </w:r>
      <w:proofErr w:type="gramEnd"/>
      <w:r w:rsidR="00B81443">
        <w:t/>
      </w:r>
      <w:r>
        <w:tab/>
      </w:r>
      <w:r>
        <w:tab/>
      </w:r>
      <w:r>
        <w:tab/>
      </w:r>
      <w:r>
        <w:tab/>
      </w:r>
      <w:r>
        <w:tab/>
      </w:r>
      <w:r w:rsidR="009D122C">
        <w:t xml:space="preserve">            </w:t>
      </w:r>
      <w:proofErr w:type="gramStart"/>
      <w:r w:rsidR="009D122C">
        <w:t xml:space="preserve">   </w:t>
      </w:r>
      <w:r>
        <w:t>(</w:t>
      </w:r>
      <w:proofErr w:type="gramEnd"/>
      <w:r>
        <w:t>HOD - PDN)</w:t>
      </w:r>
    </w:p>
    <w:sectPr w:rsidR="00960E84" w:rsidSect="009D12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CD4EB" w14:textId="77777777" w:rsidR="004B0FD7" w:rsidRDefault="004B0FD7" w:rsidP="000A1A9C">
      <w:r>
        <w:separator/>
      </w:r>
    </w:p>
  </w:endnote>
  <w:endnote w:type="continuationSeparator" w:id="0">
    <w:p w14:paraId="5B278609" w14:textId="77777777" w:rsidR="004B0FD7" w:rsidRDefault="004B0FD7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18FD4" w14:textId="77777777" w:rsidR="004B0FD7" w:rsidRDefault="004B0FD7" w:rsidP="000A1A9C">
      <w:r>
        <w:separator/>
      </w:r>
    </w:p>
  </w:footnote>
  <w:footnote w:type="continuationSeparator" w:id="0">
    <w:p w14:paraId="6A6F8C68" w14:textId="77777777" w:rsidR="004B0FD7" w:rsidRDefault="004B0FD7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F05EE"/>
    <w:rsid w:val="002F626A"/>
    <w:rsid w:val="00366909"/>
    <w:rsid w:val="003B3A6E"/>
    <w:rsid w:val="00475EBE"/>
    <w:rsid w:val="004B0FD7"/>
    <w:rsid w:val="004E625A"/>
    <w:rsid w:val="005018F0"/>
    <w:rsid w:val="00553FD6"/>
    <w:rsid w:val="00583F13"/>
    <w:rsid w:val="00592DF4"/>
    <w:rsid w:val="005B2D97"/>
    <w:rsid w:val="00621796"/>
    <w:rsid w:val="00656825"/>
    <w:rsid w:val="00694FBD"/>
    <w:rsid w:val="006B3B54"/>
    <w:rsid w:val="007E4E45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122C"/>
    <w:rsid w:val="009D27CE"/>
    <w:rsid w:val="00A03AA8"/>
    <w:rsid w:val="00A3554F"/>
    <w:rsid w:val="00AC5A11"/>
    <w:rsid w:val="00B34157"/>
    <w:rsid w:val="00B403D5"/>
    <w:rsid w:val="00B81443"/>
    <w:rsid w:val="00B91EE2"/>
    <w:rsid w:val="00BA66D9"/>
    <w:rsid w:val="00C358F9"/>
    <w:rsid w:val="00C36DD0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43</cp:revision>
  <cp:lastPrinted>2024-11-26T10:48:00Z</cp:lastPrinted>
  <dcterms:created xsi:type="dcterms:W3CDTF">2024-11-14T09:45:00Z</dcterms:created>
  <dcterms:modified xsi:type="dcterms:W3CDTF">2026-09-14T19:09:00Z</dcterms:modified>
</cp:coreProperties>
</file>