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</w:t>
      </w:r>
      <w:proofErr w:type="gramStart"/>
      <w:r>
        <w:rPr>
          <w:b/>
          <w:sz w:val="22"/>
        </w:rPr>
        <w:t xml:space="preserve">SYSTEM </w:t>
      </w:r>
      <w:r w:rsidR="001F3624">
        <w:rPr>
          <w:b/>
          <w:sz w:val="22"/>
        </w:rPr>
        <w:t xml:space="preserve"> :</w:t>
      </w:r>
      <w:proofErr w:type="gramEnd"/>
    </w:p>
    <w:p w14:paraId="1BF48664" w14:textId="739758F8" w:rsidR="00775D3F" w:rsidRDefault="00000000">
      <w:pPr>
        <w:rPr>
          <w:b/>
          <w:sz w:val="22"/>
        </w:rPr>
        <w:tabs>
          <w:tab w:val="left" w:pos="4536"/>
        </w:tabs>
      </w:pPr>
      <w:r>
        <w:rPr>
          <w:b/>
          <w:sz w:val="21"/>
        </w:rPr>
        <w:t xml:space="preserve">        JOB No.    : JOB-2026-857</w:t>
        <w:tab/>
        <w:t>CUSTOMER NAME: Adani Power Thermal</w:t>
      </w:r>
    </w:p>
    <w:p w14:paraId="0ED47184" w14:textId="6CE998E9" w:rsidR="00775D3F" w:rsidRDefault="00000000">
      <w:pPr>
        <w:rPr>
          <w:b/>
          <w:sz w:val="22"/>
        </w:rPr>
        <w:tabs>
          <w:tab w:val="left" w:pos="4536"/>
        </w:tabs>
      </w:pPr>
      <w:r>
        <w:rPr>
          <w:b/>
          <w:sz w:val="21"/>
        </w:rPr>
        <w:t xml:space="preserve">        CAPACITY: 1000 Kg</w:t>
        <w:tab/>
        <w:t>TAG. NO: CV-71B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825"/>
        <w:gridCol w:w="3129"/>
      </w:tblGrid>
      <w:tr w:rsidR="00775D3F" w14:paraId="0A9CE713" w14:textId="77777777" w:rsidTr="0040502D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40502D">
        <w:trPr>
          <w:trHeight w:val="203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811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4BB4519" w14:textId="70C5733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5F56AAD2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246A8C5" w14:textId="15ECDFBE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DAA0323" w14:textId="77777777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</w:p>
          <w:p w14:paraId="1AE412DB" w14:textId="0BC55DBE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S/W Version: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1EE624D" w14:textId="298C6A60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  <w:r w:rsidR="00F303CC">
              <w:rPr>
                <w:sz w:val="22"/>
              </w:rPr>
              <w:t xml:space="preserve">                  </w:t>
            </w:r>
            <w:r w:rsidR="00991E19">
              <w:rPr>
                <w:sz w:val="22"/>
              </w:rPr>
              <w:t xml:space="preserve">   </w:t>
            </w:r>
            <w:r w:rsidR="0040502D">
              <w:rPr>
                <w:sz w:val="22"/>
              </w:rPr>
              <w:t xml:space="preserve">5) </w:t>
            </w:r>
            <w:r w:rsidR="00991E19">
              <w:rPr>
                <w:sz w:val="22"/>
              </w:rPr>
              <w:t xml:space="preserve"> </w:t>
            </w:r>
            <w:r w:rsidR="0040502D">
              <w:rPr>
                <w:sz w:val="22"/>
              </w:rPr>
              <w:t xml:space="preserve">       </w:t>
            </w:r>
          </w:p>
          <w:p w14:paraId="313DCC96" w14:textId="2AA0CD5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  <w:r w:rsidR="0040502D">
              <w:rPr>
                <w:sz w:val="22"/>
              </w:rPr>
              <w:t xml:space="preserve">                     6)</w:t>
            </w:r>
          </w:p>
          <w:p w14:paraId="2ADE5B35" w14:textId="5558BDE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  <w:r w:rsidR="0040502D">
              <w:rPr>
                <w:sz w:val="22"/>
              </w:rPr>
              <w:t xml:space="preserve">                     7)</w:t>
            </w:r>
          </w:p>
          <w:p w14:paraId="2F5DBA06" w14:textId="5C0321F2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  <w:r w:rsidR="0040502D">
              <w:rPr>
                <w:sz w:val="22"/>
              </w:rPr>
              <w:t xml:space="preserve">                     8)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653BE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3E351E0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3972748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653B72F" w14:textId="77777777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8CAF25D" w14:textId="74A742C3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6A6F0BFD" w14:textId="24DFEC25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0482C04" w14:textId="77777777" w:rsidR="00991E19" w:rsidRDefault="00991E19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4B8C9B5D" w14:textId="75502829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2128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Check for short between Line &amp; </w:t>
            </w:r>
            <w:proofErr w:type="gramStart"/>
            <w:r>
              <w:rPr>
                <w:b/>
                <w:sz w:val="18"/>
              </w:rPr>
              <w:t>Neutral ,</w:t>
            </w:r>
            <w:proofErr w:type="gramEnd"/>
          </w:p>
          <w:p w14:paraId="7D1FF92F" w14:textId="77777777" w:rsidR="00775D3F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</w:t>
            </w:r>
            <w:proofErr w:type="gramStart"/>
            <w:r>
              <w:rPr>
                <w:b/>
                <w:sz w:val="18"/>
              </w:rPr>
              <w:t>Earth ,</w:t>
            </w:r>
            <w:proofErr w:type="gramEnd"/>
            <w:r>
              <w:rPr>
                <w:b/>
                <w:sz w:val="18"/>
              </w:rPr>
              <w:t xml:space="preserve"> Line &amp; Earth                 </w:t>
            </w:r>
            <w:proofErr w:type="gramStart"/>
            <w:r>
              <w:rPr>
                <w:b/>
                <w:sz w:val="18"/>
              </w:rPr>
              <w:t xml:space="preserve">  :</w:t>
            </w:r>
            <w:proofErr w:type="gramEnd"/>
            <w:r>
              <w:rPr>
                <w:b/>
                <w:sz w:val="18"/>
              </w:rPr>
              <w:t xml:space="preserve">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464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258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9FD3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4DE4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4BA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F2CAC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8E26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3055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0351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6F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86FC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6483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D551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883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BB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0A5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3A7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23EB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023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B44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E56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DDD7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FD1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D0D7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EF4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19CEE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759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5F24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B7D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776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244F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EA8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20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763F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34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7DF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7E0A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28DE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E74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76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209B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CA75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D87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7D5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3A5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0633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53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4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A7C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79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39A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FC84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826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29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A79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47F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924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651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412D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F8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1"/>
        <w:gridCol w:w="1201"/>
      </w:tblGrid>
      <w:tr w:rsidR="0040502D" w14:paraId="6655774D" w14:textId="77777777" w:rsidTr="0040502D">
        <w:trPr>
          <w:trHeight w:val="723"/>
        </w:trPr>
        <w:tc>
          <w:tcPr>
            <w:tcW w:w="1200" w:type="dxa"/>
          </w:tcPr>
          <w:p w14:paraId="20496D1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5D1809BA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3BE9B463" w14:textId="5B04AAC4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1200" w:type="dxa"/>
          </w:tcPr>
          <w:p w14:paraId="141DDA15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0FBA0EF0" w14:textId="7E3A0D51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1200" w:type="dxa"/>
          </w:tcPr>
          <w:p w14:paraId="48F173DF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6FDBBFE9" w14:textId="584422A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1200" w:type="dxa"/>
          </w:tcPr>
          <w:p w14:paraId="2F09EACC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C5E4CB9" w14:textId="71F715B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  <w:tc>
          <w:tcPr>
            <w:tcW w:w="1200" w:type="dxa"/>
          </w:tcPr>
          <w:p w14:paraId="414FE15D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28B23172" w14:textId="2A8166C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5</w:t>
            </w:r>
          </w:p>
        </w:tc>
        <w:tc>
          <w:tcPr>
            <w:tcW w:w="1200" w:type="dxa"/>
          </w:tcPr>
          <w:p w14:paraId="0F4525E2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1FACE4" w14:textId="3085922A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6</w:t>
            </w:r>
          </w:p>
        </w:tc>
        <w:tc>
          <w:tcPr>
            <w:tcW w:w="1201" w:type="dxa"/>
          </w:tcPr>
          <w:p w14:paraId="0BBE1BF4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53895CB" w14:textId="6ACB13A9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7</w:t>
            </w:r>
          </w:p>
        </w:tc>
        <w:tc>
          <w:tcPr>
            <w:tcW w:w="1201" w:type="dxa"/>
          </w:tcPr>
          <w:p w14:paraId="06211677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16D78D53" w14:textId="1743264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8</w:t>
            </w:r>
          </w:p>
        </w:tc>
      </w:tr>
      <w:tr w:rsidR="0040502D" w14:paraId="37C34670" w14:textId="77777777" w:rsidTr="0040502D">
        <w:trPr>
          <w:trHeight w:val="421"/>
        </w:trPr>
        <w:tc>
          <w:tcPr>
            <w:tcW w:w="1200" w:type="dxa"/>
          </w:tcPr>
          <w:p w14:paraId="77CEB01E" w14:textId="4199904D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1200" w:type="dxa"/>
          </w:tcPr>
          <w:p w14:paraId="4F47655C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1085B0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898146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D5266A4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D3876A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A2B91D3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1485F9E3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72D02FB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  <w:tr w:rsidR="0040502D" w14:paraId="5D8BF265" w14:textId="77777777" w:rsidTr="0040502D">
        <w:trPr>
          <w:trHeight w:val="413"/>
        </w:trPr>
        <w:tc>
          <w:tcPr>
            <w:tcW w:w="1200" w:type="dxa"/>
          </w:tcPr>
          <w:p w14:paraId="59721120" w14:textId="336B24C9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1200" w:type="dxa"/>
          </w:tcPr>
          <w:p w14:paraId="0807DBA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08380F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FF887DC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C80D8DD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60C7D3D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82D56AB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1E6298DE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478F3FB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  <w:tr w:rsidR="0040502D" w14:paraId="4FAD3685" w14:textId="77777777" w:rsidTr="0040502D">
        <w:trPr>
          <w:trHeight w:val="420"/>
        </w:trPr>
        <w:tc>
          <w:tcPr>
            <w:tcW w:w="1200" w:type="dxa"/>
          </w:tcPr>
          <w:p w14:paraId="5CDEFF41" w14:textId="399D1C3B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1200" w:type="dxa"/>
          </w:tcPr>
          <w:p w14:paraId="71F3566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F467594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6D195F3E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167BB5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38BEA15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299FCE7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72BFADD5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3E7CAAB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</w:tbl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  <w:tabs>
          <w:tab w:val="left" w:pos="5625"/>
        </w:tabs>
      </w:pPr>
      <w:r>
        <w:rPr>
          <w:b/>
          <w:sz w:val="21"/>
        </w:rPr>
        <w:t xml:space="preserve">  Tested by: A</w:t>
        <w:tab/>
        <w:t>Approved by: HOD - PDN</w:t>
      </w:r>
    </w:p>
    <w:p w14:paraId="379D6729" w14:textId="7F34A760" w:rsidR="00775D3F" w:rsidRDefault="00000000">
      <w:pPr>
        <w:rPr>
          <w:b/>
        </w:rPr>
        <w:tabs>
          <w:tab w:val="left" w:pos="5625"/>
        </w:tabs>
      </w:pPr>
      <w:r>
        <w:rPr>
          <w:b/>
          <w:sz w:val="21"/>
        </w:rPr>
        <w:t xml:space="preserve">  Date: 15-Sep-2026</w:t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F4493" w14:textId="77777777" w:rsidR="00A44781" w:rsidRDefault="00A44781" w:rsidP="001800D5">
      <w:r>
        <w:separator/>
      </w:r>
    </w:p>
  </w:endnote>
  <w:endnote w:type="continuationSeparator" w:id="0">
    <w:p w14:paraId="3409D371" w14:textId="77777777" w:rsidR="00A44781" w:rsidRDefault="00A44781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112D7" w14:textId="77777777" w:rsidR="00A44781" w:rsidRDefault="00A44781" w:rsidP="001800D5">
      <w:r>
        <w:separator/>
      </w:r>
    </w:p>
  </w:footnote>
  <w:footnote w:type="continuationSeparator" w:id="0">
    <w:p w14:paraId="2FE7E54B" w14:textId="77777777" w:rsidR="00A44781" w:rsidRDefault="00A44781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0502D"/>
    <w:rsid w:val="00494C81"/>
    <w:rsid w:val="004A4DAA"/>
    <w:rsid w:val="00527E20"/>
    <w:rsid w:val="00584E39"/>
    <w:rsid w:val="005F1A06"/>
    <w:rsid w:val="00643204"/>
    <w:rsid w:val="006954CC"/>
    <w:rsid w:val="006D4AAD"/>
    <w:rsid w:val="007450A9"/>
    <w:rsid w:val="00775D3F"/>
    <w:rsid w:val="008D673B"/>
    <w:rsid w:val="00940378"/>
    <w:rsid w:val="0095115B"/>
    <w:rsid w:val="00985AB0"/>
    <w:rsid w:val="00991E19"/>
    <w:rsid w:val="00A049EB"/>
    <w:rsid w:val="00A07C38"/>
    <w:rsid w:val="00A44781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700E9"/>
    <w:rsid w:val="00D8434D"/>
    <w:rsid w:val="00E249B4"/>
    <w:rsid w:val="00EA748F"/>
    <w:rsid w:val="00F3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40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2026-09-14T19:25:00Z</dcterms:created>
  <dcterms:modified xsi:type="dcterms:W3CDTF">2026-09-15T15:47:00Z</dcterms:modified>
</cp:coreProperties>
</file>