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4363EE4C" w:rsidR="005E0E01" w:rsidRDefault="00000000">
      <w:pPr>
        <w:rPr>
          <w:b/>
          <w:bCs/>
          <w:sz w:val="22"/>
        </w:rPr>
        <w:tabs>
          <w:tab w:val="left" w:pos="850"/>
          <w:tab w:val="left" w:pos="2400"/>
        </w:tabs>
      </w:pPr>
      <w:r/>
      <w:r>
        <w:rPr>
          <w:rFonts w:ascii="Arial" w:hAnsi="Arial"/>
          <w:b/>
          <w:sz w:val="20"/>
        </w:rPr>
        <w:tab/>
        <w:t>JOB ORDER No:</w:t>
        <w:tab/>
      </w:r>
      <w:r>
        <w:rPr>
          <w:rFonts w:ascii="Arial" w:hAnsi="Arial"/>
          <w:b w:val="0"/>
          <w:sz w:val="20"/>
        </w:rPr>
        <w:t>JOB-2026-691</w:t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rPr>
          <w:b/>
          <w:bCs/>
          <w:sz w:val="22"/>
        </w:rPr>
        <w:tabs>
          <w:tab w:val="left" w:pos="850"/>
          <w:tab w:val="left" w:pos="2400"/>
        </w:tabs>
      </w:pPr>
      <w:r/>
      <w:r>
        <w:rPr>
          <w:rFonts w:ascii="Arial" w:hAnsi="Arial"/>
          <w:b/>
          <w:sz w:val="20"/>
        </w:rPr>
        <w:tab/>
        <w:t>CUSTOMER:</w:t>
        <w:tab/>
      </w:r>
      <w:r>
        <w:rPr>
          <w:rFonts w:ascii="Arial" w:hAnsi="Arial"/>
          <w:b w:val="0"/>
          <w:sz w:val="20"/>
        </w:rPr>
        <w:t>Adani Power Thermal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rPr>
          <w:b/>
          <w:bCs/>
          <w:sz w:val="22"/>
        </w:rPr>
        <w:tabs>
          <w:tab w:val="left" w:pos="850"/>
          <w:tab w:val="left" w:pos="5102"/>
        </w:tabs>
      </w:pPr>
      <w:r/>
      <w:r>
        <w:rPr>
          <w:rFonts w:ascii="Arial" w:hAnsi="Arial"/>
          <w:b/>
          <w:sz w:val="20"/>
        </w:rPr>
        <w:tab/>
        <w:t>SIGNAL CONDITIONER</w:t>
        <w:tab/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5FDD5D40" w:rsidR="00D268AD" w:rsidRDefault="00000000">
      <w:pPr>
        <w:rPr>
          <w:b/>
          <w:bCs/>
          <w:sz w:val="22"/>
        </w:rPr>
        <w:tabs>
          <w:tab w:val="left" w:pos="850"/>
          <w:tab w:val="left" w:pos="2400"/>
          <w:tab w:val="left" w:pos="5102"/>
          <w:tab w:val="left" w:pos="6600"/>
        </w:tabs>
      </w:pPr>
      <w:r/>
      <w:r>
        <w:rPr>
          <w:rFonts w:ascii="Arial" w:hAnsi="Arial"/>
          <w:b/>
          <w:sz w:val="20"/>
        </w:rPr>
        <w:tab/>
        <w:t>MODEL NO:</w:t>
        <w:tab/>
      </w:r>
      <w:r>
        <w:rPr>
          <w:rFonts w:ascii="Arial" w:hAnsi="Arial"/>
          <w:b w:val="0"/>
          <w:sz w:val="20"/>
        </w:rPr>
        <w:t>SC-DIN-420</w:t>
      </w:r>
      <w:r>
        <w:rPr>
          <w:rFonts w:ascii="Arial" w:hAnsi="Arial"/>
          <w:b/>
          <w:sz w:val="20"/>
        </w:rPr>
        <w:tab/>
        <w:t>MODEL NO:</w:t>
        <w:tab/>
      </w:r>
      <w:r>
        <w:rPr>
          <w:rFonts w:ascii="Arial" w:hAnsi="Arial"/>
          <w:b w:val="0"/>
          <w:sz w:val="20"/>
        </w:rPr>
        <w:t>LC-SHEAR-3000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45336603" w:rsidR="00D268AD" w:rsidRDefault="00000000">
      <w:pPr>
        <w:rPr>
          <w:b/>
          <w:bCs/>
          <w:sz w:val="22"/>
        </w:rPr>
        <w:tabs>
          <w:tab w:val="left" w:pos="850"/>
          <w:tab w:val="left" w:pos="2400"/>
          <w:tab w:val="left" w:pos="5102"/>
          <w:tab w:val="left" w:pos="6600"/>
        </w:tabs>
      </w:pPr>
      <w:r/>
      <w:r>
        <w:rPr>
          <w:rFonts w:ascii="Arial" w:hAnsi="Arial"/>
          <w:b/>
          <w:sz w:val="20"/>
        </w:rPr>
        <w:tab/>
        <w:t>SERIAL NO:</w:t>
        <w:tab/>
      </w:r>
      <w:r>
        <w:rPr>
          <w:rFonts w:ascii="Arial" w:hAnsi="Arial"/>
          <w:b w:val="0"/>
          <w:sz w:val="20"/>
        </w:rPr>
        <w:t>SC-2026-001</w:t>
      </w:r>
      <w:r>
        <w:rPr>
          <w:rFonts w:ascii="Arial" w:hAnsi="Arial"/>
          <w:b/>
          <w:sz w:val="20"/>
        </w:rPr>
        <w:tab/>
        <w:t>SERIAL NO:</w:t>
        <w:tab/>
      </w:r>
      <w:r>
        <w:rPr>
          <w:rFonts w:ascii="Arial" w:hAnsi="Arial"/>
          <w:b w:val="0"/>
          <w:sz w:val="20"/>
        </w:rPr>
        <w:t>LC-88901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0.0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4.00 mA</w:t>
            </w: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5.0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7.20 mA</w:t>
            </w: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10.0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10.40 mA</w:t>
            </w: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15.0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13.60 mA</w:t>
            </w: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20.0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16.80 mA</w:t>
            </w: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25.0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20.00 mA</w:t>
            </w: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5D583BE9" w14:textId="7FC6C25D" w:rsidR="00D268AD" w:rsidRDefault="00000000">
      <w:pPr>
        <w:rPr>
          <w:b/>
          <w:bCs/>
        </w:rPr>
        <w:tabs>
          <w:tab w:val="left" w:pos="850"/>
          <w:tab w:val="left" w:pos="4200"/>
        </w:tabs>
      </w:pPr>
      <w:r/>
      <w:r>
        <w:rPr>
          <w:rFonts w:ascii="Arial" w:hAnsi="Arial"/>
          <w:b/>
          <w:sz w:val="20"/>
        </w:rPr>
        <w:tab/>
        <w:t>Check the POWER ON Annunciation:</w:t>
        <w:tab/>
      </w:r>
      <w:r>
        <w:rPr>
          <w:rFonts w:ascii="Arial" w:hAnsi="Arial"/>
          <w:b w:val="0"/>
          <w:sz w:val="20"/>
        </w:rPr>
        <w:t>Checked &amp; Found OK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3970FE82" w14:textId="77777777" w:rsidR="00A278C7" w:rsidRDefault="00A278C7">
      <w:pPr>
        <w:tabs>
          <w:tab w:val="left" w:pos="795"/>
        </w:tabs>
        <w:rPr>
          <w:b/>
          <w:bCs/>
        </w:rPr>
      </w:pPr>
    </w:p>
    <w:p w14:paraId="4A44E5DD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77777777" w:rsidR="00D268AD" w:rsidRDefault="00000000">
      <w:pPr>
        <w:rPr>
          <w:b/>
          <w:bCs/>
        </w:rPr>
        <w:tabs>
          <w:tab w:val="left" w:pos="850"/>
          <w:tab w:val="left" w:pos="3000"/>
        </w:tabs>
      </w:pPr>
      <w:r/>
      <w:r>
        <w:rPr>
          <w:rFonts w:ascii="Arial" w:hAnsi="Arial"/>
          <w:b/>
          <w:sz w:val="20"/>
        </w:rPr>
        <w:tab/>
        <w:t>Percentage of error:</w:t>
        <w:tab/>
      </w:r>
      <w:r>
        <w:rPr>
          <w:rFonts w:ascii="Arial" w:hAnsi="Arial"/>
          <w:b w:val="0"/>
          <w:sz w:val="20"/>
        </w:rPr>
        <w:t>0.02 %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6442FAB9" w14:textId="77777777" w:rsidR="00D268AD" w:rsidRDefault="00000000">
      <w:pPr>
        <w:rPr>
          <w:b/>
          <w:bCs/>
        </w:rPr>
        <w:tabs>
          <w:tab w:val="left" w:pos="850"/>
          <w:tab w:val="left" w:pos="3000"/>
        </w:tabs>
      </w:pPr>
      <w:r/>
      <w:r>
        <w:rPr>
          <w:rFonts w:ascii="Arial" w:hAnsi="Arial"/>
          <w:b/>
          <w:sz w:val="20"/>
        </w:rPr>
        <w:tab/>
        <w:t>Multimeter Used:</w:t>
        <w:tab/>
      </w:r>
      <w:r>
        <w:rPr>
          <w:rFonts w:ascii="Arial" w:hAnsi="Arial"/>
          <w:b w:val="0"/>
          <w:sz w:val="20"/>
        </w:rPr>
        <w:t>Fluke 87V (Sl No: FLK-9901)</w:t>
      </w:r>
    </w:p>
    <w:p w14:paraId="78996BA3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7AAFB623" w14:textId="77777777" w:rsidR="00BF20FA" w:rsidRDefault="00BF20FA">
      <w:pPr>
        <w:rPr>
          <w:b/>
          <w:bCs/>
        </w:rPr>
      </w:pPr>
    </w:p>
    <w:p w14:paraId="0342E66C" w14:textId="4A4F4A20" w:rsidR="00D268AD" w:rsidRDefault="00000000">
      <w:pPr>
        <w:rPr>
          <w:b/>
          <w:bCs/>
        </w:rPr>
        <w:tabs>
          <w:tab w:val="left" w:pos="850"/>
          <w:tab w:val="left" w:pos="2200"/>
          <w:tab w:val="left" w:pos="5102"/>
          <w:tab w:val="left" w:pos="6400"/>
        </w:tabs>
      </w:pPr>
      <w:r/>
      <w:r>
        <w:rPr>
          <w:rFonts w:ascii="Arial" w:hAnsi="Arial"/>
          <w:b/>
          <w:sz w:val="20"/>
        </w:rPr>
        <w:tab/>
        <w:t>Tested by:</w:t>
        <w:tab/>
      </w:r>
      <w:r>
        <w:rPr>
          <w:rFonts w:ascii="Arial" w:hAnsi="Arial"/>
          <w:b w:val="0"/>
          <w:sz w:val="20"/>
        </w:rPr>
        <w:t>A</w:t>
      </w:r>
      <w:r>
        <w:rPr>
          <w:rFonts w:ascii="Arial" w:hAnsi="Arial"/>
          <w:b/>
          <w:sz w:val="20"/>
        </w:rPr>
        <w:tab/>
        <w:t>Approved by:</w:t>
        <w:tab/>
      </w:r>
      <w:r>
        <w:rPr>
          <w:rFonts w:ascii="Arial" w:hAnsi="Arial"/>
          <w:b w:val="0"/>
          <w:sz w:val="20"/>
        </w:rPr>
        <w:t>HOD-PDN</w:t>
      </w:r>
    </w:p>
    <w:p w14:paraId="388E7DC0" w14:textId="77777777" w:rsidR="00D268AD" w:rsidRDefault="00000000">
      <w:pPr>
        <w:rPr>
          <w:b/>
          <w:bCs/>
        </w:rPr>
        <w:tabs>
          <w:tab w:val="left" w:pos="850"/>
          <w:tab w:val="left" w:pos="2200"/>
          <w:tab w:val="left" w:pos="5102"/>
          <w:tab w:val="left" w:pos="6400"/>
        </w:tabs>
      </w:pPr>
      <w:r/>
      <w:r>
        <w:rPr>
          <w:rFonts w:ascii="Arial" w:hAnsi="Arial"/>
          <w:b/>
          <w:sz w:val="20"/>
        </w:rPr>
        <w:tab/>
        <w:t>Date:</w:t>
        <w:tab/>
      </w:r>
      <w:r>
        <w:rPr>
          <w:rFonts w:ascii="Arial" w:hAnsi="Arial"/>
          <w:b w:val="0"/>
          <w:sz w:val="20"/>
        </w:rPr>
        <w:t>17-Sep-2026</w:t>
      </w:r>
      <w:r>
        <w:rPr>
          <w:rFonts w:ascii="Arial" w:hAnsi="Arial"/>
          <w:b/>
          <w:sz w:val="20"/>
        </w:rPr>
        <w:tab/>
        <w:t>(HOD - PDN)</w:t>
        <w:tab/>
      </w:r>
      <w:r>
        <w:rPr>
          <w:rFonts w:ascii="Arial" w:hAnsi="Arial"/>
          <w:b w:val="0"/>
          <w:sz w:val="20"/>
        </w:rPr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4FB9A8EE" w14:textId="77777777" w:rsidR="00D268AD" w:rsidRDefault="00D268AD">
      <w:pPr>
        <w:ind w:left="5760"/>
        <w:rPr>
          <w:b/>
          <w:bCs/>
        </w:rPr>
      </w:pPr>
    </w:p>
    <w:p w14:paraId="09A1C627" w14:textId="77777777" w:rsidR="00D268AD" w:rsidRDefault="00D268AD">
      <w:pPr>
        <w:ind w:left="5760"/>
        <w:rPr>
          <w:b/>
          <w:bCs/>
        </w:rPr>
      </w:pPr>
    </w:p>
    <w:p w14:paraId="1E3B7F1E" w14:textId="77777777" w:rsidR="00D268AD" w:rsidRDefault="00D268AD">
      <w:pPr>
        <w:ind w:left="5760"/>
        <w:rPr>
          <w:b/>
          <w:bCs/>
        </w:rPr>
      </w:pPr>
    </w:p>
    <w:p w14:paraId="6B88572C" w14:textId="77777777" w:rsidR="00D268AD" w:rsidRDefault="00D268AD">
      <w:pPr>
        <w:ind w:left="5760" w:firstLine="720"/>
        <w:rPr>
          <w:b/>
          <w:bCs/>
          <w:u w:val="single"/>
        </w:rPr>
      </w:pPr>
    </w:p>
    <w:p w14:paraId="68851271" w14:textId="77777777" w:rsidR="00D268AD" w:rsidRDefault="00D268AD">
      <w:pPr>
        <w:tabs>
          <w:tab w:val="left" w:pos="1200"/>
        </w:tabs>
        <w:jc w:val="center"/>
        <w:rPr>
          <w:b/>
          <w:bCs/>
          <w:u w:val="single"/>
        </w:rPr>
      </w:pPr>
    </w:p>
    <w:sectPr w:rsidR="00D268A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2F9C" w14:textId="77777777" w:rsidR="001F1F43" w:rsidRDefault="001F1F43" w:rsidP="00806F22">
      <w:r>
        <w:separator/>
      </w:r>
    </w:p>
  </w:endnote>
  <w:endnote w:type="continuationSeparator" w:id="0">
    <w:p w14:paraId="427B5469" w14:textId="77777777" w:rsidR="001F1F43" w:rsidRDefault="001F1F43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>Form No.  :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AE13" w14:textId="77777777" w:rsidR="001F1F43" w:rsidRDefault="001F1F43" w:rsidP="00806F22">
      <w:r>
        <w:separator/>
      </w:r>
    </w:p>
  </w:footnote>
  <w:footnote w:type="continuationSeparator" w:id="0">
    <w:p w14:paraId="1787115A" w14:textId="77777777" w:rsidR="001F1F43" w:rsidRDefault="001F1F43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95618121" o:spid="_x0000_i1025" type="#_x0000_t75" style="width:20.4pt;height:9.6pt;visibility:visible;mso-wrap-style:square" o:bullet="t" filled="t"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444FD"/>
    <w:rsid w:val="001F1F43"/>
    <w:rsid w:val="002403A4"/>
    <w:rsid w:val="0024681E"/>
    <w:rsid w:val="002E7532"/>
    <w:rsid w:val="00354220"/>
    <w:rsid w:val="004C5120"/>
    <w:rsid w:val="005332D5"/>
    <w:rsid w:val="005D7843"/>
    <w:rsid w:val="005E0E01"/>
    <w:rsid w:val="00650226"/>
    <w:rsid w:val="00660B36"/>
    <w:rsid w:val="00805B85"/>
    <w:rsid w:val="00805EB0"/>
    <w:rsid w:val="00806F22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29</cp:revision>
  <cp:lastPrinted>2015-12-09T12:35:00Z</cp:lastPrinted>
  <dcterms:created xsi:type="dcterms:W3CDTF">2024-11-15T06:03:00Z</dcterms:created>
  <dcterms:modified xsi:type="dcterms:W3CDTF">2026-09-16T19:04:00Z</dcterms:modified>
</cp:coreProperties>
</file>