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JOB No.    : JOB-2026-857</w:t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1"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  <w:sz w:val="21"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