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BS-FINAL-VERIFY-100</w:t>
        <w:tab/>
        <w:tab/>
        <w:tab/>
        <w:tab/>
        <w:tab/>
        <w:t>CUSTOMER NAME: </w:t>
      </w:r>
    </w:p>
    <w:p w14:paraId="6188B4D1" w14:textId="173F38D4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1000 TPH</w:t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BS-10000</w:t>
              <w:br/>
              <w:t>Serial No: BS-SN-001</w:t>
              <w:br/>
              <w:t>S/W Version: 3.1.3</w:t>
              <w:br/>
              <w:br/>
              <w:t>REMOTE:</w:t>
              <w:br/>
              <w:t>Model No: </w:t>
              <w:br/>
              <w:t>Serial No: 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Model No: </w:t>
              <w:br/>
              <w:br/>
              <w:t>Serial No:</w:t>
              <w:br/>
              <w:t>1) </w:t>
              <w:br/>
              <w:t>2) </w:t>
              <w:br/>
              <w:t>3) </w:t>
              <w:br/>
              <w:t>4) 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>
            <w:r>
              <w:t>Model No: </w:t>
              <w:br/>
              <w:t>Serial No: 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Model No: </w:t>
              <w:br/>
              <w:t>Serial No: </w:t>
              <w:br/>
              <w:br/>
              <w:t>Model No: </w:t>
              <w:br/>
              <w:t>Serial No: </w:t>
              <w:br/>
              <w:br/>
              <w:t>Model No: </w:t>
              <w:br/>
              <w:t>Serial No: 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>ANGLE</w:t>
            </w:r>
            <w:r>
              <w:rPr>
                <w:b/>
                <w:sz w:val="26"/>
              </w:rPr>
              <w:t xml:space="preserve">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>
            <w:r>
              <w:t>Model No: </w:t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tab/>
        <w:t>Resolution: L: 0.1 kg/m          S: 0.01 m/s          r: 1 tph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015A" w14:textId="77777777" w:rsidR="00E8560F" w:rsidRDefault="00E8560F" w:rsidP="000A1A9C">
      <w:r>
        <w:separator/>
      </w:r>
    </w:p>
  </w:endnote>
  <w:endnote w:type="continuationSeparator" w:id="0">
    <w:p w14:paraId="2A05EB40" w14:textId="77777777" w:rsidR="00E8560F" w:rsidRDefault="00E8560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F5EE" w14:textId="77777777" w:rsidR="00E8560F" w:rsidRDefault="00E8560F" w:rsidP="000A1A9C">
      <w:r>
        <w:separator/>
      </w:r>
    </w:p>
  </w:footnote>
  <w:footnote w:type="continuationSeparator" w:id="0">
    <w:p w14:paraId="74EC5370" w14:textId="77777777" w:rsidR="00E8560F" w:rsidRDefault="00E8560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40</cp:revision>
  <cp:lastPrinted>2024-11-26T10:48:00Z</cp:lastPrinted>
  <dcterms:created xsi:type="dcterms:W3CDTF">2024-11-14T09:45:00Z</dcterms:created>
  <dcterms:modified xsi:type="dcterms:W3CDTF">2026-09-14T08:21:00Z</dcterms:modified>
</cp:coreProperties>
</file>