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</w:t>
      </w:r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>CONVEYOR NO</w:t>
      </w:r>
      <w:r w:rsidR="00B81443">
        <w:t xml:space="preserve"> </w:t>
      </w:r>
      <w:r>
        <w:t>: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</w:t>
            </w:r>
            <w:r>
              <w:br/>
            </w:r>
            <w:r>
              <w:br/>
              <w:t>Serial No:</w:t>
            </w:r>
            <w:r>
              <w:br/>
              <w:t>1)</w:t>
            </w:r>
            <w:r>
              <w:br/>
              <w:t>2)</w:t>
            </w:r>
            <w:r>
              <w:br/>
              <w:t>3)</w:t>
            </w:r>
            <w:r>
              <w:br/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</w:t>
            </w:r>
            <w:r>
              <w:t xml:space="preserve">                 </w:t>
            </w:r>
            <w:r>
              <w:t>:</w:t>
            </w:r>
            <w:r>
              <w:t xml:space="preserve">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38254F78" w14:textId="77777777" w:rsidR="00960E84" w:rsidRDefault="00000000">
      <w:pPr>
        <w:rPr>
          <w:b/>
          <w:sz w:val="22"/>
        </w:rPr>
      </w:pPr>
      <w:r>
        <w:tab/>
        <w:t>Resolution: L: 0.01 kg/m          S: 0.01 m/s          r: 0.1 tph          t: 0.1 tonnes</w:t>
      </w:r>
      <w:r>
        <w:tab/>
      </w:r>
    </w:p>
    <w:p w14:paraId="0A667ED8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/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/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/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/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/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/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/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/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/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/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/>
        </w:tc>
      </w:tr>
    </w:tbl>
    <w:p w14:paraId="78C38CB2" w14:textId="77777777" w:rsidR="00B81443" w:rsidRDefault="00B81443"/>
    <w:p w14:paraId="7CB1A4AC" w14:textId="4607596A" w:rsidR="00B81443" w:rsidRDefault="00000000">
      <w:r>
        <w:t xml:space="preserve">  Instrument Used: </w:t>
      </w:r>
    </w:p>
    <w:p w14:paraId="07EC5502" w14:textId="77777777" w:rsidR="00B81443" w:rsidRPr="00B81443" w:rsidRDefault="00B81443"/>
    <w:p w14:paraId="28C45252" w14:textId="2E6C99BE" w:rsidR="00960E84" w:rsidRDefault="00000000">
      <w:pPr>
        <w:ind w:hanging="57"/>
        <w:rPr>
          <w:b/>
        </w:rPr>
      </w:pPr>
      <w:r>
        <w:lastRenderedPageBreak/>
        <w:t xml:space="preserve"> 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  <w:t>Approved by:</w:t>
      </w:r>
    </w:p>
    <w:p w14:paraId="4F664850" w14:textId="6F2F1413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D9FB5" w14:textId="77777777" w:rsidR="00D144FF" w:rsidRDefault="00D144FF" w:rsidP="000A1A9C">
      <w:r>
        <w:separator/>
      </w:r>
    </w:p>
  </w:endnote>
  <w:endnote w:type="continuationSeparator" w:id="0">
    <w:p w14:paraId="2E526FC1" w14:textId="77777777" w:rsidR="00D144FF" w:rsidRDefault="00D144F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2CA9" w14:textId="77777777" w:rsidR="00D144FF" w:rsidRDefault="00D144FF" w:rsidP="000A1A9C">
      <w:r>
        <w:separator/>
      </w:r>
    </w:p>
  </w:footnote>
  <w:footnote w:type="continuationSeparator" w:id="0">
    <w:p w14:paraId="4A5D638B" w14:textId="77777777" w:rsidR="00D144FF" w:rsidRDefault="00D144FF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E0412F"/>
    <w:rsid w:val="00E44C70"/>
    <w:rsid w:val="00E45F64"/>
    <w:rsid w:val="00E8560F"/>
    <w:rsid w:val="00F3193C"/>
    <w:rsid w:val="00F46096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41</cp:revision>
  <cp:lastPrinted>2024-11-26T10:48:00Z</cp:lastPrinted>
  <dcterms:created xsi:type="dcterms:W3CDTF">2024-11-14T09:45:00Z</dcterms:created>
  <dcterms:modified xsi:type="dcterms:W3CDTF">2026-09-14T17:36:00Z</dcterms:modified>
</cp:coreProperties>
</file>