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2260F47A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JOB No.    : JOB-DI-004</w:t>
        <w:tab/>
        <w:t>CUSTOMER NAME: Chemical Process Corp</w:t>
      </w:r>
    </w:p>
    <w:p w14:paraId="0ED47184" w14:textId="6CE998E9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CAPACITY: 2000 Kg</w:t>
        <w:tab/>
        <w:t xml:space="preserve">TAG. NO: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 xml:space="preserve">Model No: </w:t>
              <w:br/>
              <w:br/>
              <w:t xml:space="preserve">Serial No: </w:t>
              <w:br/>
              <w:br/>
              <w:t xml:space="preserve">S/W Version: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Model No: N/A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Serial No: N/A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Model No: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Serial No: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 xml:space="preserve">Check for short between Line &amp; Neutral , Neutral &amp; Earth , Line &amp; Earth                   : 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5C4069BB" w14:textId="77777777" w:rsidR="00775D3F" w:rsidRDefault="00000000">
      <w:pPr>
        <w:pageBreakBefore/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 xml:space="preserve">REMARKS (If ANY): - 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       Instrument Used: 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spacing w:after="280"/>
        <w:rPr>
          <w:b/>
          <w:sz w:val="20"/>
        </w:rPr>
        <w:tabs>
          <w:tab w:val="left" w:pos="7240"/>
        </w:tabs>
      </w:pPr>
      <w:r>
        <w:rPr>
          <w:b/>
          <w:sz w:val="21"/>
        </w:rPr>
        <w:t xml:space="preserve">      Tested by: System Administrator</w:t>
        <w:tab/>
        <w:t>Approved by: HOD-PDN</w:t>
      </w:r>
    </w:p>
    <w:p w14:paraId="379D6729" w14:textId="7F34A760" w:rsidR="00775D3F" w:rsidRDefault="00000000">
      <w:pPr>
        <w:rPr>
          <w:b/>
        </w:rPr>
        <w:tabs>
          <w:tab w:val="left" w:pos="7240"/>
        </w:tabs>
      </w:pPr>
      <w:r>
        <w:rPr>
          <w:b/>
          <w:sz w:val="21"/>
        </w:rPr>
        <w:t xml:space="preserve">      Date: 25-Sep-2026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1C96" w14:textId="77777777" w:rsidR="00A115A0" w:rsidRDefault="00A115A0" w:rsidP="001800D5">
      <w:r>
        <w:separator/>
      </w:r>
    </w:p>
  </w:endnote>
  <w:endnote w:type="continuationSeparator" w:id="0">
    <w:p w14:paraId="25DB9FD0" w14:textId="77777777" w:rsidR="00A115A0" w:rsidRDefault="00A115A0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B93A" w14:textId="77777777" w:rsidR="00A115A0" w:rsidRDefault="00A115A0" w:rsidP="001800D5">
      <w:r>
        <w:separator/>
      </w:r>
    </w:p>
  </w:footnote>
  <w:footnote w:type="continuationSeparator" w:id="0">
    <w:p w14:paraId="4E9D64CE" w14:textId="77777777" w:rsidR="00A115A0" w:rsidRDefault="00A115A0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94C81"/>
    <w:rsid w:val="004A4DAA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07B0A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