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6F73D3EF" w14:textId="77777777" w:rsidR="0087658F" w:rsidRDefault="00000000">
      <w:pPr>
        <w:tabs>
          <w:tab w:val="left" w:pos="1200"/>
        </w:tabs>
        <w:rPr>
          <w:b/>
          <w:sz w:val="22"/>
        </w:rPr>
      </w:pPr>
      <w:r>
        <w:t>JOB No. : BS-FIELD-ALIAS-TEST</w:t>
        <w:tab/>
        <w:tab/>
        <w:tab/>
        <w:tab/>
        <w:tab/>
        <w:tab/>
        <w:t>CUSTOMER NAME: </w:t>
      </w:r>
    </w:p>
    <w:p w14:paraId="6188B4D1" w14:textId="39AB6192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 1200 TPH</w:t>
        <w:tab/>
        <w:tab/>
        <w:tab/>
        <w:tab/>
        <w:tab/>
        <w:tab/>
        <w:tab/>
        <w:tab/>
        <w:tab/>
        <w:t>CONVEYOR NO: BC-05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328ED3C5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13FF61F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4B6E027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5FCFE845" w14:textId="77777777" w:rsidR="0087658F" w:rsidRDefault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  <w:p w14:paraId="36F02F0C" w14:textId="4C5277B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BS-1200</w:t>
            </w:r>
          </w:p>
          <w:p w14:paraId="37499EE6" w14:textId="13B1C341" w:rsidR="0087658F" w:rsidRDefault="0087658F">
            <w:pPr>
              <w:tabs>
                <w:tab w:val="left" w:pos="1200"/>
              </w:tabs>
              <w:rPr>
                <w:b/>
                <w:sz w:val="22"/>
                <w:u w:val="single"/>
              </w:rPr>
            </w:pPr>
            <w:r>
              <w:t>Serial No: BS-SN-999</w:t>
            </w:r>
          </w:p>
          <w:p w14:paraId="1E61B898" w14:textId="066AEA8B" w:rsidR="0087658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  <w:r>
              <w:t>S/W Version: </w:t>
            </w:r>
          </w:p>
          <w:p w14:paraId="4426DE4B" w14:textId="77777777" w:rsidR="0087658F" w:rsidRPr="00A3554F" w:rsidRDefault="0087658F">
            <w:pPr>
              <w:tabs>
                <w:tab w:val="left" w:pos="1200"/>
              </w:tabs>
              <w:rPr>
                <w:bCs/>
                <w:sz w:val="22"/>
              </w:rPr>
            </w:pPr>
          </w:p>
          <w:p w14:paraId="25F36D4C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REMOTE:</w:t>
            </w:r>
          </w:p>
          <w:p w14:paraId="06B4BA6E" w14:textId="3BD85424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5E60BBD1" w14:textId="48EA13F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 </w:t>
            </w:r>
          </w:p>
          <w:p w14:paraId="4012210F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128B1804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7D250394" w14:textId="64557529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1007327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27AFB5" w14:textId="1787F27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No:</w:t>
            </w:r>
          </w:p>
          <w:p w14:paraId="308CA09A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1) LC-750-1</w:t>
            </w:r>
          </w:p>
          <w:p w14:paraId="1DF9F2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2) LC-750-2</w:t>
            </w:r>
          </w:p>
          <w:p w14:paraId="18D958C5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3) LC-750-3</w:t>
            </w:r>
          </w:p>
          <w:p w14:paraId="652F347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4) LC-750-4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349A0A67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5FB914FB" w14:textId="4D4170A0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72505706" w14:textId="77777777" w:rsidR="0087658F" w:rsidRDefault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</w:t>
            </w:r>
          </w:p>
          <w:p w14:paraId="7C42AAC4" w14:textId="56DBBF2B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2"/>
              </w:rPr>
              <w:tab/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49E2F0B" w14:textId="77777777" w:rsidR="0087658F" w:rsidRDefault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637F8CFD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</w:t>
            </w:r>
          </w:p>
          <w:p w14:paraId="469C916D" w14:textId="2678ACDC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</w:t>
            </w:r>
          </w:p>
          <w:p w14:paraId="570936F6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2B139B7F" w14:textId="45CFFC2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</w:t>
            </w:r>
          </w:p>
          <w:p w14:paraId="2A41291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</w:t>
            </w:r>
          </w:p>
          <w:p w14:paraId="64F52183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</w:p>
          <w:p w14:paraId="7F83D9F6" w14:textId="77777777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Model No. : </w:t>
            </w:r>
          </w:p>
          <w:p w14:paraId="22370B3D" w14:textId="178E708F" w:rsidR="0087658F" w:rsidRDefault="0087658F">
            <w:pPr>
              <w:tabs>
                <w:tab w:val="left" w:pos="1200"/>
              </w:tabs>
              <w:rPr>
                <w:sz w:val="22"/>
              </w:rPr>
            </w:pPr>
            <w:r>
              <w:t>Serial No. : </w:t>
            </w:r>
          </w:p>
        </w:tc>
      </w:tr>
      <w:tr w:rsidR="0087658F" w14:paraId="28415731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3D391EC9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535EDF4F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79A9AED1" w14:textId="1088A941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DA46EF3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8072B1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83E063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6E812BF7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6A688482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  <w:p w14:paraId="46B05CEC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t>Model No: </w:t>
            </w:r>
          </w:p>
          <w:p w14:paraId="76E9A093" w14:textId="77777777" w:rsidR="0087658F" w:rsidRDefault="0087658F" w:rsidP="0087658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t>Serial No: </w:t>
            </w:r>
          </w:p>
          <w:p w14:paraId="6C80A793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9B48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66C20C76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25AF2CB2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3656" w14:textId="77777777" w:rsidR="00A3554F" w:rsidRPr="00A3554F" w:rsidRDefault="00A3554F" w:rsidP="003703B9">
            <w:pPr>
              <w:tabs>
                <w:tab w:val="left" w:pos="1200"/>
              </w:tabs>
              <w:snapToGrid w:val="0"/>
              <w:rPr>
                <w:b/>
              </w:rPr>
            </w:pPr>
            <w:r>
              <w:t>Check for short between Line &amp; Neutral, Neutral &amp; Earth, Line &amp; Earth : </w:t>
            </w:r>
          </w:p>
          <w:p w14:paraId="539F69EB" w14:textId="63A47067" w:rsidR="00A3554F" w:rsidRDefault="00A3554F" w:rsidP="003703B9">
            <w:pPr>
              <w:tabs>
                <w:tab w:val="left" w:pos="1200"/>
              </w:tabs>
            </w:pPr>
            <w:r/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230V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230V</w:t>
            </w:r>
          </w:p>
        </w:tc>
      </w:tr>
      <w:tr w:rsidR="00960E84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24V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24V</w:t>
            </w:r>
          </w:p>
        </w:tc>
      </w:tr>
      <w:tr w:rsidR="00AC5A11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Display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Display OK</w:t>
            </w:r>
          </w:p>
        </w:tc>
      </w:tr>
      <w:tr w:rsidR="00AC5A11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27.78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27.78 Kg/m</w:t>
            </w:r>
          </w:p>
        </w:tc>
      </w:tr>
      <w:tr w:rsidR="00AC5A11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2.50 m/s</w:t>
            </w:r>
          </w:p>
        </w:tc>
      </w:tr>
      <w:tr w:rsidR="00AC5A11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</w:t>
            </w:r>
          </w:p>
        </w:tc>
      </w:tr>
      <w:tr w:rsidR="00AC5A11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RS-485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RS-485</w:t>
            </w:r>
          </w:p>
        </w:tc>
      </w:tr>
      <w:tr w:rsidR="00AC5A11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4-20mA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4-20mA</w:t>
            </w:r>
          </w:p>
        </w:tc>
      </w:tr>
      <w:tr w:rsidR="00475EBE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Wiring OK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Wiring OK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6FF1CED6" w:rsidR="00960E84" w:rsidRDefault="00000000">
      <w:pPr>
        <w:rPr>
          <w:b/>
          <w:sz w:val="22"/>
        </w:rPr>
      </w:pPr>
      <w:r>
        <w:tab/>
        <w:t>Resolution:    L: 0.1 kg/m          S: 0.01 m/s         r: 1 tph           t: 0.1 tonnes</w:t>
        <w:tab/>
      </w:r>
    </w:p>
    <w:p w14:paraId="4B7B1E2D" w14:textId="77777777" w:rsidR="0087658F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p w14:paraId="63F67F9C" w14:textId="184FE118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 xml:space="preserve">Measurement to be </w:t>
      </w:r>
      <w:proofErr w:type="gramStart"/>
      <w:r w:rsidRPr="0087658F">
        <w:rPr>
          <w:b/>
          <w:sz w:val="22"/>
        </w:rPr>
        <w:t>done</w:t>
      </w:r>
      <w:proofErr w:type="gramEnd"/>
      <w:r w:rsidRPr="0087658F">
        <w:rPr>
          <w:b/>
          <w:sz w:val="22"/>
        </w:rPr>
        <w:t xml:space="preserve">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5C933F5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8A721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1448B8B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44E26FAA" w14:textId="70B950F2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E2A5E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3B042E6B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7596FD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7C2E32C3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E4E4A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23EE32A5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199B8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6570CE6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C2EE0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6F8F03D7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38208F7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2.00</w:t>
            </w:r>
          </w:p>
        </w:tc>
      </w:tr>
      <w:tr w:rsidR="00960E84" w14:paraId="010267A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4.00</w:t>
            </w:r>
          </w:p>
        </w:tc>
      </w:tr>
      <w:tr w:rsidR="00960E84" w14:paraId="5EAC97A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30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6.00</w:t>
            </w:r>
          </w:p>
        </w:tc>
      </w:tr>
      <w:tr w:rsidR="00960E84" w14:paraId="09236BA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40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8.00</w:t>
            </w:r>
          </w:p>
        </w:tc>
      </w:tr>
      <w:tr w:rsidR="00960E84" w14:paraId="13245589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10.00</w:t>
            </w:r>
          </w:p>
        </w:tc>
      </w:tr>
      <w:tr w:rsidR="00960E84" w14:paraId="7D57DA8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60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12.00</w:t>
            </w:r>
          </w:p>
        </w:tc>
      </w:tr>
      <w:tr w:rsidR="00960E84" w14:paraId="732CBB52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70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14.00</w:t>
            </w:r>
          </w:p>
        </w:tc>
      </w:tr>
      <w:tr w:rsidR="00960E84" w14:paraId="49C178BF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20.0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80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12.0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16.00</w:t>
            </w:r>
          </w:p>
        </w:tc>
      </w:tr>
      <w:tr w:rsidR="00960E84" w14:paraId="21F081DA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22.5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90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13.5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18.00</w:t>
            </w:r>
          </w:p>
        </w:tc>
      </w:tr>
      <w:tr w:rsidR="00960E84" w14:paraId="5318B10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25.0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100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15.0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20.00</w:t>
            </w:r>
          </w:p>
        </w:tc>
      </w:tr>
      <w:tr w:rsidR="00960E84" w14:paraId="574FD23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27.5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2.50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110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16.5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22.00</w:t>
            </w:r>
          </w:p>
        </w:tc>
      </w:tr>
    </w:tbl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1275818B" w:rsidR="00960E84" w:rsidRDefault="00000000">
      <w:pPr>
        <w:rPr>
          <w:b/>
        </w:rPr>
      </w:pPr>
      <w:r>
        <w:t xml:space="preserve">  Instrument Used: Fluke Multimeter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t xml:space="preserve">  Tested by: System Admin</w:t>
        <w:tab/>
        <w:tab/>
        <w:tab/>
        <w:tab/>
        <w:tab/>
        <w:tab/>
        <w:tab/>
        <w:tab/>
        <w:t>Approved by: HOD-PDN</w:t>
      </w:r>
    </w:p>
    <w:p w14:paraId="4CDF3B23" w14:textId="28D9A053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 xml:space="preserve"> Date: 14-Sep-2026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C7363" w14:textId="77777777" w:rsidR="007504CF" w:rsidRDefault="007504CF" w:rsidP="000A1A9C">
      <w:r>
        <w:separator/>
      </w:r>
    </w:p>
  </w:endnote>
  <w:endnote w:type="continuationSeparator" w:id="0">
    <w:p w14:paraId="7925B1DA" w14:textId="77777777" w:rsidR="007504CF" w:rsidRDefault="007504CF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5F266" w14:textId="77777777" w:rsidR="007504CF" w:rsidRDefault="007504CF" w:rsidP="000A1A9C">
      <w:r>
        <w:separator/>
      </w:r>
    </w:p>
  </w:footnote>
  <w:footnote w:type="continuationSeparator" w:id="0">
    <w:p w14:paraId="49E3881E" w14:textId="77777777" w:rsidR="007504CF" w:rsidRDefault="007504CF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1137B5"/>
    <w:rsid w:val="001D6687"/>
    <w:rsid w:val="00261B5D"/>
    <w:rsid w:val="00267FD7"/>
    <w:rsid w:val="00293183"/>
    <w:rsid w:val="002B5F72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504CF"/>
    <w:rsid w:val="007F0B4E"/>
    <w:rsid w:val="007F226F"/>
    <w:rsid w:val="007F6A71"/>
    <w:rsid w:val="0087658F"/>
    <w:rsid w:val="008E2E37"/>
    <w:rsid w:val="00960E84"/>
    <w:rsid w:val="00972348"/>
    <w:rsid w:val="00975779"/>
    <w:rsid w:val="009C10EE"/>
    <w:rsid w:val="009D27CE"/>
    <w:rsid w:val="00A03AA8"/>
    <w:rsid w:val="00A3554F"/>
    <w:rsid w:val="00AC5A11"/>
    <w:rsid w:val="00B34157"/>
    <w:rsid w:val="00B403D5"/>
    <w:rsid w:val="00B91EE2"/>
    <w:rsid w:val="00BA66D9"/>
    <w:rsid w:val="00BF1A37"/>
    <w:rsid w:val="00C358F9"/>
    <w:rsid w:val="00C36DD0"/>
    <w:rsid w:val="00C8199E"/>
    <w:rsid w:val="00CA0F07"/>
    <w:rsid w:val="00D143CE"/>
    <w:rsid w:val="00D226A8"/>
    <w:rsid w:val="00DB06F1"/>
    <w:rsid w:val="00E0412F"/>
    <w:rsid w:val="00E44C70"/>
    <w:rsid w:val="00E45F64"/>
    <w:rsid w:val="00E8560F"/>
    <w:rsid w:val="00F3193C"/>
    <w:rsid w:val="00F46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60</cp:revision>
  <cp:lastPrinted>2024-11-26T10:48:00Z</cp:lastPrinted>
  <dcterms:created xsi:type="dcterms:W3CDTF">2024-11-14T09:45:00Z</dcterms:created>
  <dcterms:modified xsi:type="dcterms:W3CDTF">2026-09-14T14:30:00Z</dcterms:modified>
</cp:coreProperties>
</file>