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sz w:val="22"/>
          <w:u w:val="single"/>
        </w:rPr>
        <w:t>ROUTINE TEST RECORD FOR BELT SCALE</w:t>
      </w: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</w:t>
        <w:tab/>
        <w:t>:</w:t>
        <w:tab/>
        <w:t xml:space="preserve"> BS-FINAL-001</w:t>
        <w:tab/>
        <w:tab/>
        <w:tab/>
        <w:tab/>
        <w:tab/>
        <w:t>CUSTOMER: Tata Steel Mining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</w:t>
        <w:tab/>
        <w:t>:</w:t>
        <w:tab/>
        <w:t xml:space="preserve"> 1000</w:t>
        <w:tab/>
        <w:tab/>
        <w:t xml:space="preserve">                                                    CONVEYOR NO: CV-39B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BS-MODEL-812</w:t>
              <w:br/>
              <w:br/>
              <w:t>Serial No: SN-BS-7812</w:t>
              <w:br/>
              <w:br/>
              <w:t>REMOTE:</w:t>
              <w:br/>
              <w:t>Model No: RM-UNIT-01</w:t>
              <w:br/>
              <w:t>Serial No: SN-RM-5812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LC-250KG</w:t>
              <w:br/>
              <w:br/>
              <w:t>Serial No:</w:t>
              <w:br/>
              <w:t>1) LC1-002</w:t>
              <w:br/>
              <w:t>2) LC2-002</w:t>
              <w:br/>
              <w:t>3) LC3-002</w:t>
              <w:br/>
              <w:t>4) LC4-002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Proximity</w:t>
              <w:br/>
              <w:br/>
              <w:t>Model No: TACHO-SENS-PRO</w:t>
              <w:br/>
              <w:br/>
              <w:t>Serial No: TS-8812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JBOX-IP67</w:t>
              <w:br/>
              <w:t>Serial No: JB-SN-912</w:t>
              <w:br/>
              <w:br/>
              <w:t>Model No: JBOX-IP67</w:t>
              <w:br/>
              <w:t>Serial No: JB-SN-1012</w:t>
            </w:r>
          </w:p>
        </w:tc>
      </w:tr>
    </w:tbl>
    <w:p w14:paraId="66C20C76" w14:textId="214011C5" w:rsidR="00960E84" w:rsidRDefault="00D10D09" w:rsidP="00D10D09">
      <w:pPr>
        <w:tabs>
          <w:tab w:val="left" w:pos="9000"/>
        </w:tabs>
      </w:pPr>
      <w:r>
        <w:t xml:space="preserve">                                                                                                                                        Version : 3.1.3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</w:t>
              <w:br/>
              <w:t>Neutral &amp; Earth , Line &amp; Earth                   : OK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28.2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56.4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84.6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112.8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141.0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1.97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>100.0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/>
            </w:r>
          </w:p>
        </w:tc>
      </w:tr>
    </w:tbl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Alex River</w:t>
        <w:tab/>
        <w:t xml:space="preserve">                                                       </w:t>
        <w:tab/>
        <w:tab/>
        <w:t xml:space="preserve">                         Approved by: HOD-PDN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