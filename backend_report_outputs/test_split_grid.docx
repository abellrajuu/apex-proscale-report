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7C2F1EC4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No: </w:t>
      </w:r>
      <w:r w:rsidR="00B81443">
        <w:t xml:space="preserve">          </w:t>
      </w:r>
      <w:r>
        <w:tab/>
      </w:r>
      <w:r>
        <w:tab/>
      </w:r>
      <w:r>
        <w:tab/>
      </w:r>
      <w:r>
        <w:tab/>
      </w:r>
      <w:r>
        <w:tab/>
        <w:t>CUSTOMER NAME:</w:t>
      </w:r>
    </w:p>
    <w:p w14:paraId="41E22D8E" w14:textId="1BD5C45E" w:rsidR="00960E84" w:rsidRPr="0087658F" w:rsidRDefault="00000000">
      <w:pPr>
        <w:tabs>
          <w:tab w:val="left" w:pos="1200"/>
        </w:tabs>
        <w:rPr>
          <w:b/>
          <w:sz w:val="22"/>
        </w:rPr>
      </w:pPr>
      <w:proofErr w:type="gramStart"/>
      <w:r>
        <w:t>CAPACITY :</w:t>
      </w:r>
      <w:proofErr w:type="gramEnd"/>
      <w:r>
        <w:tab/>
      </w:r>
      <w:r>
        <w:tab/>
      </w:r>
      <w:r>
        <w:tab/>
      </w:r>
      <w:r w:rsidR="00B81443">
        <w:t xml:space="preserve">             </w:t>
      </w:r>
      <w:r>
        <w:tab/>
      </w:r>
      <w:r>
        <w:tab/>
        <w:t xml:space="preserve">CONVEYOR </w:t>
      </w:r>
      <w:proofErr w:type="gramStart"/>
      <w:r>
        <w:t>NO</w:t>
      </w:r>
      <w:r w:rsidR="00B81443">
        <w:t xml:space="preserve"> </w:t>
      </w:r>
      <w:r>
        <w:t>:</w:t>
      </w:r>
      <w:proofErr w:type="gramEnd"/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</w:t>
            </w:r>
            <w:r>
              <w:br/>
              <w:t>Serial No:</w:t>
            </w:r>
            <w:r>
              <w:br/>
              <w:t xml:space="preserve">S/W Version: </w:t>
            </w:r>
            <w:r>
              <w:br/>
            </w:r>
            <w:r>
              <w:br/>
              <w:t>REMOTE:</w:t>
            </w:r>
            <w:r>
              <w:br/>
              <w:t>Model No:</w:t>
            </w:r>
            <w:r>
              <w:br/>
              <w:t>Serial No: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9ADE083" w14:textId="77777777" w:rsidR="00FB725D" w:rsidRDefault="00000000">
            <w:r>
              <w:t>Model No:</w:t>
            </w:r>
            <w:r>
              <w:br/>
            </w:r>
            <w:r>
              <w:br/>
              <w:t>Serial No:</w:t>
            </w:r>
            <w:r>
              <w:br/>
              <w:t>1)</w:t>
            </w:r>
            <w:r>
              <w:br/>
              <w:t>2)</w:t>
            </w:r>
            <w:r>
              <w:br/>
              <w:t>3)</w:t>
            </w:r>
            <w:r>
              <w:br/>
              <w:t>4)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</w:t>
            </w:r>
            <w:r>
              <w:br/>
              <w:t>Serial No: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</w:t>
            </w:r>
            <w:r>
              <w:br/>
              <w:t>Serial No:</w:t>
            </w:r>
            <w:r>
              <w:br/>
            </w:r>
            <w:r>
              <w:br/>
              <w:t>Model No:</w:t>
            </w:r>
            <w:r>
              <w:br/>
              <w:t>Serial No:</w:t>
            </w:r>
            <w:r>
              <w:br/>
            </w:r>
            <w:r>
              <w:br/>
              <w:t>Model No:</w:t>
            </w:r>
            <w:r>
              <w:br/>
              <w:t>Serial No: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</w:t>
            </w:r>
            <w:r>
              <w:br/>
              <w:t>Serial No: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 xml:space="preserve">Neutral &amp; Earth, Line &amp; Earth                </w:t>
            </w:r>
            <w:proofErr w:type="gramStart"/>
            <w:r>
              <w:t xml:space="preserve">  :</w:t>
            </w:r>
            <w:proofErr w:type="gramEnd"/>
            <w:r>
              <w:t xml:space="preserve">   Checked and found ok</w:t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/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/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/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t>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t>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/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/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/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/>
        </w:tc>
      </w:tr>
    </w:tbl>
    <w:p w14:paraId="6F58AE58" w14:textId="77777777" w:rsidR="00960E84" w:rsidRDefault="00960E84">
      <w:pPr>
        <w:tabs>
          <w:tab w:val="left" w:pos="1200"/>
        </w:tabs>
      </w:pPr>
    </w:p>
    <w:p w14:paraId="38254F78" w14:textId="2681F532" w:rsidR="00960E84" w:rsidRDefault="00000000">
      <w:pPr>
        <w:rPr>
          <w:b/>
          <w:sz w:val="22"/>
        </w:rPr>
      </w:pPr>
      <w:r>
        <w:tab/>
        <w:t>Resolution:</w:t>
      </w:r>
      <w:r w:rsidR="00F65A19">
        <w:t xml:space="preserve">           </w:t>
      </w:r>
      <w:r>
        <w:t xml:space="preserve"> L: 0.01 kg/m          S: 0.01 m/s          r: 0.1 tph          t: 0.1 </w:t>
      </w:r>
      <w:proofErr w:type="spellStart"/>
      <w:r>
        <w:t>tonnes</w:t>
      </w:r>
      <w:proofErr w:type="spellEnd"/>
      <w:r>
        <w:tab/>
      </w:r>
    </w:p>
    <w:p w14:paraId="0A667ED8" w14:textId="77777777" w:rsidR="0087658F" w:rsidRDefault="0000000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1105"/>
        <w:gridCol w:w="1105"/>
      </w:tblGrid>
      <w:tr w:rsidR="00960E84" w14:paraId="396A9505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BAD06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A53B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D295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21652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F5E08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gridSpan w:val="2"/>
          </w:tcPr>
          <w:p>
            <w:r>
              <w:t>O/p current</w:t>
              <w:br/>
              <w:t>mA</w:t>
              <w:br/>
              <w:t>AO1     AO2</w:t>
            </w:r>
          </w:p>
        </w:tc>
      </w:tr>
      <w:tr w:rsidR="00960E84" w14:paraId="514A7921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FB725D" w:rsidRDefault="00FB725D"/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{{g1_5_ao1}}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{{g1_5_ao2}}</w:t>
            </w:r>
          </w:p>
        </w:tc>
      </w:tr>
      <w:tr w:rsidR="00960E84" w14:paraId="19DF8A1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FB725D" w:rsidRDefault="00FB725D"/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{{g2_5_ao1}}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{{g2_5_ao2}}</w:t>
            </w:r>
          </w:p>
        </w:tc>
      </w:tr>
      <w:tr w:rsidR="00960E84" w14:paraId="244FE9F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FB725D" w:rsidRDefault="00FB725D"/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{{g3_5_ao1}}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{{g3_5_ao2}}</w:t>
            </w:r>
          </w:p>
        </w:tc>
      </w:tr>
      <w:tr w:rsidR="00960E84" w14:paraId="2CC986C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FB725D" w:rsidRDefault="00FB725D"/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{{g4_5_ao1}}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{{g4_5_ao2}}</w:t>
            </w:r>
          </w:p>
        </w:tc>
      </w:tr>
      <w:tr w:rsidR="00960E84" w14:paraId="63E693E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FB725D" w:rsidRDefault="00FB725D"/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{{g5_5_ao1}}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{{g5_5_ao2}}</w:t>
            </w:r>
          </w:p>
        </w:tc>
      </w:tr>
      <w:tr w:rsidR="00960E84" w14:paraId="45716B2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FB725D" w:rsidRDefault="00FB725D"/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{{g6_5_ao1}}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{{g6_5_ao2}}</w:t>
            </w:r>
          </w:p>
        </w:tc>
      </w:tr>
      <w:tr w:rsidR="00960E84" w14:paraId="0AD51DD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FB725D" w:rsidRDefault="00FB725D"/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{{g7_5_ao1}}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{{g7_5_ao2}}</w:t>
            </w:r>
          </w:p>
        </w:tc>
      </w:tr>
      <w:tr w:rsidR="00960E84" w14:paraId="75C24E8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FB725D" w:rsidRDefault="00FB725D"/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{{g8_5_ao1}}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{{g8_5_ao2}}</w:t>
            </w:r>
          </w:p>
        </w:tc>
      </w:tr>
      <w:tr w:rsidR="00960E84" w14:paraId="0EFA70A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FB725D" w:rsidRDefault="00FB725D"/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{{g9_5_ao1}}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{{g9_5_ao2}}</w:t>
            </w:r>
          </w:p>
        </w:tc>
      </w:tr>
      <w:tr w:rsidR="00960E84" w14:paraId="34C4E7BB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FB725D" w:rsidRDefault="00FB725D"/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{{g10_5_ao1}}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{{g10_5_ao2}}</w:t>
            </w:r>
          </w:p>
        </w:tc>
      </w:tr>
      <w:tr w:rsidR="00960E84" w14:paraId="17F73366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FB725D" w:rsidRDefault="00FB725D"/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{{g11_5_ao1}}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{{g11_5_ao2}}</w:t>
            </w:r>
          </w:p>
        </w:tc>
      </w:tr>
    </w:tbl>
    <w:p w14:paraId="78C38CB2" w14:textId="77777777" w:rsidR="00B81443" w:rsidRDefault="00B81443"/>
    <w:p w14:paraId="7CB1A4AC" w14:textId="4607596A" w:rsidR="00B81443" w:rsidRDefault="00000000">
      <w:r>
        <w:t xml:space="preserve">  Instrument Used: </w:t>
      </w:r>
    </w:p>
    <w:p w14:paraId="07EC5502" w14:textId="77777777" w:rsidR="00B81443" w:rsidRPr="00B81443" w:rsidRDefault="00B81443"/>
    <w:p w14:paraId="28C45252" w14:textId="2E6C99BE" w:rsidR="00960E84" w:rsidRDefault="00000000">
      <w:pPr>
        <w:ind w:hanging="57"/>
        <w:rPr>
          <w:b/>
        </w:rPr>
      </w:pPr>
      <w:r>
        <w:lastRenderedPageBreak/>
        <w:t xml:space="preserve">  Tested by:</w:t>
      </w:r>
      <w:r w:rsidR="00B81443">
        <w:t xml:space="preserve">                                </w:t>
      </w:r>
      <w:r>
        <w:tab/>
      </w:r>
      <w:r>
        <w:tab/>
      </w:r>
      <w:r>
        <w:tab/>
      </w:r>
      <w:r>
        <w:tab/>
        <w:t>Approved by:</w:t>
      </w:r>
    </w:p>
    <w:p w14:paraId="4F664850" w14:textId="6F2F1413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</w:t>
      </w:r>
      <w:r w:rsidR="00B81443">
        <w:t xml:space="preserve">                            </w:t>
      </w:r>
      <w:r>
        <w:tab/>
      </w:r>
      <w:r>
        <w:tab/>
      </w:r>
      <w:r>
        <w:tab/>
      </w:r>
      <w:r>
        <w:tab/>
      </w:r>
      <w:r>
        <w:tab/>
        <w:t>(HOD - PDN)</w:t>
      </w:r>
    </w:p>
    <w:sectPr w:rsidR="00960E84" w:rsidSect="001D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E6337" w14:textId="77777777" w:rsidR="00E83BB9" w:rsidRDefault="00E83BB9" w:rsidP="000A1A9C">
      <w:r>
        <w:separator/>
      </w:r>
    </w:p>
  </w:endnote>
  <w:endnote w:type="continuationSeparator" w:id="0">
    <w:p w14:paraId="788FF664" w14:textId="77777777" w:rsidR="00E83BB9" w:rsidRDefault="00E83BB9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4ECB3" w14:textId="77777777" w:rsidR="00E83BB9" w:rsidRDefault="00E83BB9" w:rsidP="000A1A9C">
      <w:r>
        <w:separator/>
      </w:r>
    </w:p>
  </w:footnote>
  <w:footnote w:type="continuationSeparator" w:id="0">
    <w:p w14:paraId="3793186E" w14:textId="77777777" w:rsidR="00E83BB9" w:rsidRDefault="00E83BB9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E4E45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42</cp:revision>
  <cp:lastPrinted>2024-11-26T10:48:00Z</cp:lastPrinted>
  <dcterms:created xsi:type="dcterms:W3CDTF">2024-11-14T09:45:00Z</dcterms:created>
  <dcterms:modified xsi:type="dcterms:W3CDTF">2026-09-14T17:49:00Z</dcterms:modified>
</cp:coreProperties>
</file>