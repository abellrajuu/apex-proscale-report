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SYSTEM  : DIGITAL INDICATOR</w:t>
      </w:r>
    </w:p>
    <w:p w14:paraId="1BF48664" w14:textId="739758F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JOB No.    : JOB-2026-857</w:t>
        <w:tab/>
        <w:tab/>
        <w:tab/>
        <w:t>CUSTOMER NAME: Adani Power Thermal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1"/>
        </w:rPr>
        <w:t xml:space="preserve">        CAPACITY: 1000 Kg</w:t>
        <w:tab/>
        <w:t xml:space="preserve">                                       TAG. NO: CV-71B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DI-3000</w:t>
              <w:br/>
              <w:br/>
              <w:t>Serial No: SN-DI-8821</w:t>
              <w:br/>
              <w:br/>
              <w:t>S/W Version: v3.2.0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LC-CZ50T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LC1-007</w:t>
              <w:tab/>
              <w:t>5) LC-SN-005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LC2-007</w:t>
              <w:tab/>
              <w:t>6) LC-SN-006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LC3-007</w:t>
              <w:tab/>
              <w:t>7) LC-SN-007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LC4-007</w:t>
              <w:tab/>
              <w:t>8) LC-SN-008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JB-8P</w:t>
              <w:br/>
              <w:t>Serial No: JB-SN-441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(Checked Line/Neutral, Neutral/Earth, Line/Earth)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21.1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3.80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42.2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200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63.4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300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84.5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400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105.6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2.63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500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13.60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600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4.40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15.20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700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4.60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16.80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800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4.80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18.40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900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5.00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20.00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1000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110%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5.20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21.60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1100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</w:rPr>
        <w:t>REMARKS (If ANY): - Calibration completed within acceptable industrial limits.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0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  <w:tc>
          <w:tcPr>
            <w:tcW w:w="1201" w:type="dxa"/>
          </w:tcPr>
          <w:p>
            <w:r>
              <w:t>10.00</w:t>
            </w: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0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  <w:tc>
          <w:tcPr>
            <w:tcW w:w="1201" w:type="dxa"/>
          </w:tcPr>
          <w:p>
            <w:r>
              <w:t>0.00</w:t>
            </w: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0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  <w:tc>
          <w:tcPr>
            <w:tcW w:w="1201" w:type="dxa"/>
          </w:tcPr>
          <w:p>
            <w:r>
              <w:t>10.0V</w:t>
            </w: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Instrument Used: Fluke 87V Digital Multimeter &amp; 50kg Calibrated Class F Weights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</w:rPr>
        <w:t xml:space="preserve">  Tested by: A</w:t>
        <w:tab/>
        <w:t xml:space="preserve">                                                       </w:t>
        <w:tab/>
        <w:tab/>
        <w:t xml:space="preserve"> Approved by: HOD-PDN</w:t>
      </w:r>
    </w:p>
    <w:p w14:paraId="379D6729" w14:textId="7F34A760" w:rsidR="00775D3F" w:rsidRDefault="00000000">
      <w:pPr>
        <w:rPr>
          <w:b/>
        </w:rPr>
      </w:pPr>
      <w:r>
        <w:rPr>
          <w:b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