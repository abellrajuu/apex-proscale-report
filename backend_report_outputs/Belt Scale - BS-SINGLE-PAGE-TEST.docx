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277.8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277.8 277.8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1.00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2F6797D7" w14:textId="77777777" w:rsidR="00960E84" w:rsidRDefault="00000000">
      <w:pPr>
        <w:ind w:hanging="57"/>
        <w:rPr>
          <w:b/>
        </w:rPr>
      </w:pPr>
      <w:r/>
    </w:p>
    <w:p w14:paraId="3438D6D7" w14:textId="77777777" w:rsidR="00960E84" w:rsidRDefault="00000000">
      <w:pPr>
        <w:ind w:hanging="57"/>
        <w:rPr>
          <w:b/>
        </w:rPr>
      </w:pPr>
      <w:r/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Senior Test Engineer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