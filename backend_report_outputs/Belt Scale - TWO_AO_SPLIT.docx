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1E296D06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</w:t>
      </w:r>
      <w:proofErr w:type="gramStart"/>
      <w:r>
        <w:t xml:space="preserve">No: </w:t>
      </w:r>
      <w:r w:rsidR="00B81443">
        <w:t>JOB-2026-813</w:t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>
        <w:tab/>
        <w:t xml:space="preserve">CUSTOMER </w:t>
      </w:r>
      <w:proofErr w:type="gramStart"/>
      <w:r>
        <w:t>NAME: Tata Steel Mining</w:t>
      </w:r>
      <w:proofErr w:type="spellStart"/>
      <w:proofErr w:type="gramEnd"/>
      <w:r>
        <w:t/>
      </w:r>
      <w:proofErr w:type="spellEnd"/>
      <w:r>
        <w:t/>
      </w:r>
    </w:p>
    <w:p w14:paraId="41E22D8E" w14:textId="48C08E8C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  <w:t>1000</w:t>
      </w:r>
      <w:proofErr w:type="gramStart"/>
      <w:r>
        <w:t/>
      </w:r>
      <w:r w:rsidR="00B81443">
        <w:t xml:space="preserve">   </w:t>
      </w:r>
      <w:proofErr w:type="gramEnd"/>
      <w:r w:rsidR="00B81443">
        <w:t xml:space="preserve">          </w:t>
      </w:r>
      <w:r>
        <w:tab/>
      </w:r>
      <w:r>
        <w:tab/>
      </w:r>
      <w:r w:rsidR="009D122C">
        <w:t xml:space="preserve">           </w:t>
      </w:r>
      <w:r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  <w:r>
        <w:t xml:space="preserve"> CV-26B</w:t>
      </w:r>
      <w:proofErr w:type="spellStart"/>
      <w:r>
        <w:t/>
      </w:r>
      <w:proofErr w:type="spellEnd"/>
      <w:r>
        <w:t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BS-MODEL-813</w:t>
            </w:r>
            <w:r>
              <w:br/>
              <w:t>Serial No: SN-BS-7813</w:t>
            </w:r>
            <w:r>
              <w:br/>
              <w:t>S/W Version: 3.1.3</w:t>
            </w:r>
            <w:r>
              <w:br/>
            </w:r>
            <w:r>
              <w:br/>
              <w:t>REMOTE:</w:t>
            </w:r>
            <w:r>
              <w:br/>
              <w:t>Model No: RM-UNIT-01</w:t>
            </w:r>
            <w:r>
              <w:br/>
              <w:t>Serial No: SN-RM-5813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LC-250KG</w:t>
            </w:r>
            <w:r>
              <w:br/>
            </w:r>
            <w:r>
              <w:br/>
              <w:t>Serial No:</w:t>
            </w:r>
            <w:r>
              <w:br/>
              <w:t>1) LC1-003</w:t>
            </w:r>
            <w:r>
              <w:br/>
              <w:t>2) LC2-003</w:t>
            </w:r>
            <w:r>
              <w:br/>
              <w:t>3) LC3-003</w:t>
            </w:r>
            <w:r>
              <w:br/>
              <w:t>4) LC4-003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TACHO-SENS-PRO</w:t>
            </w:r>
            <w:r>
              <w:br/>
              <w:t>Serial No: TS-8813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JBOX-IP67</w:t>
            </w:r>
            <w:r>
              <w:br/>
              <w:t>Serial No: JB-SN-913</w:t>
            </w:r>
            <w:r>
              <w:br/>
            </w:r>
            <w:r>
              <w:br/>
              <w:t>Model No: JBOX-IP67</w:t>
            </w:r>
            <w:r>
              <w:br/>
              <w:t>Serial No: JB-SN-1013</w:t>
            </w:r>
            <w:r>
              <w:br/>
            </w:r>
            <w:r>
              <w:br/>
              <w:t>Model No: JBOX-IP67</w:t>
            </w:r>
            <w:r>
              <w:br/>
              <w:t>Serial No: JB-SN-1113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AS-300-TILT</w:t>
            </w:r>
            <w:r>
              <w:br/>
              <w:t>Serial No: SN-AS-9813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OK (Checked Line/Neutral, Neutral/Earth, Line/Earth)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rPr>
                <w:sz w:val="22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rPr>
                <w:sz w:val="22"/>
              </w:rPr>
              <w:t>230V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rPr>
                <w:sz w:val="22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rPr>
                <w:sz w:val="22"/>
              </w:rPr>
              <w:t>24V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rPr>
                <w:sz w:val="22"/>
              </w:rP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rPr>
                <w:sz w:val="22"/>
              </w:rPr>
              <w:t>119.2 kg/m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rPr>
                <w:sz w:val="22"/>
              </w:rPr>
              <w:t>119.2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rPr>
                <w:sz w:val="22"/>
              </w:rPr>
              <w:t>2.33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rPr>
                <w:sz w:val="22"/>
              </w:rPr>
              <w:t>4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rPr>
                <w:sz w:val="22"/>
              </w:rP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rPr>
                <w:sz w:val="22"/>
              </w:rPr>
              <w:t>RS-485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rPr>
                <w:sz w:val="22"/>
              </w:rP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rPr>
                <w:sz w:val="22"/>
              </w:rP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rPr>
                <w:sz w:val="22"/>
              </w:rPr>
              <w:t>OK</w:t>
            </w:r>
          </w:p>
        </w:tc>
      </w:tr>
    </w:tbl>
    <w:p w14:paraId="162B2136" w14:textId="77777777" w:rsidR="009D122C" w:rsidRDefault="00000000">
      <w:r>
        <w:tab/>
      </w:r>
    </w:p>
    <w:p w14:paraId="0A667ED8" w14:textId="0FA5E146" w:rsidR="0087658F" w:rsidRDefault="00000000" w:rsidP="009D122C">
      <w:pPr>
        <w:rPr>
          <w:b/>
          <w:sz w:val="22"/>
        </w:rPr>
      </w:pPr>
      <w:r>
        <w:t>Resolution:</w:t>
      </w:r>
      <w:r w:rsidR="00F65A19">
        <w:t xml:space="preserve"> </w:t>
      </w:r>
      <w:proofErr w:type="gramStart"/>
      <w:r w:rsidR="00F65A19">
        <w:t xml:space="preserve">          </w:t>
      </w:r>
      <w:r>
        <w:t xml:space="preserve"> L: 0.1</w:t>
      </w:r>
      <w:proofErr w:type="spellStart"/>
      <w:proofErr w:type="gramEnd"/>
      <w:r>
        <w:t/>
      </w:r>
      <w:proofErr w:type="spellEnd"/>
      <w:proofErr w:type="gramStart"/>
      <w:r>
        <w:t xml:space="preserve">   </w:t>
      </w:r>
      <w:proofErr w:type="gramEnd"/>
      <w:r>
        <w:t xml:space="preserve">       S: 0.01</w:t>
      </w:r>
      <w:proofErr w:type="gramStart"/>
      <w:r>
        <w:t xml:space="preserve">   </w:t>
      </w:r>
      <w:proofErr w:type="gramEnd"/>
      <w:r>
        <w:t xml:space="preserve">       r: 1</w:t>
      </w:r>
      <w:proofErr w:type="gramStart"/>
      <w:r>
        <w:t xml:space="preserve">   </w:t>
      </w:r>
      <w:proofErr w:type="gramEnd"/>
      <w:r>
        <w:t xml:space="preserve">       t: 0.1</w:t>
      </w:r>
      <w:r>
        <w:tab/>
      </w:r>
      <w:r>
        <w:rPr>
          <w:b/>
          <w:sz w:val="22"/>
        </w:rP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1105"/>
        <w:gridCol w:w="1105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gridSpan w:val="2"/>
          </w:tcPr>
          <w:p>
            <w:pPr>
              <w:jc w:val="center"/>
            </w:pPr>
            <w:r>
              <w:rPr>
                <w:b/>
                <w:sz w:val="20"/>
              </w:rPr>
              <w:t>O/p current</w:t>
              <w:br/>
              <w:t>mA</w:t>
              <w:br/>
              <w:t>AO1     AO2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rPr>
                <w:sz w:val="22"/>
              </w:rP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4.00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4.00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rPr>
                <w:sz w:val="22"/>
              </w:rPr>
              <w:t>23.8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rPr>
                <w:sz w:val="22"/>
              </w:rPr>
              <w:t>200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rPr>
                <w:sz w:val="22"/>
              </w:rPr>
              <w:t>20.0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7.20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7.20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rPr>
                <w:sz w:val="22"/>
              </w:rPr>
              <w:t>47.7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rPr>
                <w:sz w:val="22"/>
              </w:rPr>
              <w:t>400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rPr>
                <w:sz w:val="22"/>
              </w:rPr>
              <w:t>40.0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10.40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10.40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rPr>
                <w:sz w:val="22"/>
              </w:rPr>
              <w:t>71.5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rPr>
                <w:sz w:val="22"/>
              </w:rPr>
              <w:t>600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rPr>
                <w:sz w:val="22"/>
              </w:rPr>
              <w:t>60.0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13.60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13.60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rPr>
                <w:sz w:val="22"/>
              </w:rPr>
              <w:t>95.4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rPr>
                <w:sz w:val="22"/>
              </w:rPr>
              <w:t>800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rPr>
                <w:sz w:val="22"/>
              </w:rPr>
              <w:t>80.0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16.80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16.80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rPr>
                <w:sz w:val="22"/>
              </w:rPr>
              <w:t>119.2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rPr>
                <w:sz w:val="22"/>
              </w:rPr>
              <w:t>2.33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rPr>
                <w:sz w:val="22"/>
              </w:rPr>
              <w:t>1000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rPr>
                <w:sz w:val="22"/>
              </w:rPr>
              <w:t>100.0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  <w:t>20.00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>20.00</w:t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sz w:val="22"/>
              </w:rPr>
              <w:t/>
            </w:r>
          </w:p>
        </w:tc>
      </w:tr>
    </w:tbl>
    <w:p w14:paraId="78C38CB2" w14:textId="77777777" w:rsidR="00B81443" w:rsidRDefault="00B81443"/>
    <w:p w14:paraId="07EC5502" w14:textId="1C48FE47" w:rsidR="00B81443" w:rsidRPr="00B81443" w:rsidRDefault="00000000">
      <w:r>
        <w:t xml:space="preserve">Instrument </w:t>
      </w:r>
      <w:proofErr w:type="gramStart"/>
      <w:r>
        <w:t>Used: Fluke 87V Digital Multimeter &amp; 50kg Calibrated Class F Weights</w:t>
      </w:r>
      <w:proofErr w:type="spellStart"/>
      <w:proofErr w:type="gramEnd"/>
      <w:r>
        <w:t/>
      </w:r>
      <w:proofErr w:type="spellEnd"/>
      <w:r>
        <w:t/>
      </w:r>
    </w:p>
    <w:p w14:paraId="28C45252" w14:textId="1E1F70BC" w:rsidR="00960E84" w:rsidRPr="009D122C" w:rsidRDefault="00000000" w:rsidP="009D122C">
      <w:pPr>
        <w:ind w:hanging="57"/>
      </w:pPr>
      <w:r>
        <w:t xml:space="preserve"> Tested </w:t>
      </w:r>
      <w:proofErr w:type="gramStart"/>
      <w:r>
        <w:t>by:</w:t>
      </w:r>
      <w:r w:rsidR="00B81443">
        <w:t xml:space="preserve"> A</w:t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 w:rsidR="009D122C">
        <w:t xml:space="preserve">               </w:t>
      </w:r>
      <w:r>
        <w:t>Approved by: HOD-PDN</w:t>
      </w:r>
    </w:p>
    <w:p w14:paraId="4F664850" w14:textId="37349159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proofErr w:type="gramStart"/>
      <w:r>
        <w:t>Date:</w:t>
      </w:r>
      <w:r w:rsidR="00B81443">
        <w:t xml:space="preserve"> 15-Sep-2026</w:t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>
        <w:tab/>
      </w:r>
      <w:r w:rsidR="009D122C">
        <w:t xml:space="preserve">            </w:t>
      </w:r>
      <w:proofErr w:type="gramStart"/>
      <w:r w:rsidR="009D122C">
        <w:t xml:space="preserve">   </w:t>
      </w:r>
      <w:r>
        <w:t>(</w:t>
      </w:r>
      <w:proofErr w:type="gramEnd"/>
      <w:r>
        <w:t>HOD - PDN)</w:t>
      </w:r>
    </w:p>
    <w:sectPr w:rsidR="00960E84" w:rsidSect="009D12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D4EB" w14:textId="77777777" w:rsidR="004B0FD7" w:rsidRDefault="004B0FD7" w:rsidP="000A1A9C">
      <w:r>
        <w:separator/>
      </w:r>
    </w:p>
  </w:endnote>
  <w:endnote w:type="continuationSeparator" w:id="0">
    <w:p w14:paraId="5B278609" w14:textId="77777777" w:rsidR="004B0FD7" w:rsidRDefault="004B0FD7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8FD4" w14:textId="77777777" w:rsidR="004B0FD7" w:rsidRDefault="004B0FD7" w:rsidP="000A1A9C">
      <w:r>
        <w:separator/>
      </w:r>
    </w:p>
  </w:footnote>
  <w:footnote w:type="continuationSeparator" w:id="0">
    <w:p w14:paraId="6A6F8C68" w14:textId="77777777" w:rsidR="004B0FD7" w:rsidRDefault="004B0FD7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B0FD7"/>
    <w:rsid w:val="004E625A"/>
    <w:rsid w:val="005018F0"/>
    <w:rsid w:val="00553FD6"/>
    <w:rsid w:val="00583F13"/>
    <w:rsid w:val="00592DF4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122C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43</cp:revision>
  <cp:lastPrinted>2024-11-26T10:48:00Z</cp:lastPrinted>
  <dcterms:created xsi:type="dcterms:W3CDTF">2024-11-14T09:45:00Z</dcterms:created>
  <dcterms:modified xsi:type="dcterms:W3CDTF">2026-09-14T19:09:00Z</dcterms:modified>
</cp:coreProperties>
</file>