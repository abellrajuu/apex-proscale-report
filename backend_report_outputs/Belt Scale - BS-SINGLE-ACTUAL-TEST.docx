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tabs>
          <w:tab w:pos="7200" w:val="left"/>
        </w:tabs>
        <w:ind w:hanging="57"/>
        <w:rPr>
          <w:b/>
        </w:rPr>
      </w:pPr>
      <w:r>
        <w:t xml:space="preserve">  Tested by: System Admin</w:t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7200" w:val="left"/>
        </w:tabs>
        <w:ind w:left="720" w:hanging="720"/>
        <w:rPr>
          <w:b/>
          <w:sz w:val="20"/>
        </w:rPr>
      </w:pPr>
      <w:r>
        <w:t xml:space="preserve"> 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