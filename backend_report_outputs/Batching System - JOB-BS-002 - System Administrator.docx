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AE4F26" w14:textId="2A89EBB1" w:rsidR="003F3650" w:rsidRPr="00F61CF5" w:rsidRDefault="00000000">
      <w:pPr>
        <w:tabs>
          <w:tab w:val="left" w:pos="1200"/>
        </w:tabs>
        <w:jc w:val="center"/>
        <w:rPr>
          <w:b/>
          <w:bCs/>
          <w:sz w:val="28"/>
          <w:szCs w:val="28"/>
          <w:u w:val="single"/>
        </w:rPr>
      </w:pPr>
      <w:r w:rsidRPr="00F61CF5">
        <w:rPr>
          <w:b/>
          <w:bCs/>
          <w:sz w:val="28"/>
          <w:szCs w:val="28"/>
          <w:u w:val="single"/>
        </w:rPr>
        <w:t>ROUTINE TEST RECORD FOR BATCHING</w:t>
      </w:r>
      <w:r w:rsidR="004532A3" w:rsidRPr="00F61CF5">
        <w:rPr>
          <w:b/>
          <w:bCs/>
          <w:sz w:val="28"/>
          <w:szCs w:val="28"/>
          <w:u w:val="single"/>
        </w:rPr>
        <w:t>/BAGGING</w:t>
      </w:r>
      <w:r w:rsidRPr="00F61CF5">
        <w:rPr>
          <w:b/>
          <w:bCs/>
          <w:sz w:val="28"/>
          <w:szCs w:val="28"/>
          <w:u w:val="single"/>
        </w:rPr>
        <w:t xml:space="preserve"> SYSTEM</w:t>
      </w:r>
    </w:p>
    <w:p w14:paraId="201F19EE" w14:textId="77777777" w:rsidR="003F3650" w:rsidRDefault="003F3650">
      <w:pPr>
        <w:tabs>
          <w:tab w:val="left" w:pos="1200"/>
        </w:tabs>
        <w:jc w:val="center"/>
        <w:rPr>
          <w:b/>
          <w:bCs/>
          <w:u w:val="single"/>
        </w:rPr>
      </w:pPr>
    </w:p>
    <w:p w14:paraId="643290FB" w14:textId="77777777" w:rsidR="003F3650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>JOB No.</w:t>
      </w:r>
      <w:r>
        <w:rPr>
          <w:b/>
          <w:bCs/>
          <w:sz w:val="22"/>
        </w:rPr>
        <w:tab/>
        <w:t>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>CUSTOMER:</w:t>
      </w:r>
    </w:p>
    <w:p w14:paraId="02F0DF01" w14:textId="2C00928D" w:rsidR="003F3650" w:rsidRDefault="00000000">
      <w:pPr>
        <w:tabs>
          <w:tab w:val="left" w:pos="1200"/>
        </w:tabs>
        <w:rPr>
          <w:b/>
          <w:bCs/>
          <w:sz w:val="22"/>
        </w:rPr>
      </w:pPr>
      <w:r>
        <w:rPr>
          <w:b/>
          <w:bCs/>
          <w:sz w:val="22"/>
        </w:rPr>
        <w:t>CAPACITY</w:t>
      </w:r>
      <w:r>
        <w:rPr>
          <w:b/>
          <w:bCs/>
          <w:sz w:val="22"/>
        </w:rPr>
        <w:tab/>
        <w:t>:</w:t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>Kg/Tonnes</w:t>
      </w:r>
      <w:r w:rsidR="00EF1847">
        <w:rPr>
          <w:b/>
          <w:bCs/>
          <w:sz w:val="22"/>
        </w:rPr>
        <w:tab/>
      </w:r>
      <w:r w:rsidR="00EF1847">
        <w:rPr>
          <w:b/>
          <w:bCs/>
          <w:sz w:val="22"/>
        </w:rPr>
        <w:tab/>
      </w:r>
      <w:r w:rsidR="00EF1847">
        <w:rPr>
          <w:b/>
          <w:bCs/>
          <w:sz w:val="22"/>
        </w:rPr>
        <w:tab/>
      </w:r>
      <w:r w:rsidR="00C47D05">
        <w:rPr>
          <w:b/>
          <w:bCs/>
          <w:sz w:val="22"/>
        </w:rPr>
        <w:t>MATERIAL:</w:t>
      </w:r>
    </w:p>
    <w:p w14:paraId="6DA7D977" w14:textId="25883892" w:rsidR="003F3650" w:rsidRDefault="003F3650">
      <w:pPr>
        <w:tabs>
          <w:tab w:val="left" w:pos="1200"/>
        </w:tabs>
        <w:rPr>
          <w:b/>
          <w:bCs/>
          <w:sz w:val="22"/>
        </w:rPr>
      </w:pPr>
    </w:p>
    <w:tbl>
      <w:tblPr>
        <w:tblW w:w="990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250"/>
        <w:gridCol w:w="2665"/>
        <w:gridCol w:w="2665"/>
        <w:gridCol w:w="2320"/>
      </w:tblGrid>
      <w:tr w:rsidR="003F3650" w14:paraId="27DADAEE" w14:textId="77777777" w:rsidTr="00CB4125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4E9B99" w14:textId="77777777" w:rsidR="003F3650" w:rsidRDefault="00000000" w:rsidP="00567961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BATCHING SYSTEM</w:t>
            </w:r>
          </w:p>
          <w:p w14:paraId="71B4269A" w14:textId="3923FD91" w:rsidR="003F3650" w:rsidRDefault="003F3650" w:rsidP="00567961">
            <w:pPr>
              <w:tabs>
                <w:tab w:val="left" w:pos="1200"/>
              </w:tabs>
              <w:jc w:val="center"/>
              <w:rPr>
                <w:b/>
                <w:bCs/>
                <w:sz w:val="26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739E2F9" w14:textId="4233EC46" w:rsidR="003F3650" w:rsidRDefault="00000000" w:rsidP="00567961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 xml:space="preserve">DIGITAL </w:t>
            </w:r>
            <w:r w:rsidR="00567961">
              <w:rPr>
                <w:b/>
                <w:bCs/>
                <w:sz w:val="26"/>
              </w:rPr>
              <w:t>CONTROLLER / PLC</w:t>
            </w:r>
          </w:p>
          <w:p w14:paraId="72C53C33" w14:textId="63C0C033" w:rsidR="003F3650" w:rsidRDefault="003F3650" w:rsidP="00567961">
            <w:pPr>
              <w:tabs>
                <w:tab w:val="left" w:pos="1200"/>
              </w:tabs>
              <w:jc w:val="center"/>
              <w:rPr>
                <w:b/>
                <w:bCs/>
                <w:sz w:val="26"/>
              </w:rPr>
            </w:pP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A37740" w14:textId="66A299B3" w:rsidR="003F3650" w:rsidRDefault="00932907" w:rsidP="00567961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SENSOR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229C82" w14:textId="77777777" w:rsidR="003F3650" w:rsidRDefault="00000000" w:rsidP="00567961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6"/>
              </w:rPr>
              <w:t>JUNCTION BOX</w:t>
            </w:r>
          </w:p>
        </w:tc>
      </w:tr>
      <w:tr w:rsidR="003F3650" w14:paraId="013D9C2E" w14:textId="77777777" w:rsidTr="00CB4125">
        <w:trPr>
          <w:trHeight w:val="1630"/>
        </w:trPr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0D9CAE" w14:textId="77777777" w:rsidR="003F3650" w:rsidRDefault="003F365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  <w:p w14:paraId="2F407160" w14:textId="77777777" w:rsidR="003F365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Model No.</w:t>
            </w:r>
          </w:p>
          <w:p w14:paraId="564A4DDF" w14:textId="77777777" w:rsidR="003F3650" w:rsidRDefault="003F365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  <w:p w14:paraId="7B9A4BF9" w14:textId="77777777" w:rsidR="003F365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Serial No.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617D73" w14:textId="77777777" w:rsidR="003F3650" w:rsidRDefault="003F365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  <w:p w14:paraId="5C16977E" w14:textId="3A95E174" w:rsidR="003F365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Model No.</w:t>
            </w:r>
            <w:r w:rsidR="00631205">
              <w:rPr>
                <w:b/>
                <w:bCs/>
                <w:sz w:val="22"/>
              </w:rPr>
              <w:t>:</w:t>
            </w:r>
          </w:p>
          <w:p w14:paraId="69BE9A22" w14:textId="77777777" w:rsidR="003F3650" w:rsidRDefault="003F365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  <w:p w14:paraId="63B428B4" w14:textId="13262CEB" w:rsidR="003F365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Serial No.</w:t>
            </w:r>
            <w:r w:rsidR="00631205">
              <w:rPr>
                <w:b/>
                <w:bCs/>
                <w:sz w:val="22"/>
              </w:rPr>
              <w:t xml:space="preserve">: </w:t>
            </w:r>
          </w:p>
          <w:p w14:paraId="08E55E0B" w14:textId="77777777" w:rsidR="00B55CC1" w:rsidRDefault="00B55CC1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  <w:p w14:paraId="502BF0A1" w14:textId="26975EF8" w:rsidR="00B55CC1" w:rsidRDefault="00B55CC1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SW version: </w:t>
            </w:r>
          </w:p>
        </w:tc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22FB8C" w14:textId="77777777" w:rsidR="00932907" w:rsidRDefault="00932907" w:rsidP="00932907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Model No.</w:t>
            </w:r>
          </w:p>
          <w:p w14:paraId="5818D05F" w14:textId="77777777" w:rsidR="00932907" w:rsidRDefault="00932907" w:rsidP="00932907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  <w:p w14:paraId="4AFEB449" w14:textId="77777777" w:rsidR="00932907" w:rsidRDefault="00932907" w:rsidP="00932907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Serial No.</w:t>
            </w:r>
          </w:p>
          <w:p w14:paraId="28574450" w14:textId="77777777" w:rsidR="00932907" w:rsidRDefault="00932907" w:rsidP="00932907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1)</w:t>
            </w:r>
          </w:p>
          <w:p w14:paraId="36E48B34" w14:textId="77777777" w:rsidR="00932907" w:rsidRDefault="00932907" w:rsidP="00932907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2)</w:t>
            </w:r>
          </w:p>
          <w:p w14:paraId="78BD1112" w14:textId="77777777" w:rsidR="00932907" w:rsidRDefault="00932907" w:rsidP="00932907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3)</w:t>
            </w:r>
          </w:p>
          <w:p w14:paraId="3FE4F8F5" w14:textId="0844CED0" w:rsidR="003F3650" w:rsidRDefault="00932907" w:rsidP="00932907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4)</w:t>
            </w:r>
          </w:p>
        </w:tc>
        <w:tc>
          <w:tcPr>
            <w:tcW w:w="2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2F94D6" w14:textId="77777777" w:rsidR="003F3650" w:rsidRDefault="003F3650">
            <w:pPr>
              <w:tabs>
                <w:tab w:val="left" w:pos="1200"/>
              </w:tabs>
              <w:snapToGrid w:val="0"/>
              <w:rPr>
                <w:b/>
                <w:bCs/>
                <w:sz w:val="22"/>
              </w:rPr>
            </w:pPr>
          </w:p>
          <w:p w14:paraId="126DBAAC" w14:textId="77777777" w:rsidR="003F365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Model No.</w:t>
            </w:r>
          </w:p>
          <w:p w14:paraId="169F25AA" w14:textId="77777777" w:rsidR="003F365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Serial No.</w:t>
            </w:r>
          </w:p>
          <w:p w14:paraId="7274A1AD" w14:textId="77777777" w:rsidR="003F3650" w:rsidRDefault="003F365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</w:p>
          <w:p w14:paraId="7F6B6F84" w14:textId="77777777" w:rsidR="003F3650" w:rsidRDefault="00000000">
            <w:pPr>
              <w:tabs>
                <w:tab w:val="left" w:pos="1200"/>
              </w:tabs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Model No.</w:t>
            </w:r>
          </w:p>
          <w:p w14:paraId="57A21CF4" w14:textId="77777777" w:rsidR="003F3650" w:rsidRDefault="00000000">
            <w:pPr>
              <w:tabs>
                <w:tab w:val="left" w:pos="1200"/>
              </w:tabs>
              <w:rPr>
                <w:b/>
                <w:bCs/>
                <w:sz w:val="26"/>
              </w:rPr>
            </w:pPr>
            <w:r>
              <w:rPr>
                <w:b/>
                <w:bCs/>
                <w:sz w:val="22"/>
              </w:rPr>
              <w:t>Serial No.</w:t>
            </w:r>
          </w:p>
        </w:tc>
      </w:tr>
    </w:tbl>
    <w:p w14:paraId="4465B967" w14:textId="77777777" w:rsidR="003F3650" w:rsidRDefault="003F3650">
      <w:pPr>
        <w:tabs>
          <w:tab w:val="left" w:pos="1200"/>
        </w:tabs>
      </w:pPr>
    </w:p>
    <w:tbl>
      <w:tblPr>
        <w:tblW w:w="990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900"/>
      </w:tblGrid>
      <w:tr w:rsidR="003F3650" w14:paraId="7E33320B" w14:textId="77777777" w:rsidTr="00CB4125">
        <w:tc>
          <w:tcPr>
            <w:tcW w:w="9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A9B289" w14:textId="6CED24B7" w:rsidR="003F3650" w:rsidRDefault="00C47D05" w:rsidP="00C47D05">
            <w:pPr>
              <w:tabs>
                <w:tab w:val="left" w:pos="1200"/>
              </w:tabs>
              <w:snapToGrid w:val="0"/>
            </w:pPr>
            <w:r w:rsidRPr="000F19FC">
              <w:rPr>
                <w:b/>
                <w:bCs/>
                <w:sz w:val="20"/>
                <w:szCs w:val="28"/>
              </w:rPr>
              <w:t xml:space="preserve">NOTE: </w:t>
            </w:r>
            <w:r w:rsidR="00000000" w:rsidRPr="000F19FC">
              <w:rPr>
                <w:b/>
                <w:bCs/>
                <w:sz w:val="20"/>
                <w:szCs w:val="28"/>
              </w:rPr>
              <w:t xml:space="preserve">Check for short between Line &amp; </w:t>
            </w:r>
            <w:r w:rsidRPr="000F19FC">
              <w:rPr>
                <w:b/>
                <w:bCs/>
                <w:sz w:val="20"/>
                <w:szCs w:val="28"/>
              </w:rPr>
              <w:t xml:space="preserve">Neutral, </w:t>
            </w:r>
            <w:r w:rsidR="00000000" w:rsidRPr="000F19FC">
              <w:rPr>
                <w:b/>
                <w:bCs/>
                <w:sz w:val="20"/>
                <w:szCs w:val="28"/>
              </w:rPr>
              <w:t xml:space="preserve">Neutral &amp; </w:t>
            </w:r>
            <w:r w:rsidR="000F19FC" w:rsidRPr="000F19FC">
              <w:rPr>
                <w:b/>
                <w:bCs/>
                <w:sz w:val="20"/>
                <w:szCs w:val="28"/>
              </w:rPr>
              <w:t>Earth,</w:t>
            </w:r>
            <w:r w:rsidR="00000000" w:rsidRPr="000F19FC">
              <w:rPr>
                <w:b/>
                <w:bCs/>
                <w:sz w:val="20"/>
                <w:szCs w:val="28"/>
              </w:rPr>
              <w:t xml:space="preserve"> Line &amp; Earth</w:t>
            </w:r>
            <w:r w:rsidRPr="000F19FC">
              <w:rPr>
                <w:b/>
                <w:bCs/>
                <w:sz w:val="20"/>
                <w:szCs w:val="28"/>
              </w:rPr>
              <w:t xml:space="preserve"> before powering ON the system</w:t>
            </w:r>
            <w:r w:rsidR="00000000" w:rsidRPr="000F19FC">
              <w:rPr>
                <w:b/>
                <w:bCs/>
                <w:sz w:val="20"/>
                <w:szCs w:val="28"/>
              </w:rPr>
              <w:t xml:space="preserve"> </w:t>
            </w:r>
          </w:p>
        </w:tc>
      </w:tr>
    </w:tbl>
    <w:p w14:paraId="0D13CF01" w14:textId="77777777" w:rsidR="003F3650" w:rsidRDefault="003F3650">
      <w:pPr>
        <w:tabs>
          <w:tab w:val="left" w:pos="1200"/>
        </w:tabs>
      </w:pPr>
    </w:p>
    <w:tbl>
      <w:tblPr>
        <w:tblW w:w="990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67"/>
        <w:gridCol w:w="4384"/>
        <w:gridCol w:w="2420"/>
        <w:gridCol w:w="2529"/>
      </w:tblGrid>
      <w:tr w:rsidR="003F3650" w14:paraId="71850DA9" w14:textId="77777777" w:rsidTr="0049249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F90858" w14:textId="77777777" w:rsidR="003F365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SL.</w:t>
            </w:r>
          </w:p>
          <w:p w14:paraId="2BC1ED8A" w14:textId="77777777" w:rsidR="003F3650" w:rsidRDefault="00000000">
            <w:pPr>
              <w:tabs>
                <w:tab w:val="left" w:pos="1200"/>
              </w:tabs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No.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C28B3E" w14:textId="77777777" w:rsidR="003F365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Test Performed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64A7A2" w14:textId="0BE9F2D3" w:rsidR="003F365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Specified 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7FD115" w14:textId="0A05476C" w:rsidR="003F365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Actual </w:t>
            </w:r>
          </w:p>
        </w:tc>
      </w:tr>
      <w:tr w:rsidR="003F3650" w14:paraId="1E26C6AB" w14:textId="77777777" w:rsidTr="0049249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69F020" w14:textId="77777777" w:rsidR="003F365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1.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32DCC79" w14:textId="77777777" w:rsidR="003F3650" w:rsidRDefault="00000000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Input Supply Voltage (+/-10%)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0A176B" w14:textId="77777777" w:rsidR="003F3650" w:rsidRDefault="003F3650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315F6E" w14:textId="77777777" w:rsidR="003F3650" w:rsidRDefault="003F3650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3F3650" w14:paraId="6A499B8E" w14:textId="77777777" w:rsidTr="00492497">
        <w:trPr>
          <w:trHeight w:val="375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0A06171" w14:textId="77777777" w:rsidR="003F3650" w:rsidRDefault="00000000" w:rsidP="002A5AA7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2.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AAFEC2" w14:textId="0973CA78" w:rsidR="003F3650" w:rsidRDefault="00932907" w:rsidP="00223738">
            <w:pPr>
              <w:tabs>
                <w:tab w:val="left" w:pos="1200"/>
              </w:tabs>
              <w:spacing w:line="276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Check for the </w:t>
            </w:r>
            <w:r w:rsidR="00ED196A">
              <w:rPr>
                <w:b/>
                <w:bCs/>
                <w:sz w:val="22"/>
              </w:rPr>
              <w:t xml:space="preserve">display function, </w:t>
            </w:r>
            <w:r>
              <w:rPr>
                <w:b/>
                <w:bCs/>
                <w:sz w:val="22"/>
              </w:rPr>
              <w:t xml:space="preserve">annunciation and </w:t>
            </w:r>
            <w:r w:rsidR="00ED196A">
              <w:rPr>
                <w:b/>
                <w:bCs/>
                <w:sz w:val="22"/>
              </w:rPr>
              <w:t>k</w:t>
            </w:r>
            <w:r>
              <w:rPr>
                <w:b/>
                <w:bCs/>
                <w:sz w:val="22"/>
              </w:rPr>
              <w:t>eyboard function.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B1063B" w14:textId="4E90DC0A" w:rsidR="003F3650" w:rsidRDefault="003F3650" w:rsidP="00223738">
            <w:pPr>
              <w:tabs>
                <w:tab w:val="left" w:pos="1200"/>
              </w:tabs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8B4B6" w14:textId="77777777" w:rsidR="003F3650" w:rsidRDefault="003F3650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3F3650" w14:paraId="48F1ECF6" w14:textId="77777777" w:rsidTr="0049249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E19717" w14:textId="77777777" w:rsidR="003F3650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3.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6E1489" w14:textId="23596D51" w:rsidR="003F3650" w:rsidRDefault="00932907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Speed of Bagging / Batching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316BB0B" w14:textId="77777777" w:rsidR="003F3650" w:rsidRDefault="003F3650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23E6F" w14:textId="77777777" w:rsidR="003F3650" w:rsidRDefault="003F3650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74189D" w14:paraId="1E839B6D" w14:textId="77777777" w:rsidTr="0049249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512566" w14:textId="09F76895" w:rsidR="0074189D" w:rsidRDefault="0074189D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4.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1147374" w14:textId="06A34532" w:rsidR="0074189D" w:rsidRDefault="007D4DAA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Accuracy of the System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9DE1DD" w14:textId="77777777" w:rsidR="0074189D" w:rsidRDefault="0074189D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EEAD85" w14:textId="77777777" w:rsidR="0074189D" w:rsidRDefault="0074189D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932907" w14:paraId="0FAD771E" w14:textId="77777777" w:rsidTr="00492497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FB09B7" w14:textId="26F08C41" w:rsidR="00932907" w:rsidRDefault="00932907">
            <w:pPr>
              <w:tabs>
                <w:tab w:val="left" w:pos="1200"/>
              </w:tabs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5.</w:t>
            </w:r>
          </w:p>
        </w:tc>
        <w:tc>
          <w:tcPr>
            <w:tcW w:w="4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FB06302" w14:textId="56362759" w:rsidR="00932907" w:rsidRDefault="00E6138D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Bulk Density of Material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CD3200A" w14:textId="77777777" w:rsidR="00932907" w:rsidRDefault="00932907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80F115" w14:textId="77777777" w:rsidR="00932907" w:rsidRDefault="00932907" w:rsidP="00223738">
            <w:pPr>
              <w:tabs>
                <w:tab w:val="left" w:pos="1200"/>
              </w:tabs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</w:tbl>
    <w:p w14:paraId="16E0A1DD" w14:textId="77777777" w:rsidR="00DA1488" w:rsidRDefault="00000000">
      <w:pPr>
        <w:rPr>
          <w:b/>
          <w:bCs/>
          <w:sz w:val="22"/>
        </w:rPr>
      </w:pPr>
      <w:r>
        <w:rPr>
          <w:b/>
          <w:bCs/>
          <w:sz w:val="22"/>
        </w:rPr>
        <w:tab/>
      </w:r>
    </w:p>
    <w:p w14:paraId="5262AB17" w14:textId="6515F839" w:rsidR="003F3650" w:rsidRDefault="00000000" w:rsidP="00DA1488">
      <w:pPr>
        <w:ind w:firstLine="720"/>
        <w:rPr>
          <w:b/>
          <w:bCs/>
          <w:sz w:val="26"/>
        </w:rPr>
      </w:pPr>
      <w:r>
        <w:rPr>
          <w:b/>
          <w:bCs/>
          <w:sz w:val="22"/>
        </w:rPr>
        <w:t>Resolution: L:              kg/T</w:t>
      </w:r>
      <w:r>
        <w:rPr>
          <w:b/>
          <w:bCs/>
          <w:sz w:val="22"/>
        </w:rPr>
        <w:tab/>
      </w:r>
    </w:p>
    <w:p w14:paraId="2E4A6979" w14:textId="2DE6AA06" w:rsidR="003F3650" w:rsidRDefault="00000000">
      <w:pPr>
        <w:ind w:left="720" w:hanging="720"/>
        <w:rPr>
          <w:b/>
          <w:bCs/>
          <w:sz w:val="22"/>
        </w:rPr>
      </w:pPr>
      <w:r>
        <w:rPr>
          <w:b/>
          <w:bCs/>
          <w:sz w:val="26"/>
        </w:rPr>
        <w:tab/>
        <w:t xml:space="preserve">Measurement to be done from </w:t>
      </w:r>
      <w:r w:rsidR="002E170B">
        <w:rPr>
          <w:b/>
          <w:bCs/>
          <w:sz w:val="26"/>
        </w:rPr>
        <w:t>1</w:t>
      </w:r>
      <w:r>
        <w:rPr>
          <w:b/>
          <w:bCs/>
          <w:sz w:val="26"/>
        </w:rPr>
        <w:t>0 to 1</w:t>
      </w:r>
      <w:r w:rsidR="00223738">
        <w:rPr>
          <w:b/>
          <w:bCs/>
          <w:sz w:val="26"/>
        </w:rPr>
        <w:t>0</w:t>
      </w:r>
      <w:r>
        <w:rPr>
          <w:b/>
          <w:bCs/>
          <w:sz w:val="26"/>
        </w:rPr>
        <w:t>0% of the Batching</w:t>
      </w:r>
      <w:r w:rsidR="00E8020A">
        <w:rPr>
          <w:b/>
          <w:bCs/>
          <w:sz w:val="26"/>
        </w:rPr>
        <w:t xml:space="preserve">/Bagging </w:t>
      </w:r>
      <w:r>
        <w:rPr>
          <w:b/>
          <w:bCs/>
          <w:sz w:val="26"/>
        </w:rPr>
        <w:t>system capacity.</w:t>
      </w:r>
    </w:p>
    <w:tbl>
      <w:tblPr>
        <w:tblW w:w="990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052"/>
        <w:gridCol w:w="4406"/>
        <w:gridCol w:w="3442"/>
      </w:tblGrid>
      <w:tr w:rsidR="003F3650" w14:paraId="5B76CDAA" w14:textId="77777777" w:rsidTr="00EE6F4F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B611DA6" w14:textId="6D5909D3" w:rsidR="003F3650" w:rsidRDefault="00E63D5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Set Batch/ Bag We</w:t>
            </w:r>
            <w:r w:rsidR="00C14341">
              <w:rPr>
                <w:b/>
                <w:bCs/>
                <w:sz w:val="22"/>
              </w:rPr>
              <w:t>i</w:t>
            </w:r>
            <w:r>
              <w:rPr>
                <w:b/>
                <w:bCs/>
                <w:sz w:val="22"/>
              </w:rPr>
              <w:t>ght</w:t>
            </w:r>
          </w:p>
          <w:p w14:paraId="47BB2F10" w14:textId="77777777" w:rsidR="003F3650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Kg/T or mV</w:t>
            </w: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30956C5" w14:textId="787DAC30" w:rsidR="003F3650" w:rsidRDefault="00931B10">
            <w:pPr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Achieved</w:t>
            </w:r>
            <w:r w:rsidR="00000000">
              <w:rPr>
                <w:b/>
                <w:bCs/>
                <w:sz w:val="22"/>
              </w:rPr>
              <w:t xml:space="preserve"> </w:t>
            </w:r>
            <w:r w:rsidR="00253A43">
              <w:rPr>
                <w:b/>
                <w:bCs/>
                <w:sz w:val="22"/>
              </w:rPr>
              <w:t>Batch/ Bag Weight</w:t>
            </w:r>
          </w:p>
          <w:p w14:paraId="4852BB3A" w14:textId="0843936B" w:rsidR="003F3650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Kg/T </w:t>
            </w:r>
          </w:p>
          <w:p w14:paraId="28E57D0F" w14:textId="5D5BC62F" w:rsidR="003F3650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WH          </w:t>
            </w: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FB6BE3" w14:textId="77777777" w:rsidR="003F3650" w:rsidRDefault="00000000">
            <w:pPr>
              <w:snapToGrid w:val="0"/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Current output </w:t>
            </w:r>
          </w:p>
          <w:p w14:paraId="7666A938" w14:textId="77777777" w:rsidR="003F3650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mA</w:t>
            </w:r>
          </w:p>
        </w:tc>
      </w:tr>
      <w:tr w:rsidR="00253A43" w14:paraId="58AA3FB5" w14:textId="77777777" w:rsidTr="00EE6F4F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BCEA91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7463DFD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C4E5A1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253A43" w14:paraId="7D040267" w14:textId="77777777" w:rsidTr="00EE6F4F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5AE417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517AFB1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BBF072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253A43" w14:paraId="5044BFFE" w14:textId="77777777" w:rsidTr="00EE6F4F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DDD2414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1D05168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CFC1A6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253A43" w14:paraId="3784444A" w14:textId="77777777" w:rsidTr="00EE6F4F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865713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8F63C58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5CE9D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253A43" w14:paraId="7A238786" w14:textId="77777777" w:rsidTr="00EE6F4F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3C8A0C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14993E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47AF7A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  <w:tr w:rsidR="00253A43" w14:paraId="4979C6E6" w14:textId="77777777" w:rsidTr="00EE6F4F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EAB1A75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4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522F88A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  <w:tc>
          <w:tcPr>
            <w:tcW w:w="3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56754" w14:textId="77777777" w:rsidR="00253A43" w:rsidRDefault="00253A43" w:rsidP="00ED196A">
            <w:pPr>
              <w:snapToGrid w:val="0"/>
              <w:spacing w:line="276" w:lineRule="auto"/>
              <w:rPr>
                <w:b/>
                <w:bCs/>
                <w:sz w:val="22"/>
              </w:rPr>
            </w:pPr>
          </w:p>
        </w:tc>
      </w:tr>
    </w:tbl>
    <w:p w14:paraId="49299D15" w14:textId="77777777" w:rsidR="003F3650" w:rsidRDefault="003F3650">
      <w:pPr>
        <w:ind w:left="720"/>
      </w:pPr>
    </w:p>
    <w:p w14:paraId="272464FE" w14:textId="66EAF47A" w:rsidR="003F3650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BATCHING</w:t>
      </w:r>
      <w:r w:rsidR="00F64468">
        <w:rPr>
          <w:b/>
          <w:u w:val="single"/>
        </w:rPr>
        <w:t>/</w:t>
      </w:r>
      <w:r w:rsidR="00F075C8">
        <w:rPr>
          <w:b/>
          <w:u w:val="single"/>
        </w:rPr>
        <w:t>BAGGING</w:t>
      </w:r>
      <w:r>
        <w:rPr>
          <w:b/>
          <w:u w:val="single"/>
        </w:rPr>
        <w:t xml:space="preserve"> SYSTEM</w:t>
      </w:r>
    </w:p>
    <w:p w14:paraId="3A4325C3" w14:textId="77777777" w:rsidR="003F3650" w:rsidRDefault="003F3650">
      <w:pPr>
        <w:tabs>
          <w:tab w:val="left" w:pos="1200"/>
        </w:tabs>
        <w:jc w:val="center"/>
        <w:rPr>
          <w:b/>
          <w:u w:val="single"/>
        </w:rPr>
      </w:pPr>
    </w:p>
    <w:tbl>
      <w:tblPr>
        <w:tblW w:w="990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541"/>
        <w:gridCol w:w="5777"/>
        <w:gridCol w:w="3582"/>
      </w:tblGrid>
      <w:tr w:rsidR="003F3650" w14:paraId="4A38B0C7" w14:textId="77777777" w:rsidTr="00674DFD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BA4C2E" w14:textId="77777777" w:rsidR="003F3650" w:rsidRDefault="00000000" w:rsidP="00751BBA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60094844" w14:textId="77777777" w:rsidR="003F3650" w:rsidRDefault="00000000" w:rsidP="00751BBA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5F264473" w14:textId="77777777" w:rsidR="003F3650" w:rsidRDefault="00000000">
            <w:pPr>
              <w:snapToGrid w:val="0"/>
              <w:jc w:val="center"/>
              <w:rPr>
                <w:b/>
                <w:sz w:val="26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1CD142" w14:textId="17E45985" w:rsidR="003F3650" w:rsidRPr="00751BBA" w:rsidRDefault="00C47D05">
            <w:pPr>
              <w:snapToGrid w:val="0"/>
              <w:jc w:val="center"/>
              <w:rPr>
                <w:b/>
                <w:sz w:val="22"/>
              </w:rPr>
            </w:pPr>
            <w:r w:rsidRPr="00751BBA">
              <w:rPr>
                <w:b/>
                <w:sz w:val="22"/>
              </w:rPr>
              <w:t>Checked:</w:t>
            </w:r>
          </w:p>
          <w:p w14:paraId="1E94B6E2" w14:textId="77777777" w:rsidR="003F3650" w:rsidRDefault="00000000" w:rsidP="00751BBA">
            <w:pPr>
              <w:snapToGrid w:val="0"/>
              <w:jc w:val="center"/>
              <w:rPr>
                <w:b/>
                <w:sz w:val="22"/>
              </w:rPr>
            </w:pPr>
            <w:r w:rsidRPr="00751BBA">
              <w:rPr>
                <w:b/>
                <w:sz w:val="22"/>
              </w:rPr>
              <w:t>Yes/No</w:t>
            </w:r>
          </w:p>
        </w:tc>
      </w:tr>
      <w:tr w:rsidR="005D1B1E" w14:paraId="347EB02D" w14:textId="77777777" w:rsidTr="00674DFD">
        <w:trPr>
          <w:trHeight w:val="415"/>
        </w:trPr>
        <w:tc>
          <w:tcPr>
            <w:tcW w:w="54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BE2905D" w14:textId="405C7A94" w:rsidR="005D1B1E" w:rsidRDefault="00573303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C94A54" w14:textId="77777777" w:rsidR="005D1B1E" w:rsidRDefault="005D1B1E" w:rsidP="005D1B1E">
            <w:pPr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Functional check</w:t>
            </w:r>
          </w:p>
          <w:p w14:paraId="12417C6D" w14:textId="77777777" w:rsidR="005D1B1E" w:rsidRDefault="005D1B1E" w:rsidP="005D1B1E">
            <w:pPr>
              <w:numPr>
                <w:ilvl w:val="0"/>
                <w:numId w:val="9"/>
              </w:numPr>
              <w:rPr>
                <w:b/>
                <w:sz w:val="22"/>
              </w:rPr>
            </w:pPr>
            <w:r>
              <w:rPr>
                <w:b/>
                <w:sz w:val="22"/>
              </w:rPr>
              <w:t>Manual Mode</w:t>
            </w:r>
          </w:p>
          <w:p w14:paraId="5680C05F" w14:textId="620EB216" w:rsidR="00E60CD1" w:rsidRPr="005D1B1E" w:rsidRDefault="00E60CD1" w:rsidP="00E60CD1">
            <w:pPr>
              <w:ind w:left="1125"/>
              <w:rPr>
                <w:b/>
                <w:sz w:val="22"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60E6B0" w14:textId="77777777" w:rsidR="005D1B1E" w:rsidRDefault="005D1B1E">
            <w:pPr>
              <w:snapToGrid w:val="0"/>
              <w:jc w:val="center"/>
              <w:rPr>
                <w:b/>
                <w:sz w:val="22"/>
              </w:rPr>
            </w:pPr>
          </w:p>
        </w:tc>
      </w:tr>
      <w:tr w:rsidR="005D1B1E" w14:paraId="42EDCC94" w14:textId="77777777" w:rsidTr="00674DFD">
        <w:trPr>
          <w:trHeight w:val="350"/>
        </w:trPr>
        <w:tc>
          <w:tcPr>
            <w:tcW w:w="54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19D77DBF" w14:textId="77777777" w:rsidR="005D1B1E" w:rsidRDefault="005D1B1E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</w:p>
        </w:tc>
        <w:tc>
          <w:tcPr>
            <w:tcW w:w="5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78F726" w14:textId="68D2ED20" w:rsidR="005D1B1E" w:rsidRDefault="005D1B1E" w:rsidP="005D1B1E">
            <w:pPr>
              <w:numPr>
                <w:ilvl w:val="0"/>
                <w:numId w:val="9"/>
              </w:numPr>
              <w:rPr>
                <w:b/>
                <w:sz w:val="22"/>
              </w:rPr>
            </w:pPr>
            <w:r>
              <w:rPr>
                <w:b/>
                <w:sz w:val="22"/>
              </w:rPr>
              <w:t>Auto Mode</w:t>
            </w:r>
          </w:p>
          <w:p w14:paraId="7AFFBBC9" w14:textId="77777777" w:rsidR="005D1B1E" w:rsidRDefault="005D1B1E" w:rsidP="005D1B1E">
            <w:pPr>
              <w:snapToGrid w:val="0"/>
              <w:rPr>
                <w:b/>
                <w:sz w:val="22"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D3FF16" w14:textId="77777777" w:rsidR="005D1B1E" w:rsidRDefault="005D1B1E">
            <w:pPr>
              <w:snapToGrid w:val="0"/>
              <w:jc w:val="center"/>
              <w:rPr>
                <w:b/>
                <w:sz w:val="22"/>
              </w:rPr>
            </w:pPr>
          </w:p>
        </w:tc>
      </w:tr>
      <w:tr w:rsidR="003F3650" w14:paraId="40F96A6E" w14:textId="77777777" w:rsidTr="00674DFD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3977B3" w14:textId="72DB775E" w:rsidR="003F3650" w:rsidRDefault="00573303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  <w:sz w:val="22"/>
              </w:rPr>
              <w:lastRenderedPageBreak/>
              <w:t>2.</w:t>
            </w:r>
          </w:p>
        </w:tc>
        <w:tc>
          <w:tcPr>
            <w:tcW w:w="577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6B2078F" w14:textId="77777777" w:rsidR="003F3650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PF contacts to customer</w:t>
            </w:r>
          </w:p>
          <w:p w14:paraId="56D8EAC4" w14:textId="77777777" w:rsidR="003F3650" w:rsidRDefault="003F3650">
            <w:pPr>
              <w:rPr>
                <w:b/>
              </w:rPr>
            </w:pPr>
          </w:p>
          <w:p w14:paraId="6B08D4E8" w14:textId="77777777" w:rsidR="003F3650" w:rsidRDefault="003F3650">
            <w:pPr>
              <w:rPr>
                <w:b/>
              </w:rPr>
            </w:pPr>
          </w:p>
          <w:p w14:paraId="5AB337AB" w14:textId="77777777" w:rsidR="000F19FC" w:rsidRDefault="000F19FC">
            <w:pPr>
              <w:rPr>
                <w:b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B8C7D" w14:textId="77777777" w:rsidR="003F3650" w:rsidRDefault="003F365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857357" w14:paraId="15B87446" w14:textId="77777777" w:rsidTr="00674DFD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C672CD" w14:textId="372CD6F1" w:rsidR="00857357" w:rsidRDefault="00573303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4263ACC" w14:textId="77777777" w:rsidR="00857357" w:rsidRDefault="00857357">
            <w:pPr>
              <w:snapToGrid w:val="0"/>
              <w:rPr>
                <w:b/>
              </w:rPr>
            </w:pPr>
            <w:r>
              <w:rPr>
                <w:b/>
              </w:rPr>
              <w:t xml:space="preserve">PF Contacts from Customer </w:t>
            </w:r>
          </w:p>
          <w:p w14:paraId="4B4A34FC" w14:textId="77777777" w:rsidR="00857357" w:rsidRDefault="00857357">
            <w:pPr>
              <w:snapToGrid w:val="0"/>
              <w:rPr>
                <w:b/>
              </w:rPr>
            </w:pPr>
          </w:p>
          <w:p w14:paraId="3339B034" w14:textId="77777777" w:rsidR="00857357" w:rsidRDefault="00857357">
            <w:pPr>
              <w:snapToGrid w:val="0"/>
              <w:rPr>
                <w:b/>
              </w:rPr>
            </w:pPr>
          </w:p>
          <w:p w14:paraId="312EE5FC" w14:textId="62F6E5DD" w:rsidR="00857357" w:rsidRDefault="00857357">
            <w:pPr>
              <w:snapToGrid w:val="0"/>
              <w:rPr>
                <w:b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39C145" w14:textId="77777777" w:rsidR="00857357" w:rsidRDefault="00857357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3F3650" w14:paraId="4612C984" w14:textId="77777777" w:rsidTr="00674DFD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74E1B1" w14:textId="28B25F61" w:rsidR="003F3650" w:rsidRDefault="00CE2D80">
            <w:pPr>
              <w:tabs>
                <w:tab w:val="left" w:pos="1200"/>
              </w:tabs>
              <w:snapToGrid w:val="0"/>
              <w:jc w:val="center"/>
              <w:rPr>
                <w:b/>
              </w:rPr>
            </w:pPr>
            <w:r>
              <w:rPr>
                <w:b/>
                <w:sz w:val="22"/>
              </w:rPr>
              <w:t>4</w:t>
            </w:r>
            <w:r w:rsidR="00857357">
              <w:rPr>
                <w:b/>
                <w:sz w:val="22"/>
              </w:rPr>
              <w:t>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031414" w14:textId="77777777" w:rsidR="003F3650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PF contacts from limit switches</w:t>
            </w:r>
          </w:p>
          <w:p w14:paraId="2725EF66" w14:textId="77777777" w:rsidR="003F3650" w:rsidRDefault="003F3650">
            <w:pPr>
              <w:rPr>
                <w:b/>
              </w:rPr>
            </w:pPr>
          </w:p>
          <w:p w14:paraId="755DF55E" w14:textId="77777777" w:rsidR="003F3650" w:rsidRDefault="003F3650">
            <w:pPr>
              <w:rPr>
                <w:b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9B04C5" w14:textId="77777777" w:rsidR="003F3650" w:rsidRDefault="003F365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3F3650" w14:paraId="0DC31904" w14:textId="77777777" w:rsidTr="00674DFD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C99F86" w14:textId="09AAE187" w:rsidR="003F3650" w:rsidRPr="00730F0D" w:rsidRDefault="00CE2D80" w:rsidP="00730F0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</w:t>
            </w:r>
            <w:r w:rsidR="00857357" w:rsidRPr="00730F0D">
              <w:rPr>
                <w:b/>
                <w:sz w:val="22"/>
              </w:rPr>
              <w:t>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F9B7F7" w14:textId="77777777" w:rsidR="003F3650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PF contacts for annunciation</w:t>
            </w:r>
          </w:p>
          <w:p w14:paraId="551341DE" w14:textId="77777777" w:rsidR="003F3650" w:rsidRDefault="003F3650">
            <w:pPr>
              <w:rPr>
                <w:b/>
              </w:rPr>
            </w:pPr>
          </w:p>
          <w:p w14:paraId="5ED2B1E5" w14:textId="77777777" w:rsidR="003F3650" w:rsidRDefault="003F3650">
            <w:pPr>
              <w:rPr>
                <w:b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FF8CA3" w14:textId="77777777" w:rsidR="003F3650" w:rsidRDefault="003F365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3F3650" w14:paraId="01C63FEB" w14:textId="77777777" w:rsidTr="00674DFD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A37317" w14:textId="787C15EF" w:rsidR="003F3650" w:rsidRPr="00730F0D" w:rsidRDefault="00CE2D80" w:rsidP="00730F0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</w:t>
            </w:r>
            <w:r w:rsidR="00857357" w:rsidRPr="00730F0D">
              <w:rPr>
                <w:b/>
                <w:sz w:val="22"/>
              </w:rPr>
              <w:t>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982FB84" w14:textId="3EBEEF0B" w:rsidR="003F3650" w:rsidRDefault="00730F0D">
            <w:pPr>
              <w:snapToGrid w:val="0"/>
              <w:rPr>
                <w:b/>
              </w:rPr>
            </w:pPr>
            <w:r>
              <w:rPr>
                <w:b/>
              </w:rPr>
              <w:t>Functionality of Clamping System / Gate</w:t>
            </w:r>
            <w:r w:rsidR="003F28DD">
              <w:rPr>
                <w:b/>
              </w:rPr>
              <w:t>s</w:t>
            </w:r>
          </w:p>
          <w:p w14:paraId="60F7DFB4" w14:textId="77777777" w:rsidR="003F3650" w:rsidRDefault="003F3650">
            <w:pPr>
              <w:rPr>
                <w:b/>
              </w:rPr>
            </w:pPr>
          </w:p>
          <w:p w14:paraId="204DD3AF" w14:textId="77777777" w:rsidR="003F3650" w:rsidRDefault="003F3650">
            <w:pPr>
              <w:rPr>
                <w:b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BEAB80" w14:textId="77777777" w:rsidR="003F3650" w:rsidRDefault="003F365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3F3650" w14:paraId="4370F0A7" w14:textId="77777777" w:rsidTr="00674DFD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D8EDBDC" w14:textId="3FBA9CFB" w:rsidR="003F3650" w:rsidRPr="00730F0D" w:rsidRDefault="00CE2D80" w:rsidP="00730F0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</w:t>
            </w:r>
            <w:r w:rsidR="00857357" w:rsidRPr="00730F0D">
              <w:rPr>
                <w:b/>
                <w:sz w:val="22"/>
              </w:rPr>
              <w:t>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08129F" w14:textId="01BF4EFC" w:rsidR="00392114" w:rsidRDefault="00392114" w:rsidP="00392114">
            <w:pPr>
              <w:snapToGrid w:val="0"/>
              <w:rPr>
                <w:b/>
              </w:rPr>
            </w:pPr>
            <w:r>
              <w:rPr>
                <w:b/>
              </w:rPr>
              <w:t>Communication</w:t>
            </w:r>
          </w:p>
          <w:p w14:paraId="0CD4D70E" w14:textId="77777777" w:rsidR="003F3650" w:rsidRDefault="003F3650" w:rsidP="00392114">
            <w:pPr>
              <w:rPr>
                <w:b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4AFA4B" w14:textId="77777777" w:rsidR="003F3650" w:rsidRDefault="003F365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3F3650" w14:paraId="1D1FE4E3" w14:textId="77777777" w:rsidTr="00674DFD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CD159A" w14:textId="54F86A4D" w:rsidR="003F3650" w:rsidRPr="00730F0D" w:rsidRDefault="00CE2D80" w:rsidP="00730F0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</w:t>
            </w:r>
            <w:r w:rsidR="00000000" w:rsidRPr="00730F0D">
              <w:rPr>
                <w:b/>
                <w:sz w:val="22"/>
              </w:rPr>
              <w:t>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B3B3D31" w14:textId="1012F456" w:rsidR="00392114" w:rsidRDefault="00392114" w:rsidP="00392114">
            <w:pPr>
              <w:snapToGrid w:val="0"/>
              <w:rPr>
                <w:b/>
              </w:rPr>
            </w:pPr>
            <w:r>
              <w:rPr>
                <w:b/>
              </w:rPr>
              <w:t xml:space="preserve">PC software </w:t>
            </w:r>
            <w:r w:rsidR="00524748">
              <w:rPr>
                <w:b/>
              </w:rPr>
              <w:t xml:space="preserve">/ </w:t>
            </w:r>
            <w:r>
              <w:rPr>
                <w:b/>
              </w:rPr>
              <w:t>SCADA</w:t>
            </w:r>
          </w:p>
          <w:p w14:paraId="3AA759F7" w14:textId="77777777" w:rsidR="00392114" w:rsidRDefault="00392114" w:rsidP="00392114">
            <w:pPr>
              <w:rPr>
                <w:b/>
              </w:rPr>
            </w:pPr>
          </w:p>
          <w:p w14:paraId="787F6C00" w14:textId="77777777" w:rsidR="003F3650" w:rsidRDefault="003F3650">
            <w:pPr>
              <w:rPr>
                <w:b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5F2BCB" w14:textId="77777777" w:rsidR="003F3650" w:rsidRDefault="003F365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3F3650" w14:paraId="157DF59C" w14:textId="77777777" w:rsidTr="00674DFD"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6B9C9FA5" w14:textId="6CB5EF83" w:rsidR="003F3650" w:rsidRPr="00730F0D" w:rsidRDefault="00CE2D80" w:rsidP="00730F0D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</w:t>
            </w:r>
            <w:r w:rsidR="00000000" w:rsidRPr="00730F0D">
              <w:rPr>
                <w:b/>
                <w:sz w:val="22"/>
              </w:rPr>
              <w:t>.</w:t>
            </w:r>
          </w:p>
        </w:tc>
        <w:tc>
          <w:tcPr>
            <w:tcW w:w="57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14:paraId="4F35236A" w14:textId="0B7BA94B" w:rsidR="003F3650" w:rsidRDefault="00780602">
            <w:pPr>
              <w:rPr>
                <w:b/>
              </w:rPr>
            </w:pPr>
            <w:r>
              <w:rPr>
                <w:b/>
              </w:rPr>
              <w:t>Pneumatic System Functionality</w:t>
            </w:r>
          </w:p>
          <w:p w14:paraId="449C8495" w14:textId="77777777" w:rsidR="003F3650" w:rsidRDefault="003F3650">
            <w:pPr>
              <w:rPr>
                <w:b/>
              </w:rPr>
            </w:pPr>
          </w:p>
        </w:tc>
        <w:tc>
          <w:tcPr>
            <w:tcW w:w="358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3971142" w14:textId="77777777" w:rsidR="003F3650" w:rsidRDefault="003F3650">
            <w:pPr>
              <w:snapToGrid w:val="0"/>
              <w:jc w:val="center"/>
              <w:rPr>
                <w:b/>
                <w:sz w:val="26"/>
              </w:rPr>
            </w:pPr>
          </w:p>
        </w:tc>
      </w:tr>
      <w:tr w:rsidR="007510AE" w14:paraId="56460CC1" w14:textId="77777777" w:rsidTr="00674DFD">
        <w:trPr>
          <w:trHeight w:val="2783"/>
        </w:trPr>
        <w:tc>
          <w:tcPr>
            <w:tcW w:w="99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482D70" w14:textId="77777777" w:rsidR="007510AE" w:rsidRDefault="007510AE">
            <w:pPr>
              <w:snapToGrid w:val="0"/>
              <w:rPr>
                <w:b/>
              </w:rPr>
            </w:pPr>
            <w:r>
              <w:rPr>
                <w:b/>
              </w:rPr>
              <w:t>REMARKS (IF ANY)</w:t>
            </w:r>
          </w:p>
          <w:p w14:paraId="0604165B" w14:textId="77777777" w:rsidR="007510AE" w:rsidRDefault="007510AE">
            <w:pPr>
              <w:rPr>
                <w:b/>
              </w:rPr>
            </w:pPr>
          </w:p>
          <w:p w14:paraId="65DA4D6A" w14:textId="77777777" w:rsidR="007510AE" w:rsidRDefault="007510AE">
            <w:pPr>
              <w:rPr>
                <w:b/>
              </w:rPr>
            </w:pPr>
          </w:p>
          <w:p w14:paraId="02D8C9BB" w14:textId="77777777" w:rsidR="007510AE" w:rsidRDefault="007510AE">
            <w:pPr>
              <w:rPr>
                <w:b/>
              </w:rPr>
            </w:pPr>
          </w:p>
          <w:p w14:paraId="51BFC5D4" w14:textId="77777777" w:rsidR="007510AE" w:rsidRDefault="007510AE">
            <w:pPr>
              <w:rPr>
                <w:b/>
              </w:rPr>
            </w:pPr>
          </w:p>
          <w:p w14:paraId="7432F39A" w14:textId="77777777" w:rsidR="007510AE" w:rsidRDefault="007510AE" w:rsidP="005F34EA">
            <w:pPr>
              <w:snapToGrid w:val="0"/>
              <w:jc w:val="center"/>
              <w:rPr>
                <w:b/>
                <w:sz w:val="26"/>
              </w:rPr>
            </w:pPr>
          </w:p>
          <w:p w14:paraId="79008D60" w14:textId="77777777" w:rsidR="00CB4125" w:rsidRDefault="00CB4125" w:rsidP="005F34EA">
            <w:pPr>
              <w:snapToGrid w:val="0"/>
              <w:jc w:val="center"/>
              <w:rPr>
                <w:b/>
                <w:sz w:val="26"/>
              </w:rPr>
            </w:pPr>
          </w:p>
          <w:p w14:paraId="2081A57F" w14:textId="77777777" w:rsidR="00CB4125" w:rsidRDefault="00CB4125" w:rsidP="005F34EA">
            <w:pPr>
              <w:snapToGrid w:val="0"/>
              <w:jc w:val="center"/>
              <w:rPr>
                <w:b/>
                <w:sz w:val="26"/>
              </w:rPr>
            </w:pPr>
          </w:p>
          <w:p w14:paraId="04F45E99" w14:textId="77777777" w:rsidR="00CB4125" w:rsidRDefault="00CB4125" w:rsidP="005F34EA">
            <w:pPr>
              <w:snapToGrid w:val="0"/>
              <w:jc w:val="center"/>
              <w:rPr>
                <w:b/>
                <w:sz w:val="26"/>
              </w:rPr>
            </w:pPr>
          </w:p>
          <w:p w14:paraId="2DF9D557" w14:textId="77777777" w:rsidR="00CB4125" w:rsidRDefault="00CB4125" w:rsidP="005F34EA">
            <w:pPr>
              <w:snapToGrid w:val="0"/>
              <w:jc w:val="center"/>
              <w:rPr>
                <w:b/>
                <w:sz w:val="26"/>
              </w:rPr>
            </w:pPr>
          </w:p>
          <w:p w14:paraId="130C347B" w14:textId="77777777" w:rsidR="00CB4125" w:rsidRDefault="00CB4125" w:rsidP="005F34EA">
            <w:pPr>
              <w:snapToGrid w:val="0"/>
              <w:jc w:val="center"/>
              <w:rPr>
                <w:b/>
                <w:sz w:val="26"/>
              </w:rPr>
            </w:pPr>
          </w:p>
        </w:tc>
      </w:tr>
    </w:tbl>
    <w:p w14:paraId="429E9016" w14:textId="77777777" w:rsidR="003F3650" w:rsidRDefault="003F3650"/>
    <w:p w14:paraId="7CD5C0A1" w14:textId="77777777" w:rsidR="003F3650" w:rsidRDefault="00000000">
      <w:pPr>
        <w:rPr>
          <w:b/>
        </w:rPr>
      </w:pPr>
      <w:r>
        <w:rPr>
          <w:b/>
          <w:sz w:val="20"/>
        </w:rPr>
        <w:t xml:space="preserve">     </w:t>
      </w:r>
      <w:r>
        <w:rPr>
          <w:b/>
        </w:rPr>
        <w:t xml:space="preserve"> Instrument Used: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</w:t>
      </w:r>
    </w:p>
    <w:p w14:paraId="2F4BD60D" w14:textId="77777777" w:rsidR="003F3650" w:rsidRDefault="00000000">
      <w:pPr>
        <w:ind w:hanging="57"/>
        <w:rPr>
          <w:b/>
        </w:rPr>
      </w:pPr>
      <w:r>
        <w:rPr>
          <w:b/>
        </w:rPr>
        <w:tab/>
        <w:t xml:space="preserve">                                                         </w:t>
      </w:r>
      <w:r>
        <w:rPr>
          <w:b/>
        </w:rPr>
        <w:tab/>
      </w:r>
      <w:r>
        <w:rPr>
          <w:b/>
        </w:rPr>
        <w:tab/>
        <w:t xml:space="preserve">                    </w:t>
      </w:r>
    </w:p>
    <w:p w14:paraId="0B5F8A6A" w14:textId="77777777" w:rsidR="003F3650" w:rsidRDefault="00000000">
      <w:pPr>
        <w:ind w:hanging="57"/>
        <w:rPr>
          <w:b/>
        </w:rPr>
      </w:pPr>
      <w:r>
        <w:rPr>
          <w:b/>
        </w:rPr>
        <w:tab/>
        <w:t xml:space="preserve">      Tested by:</w:t>
      </w:r>
      <w:proofErr w:type="gramStart"/>
      <w:r>
        <w:rPr>
          <w:b/>
        </w:rPr>
        <w:tab/>
        <w:t xml:space="preserve">  </w:t>
      </w:r>
      <w:r>
        <w:rPr>
          <w:b/>
        </w:rPr>
        <w:tab/>
      </w:r>
      <w:proofErr w:type="gram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Approved by:   </w:t>
      </w:r>
    </w:p>
    <w:p w14:paraId="2207D428" w14:textId="26E9360E" w:rsidR="003F3650" w:rsidRDefault="00000000">
      <w:pPr>
        <w:pBdr>
          <w:bottom w:val="single" w:sz="4" w:space="1" w:color="000000"/>
        </w:pBdr>
        <w:ind w:left="720" w:hanging="720"/>
        <w:rPr>
          <w:b/>
        </w:rPr>
      </w:pPr>
      <w:r>
        <w:rPr>
          <w:b/>
        </w:rPr>
        <w:t xml:space="preserve">      Date: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 xml:space="preserve">HOD – PDN)   </w:t>
      </w:r>
    </w:p>
    <w:sectPr w:rsidR="003F3650" w:rsidSect="00CB41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CACFC" w14:textId="77777777" w:rsidR="00B34268" w:rsidRDefault="00B34268" w:rsidP="002941B9">
      <w:r>
        <w:separator/>
      </w:r>
    </w:p>
  </w:endnote>
  <w:endnote w:type="continuationSeparator" w:id="0">
    <w:p w14:paraId="3C50478F" w14:textId="77777777" w:rsidR="00B34268" w:rsidRDefault="00B34268" w:rsidP="00294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4E6B9" w14:textId="77777777" w:rsidR="00131DE5" w:rsidRDefault="00131D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EE3C0" w14:textId="5D72CEBD" w:rsidR="002941B9" w:rsidRDefault="002941B9" w:rsidP="009636AA">
    <w:pPr>
      <w:ind w:left="5040" w:hanging="180"/>
      <w:rPr>
        <w:b/>
        <w:bCs/>
        <w:sz w:val="26"/>
      </w:rPr>
    </w:pPr>
    <w:r>
      <w:rPr>
        <w:rFonts w:ascii="Tahoma" w:hAnsi="Tahoma" w:cs="Tahoma"/>
        <w:b/>
        <w:bCs/>
        <w:sz w:val="18"/>
        <w:szCs w:val="20"/>
      </w:rPr>
      <w:t xml:space="preserve">Form </w:t>
    </w:r>
    <w:r w:rsidR="00C47D05">
      <w:rPr>
        <w:rFonts w:ascii="Tahoma" w:hAnsi="Tahoma" w:cs="Tahoma"/>
        <w:b/>
        <w:bCs/>
        <w:sz w:val="18"/>
        <w:szCs w:val="20"/>
      </w:rPr>
      <w:t>No.:</w:t>
    </w:r>
    <w:r>
      <w:rPr>
        <w:rFonts w:ascii="Tahoma" w:hAnsi="Tahoma" w:cs="Tahoma"/>
        <w:b/>
        <w:bCs/>
        <w:sz w:val="18"/>
        <w:szCs w:val="20"/>
      </w:rPr>
      <w:t xml:space="preserve"> R/PP-05/04-PDN REV 01 Pg </w:t>
    </w:r>
    <w:r w:rsidRPr="002941B9">
      <w:rPr>
        <w:rFonts w:ascii="Tahoma" w:hAnsi="Tahoma" w:cs="Tahoma"/>
        <w:b/>
        <w:bCs/>
        <w:sz w:val="18"/>
        <w:szCs w:val="20"/>
      </w:rPr>
      <w:fldChar w:fldCharType="begin"/>
    </w:r>
    <w:r w:rsidRPr="002941B9">
      <w:rPr>
        <w:rFonts w:ascii="Tahoma" w:hAnsi="Tahoma" w:cs="Tahoma"/>
        <w:b/>
        <w:bCs/>
        <w:sz w:val="18"/>
        <w:szCs w:val="20"/>
      </w:rPr>
      <w:instrText xml:space="preserve"> PAGE   \* MERGEFORMAT </w:instrText>
    </w:r>
    <w:r w:rsidRPr="002941B9">
      <w:rPr>
        <w:rFonts w:ascii="Tahoma" w:hAnsi="Tahoma" w:cs="Tahoma"/>
        <w:b/>
        <w:bCs/>
        <w:sz w:val="18"/>
        <w:szCs w:val="20"/>
      </w:rPr>
      <w:fldChar w:fldCharType="separate"/>
    </w:r>
    <w:r w:rsidRPr="002941B9">
      <w:rPr>
        <w:rFonts w:ascii="Tahoma" w:hAnsi="Tahoma" w:cs="Tahoma"/>
        <w:b/>
        <w:bCs/>
        <w:noProof/>
        <w:sz w:val="18"/>
        <w:szCs w:val="20"/>
      </w:rPr>
      <w:t>1</w:t>
    </w:r>
    <w:r w:rsidRPr="002941B9">
      <w:rPr>
        <w:rFonts w:ascii="Tahoma" w:hAnsi="Tahoma" w:cs="Tahoma"/>
        <w:b/>
        <w:bCs/>
        <w:noProof/>
        <w:sz w:val="18"/>
        <w:szCs w:val="20"/>
      </w:rPr>
      <w:fldChar w:fldCharType="end"/>
    </w:r>
    <w:r>
      <w:rPr>
        <w:rFonts w:ascii="Tahoma" w:hAnsi="Tahoma" w:cs="Tahoma"/>
        <w:b/>
        <w:bCs/>
        <w:sz w:val="18"/>
        <w:szCs w:val="20"/>
      </w:rPr>
      <w:t xml:space="preserve"> of 2</w:t>
    </w:r>
  </w:p>
  <w:p w14:paraId="243C2A8E" w14:textId="1778D59D" w:rsidR="002941B9" w:rsidRDefault="002941B9">
    <w:pPr>
      <w:pStyle w:val="Footer"/>
    </w:pPr>
  </w:p>
  <w:p w14:paraId="0A3505DB" w14:textId="77777777" w:rsidR="002941B9" w:rsidRDefault="002941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780BD" w14:textId="77777777" w:rsidR="00131DE5" w:rsidRDefault="00131D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A6628" w14:textId="77777777" w:rsidR="00B34268" w:rsidRDefault="00B34268" w:rsidP="002941B9">
      <w:r>
        <w:separator/>
      </w:r>
    </w:p>
  </w:footnote>
  <w:footnote w:type="continuationSeparator" w:id="0">
    <w:p w14:paraId="1A62B61C" w14:textId="77777777" w:rsidR="00B34268" w:rsidRDefault="00B34268" w:rsidP="002941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AC0FA" w14:textId="77777777" w:rsidR="00131DE5" w:rsidRDefault="00131D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3E4B8" w14:textId="77777777" w:rsidR="00131DE5" w:rsidRDefault="00131D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2E1E" w14:textId="77777777" w:rsidR="00131DE5" w:rsidRDefault="00131D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F3F8968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710901588" o:spid="_x0000_i1025" type="#_x0000_t75" style="width:20.25pt;height:9.75pt;visibility:visible;mso-wrap-style:square" filled="t">
            <v:imagedata r:id="rId1" o:title=""/>
          </v:shape>
        </w:pict>
      </mc:Choice>
      <mc:Fallback>
        <w:drawing>
          <wp:inline distT="0" distB="0" distL="0" distR="0" wp14:anchorId="33D65C59" wp14:editId="41A18FA9">
            <wp:extent cx="257175" cy="123825"/>
            <wp:effectExtent l="0" t="0" r="0" b="0"/>
            <wp:docPr id="710901588" name="Picture 710901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1238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41C4D"/>
    <w:rsid w:val="00081EFC"/>
    <w:rsid w:val="000F19FC"/>
    <w:rsid w:val="00100FA1"/>
    <w:rsid w:val="00101EF5"/>
    <w:rsid w:val="001146AA"/>
    <w:rsid w:val="00131DE5"/>
    <w:rsid w:val="0018532F"/>
    <w:rsid w:val="001A5B31"/>
    <w:rsid w:val="00223738"/>
    <w:rsid w:val="00253A43"/>
    <w:rsid w:val="00285AD1"/>
    <w:rsid w:val="002941B9"/>
    <w:rsid w:val="002A5AA7"/>
    <w:rsid w:val="002C6B0F"/>
    <w:rsid w:val="002D5564"/>
    <w:rsid w:val="002E170B"/>
    <w:rsid w:val="002F05EE"/>
    <w:rsid w:val="00315A84"/>
    <w:rsid w:val="003270AB"/>
    <w:rsid w:val="00392114"/>
    <w:rsid w:val="003B3A6E"/>
    <w:rsid w:val="003B74CB"/>
    <w:rsid w:val="003F28DD"/>
    <w:rsid w:val="003F3650"/>
    <w:rsid w:val="004532A3"/>
    <w:rsid w:val="00492497"/>
    <w:rsid w:val="004C4764"/>
    <w:rsid w:val="00520F3D"/>
    <w:rsid w:val="00524748"/>
    <w:rsid w:val="0052685D"/>
    <w:rsid w:val="00567961"/>
    <w:rsid w:val="00573303"/>
    <w:rsid w:val="005C5A9E"/>
    <w:rsid w:val="005D1B1E"/>
    <w:rsid w:val="005E3863"/>
    <w:rsid w:val="00631205"/>
    <w:rsid w:val="00632E09"/>
    <w:rsid w:val="00663548"/>
    <w:rsid w:val="00674DFD"/>
    <w:rsid w:val="00730F0D"/>
    <w:rsid w:val="0074189D"/>
    <w:rsid w:val="007510AE"/>
    <w:rsid w:val="00751BBA"/>
    <w:rsid w:val="00780602"/>
    <w:rsid w:val="00797C01"/>
    <w:rsid w:val="007D4DAA"/>
    <w:rsid w:val="007F4052"/>
    <w:rsid w:val="008074D6"/>
    <w:rsid w:val="008146F4"/>
    <w:rsid w:val="00857357"/>
    <w:rsid w:val="00861037"/>
    <w:rsid w:val="00885C9B"/>
    <w:rsid w:val="008F1001"/>
    <w:rsid w:val="00931B10"/>
    <w:rsid w:val="00932907"/>
    <w:rsid w:val="00947DC1"/>
    <w:rsid w:val="009636AA"/>
    <w:rsid w:val="00982B41"/>
    <w:rsid w:val="00983C3E"/>
    <w:rsid w:val="00A42A66"/>
    <w:rsid w:val="00A710C6"/>
    <w:rsid w:val="00B242E0"/>
    <w:rsid w:val="00B34157"/>
    <w:rsid w:val="00B34268"/>
    <w:rsid w:val="00B55CC1"/>
    <w:rsid w:val="00B75FE0"/>
    <w:rsid w:val="00BE5952"/>
    <w:rsid w:val="00BF0A8F"/>
    <w:rsid w:val="00C14341"/>
    <w:rsid w:val="00C47D05"/>
    <w:rsid w:val="00CB4125"/>
    <w:rsid w:val="00CE2D80"/>
    <w:rsid w:val="00D85CA2"/>
    <w:rsid w:val="00DA1488"/>
    <w:rsid w:val="00DB447D"/>
    <w:rsid w:val="00DE6F85"/>
    <w:rsid w:val="00E60CD1"/>
    <w:rsid w:val="00E6138D"/>
    <w:rsid w:val="00E63D50"/>
    <w:rsid w:val="00E8020A"/>
    <w:rsid w:val="00EC26C9"/>
    <w:rsid w:val="00ED196A"/>
    <w:rsid w:val="00ED7E96"/>
    <w:rsid w:val="00EE6F4F"/>
    <w:rsid w:val="00EF1847"/>
    <w:rsid w:val="00F07161"/>
    <w:rsid w:val="00F075C8"/>
    <w:rsid w:val="00F61CF5"/>
    <w:rsid w:val="00F64468"/>
    <w:rsid w:val="00F70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941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41B9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2941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41B9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ipapdndsk@gmail.com</cp:lastModifiedBy>
  <cp:revision>91</cp:revision>
  <cp:lastPrinted>2024-11-19T03:05:00Z</cp:lastPrinted>
  <dcterms:created xsi:type="dcterms:W3CDTF">2024-11-14T11:24:00Z</dcterms:created>
  <dcterms:modified xsi:type="dcterms:W3CDTF">2025-02-28T09:24:00Z</dcterms:modified>
</cp:coreProperties>
</file>