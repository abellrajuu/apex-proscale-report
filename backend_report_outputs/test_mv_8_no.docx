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</w:rPr>
        <w:t xml:space="preserve">        SYSTEM  : DIGITAL INDICATOR</w:t>
      </w:r>
    </w:p>
    <w:p w14:paraId="1BF48664" w14:textId="3BE5A668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</w:rPr>
        <w:t xml:space="preserve">        JOB No.    : TEST-VERIFY</w:t>
        <w:tab/>
        <w:tab/>
        <w:tab/>
        <w:tab/>
        <w:tab/>
        <w:tab/>
        <w:t>CUSTOMER NAME: Test Corp</w:t>
      </w:r>
    </w:p>
    <w:p w14:paraId="0ED47184" w14:textId="6CE998E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</w:rPr>
        <w:t xml:space="preserve">        CAPACITY: 500 Kg</w:t>
        <w:tab/>
        <w:t xml:space="preserve">                                       TAG. NO: TAG-01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552"/>
        <w:gridCol w:w="2835"/>
        <w:gridCol w:w="2825"/>
        <w:gridCol w:w="3129"/>
      </w:tblGrid>
      <w:tr w:rsidR="00775D3F" w14:paraId="0A9CE713" w14:textId="77777777" w:rsidTr="0040502D"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40502D">
        <w:trPr>
          <w:trHeight w:val="203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DI-100</w:t>
              <w:br/>
              <w:br/>
              <w:t>Serial No: SN-001</w:t>
              <w:br/>
              <w:br/>
              <w:t>S/W Version: 3.1.3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Model No: LC-100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Serial No:</w:t>
            </w:r>
          </w:p>
          <w:p w14:paraId="01EE624D" w14:textId="298C6A60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1) S1</w:t>
              <w:tab/>
              <w:t>5) S5</w:t>
            </w:r>
          </w:p>
          <w:p w14:paraId="313DCC96" w14:textId="2AA0CD5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2) S2</w:t>
              <w:tab/>
              <w:t>6) S6</w:t>
            </w:r>
          </w:p>
          <w:p w14:paraId="2ADE5B35" w14:textId="5558BDE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3) S3</w:t>
              <w:tab/>
              <w:t>7) S7</w:t>
            </w:r>
          </w:p>
          <w:p w14:paraId="2F5DBA06" w14:textId="5C0321F2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4) S4</w:t>
              <w:tab/>
              <w:t>8) S8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N/A</w:t>
              <w:br/>
              <w:br/>
              <w:t>Serial No: N/A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Model No: JB-1</w:t>
              <w:br/>
              <w:t>Serial No: JB-S1</w:t>
            </w: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Check for short between Line &amp; Neutral , Neutral &amp; Earth , Line &amp; Earth                   : OK (&gt;100M Ohm)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230V</w:t>
            </w: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24V</w:t>
            </w: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OK</w:t>
            </w: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Full Capacity Span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Passed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Zero Balance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Passed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02214323" w:rsidR="00775D3F" w:rsidRDefault="00000000">
      <w:pPr>
        <w:rPr>
          <w:b/>
          <w:sz w:val="22"/>
        </w:rPr>
      </w:pPr>
      <w:r>
        <w:rPr>
          <w:b/>
        </w:rPr>
        <w:tab/>
        <w:t>Resolution: L: 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37DCD9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C44BF8C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751F59" w14:textId="77777777" w:rsidR="00775D3F" w:rsidRDefault="00775D3F">
      <w:pPr>
        <w:rPr>
          <w:b/>
          <w:sz w:val="22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RS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N/A</w:t>
            </w: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2A Fast Blow</w:t>
            </w: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</w:rPr>
        <w:t xml:space="preserve">REMARKS (If ANY): - 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372E6C" w14:textId="77777777" w:rsidR="00695BC5" w:rsidRDefault="00695BC5">
      <w:pPr>
        <w:tabs>
          <w:tab w:val="left" w:pos="1200"/>
        </w:tabs>
        <w:rPr>
          <w:b/>
          <w:sz w:val="22"/>
        </w:rPr>
      </w:pPr>
    </w:p>
    <w:p w14:paraId="126564BE" w14:textId="77777777" w:rsidR="00695BC5" w:rsidRDefault="00695BC5">
      <w:pPr>
        <w:tabs>
          <w:tab w:val="left" w:pos="1200"/>
        </w:tabs>
        <w:rPr>
          <w:b/>
          <w:sz w:val="22"/>
        </w:rPr>
      </w:pPr>
    </w:p>
    <w:p w14:paraId="45296D47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6152119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47A7F31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A6E35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1C58BD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29324EE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1FC862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</w:rPr>
        <w:t xml:space="preserve">      Instrument Used: Multimeter / Calibrator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rPr>
          <w:b/>
        </w:rPr>
        <w:t xml:space="preserve">  Tested by: </w:t>
        <w:tab/>
        <w:t xml:space="preserve">                                                       </w:t>
        <w:tab/>
        <w:tab/>
        <w:t xml:space="preserve"> Approved by: HOD - PDN</w:t>
      </w:r>
    </w:p>
    <w:p w14:paraId="379D6729" w14:textId="7F34A760" w:rsidR="00775D3F" w:rsidRDefault="00000000">
      <w:pPr>
        <w:rPr>
          <w:b/>
        </w:rPr>
      </w:pPr>
      <w:r>
        <w:rPr>
          <w:b/>
        </w:rPr>
        <w:t xml:space="preserve">         Date: 15-Sep-2026</w:t>
        <w:tab/>
        <w:tab/>
        <w:tab/>
        <w:tab/>
        <w:tab/>
        <w:t xml:space="preserve">                  </w:t>
        <w:tab/>
        <w:tab/>
        <w:t>(HOD - PDN)</w:t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796D9" w14:textId="77777777" w:rsidR="00D95162" w:rsidRDefault="00D95162" w:rsidP="001800D5">
      <w:r>
        <w:separator/>
      </w:r>
    </w:p>
  </w:endnote>
  <w:endnote w:type="continuationSeparator" w:id="0">
    <w:p w14:paraId="7D53981C" w14:textId="77777777" w:rsidR="00D95162" w:rsidRDefault="00D95162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r>
      <w:rPr>
        <w:rFonts w:ascii="Tahoma" w:hAnsi="Tahoma" w:cs="Tahoma"/>
        <w:b/>
        <w:sz w:val="18"/>
        <w:szCs w:val="20"/>
      </w:rPr>
      <w:t xml:space="preserve">Form No.  :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3D8A6" w14:textId="77777777" w:rsidR="00D95162" w:rsidRDefault="00D95162" w:rsidP="001800D5">
      <w:r>
        <w:separator/>
      </w:r>
    </w:p>
  </w:footnote>
  <w:footnote w:type="continuationSeparator" w:id="0">
    <w:p w14:paraId="4144A972" w14:textId="77777777" w:rsidR="00D95162" w:rsidRDefault="00D95162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C5544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A6CFD"/>
    <w:rsid w:val="003B3A6E"/>
    <w:rsid w:val="003E24CC"/>
    <w:rsid w:val="003F3EDE"/>
    <w:rsid w:val="0040502D"/>
    <w:rsid w:val="00494C81"/>
    <w:rsid w:val="004A4DAA"/>
    <w:rsid w:val="00584E39"/>
    <w:rsid w:val="00643204"/>
    <w:rsid w:val="00653E0D"/>
    <w:rsid w:val="006954CC"/>
    <w:rsid w:val="00695BC5"/>
    <w:rsid w:val="006D4AAD"/>
    <w:rsid w:val="007450A9"/>
    <w:rsid w:val="00775D3F"/>
    <w:rsid w:val="008D673B"/>
    <w:rsid w:val="00940378"/>
    <w:rsid w:val="0095115B"/>
    <w:rsid w:val="00985AB0"/>
    <w:rsid w:val="00991E19"/>
    <w:rsid w:val="00A049EB"/>
    <w:rsid w:val="00A07C38"/>
    <w:rsid w:val="00B242E0"/>
    <w:rsid w:val="00B34157"/>
    <w:rsid w:val="00B403D5"/>
    <w:rsid w:val="00B42E05"/>
    <w:rsid w:val="00B6445F"/>
    <w:rsid w:val="00BE648F"/>
    <w:rsid w:val="00C26568"/>
    <w:rsid w:val="00C53FF8"/>
    <w:rsid w:val="00C5625F"/>
    <w:rsid w:val="00C57D96"/>
    <w:rsid w:val="00C768D8"/>
    <w:rsid w:val="00CE7431"/>
    <w:rsid w:val="00D06307"/>
    <w:rsid w:val="00D700E9"/>
    <w:rsid w:val="00D8434D"/>
    <w:rsid w:val="00D95162"/>
    <w:rsid w:val="00E249B4"/>
    <w:rsid w:val="00EA748F"/>
    <w:rsid w:val="00F3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9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40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3</cp:revision>
  <cp:lastPrinted>2015-12-09T12:35:00Z</cp:lastPrinted>
  <dcterms:created xsi:type="dcterms:W3CDTF">2026-09-15T15:46:00Z</dcterms:created>
  <dcterms:modified xsi:type="dcterms:W3CDTF">2026-09-15T15:47:00Z</dcterms:modified>
</cp:coreProperties>
</file>