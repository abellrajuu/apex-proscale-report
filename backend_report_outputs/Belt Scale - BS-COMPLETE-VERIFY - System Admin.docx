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4C89D46" w14:textId="77777777" w:rsidR="00960E84" w:rsidRDefault="00960E84" w:rsidP="00E44C70">
      <w:pPr>
        <w:pageBreakBefore/>
        <w:tabs>
          <w:tab w:val="left" w:pos="1200"/>
        </w:tabs>
        <w:ind w:left="-426"/>
        <w:rPr>
          <w:b/>
          <w:sz w:val="22"/>
        </w:rPr>
      </w:pPr>
    </w:p>
    <w:p w14:paraId="2F4677DF" w14:textId="77777777" w:rsidR="00960E84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BELT SCALE</w:t>
      </w:r>
    </w:p>
    <w:p w14:paraId="3D718000" w14:textId="77777777" w:rsidR="00960E84" w:rsidRDefault="00960E84">
      <w:pPr>
        <w:tabs>
          <w:tab w:val="left" w:pos="1200"/>
        </w:tabs>
        <w:jc w:val="center"/>
        <w:rPr>
          <w:b/>
          <w:u w:val="single"/>
        </w:rPr>
      </w:pPr>
    </w:p>
    <w:p w14:paraId="6F73D3EF" w14:textId="77777777" w:rsidR="0087658F" w:rsidRDefault="00000000">
      <w:pPr>
        <w:tabs>
          <w:tab w:val="left" w:pos="1200"/>
        </w:tabs>
        <w:rPr>
          <w:b/>
          <w:sz w:val="22"/>
        </w:rPr>
      </w:pPr>
      <w:r>
        <w:t>JOB No. : BS-COMPLETE-VERIFY</w:t>
        <w:tab/>
        <w:tab/>
        <w:tab/>
        <w:tab/>
        <w:tab/>
        <w:t>CUSTOMER NAME: ABEL STEEL CORP</w:t>
      </w:r>
    </w:p>
    <w:p w14:paraId="6188B4D1" w14:textId="173F38D4" w:rsidR="00960E84" w:rsidRPr="0087658F" w:rsidRDefault="00000000">
      <w:pPr>
        <w:tabs>
          <w:tab w:val="left" w:pos="1200"/>
        </w:tabs>
        <w:rPr>
          <w:b/>
          <w:sz w:val="22"/>
        </w:rPr>
      </w:pPr>
      <w:r>
        <w:t>CAPACITY : 100</w:t>
        <w:tab/>
        <w:tab/>
        <w:tab/>
        <w:tab/>
        <w:tab/>
        <w:t>CONVEYOR NO: BC-01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2757"/>
        <w:gridCol w:w="2310"/>
        <w:gridCol w:w="3206"/>
        <w:gridCol w:w="3129"/>
      </w:tblGrid>
      <w:tr w:rsidR="00960E84" w14:paraId="57D34A22" w14:textId="77777777" w:rsidTr="00621796"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8DAB43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BELT SCALE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F01469" w14:textId="328ED3C5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LOAD CELL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4BEFA3" w14:textId="213FF61F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SPEED SENSOR 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524D7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6"/>
              </w:rPr>
              <w:t>JUNCTION BOX</w:t>
            </w:r>
          </w:p>
        </w:tc>
      </w:tr>
      <w:tr w:rsidR="0087658F" w14:paraId="34B6E027" w14:textId="77777777" w:rsidTr="00585637">
        <w:trPr>
          <w:trHeight w:val="921"/>
        </w:trPr>
        <w:tc>
          <w:tcPr>
            <w:tcW w:w="2757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>
            <w:r>
              <w:t>Model No: BS-100</w:t>
              <w:br/>
              <w:t>Serial No: BS-SN-001</w:t>
              <w:br/>
              <w:t>S/W Version: 3.1.3</w:t>
              <w:br/>
              <w:br/>
              <w:t>REMOTE:</w:t>
              <w:br/>
              <w:t>Model No: RM-100</w:t>
              <w:br/>
              <w:t>Serial No: RM-SN-001</w:t>
            </w:r>
          </w:p>
        </w:tc>
        <w:tc>
          <w:tcPr>
            <w:tcW w:w="2310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>
            <w:r>
              <w:t>Model No: LC-50</w:t>
              <w:br/>
              <w:br/>
              <w:t>Serial No:</w:t>
              <w:br/>
              <w:t>1) LC-01</w:t>
              <w:br/>
              <w:t>2) LC-02</w:t>
              <w:br/>
              <w:t>3) LC-03</w:t>
              <w:br/>
              <w:t>4) LC-04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>
            <w:r>
              <w:t>Model No: TS-10</w:t>
              <w:br/>
              <w:t>Serial No: TS-SN-01</w:t>
            </w:r>
          </w:p>
        </w:tc>
        <w:tc>
          <w:tcPr>
            <w:tcW w:w="31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Model No: JB-1</w:t>
              <w:br/>
              <w:t>Serial No: JB-SN-1</w:t>
              <w:br/>
              <w:br/>
              <w:t>Model No: JB-2</w:t>
              <w:br/>
              <w:t>Serial No: JB-SN-2</w:t>
              <w:br/>
              <w:br/>
              <w:t>Model No: JB-3</w:t>
              <w:br/>
              <w:t>Serial No: JB-SN-3</w:t>
            </w:r>
          </w:p>
        </w:tc>
      </w:tr>
      <w:tr w:rsidR="0087658F" w14:paraId="28415731" w14:textId="77777777" w:rsidTr="0087658F">
        <w:trPr>
          <w:trHeight w:val="336"/>
        </w:trPr>
        <w:tc>
          <w:tcPr>
            <w:tcW w:w="2757" w:type="dxa"/>
            <w:vMerge/>
            <w:tcBorders>
              <w:left w:val="single" w:sz="4" w:space="0" w:color="000000"/>
            </w:tcBorders>
          </w:tcPr>
          <w:p w14:paraId="3D391EC9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</w:tcBorders>
          </w:tcPr>
          <w:p w14:paraId="535EDF4F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79A9AED1" w14:textId="1088A941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b/>
                <w:sz w:val="26"/>
              </w:rPr>
              <w:t>ANGLE</w:t>
            </w:r>
            <w:r>
              <w:rPr>
                <w:b/>
                <w:sz w:val="26"/>
              </w:rPr>
              <w:t xml:space="preserve"> SENSOR </w:t>
            </w:r>
          </w:p>
        </w:tc>
        <w:tc>
          <w:tcPr>
            <w:tcW w:w="312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DA46EF3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  <w:tr w:rsidR="0087658F" w14:paraId="6F8072B1" w14:textId="77777777" w:rsidTr="00585637">
        <w:trPr>
          <w:trHeight w:val="996"/>
        </w:trPr>
        <w:tc>
          <w:tcPr>
            <w:tcW w:w="2757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283E0637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6E812BF7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>
            <w:r>
              <w:t>Model No: AS-300</w:t>
              <w:br/>
              <w:t>Serial No: AS-SN-101</w:t>
            </w:r>
          </w:p>
        </w:tc>
        <w:tc>
          <w:tcPr>
            <w:tcW w:w="312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9B48E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</w:tbl>
    <w:p w14:paraId="66C20C76" w14:textId="77777777" w:rsidR="00960E84" w:rsidRDefault="00960E84">
      <w:pPr>
        <w:tabs>
          <w:tab w:val="left" w:pos="1200"/>
        </w:tabs>
      </w:pPr>
    </w:p>
    <w:tbl>
      <w:tblPr>
        <w:tblW w:w="11426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1426"/>
      </w:tblGrid>
      <w:tr w:rsidR="00A3554F" w14:paraId="25AF2CB2" w14:textId="77777777" w:rsidTr="00A3554F">
        <w:trPr>
          <w:trHeight w:val="762"/>
        </w:trPr>
        <w:tc>
          <w:tcPr>
            <w:tcW w:w="1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Check for short between Line &amp; Neutral, Neutral &amp; Earth, Line &amp; Earth : OK (100M Ohm)</w:t>
            </w:r>
          </w:p>
        </w:tc>
      </w:tr>
    </w:tbl>
    <w:p w14:paraId="4275BEE2" w14:textId="77777777" w:rsidR="00960E84" w:rsidRDefault="00960E84">
      <w:pPr>
        <w:tabs>
          <w:tab w:val="left" w:pos="1200"/>
        </w:tabs>
        <w:rPr>
          <w:b/>
          <w:sz w:val="22"/>
        </w:rPr>
      </w:pP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564"/>
        <w:gridCol w:w="5016"/>
        <w:gridCol w:w="2052"/>
        <w:gridCol w:w="3770"/>
      </w:tblGrid>
      <w:tr w:rsidR="00960E84" w14:paraId="31D92697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28B327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466DAAD8" w14:textId="77777777" w:rsidR="00960E84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8400BD6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C131C1C" w14:textId="4ACC0CF9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Specified 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A3252" w14:textId="111A8CF8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Actual </w:t>
            </w:r>
          </w:p>
        </w:tc>
      </w:tr>
      <w:tr w:rsidR="00960E84" w14:paraId="64DAE4CC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AA4E89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93DC41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230V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230V</w:t>
            </w:r>
          </w:p>
        </w:tc>
      </w:tr>
      <w:tr w:rsidR="00960E84" w14:paraId="44364698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885C7F" w14:textId="77777777" w:rsidR="00960E84" w:rsidRDefault="00000000" w:rsidP="00267FD7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B0A4E9" w14:textId="4729E80F" w:rsidR="00960E84" w:rsidRDefault="00000000" w:rsidP="00267FD7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(+/-5%)</w:t>
            </w:r>
            <w:r w:rsidR="00267FD7">
              <w:rPr>
                <w:b/>
                <w:sz w:val="22"/>
              </w:rPr>
              <w:t xml:space="preserve">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24V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24V</w:t>
            </w:r>
          </w:p>
        </w:tc>
      </w:tr>
      <w:tr w:rsidR="00AC5A11" w14:paraId="0C293C9D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A7801A" w14:textId="00651035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EA5204" w14:textId="1C52324F" w:rsidR="00AC5A11" w:rsidRDefault="00AC5A11" w:rsidP="00AC5A11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Display and Keypad Functionality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Display 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Display OK</w:t>
            </w:r>
          </w:p>
        </w:tc>
      </w:tr>
      <w:tr w:rsidR="00AC5A11" w14:paraId="1BF34A27" w14:textId="77777777" w:rsidTr="00F3193C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3F1606" w14:textId="402B7FAB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3CD819" w14:textId="630CE851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Load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27.78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27.78 Kg/m</w:t>
            </w:r>
          </w:p>
        </w:tc>
      </w:tr>
      <w:tr w:rsidR="00AC5A11" w14:paraId="04AD4BE2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708864" w14:textId="5FCDA8B9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2D5671" w14:textId="03B352F2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Speed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2.50 m/s</w:t>
            </w:r>
          </w:p>
        </w:tc>
      </w:tr>
      <w:tr w:rsidR="00AC5A11" w14:paraId="2FA55C25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44C425" w14:textId="6FCEB51E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2564E7" w14:textId="4B9967FC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Number of PF Contacts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</w:t>
            </w:r>
          </w:p>
        </w:tc>
      </w:tr>
      <w:tr w:rsidR="00AC5A11" w14:paraId="03FEB132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B40EA8" w14:textId="68074006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7.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A2F276" w14:textId="0FB68E44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Communication Output </w:t>
            </w:r>
            <w:r w:rsidR="00DB06F1">
              <w:rPr>
                <w:b/>
                <w:sz w:val="22"/>
              </w:rPr>
              <w:t>(Specify)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RS-485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RS-485</w:t>
            </w:r>
          </w:p>
        </w:tc>
      </w:tr>
      <w:tr w:rsidR="00AC5A11" w14:paraId="00E94B0D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846A3B" w14:textId="0B2DBCC3" w:rsidR="00AC5A11" w:rsidRDefault="00086A3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EC38E4" w14:textId="51334635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Analog Output </w:t>
            </w:r>
            <w:r w:rsidR="00DB06F1">
              <w:rPr>
                <w:b/>
                <w:sz w:val="22"/>
              </w:rPr>
              <w:t>(Specify</w:t>
            </w:r>
            <w:r>
              <w:rPr>
                <w:b/>
                <w:sz w:val="22"/>
              </w:rPr>
              <w:t xml:space="preserve"> </w:t>
            </w:r>
            <w:r w:rsidR="00DB06F1">
              <w:rPr>
                <w:b/>
                <w:sz w:val="22"/>
              </w:rPr>
              <w:t>number)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4-20mA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4-20mA</w:t>
            </w:r>
          </w:p>
        </w:tc>
      </w:tr>
      <w:tr w:rsidR="00475EBE" w14:paraId="4DD08EAF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412F0D" w14:textId="49C44D06" w:rsidR="00475EBE" w:rsidRDefault="00475EB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B6F357" w14:textId="6A0A1D89" w:rsidR="00475EBE" w:rsidRDefault="00475EBE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Wiring</w:t>
            </w:r>
            <w:r w:rsidR="006B3B54">
              <w:rPr>
                <w:b/>
                <w:sz w:val="22"/>
              </w:rPr>
              <w:t>,</w:t>
            </w:r>
            <w:r>
              <w:rPr>
                <w:b/>
                <w:sz w:val="22"/>
              </w:rPr>
              <w:t xml:space="preserve"> </w:t>
            </w:r>
            <w:r w:rsidR="006B3B54">
              <w:rPr>
                <w:b/>
                <w:sz w:val="22"/>
              </w:rPr>
              <w:t>TB</w:t>
            </w:r>
            <w:r>
              <w:rPr>
                <w:b/>
                <w:sz w:val="22"/>
              </w:rPr>
              <w:t xml:space="preserve"> and Component Layout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Wiring 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Wiring OK</w:t>
            </w:r>
          </w:p>
        </w:tc>
      </w:tr>
    </w:tbl>
    <w:p w14:paraId="75CCC597" w14:textId="77777777" w:rsidR="00960E84" w:rsidRDefault="00960E84">
      <w:pPr>
        <w:tabs>
          <w:tab w:val="left" w:pos="1200"/>
        </w:tabs>
      </w:pPr>
    </w:p>
    <w:p w14:paraId="4BC51D01" w14:textId="77777777" w:rsidR="00960E84" w:rsidRDefault="00000000">
      <w:pPr>
        <w:rPr>
          <w:b/>
          <w:sz w:val="22"/>
        </w:rPr>
      </w:pPr>
      <w:r>
        <w:tab/>
        <w:t>Resolution: L: 0.01 kg/m          S: 0.01 m/s          r: 0.1 tph          t: 0.1 tonnes</w:t>
        <w:tab/>
      </w:r>
    </w:p>
    <w:p w14:paraId="4B7B1E2D" w14:textId="77777777" w:rsidR="0087658F" w:rsidRDefault="00000000">
      <w:pPr>
        <w:ind w:left="720" w:hanging="720"/>
        <w:rPr>
          <w:b/>
          <w:sz w:val="22"/>
        </w:rPr>
      </w:pPr>
      <w:r>
        <w:rPr>
          <w:b/>
          <w:sz w:val="22"/>
        </w:rPr>
        <w:tab/>
      </w:r>
    </w:p>
    <w:p w14:paraId="63F67F9C" w14:textId="184FE118" w:rsidR="00960E84" w:rsidRDefault="0087658F">
      <w:pPr>
        <w:ind w:left="720" w:hanging="720"/>
        <w:rPr>
          <w:b/>
          <w:sz w:val="22"/>
        </w:rPr>
      </w:pPr>
      <w:r w:rsidRPr="0087658F">
        <w:rPr>
          <w:b/>
          <w:sz w:val="22"/>
        </w:rPr>
        <w:t xml:space="preserve">Measurement to be </w:t>
      </w:r>
      <w:proofErr w:type="gramStart"/>
      <w:r w:rsidRPr="0087658F">
        <w:rPr>
          <w:b/>
          <w:sz w:val="22"/>
        </w:rPr>
        <w:t>done</w:t>
      </w:r>
      <w:proofErr w:type="gramEnd"/>
      <w:r w:rsidRPr="0087658F">
        <w:rPr>
          <w:b/>
          <w:sz w:val="22"/>
        </w:rPr>
        <w:t xml:space="preserve"> from 0 to 110% of the Belt Scale capacity.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838"/>
        <w:gridCol w:w="1838"/>
        <w:gridCol w:w="1838"/>
        <w:gridCol w:w="1839"/>
        <w:gridCol w:w="1839"/>
        <w:gridCol w:w="2210"/>
      </w:tblGrid>
      <w:tr w:rsidR="00960E84" w14:paraId="5C933F59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8A721F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on</w:t>
            </w:r>
          </w:p>
          <w:p w14:paraId="1448B8B3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cell</w:t>
            </w:r>
          </w:p>
          <w:p w14:paraId="44E26FAA" w14:textId="70B950F2" w:rsidR="00960E84" w:rsidRDefault="00A3554F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Kg/Mv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E2A5EC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Belt load</w:t>
            </w:r>
          </w:p>
          <w:p w14:paraId="3B042E6B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7596FD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Speed in</w:t>
            </w:r>
          </w:p>
          <w:p w14:paraId="7C2E32C3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m/s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E4E4A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Rate in </w:t>
            </w:r>
          </w:p>
          <w:p w14:paraId="23EE32A5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tph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199B8B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Totalizer in</w:t>
            </w:r>
          </w:p>
          <w:p w14:paraId="6570CE6E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Tones (6 min)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C2EE0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O/p current </w:t>
            </w:r>
          </w:p>
          <w:p w14:paraId="6F8F03D7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mA</w:t>
            </w:r>
          </w:p>
        </w:tc>
      </w:tr>
      <w:tr w:rsidR="00960E84" w14:paraId="38208F72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10.0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10.0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1.5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2.00</w:t>
            </w:r>
          </w:p>
        </w:tc>
      </w:tr>
      <w:tr w:rsidR="00960E84" w14:paraId="010267A4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20.0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5.00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20.0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3.0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4.00</w:t>
            </w:r>
          </w:p>
        </w:tc>
      </w:tr>
      <w:tr w:rsidR="00960E84" w14:paraId="5EAC97AA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30.0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7.50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30.0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4.5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6.00</w:t>
            </w:r>
          </w:p>
        </w:tc>
      </w:tr>
      <w:tr w:rsidR="00960E84" w14:paraId="09236BAE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40.0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10.00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40.0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6.0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8.00</w:t>
            </w:r>
          </w:p>
        </w:tc>
      </w:tr>
      <w:tr w:rsidR="00960E84" w14:paraId="13245589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50.0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12.50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50.0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7.5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10.00</w:t>
            </w:r>
          </w:p>
        </w:tc>
      </w:tr>
      <w:tr w:rsidR="00960E84" w14:paraId="7D57DA8F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60.0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15.00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60.0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9.0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12.00</w:t>
            </w:r>
          </w:p>
        </w:tc>
      </w:tr>
      <w:tr w:rsidR="00960E84" w14:paraId="732CBB52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70.0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17.50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70.0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10.5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14.00</w:t>
            </w:r>
          </w:p>
        </w:tc>
      </w:tr>
      <w:tr w:rsidR="00960E84" w14:paraId="49C178BF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80.0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20.00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80.0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12.0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16.00</w:t>
            </w:r>
          </w:p>
        </w:tc>
      </w:tr>
      <w:tr w:rsidR="00960E84" w14:paraId="21F081DA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90.0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22.50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90.0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13.5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18.00</w:t>
            </w:r>
          </w:p>
        </w:tc>
      </w:tr>
      <w:tr w:rsidR="00960E84" w14:paraId="5318B10C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100.0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25.00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100.0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15.0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20.00</w:t>
            </w:r>
          </w:p>
        </w:tc>
      </w:tr>
      <w:tr w:rsidR="00960E84" w14:paraId="574FD238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110.0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27.50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110.0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16.5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22.00</w:t>
            </w:r>
          </w:p>
        </w:tc>
      </w:tr>
    </w:tbl>
    <w:p w14:paraId="748AE017" w14:textId="77777777" w:rsidR="00475EBE" w:rsidRPr="002F626A" w:rsidRDefault="00475EBE">
      <w:pPr>
        <w:rPr>
          <w:b/>
          <w:bCs/>
          <w:sz w:val="20"/>
          <w:szCs w:val="20"/>
        </w:rPr>
      </w:pPr>
    </w:p>
    <w:p w14:paraId="4264C85E" w14:textId="1275818B" w:rsidR="00960E84" w:rsidRDefault="00000000">
      <w:pPr>
        <w:rPr>
          <w:b/>
        </w:rPr>
      </w:pPr>
      <w:r>
        <w:t xml:space="preserve">  Instrument Used: Fluke Multimeter</w:t>
      </w:r>
    </w:p>
    <w:p w14:paraId="0396D7BE" w14:textId="77777777" w:rsidR="00960E84" w:rsidRDefault="00000000">
      <w:pPr>
        <w:ind w:hanging="57"/>
        <w:rPr>
          <w:b/>
        </w:rPr>
      </w:pPr>
      <w:r>
        <w:t xml:space="preserve">  Tested by: System Admin</w:t>
        <w:tab/>
        <w:tab/>
        <w:tab/>
        <w:tab/>
        <w:tab/>
        <w:t>Approved by: HOD-PDN</w:t>
      </w:r>
    </w:p>
    <w:p w14:paraId="4CDF3B23" w14:textId="28D9A053" w:rsidR="00960E84" w:rsidRDefault="00000000">
      <w:pPr>
        <w:pBdr>
          <w:bottom w:val="single" w:sz="4" w:space="1" w:color="000000"/>
        </w:pBdr>
        <w:ind w:left="720" w:hanging="720"/>
        <w:rPr>
          <w:b/>
          <w:sz w:val="20"/>
        </w:rPr>
      </w:pPr>
      <w:r>
        <w:t xml:space="preserve"> Date: 14-Sep-2026</w:t>
        <w:tab/>
        <w:tab/>
        <w:tab/>
        <w:tab/>
        <w:tab/>
        <w:tab/>
        <w:t>(HOD - PDN)</w:t>
      </w:r>
    </w:p>
    <w:p w14:paraId="2AEC8083" w14:textId="77777777" w:rsidR="00960E84" w:rsidRDefault="00960E84">
      <w:pPr>
        <w:ind w:firstLine="720"/>
        <w:rPr>
          <w:b/>
          <w:sz w:val="20"/>
        </w:rPr>
      </w:pPr>
    </w:p>
    <w:sectPr w:rsidR="00960E84" w:rsidSect="001D6687">
      <w:footerReference w:type="default" r:id="rId7"/>
      <w:pgSz w:w="11906" w:h="16838" w:code="9"/>
      <w:pgMar w:top="360" w:right="547" w:bottom="547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1015A" w14:textId="77777777" w:rsidR="00E8560F" w:rsidRDefault="00E8560F" w:rsidP="000A1A9C">
      <w:r>
        <w:separator/>
      </w:r>
    </w:p>
  </w:endnote>
  <w:endnote w:type="continuationSeparator" w:id="0">
    <w:p w14:paraId="2A05EB40" w14:textId="77777777" w:rsidR="00E8560F" w:rsidRDefault="00E8560F" w:rsidP="000A1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31ECD" w14:textId="1E03EC48" w:rsidR="000A1A9C" w:rsidRDefault="000A1A9C" w:rsidP="000A1A9C">
    <w:pPr>
      <w:ind w:left="5760" w:firstLine="720"/>
      <w:rPr>
        <w:b/>
        <w:u w:val="single"/>
      </w:rPr>
    </w:pPr>
    <w:proofErr w:type="gramStart"/>
    <w:r>
      <w:rPr>
        <w:rFonts w:ascii="Tahoma" w:hAnsi="Tahoma" w:cs="Tahoma"/>
        <w:b/>
        <w:sz w:val="18"/>
        <w:szCs w:val="20"/>
      </w:rPr>
      <w:t>Form</w:t>
    </w:r>
    <w:proofErr w:type="gramEnd"/>
    <w:r>
      <w:rPr>
        <w:rFonts w:ascii="Tahoma" w:hAnsi="Tahoma" w:cs="Tahoma"/>
        <w:b/>
        <w:sz w:val="18"/>
        <w:szCs w:val="20"/>
      </w:rPr>
      <w:t xml:space="preserve"> No.: R/PP-05/03-PDN REV 01 Pg 1 of 1</w:t>
    </w:r>
  </w:p>
  <w:p w14:paraId="0E35E203" w14:textId="7B5243E7" w:rsidR="000A1A9C" w:rsidRDefault="000A1A9C">
    <w:pPr>
      <w:pStyle w:val="Footer"/>
    </w:pPr>
  </w:p>
  <w:p w14:paraId="1D623256" w14:textId="77777777" w:rsidR="000A1A9C" w:rsidRDefault="000A1A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1F5EE" w14:textId="77777777" w:rsidR="00E8560F" w:rsidRDefault="00E8560F" w:rsidP="000A1A9C">
      <w:r>
        <w:separator/>
      </w:r>
    </w:p>
  </w:footnote>
  <w:footnote w:type="continuationSeparator" w:id="0">
    <w:p w14:paraId="74EC5370" w14:textId="77777777" w:rsidR="00E8560F" w:rsidRDefault="00E8560F" w:rsidP="000A1A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2024A"/>
    <w:rsid w:val="00086A3E"/>
    <w:rsid w:val="000A1A9C"/>
    <w:rsid w:val="001137B5"/>
    <w:rsid w:val="001D6687"/>
    <w:rsid w:val="00261B5D"/>
    <w:rsid w:val="00267FD7"/>
    <w:rsid w:val="002F05EE"/>
    <w:rsid w:val="002F626A"/>
    <w:rsid w:val="00366909"/>
    <w:rsid w:val="003B3A6E"/>
    <w:rsid w:val="00475EBE"/>
    <w:rsid w:val="004E625A"/>
    <w:rsid w:val="005018F0"/>
    <w:rsid w:val="00553FD6"/>
    <w:rsid w:val="00583F13"/>
    <w:rsid w:val="005B2D97"/>
    <w:rsid w:val="00621796"/>
    <w:rsid w:val="00656825"/>
    <w:rsid w:val="00694FBD"/>
    <w:rsid w:val="006B3B54"/>
    <w:rsid w:val="007F0B4E"/>
    <w:rsid w:val="007F226F"/>
    <w:rsid w:val="007F6A71"/>
    <w:rsid w:val="0087658F"/>
    <w:rsid w:val="008E2E37"/>
    <w:rsid w:val="00960E84"/>
    <w:rsid w:val="00972348"/>
    <w:rsid w:val="00975779"/>
    <w:rsid w:val="009C10EE"/>
    <w:rsid w:val="009D27CE"/>
    <w:rsid w:val="00A03AA8"/>
    <w:rsid w:val="00A3554F"/>
    <w:rsid w:val="00AC5A11"/>
    <w:rsid w:val="00B34157"/>
    <w:rsid w:val="00B403D5"/>
    <w:rsid w:val="00B91EE2"/>
    <w:rsid w:val="00BA66D9"/>
    <w:rsid w:val="00C358F9"/>
    <w:rsid w:val="00C36DD0"/>
    <w:rsid w:val="00C8199E"/>
    <w:rsid w:val="00CA0F07"/>
    <w:rsid w:val="00D143CE"/>
    <w:rsid w:val="00D226A8"/>
    <w:rsid w:val="00DB06F1"/>
    <w:rsid w:val="00E0412F"/>
    <w:rsid w:val="00E44C70"/>
    <w:rsid w:val="00E45F64"/>
    <w:rsid w:val="00E8560F"/>
    <w:rsid w:val="00F3193C"/>
    <w:rsid w:val="00F46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419FEF5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58F"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1A9C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1A9C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226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40</cp:revision>
  <cp:lastPrinted>2024-11-26T10:48:00Z</cp:lastPrinted>
  <dcterms:created xsi:type="dcterms:W3CDTF">2024-11-14T09:45:00Z</dcterms:created>
  <dcterms:modified xsi:type="dcterms:W3CDTF">2026-09-14T08:21:00Z</dcterms:modified>
</cp:coreProperties>
</file>