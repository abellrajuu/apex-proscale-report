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sz w:val="22"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JOB-2026-812</w:t>
        <w:tab/>
        <w:tab/>
        <w:tab/>
        <w:tab/>
        <w:tab/>
        <w:tab/>
        <w:t>CUSTOMER NAME: Tata Steel Mining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1000</w:t>
        <w:tab/>
        <w:tab/>
        <w:tab/>
        <w:tab/>
        <w:tab/>
        <w:tab/>
        <w:tab/>
        <w:tab/>
        <w:tab/>
        <w:t>CONVEYOR NO: CV-39B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BS-MODEL-812</w:t>
              <w:br/>
              <w:br/>
              <w:t>Serial No: SN-BS-7812</w:t>
              <w:br/>
              <w:br/>
              <w:t>REMOTE:</w:t>
              <w:br/>
              <w:t>Model No: RM-UNIT-01</w:t>
              <w:br/>
              <w:t>Serial No: SN-RM-5812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LC-250KG</w:t>
              <w:br/>
              <w:br/>
              <w:t>Serial No:</w:t>
              <w:br/>
              <w:t>1) LC1-002</w:t>
              <w:br/>
              <w:t>2) LC2-002</w:t>
              <w:br/>
              <w:t>3) LC3-002</w:t>
              <w:br/>
              <w:t>4) LC4-002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Proximity</w:t>
              <w:br/>
              <w:br/>
              <w:t>Model No: TACHO-SENS-PRO</w:t>
              <w:br/>
              <w:br/>
              <w:t>Serial No: TS-8812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JBOX-IP67</w:t>
              <w:br/>
              <w:t>Serial No: JB-SN-912</w:t>
              <w:br/>
              <w:br/>
              <w:t>Model No: JBOX-IP67</w:t>
              <w:br/>
              <w:t>Serial No: JB-SN-1012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(Checked Line/Neutral, Neutral/Earth, Line/Earth)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141.0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1.97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28.2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56.4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84.6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112.8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A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