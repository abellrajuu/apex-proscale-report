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2260F47A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JOB No.    : JOB-2026-857</w:t>
        <w:tab/>
        <w:tab/>
        <w:tab/>
        <w:t>CUSTOMER NAME: Adani Power Thermal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CAPACITY: 1000 Kg</w:t>
        <w:tab/>
        <w:t xml:space="preserve">                                       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(Checked Line/Neutral, Neutral/Earth, Line/Earth)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1"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7.20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10.40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1"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0D6CB97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ACE08CE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15FC6A6C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70EB7410" w14:textId="77777777" w:rsidR="00387C54" w:rsidRDefault="00387C54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1"/>
        </w:rPr>
        <w:t xml:space="preserve">  Tested by: A</w:t>
        <w:tab/>
        <w:t xml:space="preserve">                                                       </w:t>
        <w:tab/>
        <w:tab/>
        <w:t xml:space="preserve"> Approved by: HOD-PDN</w:t>
      </w:r>
    </w:p>
    <w:p w14:paraId="379D6729" w14:textId="7F34A760" w:rsidR="00775D3F" w:rsidRDefault="00000000">
      <w:pPr>
        <w:rPr>
          <w:b/>
        </w:rPr>
      </w:pPr>
      <w:r>
        <w:rPr>
          <w:b/>
          <w:sz w:val="21"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21C96" w14:textId="77777777" w:rsidR="00A115A0" w:rsidRDefault="00A115A0" w:rsidP="001800D5">
      <w:r>
        <w:separator/>
      </w:r>
    </w:p>
  </w:endnote>
  <w:endnote w:type="continuationSeparator" w:id="0">
    <w:p w14:paraId="25DB9FD0" w14:textId="77777777" w:rsidR="00A115A0" w:rsidRDefault="00A115A0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B93A" w14:textId="77777777" w:rsidR="00A115A0" w:rsidRDefault="00A115A0" w:rsidP="001800D5">
      <w:r>
        <w:separator/>
      </w:r>
    </w:p>
  </w:footnote>
  <w:footnote w:type="continuationSeparator" w:id="0">
    <w:p w14:paraId="4E9D64CE" w14:textId="77777777" w:rsidR="00A115A0" w:rsidRDefault="00A115A0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87C54"/>
    <w:rsid w:val="003B3A6E"/>
    <w:rsid w:val="003F3EDE"/>
    <w:rsid w:val="00494C81"/>
    <w:rsid w:val="004A4DAA"/>
    <w:rsid w:val="00584E39"/>
    <w:rsid w:val="005C63EC"/>
    <w:rsid w:val="00643204"/>
    <w:rsid w:val="006954CC"/>
    <w:rsid w:val="006D4AAD"/>
    <w:rsid w:val="00736D8F"/>
    <w:rsid w:val="007450A9"/>
    <w:rsid w:val="00775D3F"/>
    <w:rsid w:val="00805B71"/>
    <w:rsid w:val="008D673B"/>
    <w:rsid w:val="00940378"/>
    <w:rsid w:val="0095115B"/>
    <w:rsid w:val="00985AB0"/>
    <w:rsid w:val="00991E19"/>
    <w:rsid w:val="009C5E95"/>
    <w:rsid w:val="00A049EB"/>
    <w:rsid w:val="00A06F95"/>
    <w:rsid w:val="00A07C38"/>
    <w:rsid w:val="00A115A0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07B0A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2026-09-15T15:46:00Z</dcterms:created>
  <dcterms:modified xsi:type="dcterms:W3CDTF">2026-09-15T15:47:00Z</dcterms:modified>
</cp:coreProperties>
</file>