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JOB No. : BS-SINGLE-PAGE-VERIFIED-100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 230V 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 24V 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 Display OK 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27.78 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2.50 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4 4 4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 RS-485 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 4-20mA 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 Wiring OK 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