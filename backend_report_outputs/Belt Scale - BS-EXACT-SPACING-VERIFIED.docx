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6F73D3EF" w14:textId="77777777" w:rsidR="0087658F" w:rsidRDefault="00000000">
      <w:pPr>
        <w:tabs>
          <w:tab w:pos="6048" w:val="left"/>
        </w:tabs>
        <w:rPr>
          <w:b/>
          <w:sz w:val="22"/>
        </w:rPr>
      </w:pPr>
      <w:r>
        <w:t>JOB No. : BS-10001</w:t>
        <w:tab/>
        <w:t>CUSTOMER NAME: ABEL STEEL CORP</w:t>
      </w:r>
    </w:p>
    <w:p w14:paraId="6188B4D1" w14:textId="39AB6192" w:rsidR="00960E84" w:rsidRPr="0087658F" w:rsidRDefault="00000000">
      <w:pPr>
        <w:tabs>
          <w:tab w:pos="6048" w:val="left"/>
        </w:tabs>
        <w:rPr>
          <w:b/>
          <w:sz w:val="22"/>
        </w:rPr>
      </w:pPr>
      <w:r>
        <w:t>CAPACITY : 1000 TPH</w:t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FCFE845" w14:textId="77777777" w:rsidR="0087658F" w:rsidRDefault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6F02F0C" w14:textId="4C5277B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BS-10000</w:t>
            </w:r>
          </w:p>
          <w:p w14:paraId="37499EE6" w14:textId="13B1C341" w:rsidR="0087658F" w:rsidRDefault="0087658F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t>Serial No: BS-SN-001</w:t>
            </w:r>
          </w:p>
          <w:p w14:paraId="1E61B898" w14:textId="066AEA8B" w:rsidR="0087658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  <w:r>
              <w:t>S/W Version: 3.1.3</w:t>
            </w:r>
          </w:p>
          <w:p w14:paraId="4426DE4B" w14:textId="77777777" w:rsidR="0087658F" w:rsidRPr="00A3554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</w:p>
          <w:p w14:paraId="25F36D4C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REMOTE:</w:t>
            </w:r>
          </w:p>
          <w:p w14:paraId="06B4BA6E" w14:textId="3BD85424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RM-100</w:t>
            </w:r>
          </w:p>
          <w:p w14:paraId="5E60BBD1" w14:textId="48EA13F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 RM-SN-001</w:t>
            </w:r>
          </w:p>
          <w:p w14:paraId="4012210F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8B1804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64557529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LC-500</w:t>
            </w:r>
          </w:p>
          <w:p w14:paraId="1007327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1787F27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</w:t>
            </w:r>
          </w:p>
          <w:p w14:paraId="308CA09A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1) LC-01</w:t>
            </w:r>
          </w:p>
          <w:p w14:paraId="1DF9F2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2) LC-02</w:t>
            </w:r>
          </w:p>
          <w:p w14:paraId="18D958C5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3) LC-03</w:t>
            </w:r>
          </w:p>
          <w:p w14:paraId="652F347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9A0A6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5FB914FB" w14:textId="4D4170A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SS-100</w:t>
            </w:r>
          </w:p>
          <w:p w14:paraId="72505706" w14:textId="77777777" w:rsidR="0087658F" w:rsidRDefault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TS-SN-01</w:t>
            </w:r>
          </w:p>
          <w:p w14:paraId="7C42AAC4" w14:textId="56DBBF2B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</w:rPr>
              <w:tab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E2F0B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JB-101</w:t>
            </w:r>
          </w:p>
          <w:p w14:paraId="469C916D" w14:textId="2678ACD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JB-SN-101</w:t>
            </w:r>
          </w:p>
          <w:p w14:paraId="570936F6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2B139B7F" w14:textId="45CFFC2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JB-102</w:t>
            </w:r>
          </w:p>
          <w:p w14:paraId="2A41291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JB-SN-102</w:t>
            </w:r>
          </w:p>
          <w:p w14:paraId="64F521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JB-103</w:t>
            </w:r>
          </w:p>
          <w:p w14:paraId="22370B3D" w14:textId="178E708F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JB-SN-103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688482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46B05CE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No: AS-300</w:t>
            </w:r>
          </w:p>
          <w:p w14:paraId="76E9A093" w14:textId="77777777" w:rsidR="0087658F" w:rsidRDefault="0087658F" w:rsidP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AS-SN-101</w:t>
            </w:r>
          </w:p>
          <w:p w14:paraId="6C80A793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3656" w14:textId="77777777" w:rsidR="00A3554F" w:rsidRPr="00A3554F" w:rsidRDefault="00A3554F" w:rsidP="003703B9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t>Check for short between Line &amp; Neutral, Neutral &amp; Earth, Line &amp; Earth : OK (100M Ohm)</w:t>
            </w:r>
          </w:p>
          <w:p w14:paraId="539F69EB" w14:textId="63A47067" w:rsidR="00A3554F" w:rsidRDefault="00A3554F" w:rsidP="003703B9">
            <w:pPr>
              <w:tabs>
                <w:tab w:val="left" w:pos="1200"/>
              </w:tabs>
            </w:pPr>
            <w:r/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4BC51D01" w14:textId="6FF1CED6" w:rsidR="00960E84" w:rsidRDefault="00000000">
      <w:pPr>
        <w:rPr>
          <w:b/>
          <w:sz w:val="22"/>
        </w:rPr>
      </w:pPr>
      <w:r>
        <w:tab/>
        <w:t>Resolution:    L: 0.1 kg/m          S: 0.01 m/s         r: 1 tph           t: 0.1 tonnes</w:t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4264C85E" w14:textId="1275818B" w:rsidR="00960E84" w:rsidRDefault="00000000">
      <w:pPr>
        <w:spacing w:before="480" w:after="320"/>
        <w:rPr>
          <w:b/>
        </w:rPr>
      </w:pPr>
      <w:r>
        <w:t>Instrument Used: Fluke 87V Multimeter</w:t>
      </w:r>
    </w:p>
    <w:p w14:paraId="0396D7BE" w14:textId="77777777" w:rsidR="00960E84" w:rsidRDefault="00000000">
      <w:pPr>
        <w:tabs>
          <w:tab w:pos="6048" w:val="left"/>
        </w:tabs>
        <w:ind w:hanging="57"/>
        <w:rPr>
          <w:b/>
        </w:rPr>
      </w:pPr>
      <w:r>
        <w:t>Date: 14-Sep-2026</w:t>
        <w:tab/>
        <w:t>(HOD - PDN)</w:t>
      </w:r>
    </w:p>
    <w:p w14:paraId="4CDF3B23" w14:textId="28D9A053" w:rsidR="00960E84" w:rsidRDefault="00000000">
      <w:pPr>
        <w:pBdr>
          <w:bottom w:val="single" w:sz="4" w:space="1" w:color="000000"/>
        </w:pBdr>
        <w:tabs>
          <w:tab w:pos="6048" w:val="left"/>
        </w:tabs>
        <w:ind w:left="720" w:hanging="720"/>
        <w:rPr>
          <w:b/>
          <w:sz w:val="20"/>
        </w:rPr>
      </w:pPr>
      <w:r>
        <w:t>Date: 14-Sep-2026</w:t>
        <w:tab/>
        <w:t>(HOD - PDN)</w:t>
      </w: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7363" w14:textId="77777777" w:rsidR="007504CF" w:rsidRDefault="007504CF" w:rsidP="000A1A9C">
      <w:r>
        <w:separator/>
      </w:r>
    </w:p>
  </w:endnote>
  <w:endnote w:type="continuationSeparator" w:id="0">
    <w:p w14:paraId="7925B1DA" w14:textId="77777777" w:rsidR="007504CF" w:rsidRDefault="007504C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F266" w14:textId="77777777" w:rsidR="007504CF" w:rsidRDefault="007504CF" w:rsidP="000A1A9C">
      <w:r>
        <w:separator/>
      </w:r>
    </w:p>
  </w:footnote>
  <w:footnote w:type="continuationSeparator" w:id="0">
    <w:p w14:paraId="49E3881E" w14:textId="77777777" w:rsidR="007504CF" w:rsidRDefault="007504C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93183"/>
    <w:rsid w:val="002B5F72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504CF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BF1A37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60</cp:revision>
  <cp:lastPrinted>2024-11-26T10:48:00Z</cp:lastPrinted>
  <dcterms:created xsi:type="dcterms:W3CDTF">2024-11-14T09:45:00Z</dcterms:created>
  <dcterms:modified xsi:type="dcterms:W3CDTF">2026-09-14T14:30:00Z</dcterms:modified>
</cp:coreProperties>
</file>