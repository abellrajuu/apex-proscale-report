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2F4677DF" w14:textId="69748F55" w:rsidR="00960E84" w:rsidRDefault="00F460B9" w:rsidP="00F460B9">
      <w:pPr>
        <w:tabs>
          <w:tab w:val="left" w:pos="1200"/>
        </w:tabs>
        <w:rPr>
          <w:b/>
          <w:u w:val="single"/>
        </w:rPr>
      </w:pPr>
      <w:r>
        <w:rPr>
          <w:b/>
          <w:sz w:val="22"/>
        </w:rPr>
        <w:t xml:space="preserve">                                                     </w:t>
      </w:r>
      <w:r w:rsidR="00BE0790">
        <w:rPr>
          <w:b/>
          <w:u w:val="single"/>
        </w:rPr>
        <w:t>ROUTINE TEST RECORD FOR BELT SCALE</w:t>
      </w:r>
    </w:p>
    <w:p w14:paraId="3D718000" w14:textId="77777777" w:rsidR="00960E84" w:rsidRDefault="00960E84">
      <w:pPr>
        <w:tabs>
          <w:tab w:val="left" w:pos="1200"/>
        </w:tabs>
        <w:jc w:val="center"/>
        <w:rPr>
          <w:b/>
          <w:u w:val="single"/>
        </w:rPr>
      </w:pPr>
    </w:p>
    <w:p w14:paraId="46485F9C" w14:textId="77777777" w:rsidR="00960E84" w:rsidRDefault="00BE0790">
      <w:pPr>
        <w:tabs>
          <w:tab w:val="left" w:pos="1200"/>
        </w:tabs>
        <w:rPr>
          <w:b/>
          <w:sz w:val="22"/>
        </w:rPr>
      </w:pPr>
      <w:r>
        <w:t>JOB No. : JOB-2026-176</w:t>
        <w:tab/>
        <w:tab/>
        <w:tab/>
        <w:tab/>
        <w:tab/>
        <w:tab/>
        <w:t>CUSTOMER NAME: Titan Cement Ltd</w:t>
      </w:r>
    </w:p>
    <w:p w14:paraId="6188B4D1" w14:textId="24046CC0" w:rsidR="00960E84" w:rsidRDefault="00BE0790">
      <w:pPr>
        <w:tabs>
          <w:tab w:val="left" w:pos="1200"/>
        </w:tabs>
        <w:rPr>
          <w:b/>
          <w:sz w:val="26"/>
        </w:rPr>
      </w:pPr>
      <w:r>
        <w:t>CAPACITY : 2000</w:t>
        <w:tab/>
        <w:tab/>
        <w:tab/>
        <w:tab/>
        <w:tab/>
        <w:tab/>
        <w:tab/>
        <w:tab/>
        <w:tab/>
        <w:t>CONVEYOR NO: CV-22B</w:t>
      </w:r>
    </w:p>
    <w:tbl>
      <w:tblPr>
        <w:tblW w:w="11402" w:type="dxa"/>
        <w:tblInd w:w="-350" w:type="dxa"/>
        <w:tblLayout w:type="fixed"/>
        <w:tblLook w:val="0000" w:firstRow="0" w:lastRow="0" w:firstColumn="0" w:lastColumn="0" w:noHBand="0" w:noVBand="0"/>
      </w:tblPr>
      <w:tblGrid>
        <w:gridCol w:w="2757"/>
        <w:gridCol w:w="2310"/>
        <w:gridCol w:w="3206"/>
        <w:gridCol w:w="3129"/>
      </w:tblGrid>
      <w:tr w:rsidR="00960E84" w14:paraId="57D34A22" w14:textId="77777777" w:rsidTr="00621796">
        <w:tc>
          <w:tcPr>
            <w:tcW w:w="2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48DAB43" w14:textId="77777777" w:rsidR="00960E84" w:rsidRDefault="00BE0790">
            <w:pPr>
              <w:tabs>
                <w:tab w:val="left" w:pos="1200"/>
              </w:tabs>
              <w:snapToGrid w:val="0"/>
              <w:rPr>
                <w:b/>
                <w:sz w:val="26"/>
              </w:rPr>
            </w:pPr>
            <w:r>
              <w:rPr>
                <w:b/>
                <w:sz w:val="26"/>
              </w:rPr>
              <w:t>BELT SCALE</w:t>
            </w:r>
          </w:p>
        </w:tc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9F01469" w14:textId="16F43794" w:rsidR="00960E84" w:rsidRDefault="00C4707F">
            <w:pPr>
              <w:tabs>
                <w:tab w:val="left" w:pos="1200"/>
              </w:tabs>
              <w:snapToGrid w:val="0"/>
              <w:rPr>
                <w:b/>
                <w:sz w:val="26"/>
              </w:rPr>
            </w:pPr>
            <w:r>
              <w:rPr>
                <w:b/>
                <w:sz w:val="26"/>
              </w:rPr>
              <w:t>LOAD CELL</w:t>
            </w:r>
          </w:p>
        </w:tc>
        <w:tc>
          <w:tcPr>
            <w:tcW w:w="3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A4BEFA3" w14:textId="2F74F353" w:rsidR="00960E84" w:rsidRDefault="00D10D09">
            <w:pPr>
              <w:tabs>
                <w:tab w:val="left" w:pos="1200"/>
              </w:tabs>
              <w:snapToGrid w:val="0"/>
              <w:rPr>
                <w:b/>
                <w:sz w:val="26"/>
              </w:rPr>
            </w:pPr>
            <w:r>
              <w:rPr>
                <w:b/>
                <w:sz w:val="26"/>
              </w:rPr>
              <w:t xml:space="preserve">SPEED SENSOR </w:t>
            </w:r>
          </w:p>
        </w:tc>
        <w:tc>
          <w:tcPr>
            <w:tcW w:w="3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3524D7" w14:textId="77777777" w:rsidR="00960E84" w:rsidRDefault="00BE079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6"/>
              </w:rPr>
              <w:t>JUNCTION BOX</w:t>
            </w:r>
          </w:p>
        </w:tc>
      </w:tr>
      <w:tr w:rsidR="00960E84" w14:paraId="34B6E027" w14:textId="77777777" w:rsidTr="00621796">
        <w:trPr>
          <w:trHeight w:val="2035"/>
        </w:trPr>
        <w:tc>
          <w:tcPr>
            <w:tcW w:w="2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Model No: BS-MODEL-176</w:t>
              <w:br/>
              <w:br/>
              <w:t>Serial No: SN-BS-7176</w:t>
              <w:br/>
              <w:br/>
              <w:t>REMOTE:</w:t>
              <w:br/>
              <w:t>Model No: RM-UNIT-01</w:t>
              <w:br/>
              <w:t>Serial No: SN-RM-5176</w:t>
            </w:r>
          </w:p>
        </w:tc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Model No: LC-500KG</w:t>
              <w:br/>
              <w:br/>
              <w:t>Serial No:</w:t>
              <w:br/>
              <w:t>1) LC1-006</w:t>
              <w:br/>
              <w:t>2) LC2-006</w:t>
              <w:br/>
              <w:t>3) LC3-006</w:t>
              <w:br/>
              <w:t>4) LC4-006</w:t>
            </w:r>
          </w:p>
        </w:tc>
        <w:tc>
          <w:tcPr>
            <w:tcW w:w="3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Sensor: Proximity</w:t>
              <w:br/>
              <w:br/>
              <w:t>Model No: TACHO-SENS-PRO</w:t>
              <w:br/>
              <w:br/>
              <w:t>Serial No: TS-8176</w:t>
            </w:r>
          </w:p>
        </w:tc>
        <w:tc>
          <w:tcPr>
            <w:tcW w:w="3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Model No: JBOX-IP67</w:t>
              <w:br/>
              <w:t>Serial No: JB-SN-276</w:t>
              <w:br/>
              <w:br/>
              <w:t>Model No: JBOX-IP67</w:t>
              <w:br/>
              <w:t>Serial No: JB-SN-376</w:t>
            </w:r>
          </w:p>
        </w:tc>
      </w:tr>
    </w:tbl>
    <w:tbl>
      <w:tblPr>
        <w:tblW w:w="11402" w:type="dxa"/>
        <w:tblInd w:w="-350" w:type="dxa"/>
        <w:tblLayout w:type="fixed"/>
        <w:tblLook w:val="0000" w:firstRow="0" w:lastRow="0" w:firstColumn="0" w:lastColumn="0" w:noHBand="0" w:noVBand="0"/>
      </w:tblPr>
      <w:tblGrid>
        <w:gridCol w:w="11402"/>
      </w:tblGrid>
      <w:tr w:rsidR="00960E84" w14:paraId="20C58F07" w14:textId="77777777" w:rsidTr="00D10D09">
        <w:trPr>
          <w:trHeight w:val="511"/>
        </w:trPr>
        <w:tc>
          <w:tcPr>
            <w:tcW w:w="11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Check for short between Line &amp; Neutral, Neutral &amp; Earth, Line &amp; Earth : OK (Checked Line/Neutral, Neutral/Earth, Line/Earth)</w:t>
            </w:r>
          </w:p>
        </w:tc>
      </w:tr>
    </w:tbl>
    <w:tbl>
      <w:tblPr>
        <w:tblW w:w="11402" w:type="dxa"/>
        <w:tblInd w:w="-350" w:type="dxa"/>
        <w:tblLayout w:type="fixed"/>
        <w:tblLook w:val="0000" w:firstRow="0" w:lastRow="0" w:firstColumn="0" w:lastColumn="0" w:noHBand="0" w:noVBand="0"/>
      </w:tblPr>
      <w:tblGrid>
        <w:gridCol w:w="564"/>
        <w:gridCol w:w="5016"/>
        <w:gridCol w:w="2052"/>
        <w:gridCol w:w="3770"/>
      </w:tblGrid>
      <w:tr w:rsidR="00960E84" w14:paraId="31D92697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A28B327" w14:textId="77777777" w:rsidR="00960E84" w:rsidRDefault="00BE079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SL.</w:t>
            </w:r>
          </w:p>
          <w:p w14:paraId="466DAAD8" w14:textId="77777777" w:rsidR="00960E84" w:rsidRDefault="00BE0790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No.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8400BD6" w14:textId="77777777" w:rsidR="00960E84" w:rsidRDefault="00BE079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Test Performed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C131C1C" w14:textId="4ACC0CF9" w:rsidR="00960E84" w:rsidRDefault="00BE079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Specified 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2A3252" w14:textId="111A8CF8" w:rsidR="00960E84" w:rsidRDefault="00BE079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Actual </w:t>
            </w:r>
          </w:p>
        </w:tc>
      </w:tr>
      <w:tr w:rsidR="00AA780F" w14:paraId="64DAE4CC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2AA4E89" w14:textId="77777777" w:rsidR="00AA780F" w:rsidRDefault="00AA780F" w:rsidP="00AA780F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1.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A93DC41" w14:textId="77777777" w:rsidR="00AA780F" w:rsidRDefault="00AA780F" w:rsidP="00AA780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Input Supply Voltage (+/-10%)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230V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230V</w:t>
            </w:r>
          </w:p>
        </w:tc>
      </w:tr>
      <w:tr w:rsidR="00AA780F" w14:paraId="44364698" w14:textId="77777777" w:rsidTr="00267FD7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C885C7F" w14:textId="77777777" w:rsidR="00AA780F" w:rsidRDefault="00AA780F" w:rsidP="00AA780F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2.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7B0A4E9" w14:textId="4729E80F" w:rsidR="00AA780F" w:rsidRDefault="00AA780F" w:rsidP="00AA780F">
            <w:pPr>
              <w:tabs>
                <w:tab w:val="left" w:pos="1200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Derived DC Voltages (+/-5%) 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24V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24V</w:t>
            </w:r>
          </w:p>
        </w:tc>
      </w:tr>
      <w:tr w:rsidR="00AA780F" w14:paraId="0C293C9D" w14:textId="77777777" w:rsidTr="00267FD7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0A7801A" w14:textId="00651035" w:rsidR="00AA780F" w:rsidRDefault="00AA780F" w:rsidP="00AA780F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3.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4EA5204" w14:textId="1C52324F" w:rsidR="00AA780F" w:rsidRDefault="00AA780F" w:rsidP="00AA780F">
            <w:pPr>
              <w:tabs>
                <w:tab w:val="left" w:pos="1200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Display and Keypad Functionality 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OK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OK</w:t>
            </w:r>
          </w:p>
        </w:tc>
      </w:tr>
      <w:tr w:rsidR="00AA780F" w14:paraId="1BF34A27" w14:textId="77777777" w:rsidTr="00F3193C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13F1606" w14:textId="402B7FAB" w:rsidR="00AA780F" w:rsidRDefault="00AA780F" w:rsidP="00AA780F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4.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C3CD819" w14:textId="630CE851" w:rsidR="00AA780F" w:rsidRDefault="00AA780F" w:rsidP="00AA780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Belt Load as specified in G.A. or MPL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264.6 kg/m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264.6 Kg/m</w:t>
            </w:r>
          </w:p>
        </w:tc>
      </w:tr>
      <w:tr w:rsidR="00AA780F" w14:paraId="04AD4BE2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F708864" w14:textId="5FCDA8B9" w:rsidR="00AA780F" w:rsidRDefault="00AA780F" w:rsidP="00AA780F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5.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B2D5671" w14:textId="03B352F2" w:rsidR="00AA780F" w:rsidRDefault="00AA780F" w:rsidP="00AA780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Belt Speed as specified in G.A. or MPL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2.10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2.10 m/s</w:t>
            </w:r>
          </w:p>
        </w:tc>
      </w:tr>
      <w:tr w:rsidR="00AA780F" w14:paraId="2FA55C25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744C425" w14:textId="6FCEB51E" w:rsidR="00AA780F" w:rsidRDefault="00AA780F" w:rsidP="00AA780F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6.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42564E7" w14:textId="4B9967FC" w:rsidR="00AA780F" w:rsidRDefault="00AA780F" w:rsidP="00AA780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Number of PF Contacts 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4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4</w:t>
            </w:r>
          </w:p>
        </w:tc>
      </w:tr>
      <w:tr w:rsidR="00AA780F" w14:paraId="03FEB132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9B40EA8" w14:textId="68074006" w:rsidR="00AA780F" w:rsidRDefault="00AA780F" w:rsidP="00AA780F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7.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BA2F276" w14:textId="0FB68E44" w:rsidR="00AA780F" w:rsidRDefault="00AA780F" w:rsidP="00AA780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Communication Output (Specify)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RS-485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RS-485</w:t>
            </w:r>
          </w:p>
        </w:tc>
      </w:tr>
      <w:tr w:rsidR="00AA780F" w14:paraId="00E94B0D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2846A3B" w14:textId="0B2DBCC3" w:rsidR="00AA780F" w:rsidRDefault="00AA780F" w:rsidP="00AA780F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8.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CEC38E4" w14:textId="51334635" w:rsidR="00AA780F" w:rsidRDefault="00AA780F" w:rsidP="00AA780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Analog Output (Specify number)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4-20mA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4-20mA</w:t>
            </w:r>
          </w:p>
        </w:tc>
      </w:tr>
      <w:tr w:rsidR="00AA780F" w14:paraId="4DD08EAF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0412F0D" w14:textId="49C44D06" w:rsidR="00AA780F" w:rsidRDefault="00AA780F" w:rsidP="00AA780F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9.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FB6F357" w14:textId="6A0A1D89" w:rsidR="00AA780F" w:rsidRDefault="00AA780F" w:rsidP="00AA780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Wiring, TB and Component Layout 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OK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OK</w:t>
            </w:r>
          </w:p>
        </w:tc>
      </w:tr>
    </w:tbl>
    <w:p w14:paraId="4BC51D01" w14:textId="6FFD91E7" w:rsidR="00960E84" w:rsidRDefault="00BE0790">
      <w:pPr>
        <w:rPr>
          <w:b/>
          <w:sz w:val="22"/>
        </w:rPr>
      </w:pPr>
      <w:r>
        <w:tab/>
        <w:t>Resolution                       L: 0.1                          S: 0.01                                 r: 1                           t: 0.1</w:t>
      </w:r>
    </w:p>
    <w:p w14:paraId="63F67F9C" w14:textId="454E8735" w:rsidR="00960E84" w:rsidRDefault="00BE0790">
      <w:pPr>
        <w:ind w:left="720" w:hanging="720"/>
        <w:rPr>
          <w:b/>
          <w:sz w:val="22"/>
        </w:rPr>
      </w:pPr>
      <w:r>
        <w:rPr>
          <w:b/>
          <w:sz w:val="22"/>
        </w:rPr>
        <w:tab/>
      </w:r>
    </w:p>
    <w:tbl>
      <w:tblPr>
        <w:tblW w:w="11402" w:type="dxa"/>
        <w:tblInd w:w="-350" w:type="dxa"/>
        <w:tblLayout w:type="fixed"/>
        <w:tblLook w:val="0000" w:firstRow="0" w:lastRow="0" w:firstColumn="0" w:lastColumn="0" w:noHBand="0" w:noVBand="0"/>
      </w:tblPr>
      <w:tblGrid>
        <w:gridCol w:w="1628"/>
        <w:gridCol w:w="1629"/>
        <w:gridCol w:w="1629"/>
        <w:gridCol w:w="1629"/>
        <w:gridCol w:w="1629"/>
        <w:gridCol w:w="1629"/>
        <w:gridCol w:w="1629"/>
      </w:tblGrid>
      <w:tr w:rsidR="00960E84" w14:paraId="5C933F59" w14:textId="77777777" w:rsidTr="00621796"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06A8E3C" w14:textId="77777777" w:rsidR="006C3398" w:rsidRDefault="00BE0790">
            <w:pPr>
              <w:jc w:val="center"/>
            </w:pPr>
            <w:r>
              <w:rPr>
                <w:b/>
              </w:rPr>
              <w:t>Load on</w:t>
            </w:r>
            <w:r>
              <w:rPr>
                <w:b/>
              </w:rPr>
              <w:br/>
              <w:t>Load cell</w:t>
            </w:r>
            <w:r>
              <w:rPr>
                <w:b/>
              </w:rPr>
              <w:br/>
              <w:t>Kg / mV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2DF9187" w14:textId="77777777" w:rsidR="006C3398" w:rsidRDefault="00BE0790">
            <w:pPr>
              <w:jc w:val="center"/>
            </w:pPr>
            <w:r>
              <w:rPr>
                <w:b/>
              </w:rPr>
              <w:t>Belt load</w:t>
            </w:r>
            <w:r>
              <w:rPr>
                <w:b/>
              </w:rPr>
              <w:br/>
              <w:t>Kg/m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5DEBA18" w14:textId="77777777" w:rsidR="006C3398" w:rsidRDefault="00BE0790">
            <w:pPr>
              <w:jc w:val="center"/>
            </w:pPr>
            <w:r>
              <w:rPr>
                <w:b/>
              </w:rPr>
              <w:t>Speed in</w:t>
            </w:r>
            <w:r>
              <w:rPr>
                <w:b/>
              </w:rPr>
              <w:br/>
              <w:t>m/s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C95DA3A" w14:textId="77777777" w:rsidR="006C3398" w:rsidRDefault="00BE0790">
            <w:pPr>
              <w:jc w:val="center"/>
            </w:pPr>
            <w:r>
              <w:rPr>
                <w:b/>
              </w:rPr>
              <w:t>Rate in</w:t>
            </w:r>
            <w:r>
              <w:rPr>
                <w:b/>
              </w:rPr>
              <w:br/>
              <w:t>tph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BE19CB1" w14:textId="77777777" w:rsidR="006C3398" w:rsidRDefault="00BE0790">
            <w:pPr>
              <w:jc w:val="center"/>
            </w:pPr>
            <w:r>
              <w:rPr>
                <w:b/>
              </w:rPr>
              <w:t>Totalizer in</w:t>
            </w:r>
            <w:r>
              <w:rPr>
                <w:b/>
              </w:rPr>
              <w:br/>
              <w:t>Tones (6 min)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44FFED" w14:textId="77777777" w:rsidR="006C3398" w:rsidRDefault="00BE0790">
            <w:pPr>
              <w:jc w:val="center"/>
            </w:pPr>
            <w:r>
              <w:rPr>
                <w:b/>
              </w:rPr>
              <w:t>O/p current mA</w:t>
            </w:r>
            <w:r>
              <w:rPr>
                <w:b/>
              </w:rPr>
              <w:br/>
              <w:t>AO1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1B07D4" w14:textId="77777777" w:rsidR="006C3398" w:rsidRDefault="00BE0790">
            <w:pPr>
              <w:jc w:val="center"/>
            </w:pPr>
            <w:r>
              <w:rPr>
                <w:b/>
              </w:rPr>
              <w:t>O/p current mA</w:t>
            </w:r>
            <w:r>
              <w:rPr>
                <w:b/>
              </w:rPr>
              <w:br/>
              <w:t>AO2</w:t>
            </w:r>
          </w:p>
        </w:tc>
      </w:tr>
      <w:tr w:rsidR="00960E84" w14:paraId="38208F72" w14:textId="77777777" w:rsidTr="00621796"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3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0.0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2.10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0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0.0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4.00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4.00</w:t>
            </w:r>
          </w:p>
        </w:tc>
      </w:tr>
      <w:tr w:rsidR="00960E84" w14:paraId="010267A4" w14:textId="77777777" w:rsidTr="00621796"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3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52.9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2.10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400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40.0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7.20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7.20</w:t>
            </w:r>
          </w:p>
        </w:tc>
      </w:tr>
      <w:tr w:rsidR="00960E84" w14:paraId="5EAC97AA" w14:textId="77777777" w:rsidTr="00621796"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4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105.8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2.10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800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80.0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10.40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10.40</w:t>
            </w:r>
          </w:p>
        </w:tc>
      </w:tr>
      <w:tr w:rsidR="00960E84" w14:paraId="09236BAE" w14:textId="77777777" w:rsidTr="00621796"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4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158.7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2.10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1200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120.0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13.60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13.60</w:t>
            </w:r>
          </w:p>
        </w:tc>
      </w:tr>
      <w:tr w:rsidR="00960E84" w14:paraId="13245589" w14:textId="77777777" w:rsidTr="00621796"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5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211.6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2.10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1600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160.0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16.80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16.80</w:t>
            </w:r>
          </w:p>
        </w:tc>
      </w:tr>
      <w:tr w:rsidR="00960E84" w14:paraId="7D57DA8F" w14:textId="77777777" w:rsidTr="00621796"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5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264.6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2.10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2000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200.0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20.00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20.00</w:t>
            </w:r>
          </w:p>
        </w:tc>
      </w:tr>
      <w:tr w:rsidR="00960E84" w14:paraId="732CBB52" w14:textId="77777777" w:rsidTr="00621796"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/>
            </w:r>
          </w:p>
        </w:tc>
      </w:tr>
      <w:tr w:rsidR="00960E84" w14:paraId="49C178BF" w14:textId="77777777" w:rsidTr="00621796"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/>
            </w:r>
          </w:p>
        </w:tc>
      </w:tr>
      <w:tr w:rsidR="00960E84" w14:paraId="21F081DA" w14:textId="77777777" w:rsidTr="00621796"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/>
            </w:r>
          </w:p>
        </w:tc>
      </w:tr>
      <w:tr w:rsidR="00960E84" w14:paraId="5318B10C" w14:textId="77777777" w:rsidTr="00621796"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/>
            </w:r>
          </w:p>
        </w:tc>
      </w:tr>
      <w:tr w:rsidR="00960E84" w14:paraId="574FD238" w14:textId="77777777" w:rsidTr="00621796"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/>
            </w:r>
          </w:p>
        </w:tc>
      </w:tr>
    </w:tbl>
    <w:p w14:paraId="748AE017" w14:textId="77777777" w:rsidR="00475EBE" w:rsidRPr="002F626A" w:rsidRDefault="00475EBE">
      <w:pPr>
        <w:rPr>
          <w:b/>
          <w:bCs/>
          <w:sz w:val="20"/>
          <w:szCs w:val="20"/>
        </w:rPr>
      </w:pPr>
    </w:p>
    <w:p w14:paraId="23B93C74" w14:textId="3D5864F7" w:rsidR="00F460B9" w:rsidRDefault="00BE0790" w:rsidP="00F460B9">
      <w:pPr>
        <w:rPr>
          <w:b/>
          <w:sz w:val="22"/>
        </w:rPr>
      </w:pPr>
      <w:r>
        <w:t xml:space="preserve">Instrument Used: </w:t>
        <w:tab/>
        <w:t>Fluke 87V Digital Multimeter &amp; 50kg Calibrated Class F Weights</w:t>
      </w:r>
    </w:p>
    <w:p w14:paraId="0396D7BE" w14:textId="77777777" w:rsidR="00960E84" w:rsidRDefault="00BE0790">
      <w:pPr>
        <w:ind w:hanging="57"/>
        <w:rPr>
          <w:b/>
        </w:rPr>
      </w:pPr>
      <w:r>
        <w:t xml:space="preserve">  Tested by: A</w:t>
        <w:tab/>
        <w:t xml:space="preserve">                                                       </w:t>
        <w:tab/>
        <w:tab/>
        <w:t xml:space="preserve">                         Approved by: HOD-PDN</w:t>
      </w:r>
    </w:p>
    <w:p w14:paraId="4CDF3B23" w14:textId="4DD581E1" w:rsidR="00960E84" w:rsidRDefault="00BE0790">
      <w:pPr>
        <w:pBdr>
          <w:bottom w:val="single" w:sz="4" w:space="1" w:color="000000"/>
        </w:pBdr>
        <w:ind w:left="720" w:hanging="720"/>
        <w:rPr>
          <w:b/>
          <w:sz w:val="20"/>
        </w:rPr>
      </w:pPr>
      <w:r>
        <w:t xml:space="preserve"> Date: 14-Sep-2026</w:t>
        <w:tab/>
        <w:tab/>
        <w:tab/>
        <w:tab/>
        <w:tab/>
        <w:tab/>
        <w:tab/>
        <w:tab/>
        <w:tab/>
        <w:t xml:space="preserve">            (HOD - PDN)</w:t>
      </w:r>
    </w:p>
    <w:sectPr w:rsidR="00960E84" w:rsidSect="001D6687">
      <w:headerReference w:type="default" r:id="rId7"/>
      <w:footerReference w:type="default" r:id="rId8"/>
      <w:pgSz w:w="11906" w:h="16838" w:code="9"/>
      <w:pgMar w:top="360" w:right="547" w:bottom="547" w:left="5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39C85B" w14:textId="77777777" w:rsidR="00BE0790" w:rsidRDefault="00BE0790" w:rsidP="000A1A9C">
      <w:r>
        <w:separator/>
      </w:r>
    </w:p>
  </w:endnote>
  <w:endnote w:type="continuationSeparator" w:id="0">
    <w:p w14:paraId="52CC16C2" w14:textId="77777777" w:rsidR="00BE0790" w:rsidRDefault="00BE0790" w:rsidP="000A1A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B31ECD" w14:textId="1E03EC48" w:rsidR="000A1A9C" w:rsidRDefault="000A1A9C" w:rsidP="000A1A9C">
    <w:pPr>
      <w:ind w:left="5760" w:firstLine="720"/>
      <w:rPr>
        <w:b/>
        <w:u w:val="single"/>
      </w:rPr>
    </w:pPr>
    <w:r>
      <w:rPr>
        <w:rFonts w:ascii="Tahoma" w:hAnsi="Tahoma" w:cs="Tahoma"/>
        <w:b/>
        <w:sz w:val="18"/>
        <w:szCs w:val="20"/>
      </w:rPr>
      <w:t>Form No.: R/PP-05/03-PDN REV 01 Pg 1 of 1</w:t>
    </w:r>
  </w:p>
  <w:p w14:paraId="0E35E203" w14:textId="7B5243E7" w:rsidR="000A1A9C" w:rsidRDefault="000A1A9C">
    <w:pPr>
      <w:pStyle w:val="Footer"/>
    </w:pPr>
  </w:p>
  <w:p w14:paraId="1D623256" w14:textId="77777777" w:rsidR="000A1A9C" w:rsidRDefault="000A1A9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5976EB" w14:textId="77777777" w:rsidR="00BE0790" w:rsidRDefault="00BE0790" w:rsidP="000A1A9C">
      <w:r>
        <w:separator/>
      </w:r>
    </w:p>
  </w:footnote>
  <w:footnote w:type="continuationSeparator" w:id="0">
    <w:p w14:paraId="4DE4C8D1" w14:textId="77777777" w:rsidR="00BE0790" w:rsidRDefault="00BE0790" w:rsidP="000A1A9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D0BE1C" w14:textId="77777777" w:rsidR="00493BEA" w:rsidRDefault="00493BE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20.4pt;height:9.6pt" o:bullet="t" filled="t">
        <v:fill color2="black"/>
        <v:imagedata r:id="rId1" o:title=""/>
      </v:shape>
    </w:pict>
  </w:numPicBullet>
  <w:abstractNum w:abstractNumId="0" w15:restartNumberingAfterBreak="0">
    <w:nsid w:val="00000001"/>
    <w:multiLevelType w:val="singleLevel"/>
    <w:tmpl w:val="00000001"/>
    <w:name w:val="WW8Num1"/>
    <w:lvl w:ilvl="0">
      <w:start w:val="5"/>
      <w:numFmt w:val="upperLetter"/>
      <w:lvlText w:val="%1)"/>
      <w:lvlJc w:val="left"/>
      <w:pPr>
        <w:tabs>
          <w:tab w:val="num" w:pos="1440"/>
        </w:tabs>
        <w:ind w:left="1440" w:hanging="720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)"/>
      <w:lvlJc w:val="left"/>
      <w:pPr>
        <w:tabs>
          <w:tab w:val="num" w:pos="1800"/>
        </w:tabs>
        <w:ind w:left="1800" w:hanging="360"/>
      </w:p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5"/>
      <w:numFmt w:val="upperLetter"/>
      <w:lvlText w:val="%1)"/>
      <w:lvlJc w:val="left"/>
      <w:pPr>
        <w:tabs>
          <w:tab w:val="num" w:pos="1440"/>
        </w:tabs>
        <w:ind w:left="1440" w:hanging="720"/>
      </w:p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4" w15:restartNumberingAfterBreak="0">
    <w:nsid w:val="00000005"/>
    <w:multiLevelType w:val="singleLevel"/>
    <w:tmpl w:val="00000005"/>
    <w:name w:val="WW8Num5"/>
    <w:lvl w:ilvl="0">
      <w:start w:val="1"/>
      <w:numFmt w:val="lowerLetter"/>
      <w:lvlText w:val="%1)"/>
      <w:lvlJc w:val="left"/>
      <w:pPr>
        <w:tabs>
          <w:tab w:val="num" w:pos="780"/>
        </w:tabs>
        <w:ind w:left="780" w:hanging="420"/>
      </w:pPr>
    </w:lvl>
  </w:abstractNum>
  <w:abstractNum w:abstractNumId="5" w15:restartNumberingAfterBreak="0">
    <w:nsid w:val="00000006"/>
    <w:multiLevelType w:val="singleLevel"/>
    <w:tmpl w:val="00000006"/>
    <w:name w:val="WW8Num6"/>
    <w:lvl w:ilvl="0">
      <w:start w:val="2"/>
      <w:numFmt w:val="decimal"/>
      <w:lvlText w:val="%1)"/>
      <w:lvlJc w:val="left"/>
      <w:pPr>
        <w:tabs>
          <w:tab w:val="num" w:pos="2160"/>
        </w:tabs>
        <w:ind w:left="2160" w:hanging="720"/>
      </w:pPr>
    </w:lvl>
  </w:abstractNum>
  <w:abstractNum w:abstractNumId="6" w15:restartNumberingAfterBreak="0">
    <w:nsid w:val="00000007"/>
    <w:multiLevelType w:val="singleLevel"/>
    <w:tmpl w:val="00000007"/>
    <w:name w:val="WW8Num7"/>
    <w:lvl w:ilvl="0">
      <w:start w:val="3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7" w15:restartNumberingAfterBreak="0">
    <w:nsid w:val="00000008"/>
    <w:multiLevelType w:val="multilevel"/>
    <w:tmpl w:val="00000008"/>
    <w:name w:val="WW8Num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</w:lvl>
    <w:lvl w:ilvl="1">
      <w:start w:val="1"/>
      <w:numFmt w:val="decimal"/>
      <w:lvlText w:val="%2)"/>
      <w:lvlJc w:val="left"/>
      <w:pPr>
        <w:tabs>
          <w:tab w:val="num" w:pos="2160"/>
        </w:tabs>
        <w:ind w:left="2160" w:hanging="720"/>
      </w:pPr>
    </w:lvl>
    <w:lvl w:ilvl="2">
      <w:start w:val="1"/>
      <w:numFmt w:val="lowerRoman"/>
      <w:lvlText w:val="%3."/>
      <w:lvlJc w:val="left"/>
      <w:pPr>
        <w:tabs>
          <w:tab w:val="num" w:pos="252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>
      <w:start w:val="1"/>
      <w:numFmt w:val="lowerRoman"/>
      <w:lvlText w:val="%6."/>
      <w:lvlJc w:val="left"/>
      <w:pPr>
        <w:tabs>
          <w:tab w:val="num" w:pos="468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>
      <w:start w:val="1"/>
      <w:numFmt w:val="lowerRoman"/>
      <w:lvlText w:val="%9."/>
      <w:lvlJc w:val="left"/>
      <w:pPr>
        <w:tabs>
          <w:tab w:val="num" w:pos="6840"/>
        </w:tabs>
        <w:ind w:left="6840" w:hanging="180"/>
      </w:pPr>
    </w:lvl>
  </w:abstractNum>
  <w:abstractNum w:abstractNumId="8" w15:restartNumberingAfterBreak="0">
    <w:nsid w:val="00000009"/>
    <w:multiLevelType w:val="singleLevel"/>
    <w:tmpl w:val="00000009"/>
    <w:name w:val="WW8Num9"/>
    <w:lvl w:ilvl="0">
      <w:start w:val="1"/>
      <w:numFmt w:val="lowerLetter"/>
      <w:lvlText w:val="%1)"/>
      <w:lvlJc w:val="left"/>
      <w:pPr>
        <w:tabs>
          <w:tab w:val="num" w:pos="1125"/>
        </w:tabs>
        <w:ind w:left="1125" w:hanging="360"/>
      </w:pPr>
    </w:lvl>
  </w:abstractNum>
  <w:abstractNum w:abstractNumId="9" w15:restartNumberingAfterBreak="0">
    <w:nsid w:val="0000000A"/>
    <w:multiLevelType w:val="multilevel"/>
    <w:tmpl w:val="0000000A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 w16cid:durableId="1879512192">
    <w:abstractNumId w:val="0"/>
  </w:num>
  <w:num w:numId="2" w16cid:durableId="457723182">
    <w:abstractNumId w:val="1"/>
  </w:num>
  <w:num w:numId="3" w16cid:durableId="596595740">
    <w:abstractNumId w:val="2"/>
  </w:num>
  <w:num w:numId="4" w16cid:durableId="1976178650">
    <w:abstractNumId w:val="3"/>
  </w:num>
  <w:num w:numId="5" w16cid:durableId="1279994965">
    <w:abstractNumId w:val="4"/>
  </w:num>
  <w:num w:numId="6" w16cid:durableId="2130971922">
    <w:abstractNumId w:val="5"/>
  </w:num>
  <w:num w:numId="7" w16cid:durableId="576788416">
    <w:abstractNumId w:val="6"/>
  </w:num>
  <w:num w:numId="8" w16cid:durableId="1477332935">
    <w:abstractNumId w:val="7"/>
  </w:num>
  <w:num w:numId="9" w16cid:durableId="951399866">
    <w:abstractNumId w:val="8"/>
  </w:num>
  <w:num w:numId="10" w16cid:durableId="132771144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157"/>
    <w:rsid w:val="0002024A"/>
    <w:rsid w:val="00086A3E"/>
    <w:rsid w:val="000A1A9C"/>
    <w:rsid w:val="000C5981"/>
    <w:rsid w:val="001137B5"/>
    <w:rsid w:val="001970A9"/>
    <w:rsid w:val="001D6687"/>
    <w:rsid w:val="00261B5D"/>
    <w:rsid w:val="00267FD7"/>
    <w:rsid w:val="00277059"/>
    <w:rsid w:val="002A6CD3"/>
    <w:rsid w:val="002F05EE"/>
    <w:rsid w:val="002F626A"/>
    <w:rsid w:val="003B3A6E"/>
    <w:rsid w:val="003D4032"/>
    <w:rsid w:val="00475EBE"/>
    <w:rsid w:val="00493BEA"/>
    <w:rsid w:val="004E625A"/>
    <w:rsid w:val="005018F0"/>
    <w:rsid w:val="00553FD6"/>
    <w:rsid w:val="00583F13"/>
    <w:rsid w:val="005B2D97"/>
    <w:rsid w:val="00621796"/>
    <w:rsid w:val="0065311F"/>
    <w:rsid w:val="00656825"/>
    <w:rsid w:val="00694FBD"/>
    <w:rsid w:val="006B3B54"/>
    <w:rsid w:val="006C3398"/>
    <w:rsid w:val="007F0B4E"/>
    <w:rsid w:val="007F226F"/>
    <w:rsid w:val="007F6A71"/>
    <w:rsid w:val="008033E4"/>
    <w:rsid w:val="008E2E37"/>
    <w:rsid w:val="00960E84"/>
    <w:rsid w:val="00972348"/>
    <w:rsid w:val="00975779"/>
    <w:rsid w:val="009C10EE"/>
    <w:rsid w:val="009D27CE"/>
    <w:rsid w:val="009E01EA"/>
    <w:rsid w:val="00A03AA8"/>
    <w:rsid w:val="00AA780F"/>
    <w:rsid w:val="00AC5A11"/>
    <w:rsid w:val="00B34157"/>
    <w:rsid w:val="00B403D5"/>
    <w:rsid w:val="00BE0790"/>
    <w:rsid w:val="00C25D72"/>
    <w:rsid w:val="00C358F9"/>
    <w:rsid w:val="00C36DD0"/>
    <w:rsid w:val="00C4707F"/>
    <w:rsid w:val="00C8199E"/>
    <w:rsid w:val="00CA0F07"/>
    <w:rsid w:val="00CF595A"/>
    <w:rsid w:val="00D10D09"/>
    <w:rsid w:val="00D143CE"/>
    <w:rsid w:val="00D226A8"/>
    <w:rsid w:val="00DB06F1"/>
    <w:rsid w:val="00DC7944"/>
    <w:rsid w:val="00DF2CBA"/>
    <w:rsid w:val="00E0412F"/>
    <w:rsid w:val="00E15AC9"/>
    <w:rsid w:val="00E44C70"/>
    <w:rsid w:val="00E45F64"/>
    <w:rsid w:val="00F3193C"/>
    <w:rsid w:val="00F46096"/>
    <w:rsid w:val="00F460B9"/>
    <w:rsid w:val="00F54D9F"/>
    <w:rsid w:val="00F612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2419FEF5"/>
  <w15:chartTrackingRefBased/>
  <w15:docId w15:val="{827F6C71-8430-4420-9291-3EC40B54A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sz w:val="24"/>
      <w:szCs w:val="24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WW-Absatz-Standardschriftart11">
    <w:name w:val="WW-Absatz-Standardschriftart11"/>
  </w:style>
  <w:style w:type="character" w:customStyle="1" w:styleId="WW-Absatz-Standardschriftart111">
    <w:name w:val="WW-Absatz-Standardschriftart111"/>
  </w:style>
  <w:style w:type="character" w:customStyle="1" w:styleId="WW-Absatz-Standardschriftart1111">
    <w:name w:val="WW-Absatz-Standardschriftart1111"/>
  </w:style>
  <w:style w:type="character" w:customStyle="1" w:styleId="WW-Absatz-Standardschriftart11111">
    <w:name w:val="WW-Absatz-Standardschriftart11111"/>
  </w:style>
  <w:style w:type="character" w:customStyle="1" w:styleId="WW-Absatz-Standardschriftart111111">
    <w:name w:val="WW-Absatz-Standardschriftart111111"/>
  </w:style>
  <w:style w:type="character" w:customStyle="1" w:styleId="WW-Absatz-Standardschriftart1111111">
    <w:name w:val="WW-Absatz-Standardschriftart1111111"/>
  </w:style>
  <w:style w:type="character" w:customStyle="1" w:styleId="WW-Absatz-Standardschriftart11111111">
    <w:name w:val="WW-Absatz-Standardschriftart11111111"/>
  </w:style>
  <w:style w:type="character" w:customStyle="1" w:styleId="WW-Absatz-Standardschriftart111111111">
    <w:name w:val="WW-Absatz-Standardschriftart111111111"/>
  </w:style>
  <w:style w:type="character" w:customStyle="1" w:styleId="WW-Absatz-Standardschriftart1111111111">
    <w:name w:val="WW-Absatz-Standardschriftart1111111111"/>
  </w:style>
  <w:style w:type="character" w:customStyle="1" w:styleId="WW-Absatz-Standardschriftart11111111111">
    <w:name w:val="WW-Absatz-Standardschriftart11111111111"/>
  </w:style>
  <w:style w:type="character" w:customStyle="1" w:styleId="WW-Absatz-Standardschriftart111111111111">
    <w:name w:val="WW-Absatz-Standardschriftart111111111111"/>
  </w:style>
  <w:style w:type="character" w:customStyle="1" w:styleId="WW-Absatz-Standardschriftart1111111111111">
    <w:name w:val="WW-Absatz-Standardschriftart1111111111111"/>
  </w:style>
  <w:style w:type="character" w:customStyle="1" w:styleId="WW-Absatz-Standardschriftart11111111111111">
    <w:name w:val="WW-Absatz-Standardschriftart11111111111111"/>
  </w:style>
  <w:style w:type="character" w:customStyle="1" w:styleId="WW-Absatz-Standardschriftart111111111111111">
    <w:name w:val="WW-Absatz-Standardschriftart111111111111111"/>
  </w:style>
  <w:style w:type="character" w:customStyle="1" w:styleId="WW-Absatz-Standardschriftart1111111111111111">
    <w:name w:val="WW-Absatz-Standardschriftart1111111111111111"/>
  </w:style>
  <w:style w:type="character" w:customStyle="1" w:styleId="WW-Absatz-Standardschriftart11111111111111111">
    <w:name w:val="WW-Absatz-Standardschriftart11111111111111111"/>
  </w:style>
  <w:style w:type="character" w:customStyle="1" w:styleId="WW-Absatz-Standardschriftart111111111111111111">
    <w:name w:val="WW-Absatz-Standardschriftart111111111111111111"/>
  </w:style>
  <w:style w:type="character" w:customStyle="1" w:styleId="WW-Absatz-Standardschriftart1111111111111111111">
    <w:name w:val="WW-Absatz-Standardschriftart1111111111111111111"/>
  </w:style>
  <w:style w:type="character" w:customStyle="1" w:styleId="WW-Absatz-Standardschriftart11111111111111111111">
    <w:name w:val="WW-Absatz-Standardschriftart11111111111111111111"/>
  </w:style>
  <w:style w:type="character" w:customStyle="1" w:styleId="WW-Absatz-Standardschriftart111111111111111111111">
    <w:name w:val="WW-Absatz-Standardschriftart111111111111111111111"/>
  </w:style>
  <w:style w:type="character" w:customStyle="1" w:styleId="WW-Absatz-Standardschriftart1111111111111111111111">
    <w:name w:val="WW-Absatz-Standardschriftart1111111111111111111111"/>
  </w:style>
  <w:style w:type="character" w:customStyle="1" w:styleId="WW-Absatz-Standardschriftart11111111111111111111111">
    <w:name w:val="WW-Absatz-Standardschriftart11111111111111111111111"/>
  </w:style>
  <w:style w:type="character" w:customStyle="1" w:styleId="WW-Absatz-Standardschriftart111111111111111111111111">
    <w:name w:val="WW-Absatz-Standardschriftart111111111111111111111111"/>
  </w:style>
  <w:style w:type="character" w:customStyle="1" w:styleId="WW-Absatz-Standardschriftart1111111111111111111111111">
    <w:name w:val="WW-Absatz-Standardschriftart1111111111111111111111111"/>
  </w:style>
  <w:style w:type="character" w:customStyle="1" w:styleId="WW-Absatz-Standardschriftart11111111111111111111111111">
    <w:name w:val="WW-Absatz-Standardschriftart11111111111111111111111111"/>
  </w:style>
  <w:style w:type="character" w:customStyle="1" w:styleId="WW-Absatz-Standardschriftart111111111111111111111111111">
    <w:name w:val="WW-Absatz-Standardschriftart111111111111111111111111111"/>
  </w:style>
  <w:style w:type="character" w:customStyle="1" w:styleId="WW-Absatz-Standardschriftart1111111111111111111111111111">
    <w:name w:val="WW-Absatz-Standardschriftart1111111111111111111111111111"/>
  </w:style>
  <w:style w:type="character" w:customStyle="1" w:styleId="WW-Absatz-Standardschriftart11111111111111111111111111111">
    <w:name w:val="WW-Absatz-Standardschriftart11111111111111111111111111111"/>
  </w:style>
  <w:style w:type="character" w:customStyle="1" w:styleId="WW-Absatz-Standardschriftart111111111111111111111111111111">
    <w:name w:val="WW-Absatz-Standardschriftart111111111111111111111111111111"/>
  </w:style>
  <w:style w:type="character" w:customStyle="1" w:styleId="WW-Absatz-Standardschriftart1111111111111111111111111111111">
    <w:name w:val="WW-Absatz-Standardschriftart1111111111111111111111111111111"/>
  </w:style>
  <w:style w:type="character" w:customStyle="1" w:styleId="WW-Absatz-Standardschriftart11111111111111111111111111111111">
    <w:name w:val="WW-Absatz-Standardschriftart11111111111111111111111111111111"/>
  </w:style>
  <w:style w:type="character" w:customStyle="1" w:styleId="WW-Absatz-Standardschriftart111111111111111111111111111111111">
    <w:name w:val="WW-Absatz-Standardschriftart111111111111111111111111111111111"/>
  </w:style>
  <w:style w:type="character" w:customStyle="1" w:styleId="WW-Absatz-Standardschriftart1111111111111111111111111111111111">
    <w:name w:val="WW-Absatz-Standardschriftart1111111111111111111111111111111111"/>
  </w:style>
  <w:style w:type="character" w:customStyle="1" w:styleId="WW-Absatz-Standardschriftart11111111111111111111111111111111111">
    <w:name w:val="WW-Absatz-Standardschriftart11111111111111111111111111111111111"/>
  </w:style>
  <w:style w:type="character" w:customStyle="1" w:styleId="WW-Absatz-Standardschriftart111111111111111111111111111111111111">
    <w:name w:val="WW-Absatz-Standardschriftart111111111111111111111111111111111111"/>
  </w:style>
  <w:style w:type="character" w:customStyle="1" w:styleId="WW-Absatz-Standardschriftart1111111111111111111111111111111111111">
    <w:name w:val="WW-Absatz-Standardschriftart1111111111111111111111111111111111111"/>
  </w:style>
  <w:style w:type="character" w:customStyle="1" w:styleId="WW-Absatz-Standardschriftart11111111111111111111111111111111111111">
    <w:name w:val="WW-Absatz-Standardschriftart11111111111111111111111111111111111111"/>
  </w:style>
  <w:style w:type="character" w:customStyle="1" w:styleId="WW-Absatz-Standardschriftart111111111111111111111111111111111111111">
    <w:name w:val="WW-Absatz-Standardschriftart111111111111111111111111111111111111111"/>
  </w:style>
  <w:style w:type="character" w:customStyle="1" w:styleId="WW-Absatz-Standardschriftart1111111111111111111111111111111111111111">
    <w:name w:val="WW-Absatz-Standardschriftart1111111111111111111111111111111111111111"/>
  </w:style>
  <w:style w:type="character" w:customStyle="1" w:styleId="WW-Absatz-Standardschriftart11111111111111111111111111111111111111111">
    <w:name w:val="WW-Absatz-Standardschriftart11111111111111111111111111111111111111111"/>
  </w:style>
  <w:style w:type="character" w:customStyle="1" w:styleId="WW-Absatz-Standardschriftart111111111111111111111111111111111111111111">
    <w:name w:val="WW-Absatz-Standardschriftart111111111111111111111111111111111111111111"/>
  </w:style>
  <w:style w:type="character" w:customStyle="1" w:styleId="WW-Absatz-Standardschriftart1111111111111111111111111111111111111111111">
    <w:name w:val="WW-Absatz-Standardschriftart1111111111111111111111111111111111111111111"/>
  </w:style>
  <w:style w:type="character" w:customStyle="1" w:styleId="WW-Absatz-Standardschriftart11111111111111111111111111111111111111111111">
    <w:name w:val="WW-Absatz-Standardschriftart11111111111111111111111111111111111111111111"/>
  </w:style>
  <w:style w:type="character" w:customStyle="1" w:styleId="WW-Absatz-Standardschriftart111111111111111111111111111111111111111111111">
    <w:name w:val="WW-Absatz-Standardschriftart111111111111111111111111111111111111111111111"/>
  </w:style>
  <w:style w:type="character" w:customStyle="1" w:styleId="WW-Absatz-Standardschriftart1111111111111111111111111111111111111111111111">
    <w:name w:val="WW-Absatz-Standardschriftart1111111111111111111111111111111111111111111111"/>
  </w:style>
  <w:style w:type="character" w:customStyle="1" w:styleId="WW-Absatz-Standardschriftart11111111111111111111111111111111111111111111111">
    <w:name w:val="WW-Absatz-Standardschriftart11111111111111111111111111111111111111111111111"/>
  </w:style>
  <w:style w:type="character" w:customStyle="1" w:styleId="WW-Absatz-Standardschriftart111111111111111111111111111111111111111111111111">
    <w:name w:val="WW-Absatz-Standardschriftart111111111111111111111111111111111111111111111111"/>
  </w:style>
  <w:style w:type="character" w:customStyle="1" w:styleId="WW-Absatz-Standardschriftart1111111111111111111111111111111111111111111111111">
    <w:name w:val="WW-Absatz-Standardschriftart1111111111111111111111111111111111111111111111111"/>
  </w:style>
  <w:style w:type="character" w:customStyle="1" w:styleId="WW-Absatz-Standardschriftart11111111111111111111111111111111111111111111111111">
    <w:name w:val="WW-Absatz-Standardschriftart11111111111111111111111111111111111111111111111111"/>
  </w:style>
  <w:style w:type="character" w:customStyle="1" w:styleId="WW-Absatz-Standardschriftart111111111111111111111111111111111111111111111111111">
    <w:name w:val="WW-Absatz-Standardschriftart111111111111111111111111111111111111111111111111111"/>
  </w:style>
  <w:style w:type="character" w:customStyle="1" w:styleId="WW-Absatz-Standardschriftart1111111111111111111111111111111111111111111111111111">
    <w:name w:val="WW-Absatz-Standardschriftart1111111111111111111111111111111111111111111111111111"/>
  </w:style>
  <w:style w:type="character" w:customStyle="1" w:styleId="WW-Absatz-Standardschriftart11111111111111111111111111111111111111111111111111111">
    <w:name w:val="WW-Absatz-Standardschriftart11111111111111111111111111111111111111111111111111111"/>
  </w:style>
  <w:style w:type="character" w:customStyle="1" w:styleId="WW-Absatz-Standardschriftart111111111111111111111111111111111111111111111111111111">
    <w:name w:val="WW-Absatz-Standardschriftart111111111111111111111111111111111111111111111111111111"/>
  </w:style>
  <w:style w:type="character" w:customStyle="1" w:styleId="WW-Absatz-Standardschriftart1111111111111111111111111111111111111111111111111111111">
    <w:name w:val="WW-Absatz-Standardschriftart1111111111111111111111111111111111111111111111111111111"/>
  </w:style>
  <w:style w:type="character" w:customStyle="1" w:styleId="WW-Absatz-Standardschriftart11111111111111111111111111111111111111111111111111111111">
    <w:name w:val="WW-Absatz-Standardschriftart11111111111111111111111111111111111111111111111111111111"/>
  </w:style>
  <w:style w:type="character" w:customStyle="1" w:styleId="WW-Absatz-Standardschriftart111111111111111111111111111111111111111111111111111111111">
    <w:name w:val="WW-Absatz-Standardschriftart111111111111111111111111111111111111111111111111111111111"/>
  </w:style>
  <w:style w:type="character" w:customStyle="1" w:styleId="WW-Absatz-Standardschriftart1111111111111111111111111111111111111111111111111111111111">
    <w:name w:val="WW-Absatz-Standardschriftart1111111111111111111111111111111111111111111111111111111111"/>
  </w:style>
  <w:style w:type="character" w:customStyle="1" w:styleId="WW-Absatz-Standardschriftart11111111111111111111111111111111111111111111111111111111111">
    <w:name w:val="WW-Absatz-Standardschriftart11111111111111111111111111111111111111111111111111111111111"/>
  </w:style>
  <w:style w:type="character" w:customStyle="1" w:styleId="WW-Absatz-Standardschriftart111111111111111111111111111111111111111111111111111111111111">
    <w:name w:val="WW-Absatz-Standardschriftart111111111111111111111111111111111111111111111111111111111111"/>
  </w:style>
  <w:style w:type="character" w:customStyle="1" w:styleId="WW-Absatz-Standardschriftart1111111111111111111111111111111111111111111111111111111111111">
    <w:name w:val="WW-Absatz-Standardschriftart1111111111111111111111111111111111111111111111111111111111111"/>
  </w:style>
  <w:style w:type="character" w:customStyle="1" w:styleId="WW-Absatz-Standardschriftart11111111111111111111111111111111111111111111111111111111111111">
    <w:name w:val="WW-Absatz-Standardschriftart11111111111111111111111111111111111111111111111111111111111111"/>
  </w:style>
  <w:style w:type="character" w:customStyle="1" w:styleId="WW-Absatz-Standardschriftart111111111111111111111111111111111111111111111111111111111111111">
    <w:name w:val="WW-Absatz-Standardschriftart111111111111111111111111111111111111111111111111111111111111111"/>
  </w:style>
  <w:style w:type="character" w:customStyle="1" w:styleId="WW-Absatz-Standardschriftart1111111111111111111111111111111111111111111111111111111111111111">
    <w:name w:val="WW-Absatz-Standardschriftart1111111111111111111111111111111111111111111111111111111111111111"/>
  </w:style>
  <w:style w:type="character" w:customStyle="1" w:styleId="WW-Absatz-Standardschriftart11111111111111111111111111111111111111111111111111111111111111111">
    <w:name w:val="WW-Absatz-Standardschriftart11111111111111111111111111111111111111111111111111111111111111111"/>
  </w:style>
  <w:style w:type="character" w:customStyle="1" w:styleId="WW-Absatz-Standardschriftart111111111111111111111111111111111111111111111111111111111111111111">
    <w:name w:val="WW-Absatz-Standardschriftart111111111111111111111111111111111111111111111111111111111111111111"/>
  </w:style>
  <w:style w:type="character" w:customStyle="1" w:styleId="WW-Absatz-Standardschriftart1111111111111111111111111111111111111111111111111111111111111111111">
    <w:name w:val="WW-Absatz-Standardschriftart1111111111111111111111111111111111111111111111111111111111111111111"/>
  </w:style>
  <w:style w:type="character" w:customStyle="1" w:styleId="NumberingSymbols">
    <w:name w:val="Numbering Symbols"/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Arial Unicode MS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customStyle="1" w:styleId="Framecontents">
    <w:name w:val="Frame contents"/>
    <w:basedOn w:val="BodyText"/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0A1A9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A1A9C"/>
    <w:rPr>
      <w:sz w:val="24"/>
      <w:szCs w:val="24"/>
      <w:lang w:val="en-US" w:eastAsia="zh-CN"/>
    </w:rPr>
  </w:style>
  <w:style w:type="paragraph" w:styleId="Footer">
    <w:name w:val="footer"/>
    <w:basedOn w:val="Normal"/>
    <w:link w:val="FooterChar"/>
    <w:uiPriority w:val="99"/>
    <w:unhideWhenUsed/>
    <w:rsid w:val="000A1A9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A1A9C"/>
    <w:rPr>
      <w:sz w:val="24"/>
      <w:szCs w:val="24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2</Pages>
  <Words>234</Words>
  <Characters>1338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IPA</dc:creator>
  <cp:keywords/>
  <cp:lastModifiedBy>abellrajuu@gmail.com</cp:lastModifiedBy>
  <cp:revision>87</cp:revision>
  <cp:lastPrinted>2024-11-26T10:48:00Z</cp:lastPrinted>
  <dcterms:created xsi:type="dcterms:W3CDTF">2024-11-14T09:45:00Z</dcterms:created>
  <dcterms:modified xsi:type="dcterms:W3CDTF">2026-09-07T18:05:00Z</dcterms:modified>
</cp:coreProperties>
</file>