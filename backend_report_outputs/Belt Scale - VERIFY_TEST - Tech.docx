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F4677DF" w14:textId="69748F55" w:rsidR="00960E84" w:rsidRDefault="00F460B9" w:rsidP="00F460B9">
      <w:pPr>
        <w:tabs>
          <w:tab w:val="left" w:pos="1200"/>
        </w:tabs>
        <w:rPr>
          <w:b/>
          <w:u w:val="single"/>
        </w:rPr>
      </w:pPr>
      <w:r>
        <w:rPr>
          <w:b/>
          <w:sz w:val="22"/>
        </w:rPr>
        <w:t xml:space="preserve">                                                     </w:t>
      </w:r>
      <w:r w:rsidR="00BE0790">
        <w:rPr>
          <w:b/>
          <w:sz w:val="22"/>
          <w:u w:val="single"/>
        </w:rPr>
        <w:t>ROUTINE TEST RECORD FOR BELT SCALE</w:t>
      </w:r>
    </w:p>
    <w:p w14:paraId="3D718000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46485F9C" w14:textId="77777777" w:rsidR="00960E84" w:rsidRDefault="00BE0790">
      <w:pPr>
        <w:tabs>
          <w:tab w:val="left" w:pos="1200"/>
        </w:tabs>
        <w:rPr>
          <w:b/>
          <w:sz w:val="22"/>
        </w:rPr>
      </w:pPr>
      <w:r>
        <w:t>JOB No.</w:t>
        <w:tab/>
        <w:t>:</w:t>
        <w:tab/>
        <w:t xml:space="preserve"> BS-TEST-999</w:t>
        <w:tab/>
        <w:tab/>
        <w:tab/>
        <w:tab/>
        <w:tab/>
        <w:t>CUSTOMER: Tata Steel Mining</w:t>
      </w:r>
    </w:p>
    <w:p w14:paraId="6188B4D1" w14:textId="24046CC0" w:rsidR="00960E84" w:rsidRDefault="00BE0790">
      <w:pPr>
        <w:tabs>
          <w:tab w:val="left" w:pos="1200"/>
        </w:tabs>
        <w:rPr>
          <w:b/>
          <w:sz w:val="26"/>
        </w:rPr>
      </w:pPr>
      <w:r>
        <w:t>CAPACITY</w:t>
        <w:tab/>
        <w:t>:</w:t>
        <w:tab/>
        <w:t xml:space="preserve"> 1000</w:t>
        <w:tab/>
        <w:tab/>
        <w:t xml:space="preserve">                                                    CONVEYOR NO: CV-39B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57D34A22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8DAB43" w14:textId="77777777" w:rsidR="00960E84" w:rsidRDefault="00BE079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01469" w14:textId="16F43794" w:rsidR="00960E84" w:rsidRDefault="00C4707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4BEFA3" w14:textId="2F74F353" w:rsidR="00960E84" w:rsidRDefault="00D10D09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24D7" w14:textId="77777777" w:rsidR="00960E84" w:rsidRDefault="00BE079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960E84" w14:paraId="34B6E027" w14:textId="77777777" w:rsidTr="00621796">
        <w:trPr>
          <w:trHeight w:val="2035"/>
        </w:trPr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Model No: BS-MODEL-812</w:t>
              <w:br/>
              <w:br/>
              <w:t>Serial No: SN-BS-7812</w:t>
              <w:br/>
              <w:br/>
              <w:t>REMOTE:</w:t>
              <w:br/>
              <w:t>Model No: RM-UNIT-01</w:t>
              <w:br/>
              <w:t>Serial No: SN-RM-5812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Model No: LC-250KG</w:t>
              <w:br/>
              <w:br/>
              <w:t>Serial No:</w:t>
              <w:br/>
              <w:t>1) LC1-002</w:t>
              <w:br/>
              <w:t>2) LC2-002</w:t>
              <w:br/>
              <w:t>3) LC3-002</w:t>
              <w:br/>
              <w:t>4) LC4-002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Sensor: Proximity</w:t>
              <w:br/>
              <w:br/>
              <w:t>Model No: TACHO-SENS-PRO</w:t>
              <w:br/>
              <w:br/>
              <w:t>Serial No: TS-8812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Model No: JBOX-IP67</w:t>
              <w:br/>
              <w:t>Serial No: JB-SN-912</w:t>
              <w:br/>
              <w:br/>
              <w:t>Model No: JBOX-IP67</w:t>
              <w:br/>
              <w:t>Serial No: JB-SN-1012</w:t>
            </w:r>
          </w:p>
        </w:tc>
      </w:tr>
    </w:tbl>
    <w:p w14:paraId="66C20C76" w14:textId="214011C5" w:rsidR="00960E84" w:rsidRDefault="00D10D09" w:rsidP="00D10D09">
      <w:pPr>
        <w:tabs>
          <w:tab w:val="left" w:pos="9000"/>
        </w:tabs>
      </w:pPr>
      <w:r>
        <w:t xml:space="preserve">                                                                                                                                        Version : 3.1.3</w:t>
      </w:r>
    </w:p>
    <w:p w14:paraId="3D64F1F8" w14:textId="21FF7E20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02"/>
      </w:tblGrid>
      <w:tr w:rsidR="00960E84" w14:paraId="20C58F07" w14:textId="77777777" w:rsidTr="00D10D09">
        <w:trPr>
          <w:trHeight w:val="511"/>
        </w:trPr>
        <w:tc>
          <w:tcPr>
            <w:tcW w:w="1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 for short between Line &amp; Neutral,</w:t>
              <w:br/>
              <w:t>Neutral &amp; Earth , Line &amp; Earth                   : OK</w:t>
            </w:r>
          </w:p>
        </w:tc>
      </w:tr>
    </w:tbl>
    <w:p w14:paraId="4275BEE2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31D92697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28B327" w14:textId="77777777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66DAAD8" w14:textId="77777777" w:rsidR="00960E84" w:rsidRDefault="00BE079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400BD6" w14:textId="77777777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131C1C" w14:textId="4ACC0CF9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A3252" w14:textId="111A8CF8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AA780F" w14:paraId="64DAE4CC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A4E89" w14:textId="77777777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3DC41" w14:textId="77777777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230V</w:t>
            </w:r>
          </w:p>
        </w:tc>
      </w:tr>
      <w:tr w:rsidR="00AA780F" w14:paraId="44364698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885C7F" w14:textId="77777777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B0A4E9" w14:textId="4729E80F" w:rsidR="00AA780F" w:rsidRDefault="00AA780F" w:rsidP="00AA780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Derived DC Voltages (+/-5%)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24V</w:t>
            </w:r>
          </w:p>
        </w:tc>
      </w:tr>
      <w:tr w:rsidR="00AA780F" w14:paraId="0C293C9D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A7801A" w14:textId="00651035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EA5204" w14:textId="1C52324F" w:rsidR="00AA780F" w:rsidRDefault="00AA780F" w:rsidP="00AA780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OK</w:t>
            </w:r>
          </w:p>
        </w:tc>
      </w:tr>
      <w:tr w:rsidR="00AA780F" w14:paraId="1BF34A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3F1606" w14:textId="402B7FAB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CD819" w14:textId="630CE851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141.0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141.0</w:t>
            </w:r>
          </w:p>
        </w:tc>
      </w:tr>
      <w:tr w:rsidR="00AA780F" w14:paraId="04AD4BE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708864" w14:textId="5FCDA8B9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2D5671" w14:textId="03B352F2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1.97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1.97</w:t>
            </w:r>
          </w:p>
        </w:tc>
      </w:tr>
      <w:tr w:rsidR="00AA780F" w14:paraId="2FA55C25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44C425" w14:textId="6FCEB51E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2564E7" w14:textId="4B9967FC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4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4</w:t>
            </w:r>
          </w:p>
        </w:tc>
      </w:tr>
      <w:tr w:rsidR="00AA780F" w14:paraId="03FEB13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B40EA8" w14:textId="68074006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2F276" w14:textId="0FB68E44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Communication Output 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RS-485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RS-485</w:t>
            </w:r>
          </w:p>
        </w:tc>
      </w:tr>
      <w:tr w:rsidR="00AA780F" w14:paraId="00E94B0D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46A3B" w14:textId="0B2DBCC3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C38E4" w14:textId="51334635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Analog Output (Specify 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4-20mA</w:t>
            </w:r>
          </w:p>
        </w:tc>
      </w:tr>
      <w:tr w:rsidR="00AA780F" w14:paraId="4DD08EAF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412F0D" w14:textId="49C44D06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6F357" w14:textId="6A0A1D89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Wiring, TB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OK</w:t>
            </w:r>
          </w:p>
        </w:tc>
      </w:tr>
    </w:tbl>
    <w:p w14:paraId="75CCC597" w14:textId="77777777" w:rsidR="00960E84" w:rsidRDefault="00960E84">
      <w:pPr>
        <w:tabs>
          <w:tab w:val="left" w:pos="1200"/>
        </w:tabs>
      </w:pPr>
    </w:p>
    <w:p w14:paraId="4BC51D01" w14:textId="6FFD91E7" w:rsidR="00960E84" w:rsidRDefault="00BE0790">
      <w:pPr>
        <w:rPr>
          <w:b/>
          <w:sz w:val="22"/>
        </w:rPr>
      </w:pPr>
      <w:r>
        <w:tab/>
        <w:t>Resolution                       L: 0.1                          S: 0.01                                 r: 1                           t: 0.1</w:t>
      </w:r>
    </w:p>
    <w:p w14:paraId="63F67F9C" w14:textId="454E8735" w:rsidR="00960E84" w:rsidRDefault="00BE0790">
      <w:pPr>
        <w:ind w:left="720" w:hanging="720"/>
        <w:rPr>
          <w:b/>
          <w:sz w:val="22"/>
        </w:rPr>
      </w:pPr>
      <w:r>
        <w:rPr>
          <w:b/>
          <w:sz w:val="22"/>
        </w:rPr>
        <w:tab/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628"/>
        <w:gridCol w:w="1629"/>
        <w:gridCol w:w="1629"/>
        <w:gridCol w:w="1629"/>
        <w:gridCol w:w="1629"/>
        <w:gridCol w:w="1629"/>
        <w:gridCol w:w="1629"/>
      </w:tblGrid>
      <w:tr w:rsidR="00960E84" w14:paraId="5C933F59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6A8E3C" w14:textId="77777777" w:rsidR="006C3398" w:rsidRDefault="00BE0790">
            <w:pPr>
              <w:jc w:val="center"/>
            </w:pPr>
            <w:r>
              <w:rPr>
                <w:b/>
              </w:rPr>
              <w:t>Load on</w:t>
            </w:r>
            <w:r>
              <w:rPr>
                <w:b/>
              </w:rPr>
              <w:br/>
              <w:t>Load cell</w:t>
            </w:r>
            <w:r>
              <w:rPr>
                <w:b/>
              </w:rPr>
              <w:br/>
              <w:t>Kg / mV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DF9187" w14:textId="77777777" w:rsidR="006C3398" w:rsidRDefault="00BE0790">
            <w:pPr>
              <w:jc w:val="center"/>
            </w:pPr>
            <w:r>
              <w:rPr>
                <w:b/>
              </w:rPr>
              <w:t>Belt load</w:t>
            </w:r>
            <w:r>
              <w:rPr>
                <w:b/>
              </w:rPr>
              <w:br/>
              <w:t>Kg/m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DEBA18" w14:textId="77777777" w:rsidR="006C3398" w:rsidRDefault="00BE0790">
            <w:pPr>
              <w:jc w:val="center"/>
            </w:pPr>
            <w:r>
              <w:rPr>
                <w:b/>
              </w:rPr>
              <w:t>Speed in</w:t>
            </w:r>
            <w:r>
              <w:rPr>
                <w:b/>
              </w:rPr>
              <w:br/>
              <w:t>m/s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95DA3A" w14:textId="77777777" w:rsidR="006C3398" w:rsidRDefault="00BE0790">
            <w:pPr>
              <w:jc w:val="center"/>
            </w:pPr>
            <w:r>
              <w:rPr>
                <w:b/>
              </w:rPr>
              <w:t>Rate in</w:t>
            </w:r>
            <w:r>
              <w:rPr>
                <w:b/>
              </w:rPr>
              <w:br/>
              <w:t>tph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E19CB1" w14:textId="77777777" w:rsidR="006C3398" w:rsidRDefault="00BE0790">
            <w:pPr>
              <w:jc w:val="center"/>
            </w:pPr>
            <w:r>
              <w:rPr>
                <w:b/>
              </w:rPr>
              <w:t>Totalizer in</w:t>
            </w:r>
            <w:r>
              <w:rPr>
                <w:b/>
              </w:rPr>
              <w:br/>
              <w:t>Tones (6 min)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4FFED" w14:textId="77777777" w:rsidR="006C3398" w:rsidRDefault="00BE0790">
            <w:pPr>
              <w:jc w:val="center"/>
            </w:pPr>
            <w:r>
              <w:rPr>
                <w:b/>
              </w:rPr>
              <w:t>O/p current mA</w:t>
            </w:r>
            <w:r>
              <w:rPr>
                <w:b/>
              </w:rPr>
              <w:br/>
              <w:t>AO1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B07D4" w14:textId="77777777" w:rsidR="006C3398" w:rsidRDefault="00BE0790">
            <w:pPr>
              <w:jc w:val="center"/>
            </w:pPr>
            <w:r>
              <w:rPr>
                <w:b/>
              </w:rPr>
              <w:t>O/p current mA</w:t>
            </w:r>
            <w:r>
              <w:rPr>
                <w:b/>
              </w:rPr>
              <w:br/>
              <w:t>AO2</w:t>
            </w:r>
          </w:p>
        </w:tc>
      </w:tr>
      <w:tr w:rsidR="00960E84" w14:paraId="38208F72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1.97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4.00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4.00</w:t>
            </w:r>
          </w:p>
        </w:tc>
      </w:tr>
      <w:tr w:rsidR="00960E84" w14:paraId="010267A4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28.2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1.97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200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20.0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7.20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7.20</w:t>
            </w:r>
          </w:p>
        </w:tc>
      </w:tr>
      <w:tr w:rsidR="00960E84" w14:paraId="5EAC97AA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4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56.4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1.97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400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40.0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10.40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10.40</w:t>
            </w:r>
          </w:p>
        </w:tc>
      </w:tr>
      <w:tr w:rsidR="00960E84" w14:paraId="09236BAE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4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84.6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1.97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600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60.0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13.60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13.60</w:t>
            </w:r>
          </w:p>
        </w:tc>
      </w:tr>
      <w:tr w:rsidR="00960E84" w14:paraId="13245589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112.8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1.97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800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80.0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16.80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16.80</w:t>
            </w:r>
          </w:p>
        </w:tc>
      </w:tr>
      <w:tr w:rsidR="00960E84" w14:paraId="7D57DA8F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141.0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1.97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1000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100.0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20.00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20.00</w:t>
            </w:r>
          </w:p>
        </w:tc>
      </w:tr>
      <w:tr w:rsidR="00960E84" w14:paraId="732CBB52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</w:tr>
      <w:tr w:rsidR="00960E84" w14:paraId="49C178BF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</w:tr>
      <w:tr w:rsidR="00960E84" w14:paraId="21F081DA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</w:tr>
      <w:tr w:rsidR="00960E84" w14:paraId="5318B10C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</w:tr>
      <w:tr w:rsidR="00960E84" w14:paraId="574FD238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</w:tr>
    </w:tbl>
    <w:p w14:paraId="748AE017" w14:textId="77777777" w:rsidR="00475EBE" w:rsidRPr="002F626A" w:rsidRDefault="00475EBE">
      <w:pPr>
        <w:rPr>
          <w:b/>
          <w:bCs/>
          <w:sz w:val="20"/>
          <w:szCs w:val="20"/>
        </w:rPr>
      </w:pPr>
    </w:p>
    <w:p w14:paraId="23B93C74" w14:textId="3D5864F7" w:rsidR="00F460B9" w:rsidRDefault="00BE0790" w:rsidP="00F460B9">
      <w:pPr>
        <w:rPr>
          <w:b/>
          <w:sz w:val="22"/>
        </w:rPr>
      </w:pPr>
      <w:r>
        <w:t xml:space="preserve">Instrument Used: </w:t>
        <w:tab/>
        <w:t>Fluke 87V Digital Multimeter &amp; 50kg Calibrated Class F Weights</w:t>
      </w:r>
    </w:p>
    <w:p w14:paraId="2F6797D7" w14:textId="0DEEF853" w:rsidR="00960E84" w:rsidRDefault="00BE0790" w:rsidP="00F460B9">
      <w:pPr>
        <w:rPr>
          <w:b/>
        </w:rPr>
      </w:pP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    </w:t>
      </w:r>
    </w:p>
    <w:p w14:paraId="3438D6D7" w14:textId="77777777" w:rsidR="00960E84" w:rsidRDefault="00BE0790">
      <w:pPr>
        <w:ind w:hanging="57"/>
        <w:rPr>
          <w:b/>
        </w:rPr>
      </w:pPr>
      <w:r>
        <w:rPr>
          <w:b/>
        </w:rPr>
        <w:t xml:space="preserve">      </w:t>
      </w:r>
    </w:p>
    <w:p w14:paraId="0396D7BE" w14:textId="77777777" w:rsidR="00960E84" w:rsidRDefault="00BE0790">
      <w:pPr>
        <w:ind w:hanging="57"/>
        <w:rPr>
          <w:b/>
        </w:rPr>
      </w:pPr>
      <w:r>
        <w:t xml:space="preserve">  Tested by: Alex River</w:t>
        <w:tab/>
        <w:t xml:space="preserve">                                                       </w:t>
        <w:tab/>
        <w:tab/>
        <w:t xml:space="preserve">                         Approved by: HOD-PDN</w:t>
      </w:r>
    </w:p>
    <w:p w14:paraId="4CDF3B23" w14:textId="4DD581E1" w:rsidR="00960E84" w:rsidRDefault="00BE0790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 xml:space="preserve"> Date: 14-Sep-2026</w:t>
        <w:tab/>
        <w:tab/>
        <w:tab/>
        <w:tab/>
        <w:tab/>
        <w:tab/>
        <w:tab/>
        <w:tab/>
        <w:tab/>
        <w:t xml:space="preserve">            (HOD - PDN)</w:t>
      </w:r>
    </w:p>
    <w:p w14:paraId="2AEC8083" w14:textId="77777777" w:rsidR="00960E84" w:rsidRDefault="00960E84">
      <w:pPr>
        <w:ind w:firstLine="720"/>
        <w:rPr>
          <w:b/>
          <w:sz w:val="20"/>
        </w:rPr>
      </w:pPr>
    </w:p>
    <w:sectPr w:rsidR="00960E84" w:rsidSect="001D6687">
      <w:headerReference w:type="default" r:id="rId7"/>
      <w:footerReference w:type="default" r:id="rId8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9C85B" w14:textId="77777777" w:rsidR="00BE0790" w:rsidRDefault="00BE0790" w:rsidP="000A1A9C">
      <w:r>
        <w:separator/>
      </w:r>
    </w:p>
  </w:endnote>
  <w:endnote w:type="continuationSeparator" w:id="0">
    <w:p w14:paraId="52CC16C2" w14:textId="77777777" w:rsidR="00BE0790" w:rsidRDefault="00BE0790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1ECD" w14:textId="1E03EC48" w:rsidR="000A1A9C" w:rsidRDefault="000A1A9C" w:rsidP="000A1A9C">
    <w:pPr>
      <w:ind w:left="5760" w:firstLine="720"/>
      <w:rPr>
        <w:b/>
        <w:u w:val="single"/>
      </w:rPr>
    </w:pPr>
    <w:r>
      <w:rPr>
        <w:rFonts w:ascii="Tahoma" w:hAnsi="Tahoma" w:cs="Tahoma"/>
        <w:b/>
        <w:sz w:val="18"/>
        <w:szCs w:val="20"/>
      </w:rPr>
      <w:t>Form No.: R/PP-05/03-PDN REV 01 Pg 1 of 1</w:t>
    </w:r>
  </w:p>
  <w:p w14:paraId="0E35E203" w14:textId="7B5243E7" w:rsidR="000A1A9C" w:rsidRDefault="000A1A9C">
    <w:pPr>
      <w:pStyle w:val="Footer"/>
    </w:pPr>
  </w:p>
  <w:p w14:paraId="1D623256" w14:textId="77777777" w:rsidR="000A1A9C" w:rsidRDefault="000A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976EB" w14:textId="77777777" w:rsidR="00BE0790" w:rsidRDefault="00BE0790" w:rsidP="000A1A9C">
      <w:r>
        <w:separator/>
      </w:r>
    </w:p>
  </w:footnote>
  <w:footnote w:type="continuationSeparator" w:id="0">
    <w:p w14:paraId="4DE4C8D1" w14:textId="77777777" w:rsidR="00BE0790" w:rsidRDefault="00BE0790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0BE1C" w14:textId="77777777" w:rsidR="00493BEA" w:rsidRDefault="00493B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0C5981"/>
    <w:rsid w:val="001137B5"/>
    <w:rsid w:val="001970A9"/>
    <w:rsid w:val="001D6687"/>
    <w:rsid w:val="00261B5D"/>
    <w:rsid w:val="00267FD7"/>
    <w:rsid w:val="00277059"/>
    <w:rsid w:val="002A6CD3"/>
    <w:rsid w:val="002F05EE"/>
    <w:rsid w:val="002F626A"/>
    <w:rsid w:val="003B3A6E"/>
    <w:rsid w:val="003D4032"/>
    <w:rsid w:val="00475EBE"/>
    <w:rsid w:val="00493BEA"/>
    <w:rsid w:val="004E625A"/>
    <w:rsid w:val="005018F0"/>
    <w:rsid w:val="00553FD6"/>
    <w:rsid w:val="00583F13"/>
    <w:rsid w:val="005B2D97"/>
    <w:rsid w:val="00621796"/>
    <w:rsid w:val="0065311F"/>
    <w:rsid w:val="00656825"/>
    <w:rsid w:val="00694FBD"/>
    <w:rsid w:val="006B3B54"/>
    <w:rsid w:val="006C3398"/>
    <w:rsid w:val="007F0B4E"/>
    <w:rsid w:val="007F226F"/>
    <w:rsid w:val="007F6A71"/>
    <w:rsid w:val="008033E4"/>
    <w:rsid w:val="008E2E37"/>
    <w:rsid w:val="00960E84"/>
    <w:rsid w:val="00972348"/>
    <w:rsid w:val="00975779"/>
    <w:rsid w:val="009C10EE"/>
    <w:rsid w:val="009D27CE"/>
    <w:rsid w:val="009E01EA"/>
    <w:rsid w:val="00A03AA8"/>
    <w:rsid w:val="00AA780F"/>
    <w:rsid w:val="00AC5A11"/>
    <w:rsid w:val="00B34157"/>
    <w:rsid w:val="00B403D5"/>
    <w:rsid w:val="00BE0790"/>
    <w:rsid w:val="00C25D72"/>
    <w:rsid w:val="00C358F9"/>
    <w:rsid w:val="00C36DD0"/>
    <w:rsid w:val="00C4707F"/>
    <w:rsid w:val="00C8199E"/>
    <w:rsid w:val="00CA0F07"/>
    <w:rsid w:val="00CF595A"/>
    <w:rsid w:val="00D10D09"/>
    <w:rsid w:val="00D143CE"/>
    <w:rsid w:val="00D226A8"/>
    <w:rsid w:val="00DB06F1"/>
    <w:rsid w:val="00DC7944"/>
    <w:rsid w:val="00DF2CBA"/>
    <w:rsid w:val="00E0412F"/>
    <w:rsid w:val="00E15AC9"/>
    <w:rsid w:val="00E44C70"/>
    <w:rsid w:val="00E45F64"/>
    <w:rsid w:val="00F3193C"/>
    <w:rsid w:val="00F46096"/>
    <w:rsid w:val="00F460B9"/>
    <w:rsid w:val="00F54D9F"/>
    <w:rsid w:val="00F6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abellrajuu@gmail.com</cp:lastModifiedBy>
  <cp:revision>87</cp:revision>
  <cp:lastPrinted>2024-11-26T10:48:00Z</cp:lastPrinted>
  <dcterms:created xsi:type="dcterms:W3CDTF">2024-11-14T09:45:00Z</dcterms:created>
  <dcterms:modified xsi:type="dcterms:W3CDTF">2026-09-07T18:05:00Z</dcterms:modified>
</cp:coreProperties>
</file>