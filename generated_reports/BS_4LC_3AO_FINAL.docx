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JOB-2026-BS-001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Pvt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500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CV-101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SN-BSW-001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SN-RMT-001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CAS-5000</w:t>
            </w:r>
            <w:r>
              <w:br/>
            </w:r>
            <w:r>
              <w:br/>
              <w:t>Serial No:</w:t>
            </w:r>
            <w:r>
              <w:br/>
              <w:t>1) LC-1001</w:t>
            </w:r>
            <w:r>
              <w:br/>
              <w:t>2) LC-1002</w:t>
            </w:r>
            <w:r>
              <w:br/>
              <w:t>3) LC-1003</w:t>
            </w:r>
            <w:r>
              <w:br/>
              <w:t>4) LC-1004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SN-SPD-001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SN-JB-001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Checked and found ok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 ±10%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+5V, ±12V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+5.1V, ±12.2V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190.48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3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3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768"/>
        <w:gridCol w:w="733"/>
        <w:gridCol w:w="709"/>
      </w:tblGrid>
      <w:tr w:rsidR="00060BB8" w14:paraId="396A9505" w14:textId="77777777" w:rsidTr="00254F2E">
        <w:trPr>
          <w:trHeight w:val="37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C3499" w14:textId="17010328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mA</w:t>
            </w:r>
          </w:p>
        </w:tc>
      </w:tr>
      <w:tr w:rsidR="00060BB8" w14:paraId="0E368FE0" w14:textId="713660FB" w:rsidTr="00060BB8">
        <w:trPr>
          <w:trHeight w:val="384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7C259A7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F64851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410D7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D5C8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C27A09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07573" w14:textId="39A643B6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A01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346B7" w14:textId="3A805EFB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33821B" w14:textId="4E4B7739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A03</w:t>
            </w:r>
          </w:p>
        </w:tc>
      </w:tr>
      <w:tr w:rsidR="00060BB8" w14:paraId="514A7921" w14:textId="18559B00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060BB8" w:rsidRDefault="00060BB8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060BB8" w:rsidRDefault="00060BB8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060BB8" w:rsidRDefault="00060BB8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060BB8" w:rsidRDefault="00060BB8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060BB8" w:rsidRDefault="00060BB8">
            <w: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7777777" w:rsidR="00060BB8" w:rsidRDefault="00060BB8">
            <w:r>
              <w:t>4.0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68EA8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808B2" w14:textId="67B3BFEB" w:rsidR="00060BB8" w:rsidRDefault="00060BB8">
            <w:r>
              <w:t/>
            </w:r>
          </w:p>
        </w:tc>
      </w:tr>
      <w:tr w:rsidR="00060BB8" w14:paraId="19DF8A1C" w14:textId="6CB80F4B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060BB8" w:rsidRDefault="00060BB8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060BB8" w:rsidRDefault="00060BB8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060BB8" w:rsidRDefault="00060BB8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060BB8" w:rsidRDefault="00060BB8">
            <w:r>
              <w:t>15.7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060BB8" w:rsidRDefault="00060BB8">
            <w:r>
              <w:t>8.0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A7F100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2FAE20" w14:textId="4EA0ECC4" w:rsidR="00060BB8" w:rsidRDefault="00060BB8">
            <w:r>
              <w:t/>
            </w:r>
          </w:p>
        </w:tc>
      </w:tr>
      <w:tr w:rsidR="00060BB8" w14:paraId="244FE9F8" w14:textId="37CD1704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060BB8" w:rsidRDefault="00060BB8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060BB8" w:rsidRDefault="00060BB8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060BB8" w:rsidRDefault="00060BB8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060BB8" w:rsidRDefault="00060BB8">
            <w:r>
              <w:t>31.5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060BB8" w:rsidRDefault="00060BB8">
            <w:r>
              <w:t>12.0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B504D2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F8BEB5" w14:textId="6F7F4CDF" w:rsidR="00060BB8" w:rsidRDefault="00060BB8">
            <w:r>
              <w:t/>
            </w:r>
          </w:p>
        </w:tc>
      </w:tr>
      <w:tr w:rsidR="00060BB8" w14:paraId="2CC986C7" w14:textId="586A220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060BB8" w:rsidRDefault="00060BB8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060BB8" w:rsidRDefault="00060BB8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060BB8" w:rsidRDefault="00060BB8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060BB8" w:rsidRDefault="00060BB8">
            <w:r>
              <w:t>47.2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060BB8" w:rsidRDefault="00060BB8">
            <w:r>
              <w:t>16.0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40748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A7F7D9" w14:textId="0ED024E4" w:rsidR="00060BB8" w:rsidRDefault="00060BB8">
            <w:r>
              <w:t/>
            </w:r>
          </w:p>
        </w:tc>
      </w:tr>
      <w:tr w:rsidR="00060BB8" w14:paraId="63E693E7" w14:textId="330A1A1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060BB8" w:rsidRDefault="00060BB8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060BB8" w:rsidRDefault="00060BB8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060BB8" w:rsidRDefault="00060BB8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060BB8" w:rsidRDefault="00060BB8">
            <w:r>
              <w:t>63.0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060BB8" w:rsidRDefault="00060BB8">
            <w:r>
              <w:t>20.0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D0331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971502" w14:textId="2EF080E1" w:rsidR="00060BB8" w:rsidRDefault="00060BB8">
            <w:r>
              <w:t/>
            </w:r>
          </w:p>
        </w:tc>
      </w:tr>
      <w:tr w:rsidR="00060BB8" w14:paraId="45716B2E" w14:textId="106C82A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E06873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DCABB1" w14:textId="565CB033" w:rsidR="00060BB8" w:rsidRDefault="00060BB8">
            <w:r>
              <w:t/>
            </w:r>
          </w:p>
        </w:tc>
      </w:tr>
      <w:tr w:rsidR="00060BB8" w14:paraId="0AD51DD4" w14:textId="1DB6D03D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3371E8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37A" w14:textId="34174EB6" w:rsidR="00060BB8" w:rsidRDefault="00060BB8">
            <w:r>
              <w:t/>
            </w:r>
          </w:p>
        </w:tc>
      </w:tr>
      <w:tr w:rsidR="00060BB8" w14:paraId="75C24E87" w14:textId="50271B7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64C065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54F807" w14:textId="24F3788F" w:rsidR="00060BB8" w:rsidRDefault="00060BB8">
            <w:r>
              <w:t/>
            </w:r>
          </w:p>
        </w:tc>
      </w:tr>
      <w:tr w:rsidR="00060BB8" w14:paraId="0EFA70AC" w14:textId="3FA4513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B02249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CBF782" w14:textId="3D6C66CA" w:rsidR="00060BB8" w:rsidRDefault="00060BB8">
            <w:r>
              <w:t/>
            </w:r>
          </w:p>
        </w:tc>
      </w:tr>
      <w:tr w:rsidR="00060BB8" w14:paraId="34C4E7BB" w14:textId="5244B5AA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E4C5D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FA21A3" w14:textId="5CB3CBCD" w:rsidR="00060BB8" w:rsidRDefault="00060BB8">
            <w:r>
              <w:t/>
            </w:r>
          </w:p>
        </w:tc>
      </w:tr>
      <w:tr w:rsidR="00060BB8" w14:paraId="17F73366" w14:textId="3819436F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A08446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3CDAE2" w14:textId="0DEFEE95" w:rsidR="00060BB8" w:rsidRDefault="00060BB8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 Series 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 Doe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Jane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0BD" w14:textId="77777777" w:rsidR="00AC3B2B" w:rsidRDefault="00AC3B2B" w:rsidP="000A1A9C">
      <w:r>
        <w:separator/>
      </w:r>
    </w:p>
  </w:endnote>
  <w:endnote w:type="continuationSeparator" w:id="0">
    <w:p w14:paraId="0AE034CE" w14:textId="77777777" w:rsidR="00AC3B2B" w:rsidRDefault="00AC3B2B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2F4A" w14:textId="77777777" w:rsidR="00AC3B2B" w:rsidRDefault="00AC3B2B" w:rsidP="000A1A9C">
      <w:r>
        <w:separator/>
      </w:r>
    </w:p>
  </w:footnote>
  <w:footnote w:type="continuationSeparator" w:id="0">
    <w:p w14:paraId="1F1E055F" w14:textId="77777777" w:rsidR="00AC3B2B" w:rsidRDefault="00AC3B2B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60BB8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3B2B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2026-09-20T13:11:00Z</dcterms:created>
  <dcterms:modified xsi:type="dcterms:W3CDTF">2026-09-20T13:11:00Z</dcterms:modified>
</cp:coreProperties>
</file>