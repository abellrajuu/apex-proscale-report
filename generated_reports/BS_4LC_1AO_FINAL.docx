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3D9F866" w14:textId="77777777" w:rsidR="00960E84" w:rsidRDefault="00960E84" w:rsidP="00E44C70">
      <w:pPr>
        <w:pageBreakBefore/>
        <w:tabs>
          <w:tab w:val="left" w:pos="1200"/>
        </w:tabs>
        <w:ind w:left="-426"/>
        <w:rPr>
          <w:b/>
          <w:sz w:val="22"/>
        </w:rPr>
      </w:pPr>
    </w:p>
    <w:p w14:paraId="5C1B06F8" w14:textId="77777777" w:rsidR="00960E84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BELT SCALE</w:t>
      </w:r>
    </w:p>
    <w:p w14:paraId="13E72E7D" w14:textId="77777777" w:rsidR="00960E84" w:rsidRDefault="00960E84">
      <w:pPr>
        <w:tabs>
          <w:tab w:val="left" w:pos="1200"/>
        </w:tabs>
        <w:jc w:val="center"/>
        <w:rPr>
          <w:b/>
          <w:u w:val="single"/>
        </w:rPr>
      </w:pPr>
    </w:p>
    <w:p w14:paraId="26EF3572" w14:textId="7C2F1EC4" w:rsidR="0087658F" w:rsidRDefault="00000000">
      <w:pPr>
        <w:tabs>
          <w:tab w:val="left" w:pos="1200"/>
        </w:tabs>
        <w:rPr>
          <w:b/>
          <w:sz w:val="22"/>
        </w:rPr>
      </w:pPr>
      <w:r>
        <w:t xml:space="preserve">JOB No: JOB-2026-BS-001 </w:t>
      </w:r>
      <w:r w:rsidR="00B81443">
        <w:t xml:space="preserve">          </w:t>
      </w:r>
      <w:r>
        <w:tab/>
      </w:r>
      <w:r>
        <w:tab/>
      </w:r>
      <w:r>
        <w:tab/>
      </w:r>
      <w:r>
        <w:tab/>
      </w:r>
      <w:r>
        <w:tab/>
        <w:t>CUSTOMER NAME: ACME Pvt Ltd</w:t>
      </w:r>
    </w:p>
    <w:p w14:paraId="41E22D8E" w14:textId="1BD5C45E" w:rsidR="00960E84" w:rsidRPr="0087658F" w:rsidRDefault="00000000">
      <w:pPr>
        <w:tabs>
          <w:tab w:val="left" w:pos="1200"/>
        </w:tabs>
        <w:rPr>
          <w:b/>
          <w:sz w:val="22"/>
        </w:rPr>
      </w:pPr>
      <w:proofErr w:type="gramStart"/>
      <w:r>
        <w:t>CAPACITY : 500 TPH</w:t>
      </w:r>
      <w:proofErr w:type="gramEnd"/>
      <w:r>
        <w:tab/>
      </w:r>
      <w:r>
        <w:tab/>
      </w:r>
      <w:r>
        <w:tab/>
      </w:r>
      <w:r w:rsidR="00B81443">
        <w:t xml:space="preserve">             </w:t>
      </w:r>
      <w:r>
        <w:tab/>
      </w:r>
      <w:r>
        <w:tab/>
        <w:t xml:space="preserve">CONVEYOR NO : CV-101</w:t>
      </w:r>
      <w:proofErr w:type="gramStart"/>
      <w:r>
        <w:t/>
      </w:r>
      <w:r w:rsidR="00B81443">
        <w:t xml:space="preserve"/>
      </w:r>
      <w:r>
        <w:t/>
      </w:r>
      <w:proofErr w:type="gramEnd"/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15FEF48D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FA83F1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A488D8" w14:textId="77777777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 CELL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22AD92" w14:textId="77777777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9917B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87658F" w14:paraId="3096446D" w14:textId="77777777" w:rsidTr="00585637">
        <w:trPr>
          <w:trHeight w:val="921"/>
        </w:trPr>
        <w:tc>
          <w:tcPr>
            <w:tcW w:w="2757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70F88908" w14:textId="6E46E298" w:rsidR="00FB725D" w:rsidRDefault="00000000">
            <w:r>
              <w:t>Model No: BSW-4000</w:t>
            </w:r>
            <w:r>
              <w:br/>
              <w:t>Serial No: SN-BSW-001</w:t>
            </w:r>
            <w:r>
              <w:br/>
              <w:t xml:space="preserve">S/W Version:  V2.5</w:t>
            </w:r>
            <w:r>
              <w:br/>
            </w:r>
            <w:r>
              <w:br/>
              <w:t>REMOTE:</w:t>
            </w:r>
            <w:r>
              <w:br/>
              <w:t>Model No: RMT-100</w:t>
            </w:r>
            <w:r>
              <w:br/>
              <w:t>Serial No: SN-RMT-001</w:t>
            </w:r>
          </w:p>
        </w:tc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09ADE083" w14:textId="77777777" w:rsidR="00FB725D" w:rsidRDefault="00000000">
            <w:r>
              <w:t>Model No: CAS-5000</w:t>
            </w:r>
            <w:r>
              <w:br/>
            </w:r>
            <w:r>
              <w:br/>
              <w:t>Serial No:</w:t>
            </w:r>
            <w:r>
              <w:br/>
              <w:t>1) LC-1001</w:t>
            </w:r>
            <w:r>
              <w:br/>
              <w:t>2) LC-1002</w:t>
            </w:r>
            <w:r>
              <w:br/>
              <w:t>3) LC-1003</w:t>
            </w:r>
            <w:r>
              <w:br/>
              <w:t>4) LC-1004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E8AA494" w14:textId="77777777" w:rsidR="00FB725D" w:rsidRDefault="00000000">
            <w:r>
              <w:t>Model No: SPD-200</w:t>
            </w:r>
            <w:r>
              <w:br/>
              <w:t>Serial No: SN-SPD-001</w:t>
            </w:r>
          </w:p>
        </w:tc>
        <w:tc>
          <w:tcPr>
            <w:tcW w:w="31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7D8BB4C" w14:textId="77777777" w:rsidR="00FB725D" w:rsidRDefault="00000000">
            <w:r>
              <w:t>Model No: JB-100</w:t>
            </w:r>
            <w:r>
              <w:br/>
              <w:t>Serial No: SN-JB-001</w:t>
            </w:r>
            <w:r>
              <w:br/>
            </w:r>
            <w:r>
              <w:br/>
              <w:t>Model No: </w:t>
            </w:r>
            <w:r>
              <w:br/>
              <w:t>Serial No: </w:t>
            </w:r>
            <w:r>
              <w:br/>
            </w:r>
            <w:r>
              <w:br/>
              <w:t>Model No: </w:t>
            </w:r>
            <w:r>
              <w:br/>
              <w:t>Serial No: </w:t>
            </w:r>
          </w:p>
        </w:tc>
      </w:tr>
      <w:tr w:rsidR="0087658F" w14:paraId="0A053189" w14:textId="77777777" w:rsidTr="0087658F">
        <w:trPr>
          <w:trHeight w:val="336"/>
        </w:trPr>
        <w:tc>
          <w:tcPr>
            <w:tcW w:w="2757" w:type="dxa"/>
            <w:vMerge/>
            <w:tcBorders>
              <w:left w:val="single" w:sz="4" w:space="0" w:color="000000"/>
            </w:tcBorders>
          </w:tcPr>
          <w:p w14:paraId="0FCBE011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</w:tcBorders>
          </w:tcPr>
          <w:p w14:paraId="1B5FB72E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20332BB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6"/>
              </w:rPr>
              <w:t xml:space="preserve">ANGLE SENSOR 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BE13AB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  <w:tr w:rsidR="0087658F" w14:paraId="6FE3F0F8" w14:textId="77777777" w:rsidTr="00585637">
        <w:trPr>
          <w:trHeight w:val="996"/>
        </w:trPr>
        <w:tc>
          <w:tcPr>
            <w:tcW w:w="2757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044A00E8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611773C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0718000F" w14:textId="77777777" w:rsidR="00FB725D" w:rsidRDefault="00000000">
            <w:r>
              <w:t>Model No: </w:t>
            </w:r>
            <w:r>
              <w:br/>
              <w:t>Serial No: 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6E8F6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</w:tbl>
    <w:p w14:paraId="16A03E80" w14:textId="77777777" w:rsidR="00960E84" w:rsidRDefault="00960E84">
      <w:pPr>
        <w:tabs>
          <w:tab w:val="left" w:pos="1200"/>
        </w:tabs>
      </w:pPr>
    </w:p>
    <w:tbl>
      <w:tblPr>
        <w:tblW w:w="11426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26"/>
      </w:tblGrid>
      <w:tr w:rsidR="00A3554F" w14:paraId="070E191D" w14:textId="77777777" w:rsidTr="00A3554F">
        <w:trPr>
          <w:trHeight w:val="762"/>
        </w:trPr>
        <w:tc>
          <w:tcPr>
            <w:tcW w:w="1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E80A" w14:textId="77777777" w:rsidR="00FB725D" w:rsidRDefault="00000000">
            <w:r>
              <w:t xml:space="preserve">Check for short between Line &amp; Neutral, </w:t>
            </w:r>
          </w:p>
          <w:p w14:paraId="1C8A7743" w14:textId="7F5C47CF" w:rsidR="00B81443" w:rsidRDefault="00B81443">
            <w:r>
              <w:t xml:space="preserve">Neutral &amp; Earth, Line &amp; Earth                  :   Checked and found ok</w:t>
            </w:r>
            <w:proofErr w:type="gramStart"/>
            <w:r>
              <w:t xml:space="preserve"/>
            </w:r>
            <w:proofErr w:type="gramEnd"/>
            <w:r>
              <w:t xml:space="preserve"/>
            </w:r>
          </w:p>
        </w:tc>
      </w:tr>
    </w:tbl>
    <w:p w14:paraId="42E623DC" w14:textId="77777777" w:rsidR="00960E84" w:rsidRDefault="00960E84">
      <w:pPr>
        <w:tabs>
          <w:tab w:val="left" w:pos="1200"/>
        </w:tabs>
        <w:rPr>
          <w:b/>
          <w:sz w:val="22"/>
        </w:rPr>
      </w:pP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7EC23768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FA7CD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51946713" w14:textId="77777777" w:rsidR="00960E84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43205D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3D6F2B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EA73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960E84" w14:paraId="40F93E23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D47AB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752BC8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1D5506" w14:textId="77777777" w:rsidR="00FB725D" w:rsidRDefault="00FB725D">
            <w:r>
              <w:t>230V ±10%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397F4" w14:textId="77777777" w:rsidR="00FB725D" w:rsidRDefault="00FB725D">
            <w:r>
              <w:t>231V</w:t>
            </w:r>
          </w:p>
        </w:tc>
      </w:tr>
      <w:tr w:rsidR="00960E84" w14:paraId="509BFF0B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D19E08" w14:textId="77777777" w:rsidR="00960E84" w:rsidRDefault="00000000" w:rsidP="00267FD7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A86029" w14:textId="77777777" w:rsidR="00960E84" w:rsidRDefault="00000000" w:rsidP="00267FD7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  <w:r w:rsidR="00267FD7"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7DFB22" w14:textId="77777777" w:rsidR="00FB725D" w:rsidRDefault="00FB725D">
            <w:r>
              <w:t>+5V, ±12V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812F4" w14:textId="77777777" w:rsidR="00FB725D" w:rsidRDefault="00FB725D">
            <w:r>
              <w:t>+5.1V, ±12.2V</w:t>
            </w:r>
          </w:p>
        </w:tc>
      </w:tr>
      <w:tr w:rsidR="00AC5A11" w14:paraId="4C3478AF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943220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53A308" w14:textId="77777777" w:rsidR="00AC5A11" w:rsidRDefault="00AC5A11" w:rsidP="00AC5A11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A24697" w14:textId="77777777" w:rsidR="00FB725D" w:rsidRDefault="00FB725D">
            <w: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B0325" w14:textId="77777777" w:rsidR="00FB725D" w:rsidRDefault="00FB725D">
            <w:r>
              <w:t>OK</w:t>
            </w:r>
          </w:p>
        </w:tc>
      </w:tr>
      <w:tr w:rsidR="00AC5A11" w14:paraId="22FB58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06AE0A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4F6EA7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54DF47" w14:textId="123BDBCB" w:rsidR="00FB725D" w:rsidRDefault="00FB725D">
            <w:r>
              <w:t>190.48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65BC5" w14:textId="1D6BBD82" w:rsidR="00FB725D" w:rsidRDefault="00000000">
            <w:r>
              <w:t>190.50 Kg/m</w:t>
            </w:r>
          </w:p>
        </w:tc>
      </w:tr>
      <w:tr w:rsidR="00AC5A11" w14:paraId="5941EC39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71A3DD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A82B00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869768" w14:textId="68A3CE52" w:rsidR="00FB725D" w:rsidRDefault="00FB725D">
            <w:r>
              <w:t>1.75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B6D03" w14:textId="4951F7FF" w:rsidR="00FB725D" w:rsidRDefault="00000000">
            <w:r>
              <w:t>1.76 m/s</w:t>
            </w:r>
          </w:p>
        </w:tc>
      </w:tr>
      <w:tr w:rsidR="00AC5A11" w14:paraId="5B8A8E7B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102245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FF898E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4CFA48" w14:textId="77777777" w:rsidR="00FB725D" w:rsidRDefault="00FB725D">
            <w: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A7300" w14:textId="77777777" w:rsidR="00FB725D" w:rsidRDefault="00FB725D">
            <w:r>
              <w:t>OK</w:t>
            </w:r>
          </w:p>
        </w:tc>
      </w:tr>
      <w:tr w:rsidR="00AC5A11" w14:paraId="0A14B7F9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88E976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713979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Communication Output </w:t>
            </w:r>
            <w:r w:rsidR="00DB06F1">
              <w:rPr>
                <w:b/>
                <w:sz w:val="22"/>
              </w:rPr>
              <w:t>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B6961F" w14:textId="77777777" w:rsidR="00FB725D" w:rsidRDefault="00FB725D">
            <w: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A01D1" w14:textId="77777777" w:rsidR="00FB725D" w:rsidRDefault="00FB725D">
            <w:r>
              <w:t>OK</w:t>
            </w:r>
          </w:p>
        </w:tc>
      </w:tr>
      <w:tr w:rsidR="00AC5A11" w14:paraId="325000E3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E28779" w14:textId="77777777" w:rsidR="00AC5A11" w:rsidRDefault="00086A3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7419C1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Analog Output </w:t>
            </w:r>
            <w:r w:rsidR="00DB06F1">
              <w:rPr>
                <w:b/>
                <w:sz w:val="22"/>
              </w:rPr>
              <w:t>(Specify</w:t>
            </w:r>
            <w:r>
              <w:rPr>
                <w:b/>
                <w:sz w:val="22"/>
              </w:rPr>
              <w:t xml:space="preserve"> </w:t>
            </w:r>
            <w:r w:rsidR="00DB06F1">
              <w:rPr>
                <w:b/>
                <w:sz w:val="22"/>
              </w:rPr>
              <w:t>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CD111" w14:textId="77777777" w:rsidR="00FB725D" w:rsidRDefault="00FB725D">
            <w:r>
              <w:t>4-20mA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D2562" w14:textId="77777777" w:rsidR="00FB725D" w:rsidRDefault="00FB725D">
            <w:r>
              <w:t>4-20mA</w:t>
            </w:r>
          </w:p>
        </w:tc>
      </w:tr>
      <w:tr w:rsidR="00475EBE" w14:paraId="69800550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3EC79A" w14:textId="77777777" w:rsidR="00475EBE" w:rsidRDefault="00475EB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C2F31" w14:textId="77777777" w:rsidR="00475EBE" w:rsidRDefault="00475EBE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Wiring</w:t>
            </w:r>
            <w:r w:rsidR="006B3B54">
              <w:rPr>
                <w:b/>
                <w:sz w:val="22"/>
              </w:rPr>
              <w:t>,</w:t>
            </w:r>
            <w:r>
              <w:rPr>
                <w:b/>
                <w:sz w:val="22"/>
              </w:rPr>
              <w:t xml:space="preserve"> </w:t>
            </w:r>
            <w:r w:rsidR="006B3B54">
              <w:rPr>
                <w:b/>
                <w:sz w:val="22"/>
              </w:rPr>
              <w:t>TB</w:t>
            </w:r>
            <w:r>
              <w:rPr>
                <w:b/>
                <w:sz w:val="22"/>
              </w:rPr>
              <w:t xml:space="preserve">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2B593F" w14:textId="77777777" w:rsidR="00FB725D" w:rsidRDefault="00FB725D">
            <w: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B95D6" w14:textId="77777777" w:rsidR="00FB725D" w:rsidRDefault="00FB725D">
            <w:r>
              <w:t>OK</w:t>
            </w:r>
          </w:p>
        </w:tc>
      </w:tr>
    </w:tbl>
    <w:p w14:paraId="6F58AE58" w14:textId="77777777" w:rsidR="00960E84" w:rsidRDefault="00960E84">
      <w:pPr>
        <w:tabs>
          <w:tab w:val="left" w:pos="1200"/>
        </w:tabs>
      </w:pPr>
    </w:p>
    <w:p w14:paraId="0A667ED8" w14:textId="784F1B21" w:rsidR="0087658F" w:rsidRDefault="00000000" w:rsidP="001D3635">
      <w:pPr>
        <w:rPr>
          <w:b/>
          <w:sz w:val="22"/>
        </w:rPr>
      </w:pPr>
      <w:r>
        <w:tab/>
        <w:t>Resolution:</w:t>
      </w:r>
      <w:r w:rsidR="00F65A19">
        <w:t xml:space="preserve">           </w:t>
      </w:r>
      <w:r>
        <w:t xml:space="preserve"> L: 0.01          S: 0.01          r: 0.1          t: 0.1</w:t>
      </w:r>
      <w:proofErr w:type="spellStart"/>
      <w:r>
        <w:t/>
      </w:r>
      <w:proofErr w:type="spellEnd"/>
      <w:r>
        <w:tab/>
      </w:r>
    </w:p>
    <w:p w14:paraId="191CEC8D" w14:textId="77777777" w:rsidR="00960E84" w:rsidRDefault="0087658F">
      <w:pPr>
        <w:ind w:left="720" w:hanging="720"/>
        <w:rPr>
          <w:b/>
          <w:sz w:val="22"/>
        </w:rPr>
      </w:pPr>
      <w:r w:rsidRPr="0087658F">
        <w:rPr>
          <w:b/>
          <w:sz w:val="22"/>
        </w:rPr>
        <w:t xml:space="preserve">Measurement to be </w:t>
      </w:r>
      <w:proofErr w:type="gramStart"/>
      <w:r w:rsidRPr="0087658F">
        <w:rPr>
          <w:b/>
          <w:sz w:val="22"/>
        </w:rPr>
        <w:t>done</w:t>
      </w:r>
      <w:proofErr w:type="gramEnd"/>
      <w:r w:rsidRPr="0087658F">
        <w:rPr>
          <w:b/>
          <w:sz w:val="22"/>
        </w:rPr>
        <w:t xml:space="preserve"> from 0 to 110% of the Belt Scale capacity.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838"/>
        <w:gridCol w:w="1838"/>
        <w:gridCol w:w="1838"/>
        <w:gridCol w:w="1839"/>
        <w:gridCol w:w="1839"/>
        <w:gridCol w:w="2210"/>
      </w:tblGrid>
      <w:tr w:rsidR="00960E84" w14:paraId="396A9505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ABAD06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261983D1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3BE2AB17" w14:textId="77777777" w:rsidR="00960E84" w:rsidRDefault="00A3554F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Kg/Mv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CA53BF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Belt load</w:t>
            </w:r>
          </w:p>
          <w:p w14:paraId="49FB7751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1D295B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Speed in</w:t>
            </w:r>
          </w:p>
          <w:p w14:paraId="2CC86B1E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C21652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Rate in </w:t>
            </w:r>
          </w:p>
          <w:p w14:paraId="73DF1902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tph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CF5E08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Totalizer in</w:t>
            </w:r>
          </w:p>
          <w:p w14:paraId="3E573FEF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Tones (6 min)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C844C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O/p current </w:t>
            </w:r>
          </w:p>
          <w:p w14:paraId="10AC3499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</w:tr>
      <w:tr w:rsidR="00960E84" w14:paraId="514A7921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E3A693" w14:textId="77777777" w:rsidR="00FB725D" w:rsidRDefault="00FB725D">
            <w:r>
              <w:t>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7A335C" w14:textId="77777777" w:rsidR="00FB725D" w:rsidRDefault="00FB725D">
            <w:r>
              <w:t>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114815" w14:textId="77777777" w:rsidR="00FB725D" w:rsidRDefault="00FB725D">
            <w:r>
              <w:t>0.00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72A8A" w14:textId="77777777" w:rsidR="00FB725D" w:rsidRDefault="00FB725D">
            <w:r>
              <w:t>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7D2F7" w14:textId="77777777" w:rsidR="00FB725D" w:rsidRDefault="00FB725D">
            <w:r>
              <w:t>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517AF" w14:textId="77777777" w:rsidR="00FB725D" w:rsidRDefault="00FB725D">
            <w:r>
              <w:t>4.0</w:t>
            </w:r>
          </w:p>
        </w:tc>
      </w:tr>
      <w:tr w:rsidR="00960E84" w14:paraId="19DF8A1C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5B7B0" w14:textId="77777777" w:rsidR="00FB725D" w:rsidRDefault="00FB725D">
            <w:r>
              <w:t>50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34A678" w14:textId="77777777" w:rsidR="00FB725D" w:rsidRDefault="00FB725D">
            <w:r>
              <w:t>25.0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E300AA" w14:textId="77777777" w:rsidR="00FB725D" w:rsidRDefault="00FB725D">
            <w:r>
              <w:t>1.75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9D6702" w14:textId="77777777" w:rsidR="00FB725D" w:rsidRDefault="00FB725D">
            <w:r>
              <w:t>157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8564C3" w14:textId="77777777" w:rsidR="00FB725D" w:rsidRDefault="00FB725D">
            <w:r>
              <w:t>15.7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746B0" w14:textId="77777777" w:rsidR="00FB725D" w:rsidRDefault="00FB725D">
            <w:r>
              <w:t>8.0</w:t>
            </w:r>
          </w:p>
        </w:tc>
      </w:tr>
      <w:tr w:rsidR="00960E84" w14:paraId="244FE9F8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C2022E" w14:textId="77777777" w:rsidR="00FB725D" w:rsidRDefault="00FB725D">
            <w:r>
              <w:t>100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DA666B" w14:textId="77777777" w:rsidR="00FB725D" w:rsidRDefault="00FB725D">
            <w:r>
              <w:t>50.0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97EA32" w14:textId="77777777" w:rsidR="00FB725D" w:rsidRDefault="00FB725D">
            <w:r>
              <w:t>1.75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330B" w14:textId="77777777" w:rsidR="00FB725D" w:rsidRDefault="00FB725D">
            <w:r>
              <w:t>315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B2ED49" w14:textId="77777777" w:rsidR="00FB725D" w:rsidRDefault="00FB725D">
            <w:r>
              <w:t>31.5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5DD84" w14:textId="77777777" w:rsidR="00FB725D" w:rsidRDefault="00FB725D">
            <w:r>
              <w:t>12.0</w:t>
            </w:r>
          </w:p>
        </w:tc>
      </w:tr>
      <w:tr w:rsidR="00960E84" w14:paraId="2CC986C7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FA0D8" w14:textId="77777777" w:rsidR="00FB725D" w:rsidRDefault="00FB725D">
            <w:r>
              <w:t>150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5A3877" w14:textId="77777777" w:rsidR="00FB725D" w:rsidRDefault="00FB725D">
            <w:r>
              <w:t>75.0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34F755" w14:textId="77777777" w:rsidR="00FB725D" w:rsidRDefault="00FB725D">
            <w:r>
              <w:t>1.75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016A5E" w14:textId="77777777" w:rsidR="00FB725D" w:rsidRDefault="00FB725D">
            <w:r>
              <w:t>472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5A86F8" w14:textId="77777777" w:rsidR="00FB725D" w:rsidRDefault="00FB725D">
            <w:r>
              <w:t>47.2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8A473" w14:textId="77777777" w:rsidR="00FB725D" w:rsidRDefault="00FB725D">
            <w:r>
              <w:t>16.0</w:t>
            </w:r>
          </w:p>
        </w:tc>
      </w:tr>
      <w:tr w:rsidR="00960E84" w14:paraId="63E693E7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444035" w14:textId="77777777" w:rsidR="00FB725D" w:rsidRDefault="00FB725D">
            <w:r>
              <w:t>200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6008C5" w14:textId="77777777" w:rsidR="00FB725D" w:rsidRDefault="00FB725D">
            <w:r>
              <w:t>100.0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D4D65" w14:textId="77777777" w:rsidR="00FB725D" w:rsidRDefault="00FB725D">
            <w:r>
              <w:t>1.75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CF281C" w14:textId="77777777" w:rsidR="00FB725D" w:rsidRDefault="00FB725D">
            <w:r>
              <w:t>630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427CEF" w14:textId="77777777" w:rsidR="00FB725D" w:rsidRDefault="00FB725D">
            <w:r>
              <w:t>63.0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FB098" w14:textId="77777777" w:rsidR="00FB725D" w:rsidRDefault="00FB725D">
            <w:r>
              <w:t>20.0</w:t>
            </w:r>
          </w:p>
        </w:tc>
      </w:tr>
      <w:tr w:rsidR="00960E84" w14:paraId="45716B2E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C4F935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993C7F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B2B09A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2DBCF8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B73256" w14:textId="77777777" w:rsidR="00FB725D" w:rsidRDefault="00FB725D"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2E894" w14:textId="77777777" w:rsidR="00FB725D" w:rsidRDefault="00FB725D">
            <w:r>
              <w:t/>
            </w:r>
          </w:p>
        </w:tc>
      </w:tr>
      <w:tr w:rsidR="00960E84" w14:paraId="0AD51DD4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298F64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6EB456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092C3F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F34108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12A912" w14:textId="77777777" w:rsidR="00FB725D" w:rsidRDefault="00FB725D"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CF739" w14:textId="77777777" w:rsidR="00FB725D" w:rsidRDefault="00FB725D">
            <w:r>
              <w:t/>
            </w:r>
          </w:p>
        </w:tc>
      </w:tr>
      <w:tr w:rsidR="00960E84" w14:paraId="75C24E87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E5F282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952A50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8504AC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110A81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CCF6C4" w14:textId="77777777" w:rsidR="00FB725D" w:rsidRDefault="00FB725D"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39971" w14:textId="77777777" w:rsidR="00FB725D" w:rsidRDefault="00FB725D">
            <w:r>
              <w:t/>
            </w:r>
          </w:p>
        </w:tc>
      </w:tr>
      <w:tr w:rsidR="00960E84" w14:paraId="0EFA70AC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4B8003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ACD60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25D75B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C3A516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A10D8A" w14:textId="77777777" w:rsidR="00FB725D" w:rsidRDefault="00FB725D"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14B17" w14:textId="77777777" w:rsidR="00FB725D" w:rsidRDefault="00FB725D">
            <w:r>
              <w:t/>
            </w:r>
          </w:p>
        </w:tc>
      </w:tr>
      <w:tr w:rsidR="00960E84" w14:paraId="34C4E7BB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C13C9E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3F53D6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801BCC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B73FE5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1B0569" w14:textId="77777777" w:rsidR="00FB725D" w:rsidRDefault="00FB725D"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B8974" w14:textId="77777777" w:rsidR="00FB725D" w:rsidRDefault="00FB725D">
            <w:r>
              <w:t/>
            </w:r>
          </w:p>
        </w:tc>
      </w:tr>
      <w:tr w:rsidR="00960E84" w14:paraId="17F73366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FABA71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CF3BCC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35C42D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B3A0C4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2B5A0D" w14:textId="77777777" w:rsidR="00FB725D" w:rsidRDefault="00FB725D"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AB1E4" w14:textId="77777777" w:rsidR="00FB725D" w:rsidRDefault="00FB725D">
            <w:r>
              <w:t/>
            </w:r>
          </w:p>
        </w:tc>
      </w:tr>
    </w:tbl>
    <w:p w14:paraId="78C38CB2" w14:textId="77777777" w:rsidR="00B81443" w:rsidRDefault="00B81443"/>
    <w:p w14:paraId="07EC5502" w14:textId="53B3DA0A" w:rsidR="00B81443" w:rsidRPr="00B81443" w:rsidRDefault="00000000">
      <w:r>
        <w:t xml:space="preserve">Instrument Used: FLUKE 87 Series V</w:t>
      </w:r>
    </w:p>
    <w:p w14:paraId="28C45252" w14:textId="01CA8C55" w:rsidR="00960E84" w:rsidRDefault="00000000">
      <w:pPr>
        <w:ind w:hanging="57"/>
        <w:rPr>
          <w:b/>
        </w:rPr>
      </w:pPr>
      <w:r>
        <w:t xml:space="preserve"> Tested by: John Doe</w:t>
      </w:r>
      <w:r w:rsidR="00B81443">
        <w:t xml:space="preserve">                                </w:t>
      </w:r>
      <w:r>
        <w:tab/>
      </w:r>
      <w:r>
        <w:tab/>
      </w:r>
      <w:r>
        <w:tab/>
      </w:r>
      <w:r>
        <w:tab/>
      </w:r>
      <w:r w:rsidR="001D3635">
        <w:t xml:space="preserve">                           </w:t>
      </w:r>
      <w:r>
        <w:t>Approved by: Jane Smith</w:t>
      </w:r>
    </w:p>
    <w:p w14:paraId="4F664850" w14:textId="19A5C60B" w:rsidR="00960E84" w:rsidRDefault="00000000" w:rsidP="00B81443">
      <w:pPr>
        <w:pBdr>
          <w:bottom w:val="single" w:sz="4" w:space="1" w:color="000000"/>
        </w:pBdr>
        <w:ind w:left="720" w:hanging="720"/>
        <w:rPr>
          <w:b/>
          <w:sz w:val="20"/>
        </w:rPr>
      </w:pPr>
      <w:r>
        <w:t>Date: 20/09/2026</w:t>
      </w:r>
      <w:r w:rsidR="00B81443">
        <w:t xml:space="preserve">                            </w:t>
      </w:r>
      <w:r>
        <w:tab/>
      </w:r>
      <w:r>
        <w:tab/>
      </w:r>
      <w:r>
        <w:tab/>
      </w:r>
      <w:r>
        <w:tab/>
      </w:r>
      <w:r>
        <w:tab/>
      </w:r>
      <w:r w:rsidR="001D3635">
        <w:t xml:space="preserve">                        </w:t>
      </w:r>
      <w:proofErr w:type="gramStart"/>
      <w:r w:rsidR="001D3635">
        <w:t xml:space="preserve">   </w:t>
      </w:r>
      <w:r>
        <w:t>(</w:t>
      </w:r>
      <w:proofErr w:type="gramEnd"/>
      <w:r>
        <w:t>HOD - PDN)</w:t>
      </w:r>
    </w:p>
    <w:sectPr w:rsidR="00960E84" w:rsidSect="001D668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4F57D" w14:textId="77777777" w:rsidR="000538DD" w:rsidRDefault="000538DD" w:rsidP="000A1A9C">
      <w:r>
        <w:separator/>
      </w:r>
    </w:p>
  </w:endnote>
  <w:endnote w:type="continuationSeparator" w:id="0">
    <w:p w14:paraId="6460179A" w14:textId="77777777" w:rsidR="000538DD" w:rsidRDefault="000538DD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241DB" w14:textId="77777777" w:rsidR="00B81443" w:rsidRDefault="00B814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08B9A" w14:textId="4F01955E" w:rsidR="000A1A9C" w:rsidRDefault="000A1A9C" w:rsidP="000A1A9C">
    <w:pPr>
      <w:ind w:left="5760" w:firstLine="720"/>
      <w:rPr>
        <w:b/>
        <w:u w:val="single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No.: R/PP-05/03-PDN REV 0</w:t>
    </w:r>
    <w:r w:rsidR="00B81443">
      <w:rPr>
        <w:rFonts w:ascii="Tahoma" w:hAnsi="Tahoma" w:cs="Tahoma"/>
        <w:b/>
        <w:sz w:val="18"/>
        <w:szCs w:val="20"/>
      </w:rPr>
      <w:t>2</w:t>
    </w:r>
    <w:r>
      <w:rPr>
        <w:rFonts w:ascii="Tahoma" w:hAnsi="Tahoma" w:cs="Tahoma"/>
        <w:b/>
        <w:sz w:val="18"/>
        <w:szCs w:val="20"/>
      </w:rPr>
      <w:t xml:space="preserve"> Pg 1 of 1</w:t>
    </w:r>
  </w:p>
  <w:p w14:paraId="04C85E8D" w14:textId="77777777" w:rsidR="000A1A9C" w:rsidRDefault="000A1A9C">
    <w:pPr>
      <w:pStyle w:val="Footer"/>
    </w:pPr>
  </w:p>
  <w:p w14:paraId="15E00544" w14:textId="77777777" w:rsidR="000A1A9C" w:rsidRDefault="000A1A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4A0E4" w14:textId="77777777" w:rsidR="00B81443" w:rsidRDefault="00B814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0338B" w14:textId="77777777" w:rsidR="000538DD" w:rsidRDefault="000538DD" w:rsidP="000A1A9C">
      <w:r>
        <w:separator/>
      </w:r>
    </w:p>
  </w:footnote>
  <w:footnote w:type="continuationSeparator" w:id="0">
    <w:p w14:paraId="70C08C36" w14:textId="77777777" w:rsidR="000538DD" w:rsidRDefault="000538DD" w:rsidP="000A1A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71868" w14:textId="77777777" w:rsidR="00B81443" w:rsidRDefault="00B814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99FB1" w14:textId="77777777" w:rsidR="00B81443" w:rsidRDefault="00B8144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EFA23" w14:textId="77777777" w:rsidR="00B81443" w:rsidRDefault="00B814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538DD"/>
    <w:rsid w:val="00086A3E"/>
    <w:rsid w:val="000A1A9C"/>
    <w:rsid w:val="001137B5"/>
    <w:rsid w:val="001D3635"/>
    <w:rsid w:val="001D6687"/>
    <w:rsid w:val="00261B5D"/>
    <w:rsid w:val="00267FD7"/>
    <w:rsid w:val="002F05EE"/>
    <w:rsid w:val="002F626A"/>
    <w:rsid w:val="00366909"/>
    <w:rsid w:val="003B3A6E"/>
    <w:rsid w:val="00475EBE"/>
    <w:rsid w:val="004E625A"/>
    <w:rsid w:val="005018F0"/>
    <w:rsid w:val="00553FD6"/>
    <w:rsid w:val="00583F13"/>
    <w:rsid w:val="005B2D97"/>
    <w:rsid w:val="00621796"/>
    <w:rsid w:val="00656825"/>
    <w:rsid w:val="00694FBD"/>
    <w:rsid w:val="006B3B54"/>
    <w:rsid w:val="007E4E45"/>
    <w:rsid w:val="007F0B4E"/>
    <w:rsid w:val="007F226F"/>
    <w:rsid w:val="007F6A71"/>
    <w:rsid w:val="00857825"/>
    <w:rsid w:val="0087658F"/>
    <w:rsid w:val="008E2E37"/>
    <w:rsid w:val="00960E84"/>
    <w:rsid w:val="00972348"/>
    <w:rsid w:val="00975779"/>
    <w:rsid w:val="009C10EE"/>
    <w:rsid w:val="009D27CE"/>
    <w:rsid w:val="00A03AA8"/>
    <w:rsid w:val="00A3554F"/>
    <w:rsid w:val="00AC5A11"/>
    <w:rsid w:val="00B34157"/>
    <w:rsid w:val="00B403D5"/>
    <w:rsid w:val="00B81443"/>
    <w:rsid w:val="00B91EE2"/>
    <w:rsid w:val="00BA66D9"/>
    <w:rsid w:val="00C358F9"/>
    <w:rsid w:val="00C36DD0"/>
    <w:rsid w:val="00C8199E"/>
    <w:rsid w:val="00CA0F07"/>
    <w:rsid w:val="00D143CE"/>
    <w:rsid w:val="00D144FF"/>
    <w:rsid w:val="00D226A8"/>
    <w:rsid w:val="00DB06F1"/>
    <w:rsid w:val="00DB16B9"/>
    <w:rsid w:val="00E0412F"/>
    <w:rsid w:val="00E44C70"/>
    <w:rsid w:val="00E45F64"/>
    <w:rsid w:val="00E83BB9"/>
    <w:rsid w:val="00E8560F"/>
    <w:rsid w:val="00F3193C"/>
    <w:rsid w:val="00F46096"/>
    <w:rsid w:val="00F65A19"/>
    <w:rsid w:val="00FB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7D0C980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58F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43</cp:revision>
  <cp:lastPrinted>2024-11-26T10:48:00Z</cp:lastPrinted>
  <dcterms:created xsi:type="dcterms:W3CDTF">2024-11-14T09:45:00Z</dcterms:created>
  <dcterms:modified xsi:type="dcterms:W3CDTF">2026-09-20T13:07:00Z</dcterms:modified>
</cp:coreProperties>
</file>