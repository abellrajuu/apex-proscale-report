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{{job}}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{{cust}}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 {{cap}}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NO : {{cn}}</w:t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{{bm}}</w:t>
            </w:r>
            <w:r>
              <w:br/>
              <w:t>Serial No: {{bs}}</w:t>
            </w:r>
            <w:r>
              <w:br/>
              <w:t xml:space="preserve">S/W Version:  {{sw}}</w:t>
            </w:r>
            <w:r>
              <w:br/>
            </w:r>
            <w:r>
              <w:br/>
              <w:t>REMOTE:</w:t>
            </w:r>
            <w:r>
              <w:br/>
              <w:t>Model No: {{rmm}}</w:t>
            </w:r>
            <w:r>
              <w:br/>
              <w:t>Serial No: {{rms}}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{{lm}}</w:t>
            </w:r>
            <w:r>
              <w:br/>
            </w:r>
            <w:r>
              <w:br/>
              <w:t>Serial No:</w:t>
            </w:r>
            <w:r>
              <w:br/>
              <w:t>1) {{s1}}</w:t>
            </w:r>
            <w:r>
              <w:br/>
              <w:t>2) {{s2}}</w:t>
            </w:r>
            <w:r>
              <w:br/>
              <w:t>3) {{s3}}</w:t>
            </w:r>
            <w:r>
              <w:br/>
              <w:t>4) {{s4}}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{{sm}}</w:t>
            </w:r>
            <w:r>
              <w:br/>
              <w:t>Serial No: {{ss}}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{{j1m}}</w:t>
            </w:r>
            <w:r>
              <w:br/>
              <w:t>Serial No: {{j1s}}</w:t>
            </w:r>
            <w:r>
              <w:br/>
            </w:r>
            <w:r>
              <w:br/>
              <w:t>Model No: {{j2m}}</w:t>
            </w:r>
            <w:r>
              <w:br/>
              <w:t>Serial No: {{j2s}}</w:t>
            </w:r>
            <w:r>
              <w:br/>
            </w:r>
            <w:r>
              <w:br/>
              <w:t>Model No: {{j3m}}</w:t>
            </w:r>
            <w:r>
              <w:br/>
              <w:t>Serial No: {{j3s}}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{{am}}</w:t>
            </w:r>
            <w:r>
              <w:br/>
              <w:t>Serial No: {{as}}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>Check for 24V DC                                          :   CHECKED AND FOUND OK</w:t>
            </w:r>
          </w:p>
          <w:p w14:paraId="1C8A7743" w14:textId="7F5C47CF" w:rsidR="00B81443" w:rsidRDefault="00B81443">
            <w:r/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{{sp1}}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{{ac1}}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{{sp2}}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{{ac2}}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{{sp3}}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{{ac3}}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{{sp4}}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{{ac4}}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{{sp5}}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{{ac5}}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{{sp6}}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{{ac6}}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{{sp7}}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{{ac7}}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{{sp9}}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{{ac9}}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{{rl}}          S: {{rs}}          r: {{rr}}          t: {{rt}}</w:t>
      </w:r>
      <w:proofErr w:type="spellStart"/>
      <w:r>
        <w:t/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t>{{g1_0}}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t>{{g1_1}}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t>{{g1_2}}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t>{{g1_3}}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t>{{g1_4}}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t>{{g15}}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t>{{g2_0}}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t>{{g2_1}}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t>{{g2_2}}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t>{{g2_3}}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t>{{g2_4}}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t>{{g25}}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t>{{g3_0}}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t>{{g3_1}}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t>{{g3_2}}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t>{{g3_3}}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t>{{g3_4}}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t>{{g35}}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t>{{g4_0}}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t>{{g4_1}}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t>{{g4_2}}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t>{{g4_3}}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t>{{g4_4}}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t>{{g45}}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t>{{g5_0}}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t>{{g5_1}}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t>{{g5_2}}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t>{{g5_3}}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t>{{g5_4}}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t>{{g55}}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t>{{g6_0}}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t>{{g6_1}}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t>{{g6_2}}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t>{{g6_3}}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t>{{g6_4}}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t>{{g65}}</w:t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t>{{g7_0}}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t>{{g7_1}}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t>{{g7_2}}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t>{{g7_3}}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t>{{g7_4}}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t>{{g75}}</w:t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t>{{g8_0}}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t>{{g8_1}}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t>{{g8_2}}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t>{{g8_3}}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t>{{g8_4}}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t>{{g85}}</w:t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t>{{g9_0}}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t>{{g9_1}}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t>{{g9_2}}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t>{{g9_3}}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t>{{g9_4}}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t>{{g95}}</w:t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t>{{g10_0}}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t>{{g10_1}}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t>{{g10_2}}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t>{{g10_3}}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t>{{g10_4}}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t>{{g105}}</w:t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t>{{g11_0}}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t>{{g11_1}}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t>{{g11_2}}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t>{{g11_3}}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t>{{g11_4}}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t>{{g115}}</w:t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{{inst}}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{{tb}}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{{ab}}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{{dt}}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4F57D" w14:textId="77777777" w:rsidR="000538DD" w:rsidRDefault="000538DD" w:rsidP="000A1A9C">
      <w:r>
        <w:separator/>
      </w:r>
    </w:p>
  </w:endnote>
  <w:endnote w:type="continuationSeparator" w:id="0">
    <w:p w14:paraId="6460179A" w14:textId="77777777" w:rsidR="000538DD" w:rsidRDefault="000538DD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338B" w14:textId="77777777" w:rsidR="000538DD" w:rsidRDefault="000538DD" w:rsidP="000A1A9C">
      <w:r>
        <w:separator/>
      </w:r>
    </w:p>
  </w:footnote>
  <w:footnote w:type="continuationSeparator" w:id="0">
    <w:p w14:paraId="70C08C36" w14:textId="77777777" w:rsidR="000538DD" w:rsidRDefault="000538DD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38DD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43</cp:revision>
  <cp:lastPrinted>2024-11-26T10:48:00Z</cp:lastPrinted>
  <dcterms:created xsi:type="dcterms:W3CDTF">2024-11-14T09:45:00Z</dcterms:created>
  <dcterms:modified xsi:type="dcterms:W3CDTF">2026-09-20T13:07:00Z</dcterms:modified>
</cp:coreProperties>
</file>