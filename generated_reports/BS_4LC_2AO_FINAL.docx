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JOB-2026-BS-001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ACME Pvt Ltd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500 TPH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CV-101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BSW-4000</w:t>
            </w:r>
            <w:r>
              <w:br/>
              <w:t>Serial No: SN-BSW-001</w:t>
            </w:r>
            <w:r>
              <w:br/>
              <w:t xml:space="preserve">S/W Version:  V2.5</w:t>
            </w:r>
            <w:r>
              <w:br/>
            </w:r>
            <w:r>
              <w:br/>
              <w:t>REMOTE:</w:t>
            </w:r>
            <w:r>
              <w:br/>
              <w:t>Model No: RMT-100</w:t>
            </w:r>
            <w:r>
              <w:br/>
              <w:t>Serial No: SN-RMT-001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CAS-5000</w:t>
            </w:r>
            <w:r>
              <w:br/>
            </w:r>
            <w:r>
              <w:br/>
              <w:t>Serial No:</w:t>
            </w:r>
            <w:r>
              <w:br/>
              <w:t>1) LC-1001</w:t>
            </w:r>
            <w:r>
              <w:br/>
              <w:t>2) LC-1002</w:t>
            </w:r>
            <w:r>
              <w:br/>
              <w:t>3) LC-1003</w:t>
            </w:r>
            <w:r>
              <w:br/>
              <w:t>4) LC-1004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SPD-200</w:t>
            </w:r>
            <w:r>
              <w:br/>
              <w:t>Serial No: SN-SPD-001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JB-100</w:t>
            </w:r>
            <w:r>
              <w:br/>
              <w:t>Serial No: SN-JB-001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Checked and found ok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 ±10%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231V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+5V, ±12V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+5.1V, ±12.2V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190.48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190.50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1.75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1.76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OK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OK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2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2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0.1          t: 0.1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4"/>
        <w:gridCol w:w="1106"/>
      </w:tblGrid>
      <w:tr w:rsidR="00630F7B" w14:paraId="396A9505" w14:textId="77777777" w:rsidTr="00630F7B">
        <w:trPr>
          <w:trHeight w:val="36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C3499" w14:textId="66EC941C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  mA</w:t>
            </w:r>
          </w:p>
        </w:tc>
      </w:tr>
      <w:tr w:rsidR="00630F7B" w14:paraId="21088776" w14:textId="5EA6EB5C" w:rsidTr="00630F7B">
        <w:trPr>
          <w:trHeight w:val="396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71E23A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4BE815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D13630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CB68A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57B79D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FEAB91" w14:textId="680B2910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9FFE84" w14:textId="096FD443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A02</w:t>
            </w:r>
          </w:p>
        </w:tc>
      </w:tr>
      <w:tr w:rsidR="00630F7B" w14:paraId="514A7921" w14:textId="03E4EAA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630F7B" w:rsidRDefault="00630F7B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630F7B" w:rsidRDefault="00630F7B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630F7B" w:rsidRDefault="00630F7B">
            <w:r>
              <w:t>0.00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630F7B" w:rsidRDefault="00630F7B">
            <w: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630F7B" w:rsidRDefault="00630F7B">
            <w:r>
              <w:t>0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92A6F02" w:rsidR="00630F7B" w:rsidRDefault="00630F7B">
            <w:r>
              <w:t>4.0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09A74A" w14:textId="77777777" w:rsidR="00630F7B" w:rsidRDefault="00630F7B">
            <w:r>
              <w:t/>
            </w:r>
          </w:p>
        </w:tc>
      </w:tr>
      <w:tr w:rsidR="00630F7B" w14:paraId="19DF8A1C" w14:textId="5DA5A21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630F7B" w:rsidRDefault="00630F7B"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630F7B" w:rsidRDefault="00630F7B"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630F7B" w:rsidRDefault="00630F7B">
            <w:r>
              <w:t>157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630F7B" w:rsidRDefault="00630F7B">
            <w:r>
              <w:t>15.7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630F7B" w:rsidRDefault="00630F7B">
            <w:r>
              <w:t>8.0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48108B" w14:textId="77777777" w:rsidR="00630F7B" w:rsidRDefault="00630F7B">
            <w:r>
              <w:t/>
            </w:r>
          </w:p>
        </w:tc>
      </w:tr>
      <w:tr w:rsidR="00630F7B" w14:paraId="244FE9F8" w14:textId="6345F42C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630F7B" w:rsidRDefault="00630F7B"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630F7B" w:rsidRDefault="00630F7B"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630F7B" w:rsidRDefault="00630F7B">
            <w:r>
              <w:t>315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630F7B" w:rsidRDefault="00630F7B">
            <w:r>
              <w:t>31.5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630F7B" w:rsidRDefault="00630F7B">
            <w:r>
              <w:t>12.0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B527E2" w14:textId="77777777" w:rsidR="00630F7B" w:rsidRDefault="00630F7B">
            <w:r>
              <w:t/>
            </w:r>
          </w:p>
        </w:tc>
      </w:tr>
      <w:tr w:rsidR="00630F7B" w14:paraId="2CC986C7" w14:textId="0A363192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630F7B" w:rsidRDefault="00630F7B">
            <w:r>
              <w:t>150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630F7B" w:rsidRDefault="00630F7B">
            <w:r>
              <w:t>75.0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630F7B" w:rsidRDefault="00630F7B">
            <w:r>
              <w:t>472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630F7B" w:rsidRDefault="00630F7B">
            <w:r>
              <w:t>47.2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630F7B" w:rsidRDefault="00630F7B">
            <w:r>
              <w:t>16.0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18512E" w14:textId="77777777" w:rsidR="00630F7B" w:rsidRDefault="00630F7B">
            <w:r>
              <w:t/>
            </w:r>
          </w:p>
        </w:tc>
      </w:tr>
      <w:tr w:rsidR="00630F7B" w14:paraId="63E693E7" w14:textId="2AA072E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630F7B" w:rsidRDefault="00630F7B">
            <w:r>
              <w:t>200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630F7B" w:rsidRDefault="00630F7B"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630F7B" w:rsidRDefault="00630F7B">
            <w:r>
              <w:t>630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630F7B" w:rsidRDefault="00630F7B">
            <w:r>
              <w:t>63.0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630F7B" w:rsidRDefault="00630F7B">
            <w:r>
              <w:t>20.0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64BA45" w14:textId="77777777" w:rsidR="00630F7B" w:rsidRDefault="00630F7B">
            <w:r>
              <w:t/>
            </w:r>
          </w:p>
        </w:tc>
      </w:tr>
      <w:tr w:rsidR="00630F7B" w14:paraId="45716B2E" w14:textId="306F684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013A59" w14:textId="77777777" w:rsidR="00630F7B" w:rsidRDefault="00630F7B">
            <w:r>
              <w:t/>
            </w:r>
          </w:p>
        </w:tc>
      </w:tr>
      <w:tr w:rsidR="00630F7B" w14:paraId="0AD51DD4" w14:textId="2DD5AF1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AA6D4D" w14:textId="77777777" w:rsidR="00630F7B" w:rsidRDefault="00630F7B">
            <w:r>
              <w:t/>
            </w:r>
          </w:p>
        </w:tc>
      </w:tr>
      <w:tr w:rsidR="00630F7B" w14:paraId="75C24E87" w14:textId="2DEE144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8C38AA" w14:textId="77777777" w:rsidR="00630F7B" w:rsidRDefault="00630F7B">
            <w:r>
              <w:t/>
            </w:r>
          </w:p>
        </w:tc>
      </w:tr>
      <w:tr w:rsidR="00630F7B" w14:paraId="0EFA70AC" w14:textId="1C493A3A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4B744C" w14:textId="77777777" w:rsidR="00630F7B" w:rsidRDefault="00630F7B">
            <w:r>
              <w:t/>
            </w:r>
          </w:p>
        </w:tc>
      </w:tr>
      <w:tr w:rsidR="00630F7B" w14:paraId="34C4E7BB" w14:textId="2472A69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D6CAA9E" w14:textId="77777777" w:rsidR="00630F7B" w:rsidRDefault="00630F7B">
            <w:r>
              <w:t/>
            </w:r>
          </w:p>
        </w:tc>
      </w:tr>
      <w:tr w:rsidR="00630F7B" w14:paraId="17F73366" w14:textId="19DCC23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147AB2" w14:textId="77777777" w:rsidR="00630F7B" w:rsidRDefault="00630F7B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FLUKE 87 Series V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John Doe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Jane Smith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20/09/2026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F0A5" w14:textId="77777777" w:rsidR="000554D0" w:rsidRDefault="000554D0" w:rsidP="000A1A9C">
      <w:r>
        <w:separator/>
      </w:r>
    </w:p>
  </w:endnote>
  <w:endnote w:type="continuationSeparator" w:id="0">
    <w:p w14:paraId="4C58641E" w14:textId="77777777" w:rsidR="000554D0" w:rsidRDefault="000554D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1510" w14:textId="77777777" w:rsidR="000554D0" w:rsidRDefault="000554D0" w:rsidP="000A1A9C">
      <w:r>
        <w:separator/>
      </w:r>
    </w:p>
  </w:footnote>
  <w:footnote w:type="continuationSeparator" w:id="0">
    <w:p w14:paraId="4A0FC576" w14:textId="77777777" w:rsidR="000554D0" w:rsidRDefault="000554D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54D0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2026-09-20T13:09:00Z</dcterms:created>
  <dcterms:modified xsi:type="dcterms:W3CDTF">2026-09-20T13:09:00Z</dcterms:modified>
</cp:coreProperties>
</file>