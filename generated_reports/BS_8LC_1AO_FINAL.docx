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JOB-2026-BS-001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 ACME Pvt Ltd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500 TPH</w:t>
      </w:r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>CONVEYOR NO : CV-101</w:t>
      </w:r>
      <w:r w:rsidR="00B81443">
        <w:t xml:space="preserve"/>
      </w:r>
      <w:r>
        <w:t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BSW-4000</w:t>
            </w:r>
            <w:r>
              <w:br/>
              <w:t>Serial No: SN-BSW-001</w:t>
            </w:r>
            <w:r>
              <w:br/>
              <w:t xml:space="preserve">S/W Version:  V2.5</w:t>
            </w:r>
            <w:r>
              <w:br/>
            </w:r>
            <w:r>
              <w:br/>
              <w:t>REMOTE:</w:t>
            </w:r>
            <w:r>
              <w:br/>
              <w:t>Model No: RMT-100</w:t>
            </w:r>
            <w:r>
              <w:br/>
              <w:t>Serial No: SN-RMT-001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No: CAS-5000</w:t>
            </w:r>
            <w:r>
              <w:rPr>
                <w:sz w:val="22"/>
              </w:rPr>
              <w:t/>
            </w:r>
          </w:p>
          <w:p w14:paraId="777D14C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 LC-1001</w:t>
            </w:r>
            <w:r>
              <w:rPr>
                <w:sz w:val="22"/>
              </w:rPr>
              <w:t xml:space="preserve">                 5) LC-1005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 LC-1002</w:t>
            </w:r>
            <w:r>
              <w:rPr>
                <w:sz w:val="22"/>
              </w:rPr>
              <w:t xml:space="preserve">                 6) LC-1006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 LC-1003</w:t>
            </w:r>
            <w:r>
              <w:rPr>
                <w:sz w:val="22"/>
              </w:rPr>
              <w:t xml:space="preserve">                 7) LC-1007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 LC-1004</w:t>
            </w:r>
            <w:r>
              <w:rPr>
                <w:sz w:val="22"/>
              </w:rPr>
              <w:t xml:space="preserve">                 8) LC-1008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SPD-200</w:t>
            </w:r>
            <w:r>
              <w:br/>
              <w:t>Serial No: SN-SPD-001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JB-100</w:t>
            </w:r>
            <w:r>
              <w:br/>
              <w:t>Serial No: SN-JB-001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  <w:r>
              <w:br/>
            </w:r>
            <w:r>
              <w:br/>
              <w:t>Model No: </w:t>
            </w:r>
            <w:r>
              <w:br/>
              <w:t>Serial No: 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</w:t>
            </w:r>
            <w:r>
              <w:br/>
              <w:t>Serial No: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>Neutral &amp; Earth, Line &amp; Earth                  :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230V ±10%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231V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+5V, ±12V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+5.1V, ±12.2V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OK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190.48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190.50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1.75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1.76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OK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OK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4-20mA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OK</w:t>
            </w:r>
          </w:p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         S: 0.01          r: 0.1          t: 0.1</w:t>
      </w:r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>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>0.00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>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>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>4.0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>157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>15.7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>8.0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>50.0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>315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>31.5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>12.0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>150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>75.0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>472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>47.2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>16.0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>200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>100.0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>1.75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>630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>63.0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>20.0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/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/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/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/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/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/>
            </w:r>
          </w:p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FLUKE 87 Series V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 John Doe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 Jane Smith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 20/09/2026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0CA0" w14:textId="77777777" w:rsidR="007000C6" w:rsidRDefault="007000C6" w:rsidP="000A1A9C">
      <w:r>
        <w:separator/>
      </w:r>
    </w:p>
  </w:endnote>
  <w:endnote w:type="continuationSeparator" w:id="0">
    <w:p w14:paraId="60D9525D" w14:textId="77777777" w:rsidR="007000C6" w:rsidRDefault="007000C6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0F9C" w14:textId="77777777" w:rsidR="007000C6" w:rsidRDefault="007000C6" w:rsidP="000A1A9C">
      <w:r>
        <w:separator/>
      </w:r>
    </w:p>
  </w:footnote>
  <w:footnote w:type="continuationSeparator" w:id="0">
    <w:p w14:paraId="7722AEFD" w14:textId="77777777" w:rsidR="007000C6" w:rsidRDefault="007000C6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000C6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13A4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0115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44</cp:revision>
  <cp:lastPrinted>2024-11-26T10:48:00Z</cp:lastPrinted>
  <dcterms:created xsi:type="dcterms:W3CDTF">2024-11-14T09:45:00Z</dcterms:created>
  <dcterms:modified xsi:type="dcterms:W3CDTF">2026-09-20T14:18:00Z</dcterms:modified>
</cp:coreProperties>
</file>