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D9F86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5C1B06F8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13E72E7D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26EF3572" w14:textId="7C2F1EC4" w:rsidR="0087658F" w:rsidRDefault="00000000">
      <w:pPr>
        <w:tabs>
          <w:tab w:val="left" w:pos="1200"/>
        </w:tabs>
        <w:rPr>
          <w:b/>
          <w:sz w:val="22"/>
        </w:rPr>
      </w:pPr>
      <w:r>
        <w:t xml:space="preserve">JOB No: JOB-TEST-230V </w:t>
      </w:r>
      <w:r w:rsidR="00B81443">
        <w:t xml:space="preserve">          </w:t>
      </w:r>
      <w:r>
        <w:tab/>
      </w:r>
      <w:r>
        <w:tab/>
      </w:r>
      <w:r>
        <w:tab/>
      </w:r>
      <w:r>
        <w:tab/>
      </w:r>
      <w:r>
        <w:tab/>
        <w:t>CUSTOMER NAME: Test Client 230V</w:t>
      </w:r>
    </w:p>
    <w:p w14:paraId="41E22D8E" w14:textId="1BD5C45E" w:rsidR="00960E84" w:rsidRPr="0087658F" w:rsidRDefault="00000000">
      <w:pPr>
        <w:tabs>
          <w:tab w:val="left" w:pos="1200"/>
        </w:tabs>
        <w:rPr>
          <w:b/>
          <w:sz w:val="22"/>
        </w:rPr>
      </w:pPr>
      <w:proofErr w:type="gramStart"/>
      <w:r>
        <w:t>CAPACITY : 1200 TPH</w:t>
      </w:r>
      <w:proofErr w:type="gramEnd"/>
      <w:r>
        <w:tab/>
      </w:r>
      <w:r>
        <w:tab/>
      </w:r>
      <w:r>
        <w:tab/>
      </w:r>
      <w:r w:rsidR="00B81443">
        <w:t xml:space="preserve">             </w:t>
      </w:r>
      <w:r>
        <w:tab/>
      </w:r>
      <w:r>
        <w:tab/>
        <w:t xml:space="preserve">CONVEYOR NO : </w:t>
      </w:r>
      <w:proofErr w:type="gramStart"/>
      <w:r>
        <w:t/>
      </w:r>
      <w:r w:rsidR="00B81443">
        <w:t xml:space="preserve"/>
      </w:r>
      <w:r>
        <w:t/>
      </w:r>
      <w:proofErr w:type="gramEnd"/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15FEF48D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A83F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A488D8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22AD92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917B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096446D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0F88908" w14:textId="6E46E298" w:rsidR="00FB725D" w:rsidRDefault="00000000">
            <w:r>
              <w:t>Model No: </w:t>
            </w:r>
            <w:r>
              <w:br/>
              <w:t>Serial No: </w:t>
            </w:r>
            <w:r>
              <w:br/>
              <w:t xml:space="preserve">S/W Version:  </w:t>
            </w:r>
            <w:r>
              <w:br/>
            </w:r>
            <w:r>
              <w:br/>
              <w:t>REMOTE:</w:t>
            </w:r>
            <w:r>
              <w:br/>
              <w:t>Model No: </w:t>
            </w:r>
            <w:r>
              <w:br/>
              <w:t>Serial No: 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9ADE083" w14:textId="77777777" w:rsidR="00FB725D" w:rsidRDefault="00000000">
            <w:r>
              <w:t>Model No: </w:t>
            </w:r>
            <w:r>
              <w:br/>
            </w:r>
            <w:r>
              <w:br/>
              <w:t>Serial No:</w:t>
            </w:r>
            <w:r>
              <w:br/>
              <w:t>1) </w:t>
            </w:r>
            <w:r>
              <w:br/>
              <w:t>2) </w:t>
            </w:r>
            <w:r>
              <w:br/>
              <w:t>3) </w:t>
            </w:r>
            <w:r>
              <w:br/>
              <w:t>4) 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8AA494" w14:textId="77777777" w:rsidR="00FB725D" w:rsidRDefault="00000000">
            <w:r>
              <w:t>Model No: </w:t>
            </w:r>
            <w:r>
              <w:br/>
              <w:t>Serial No: </w:t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D8BB4C" w14:textId="77777777" w:rsidR="00FB725D" w:rsidRDefault="00000000">
            <w:r>
              <w:t>Model No: </w:t>
            </w:r>
            <w:r>
              <w:br/>
              <w:t>Serial No: </w:t>
            </w:r>
            <w:r>
              <w:br/>
            </w:r>
            <w:r>
              <w:br/>
              <w:t>Model No: </w:t>
            </w:r>
            <w:r>
              <w:br/>
              <w:t>Serial No: </w:t>
            </w:r>
            <w:r>
              <w:br/>
            </w:r>
            <w:r>
              <w:br/>
              <w:t>Model No: </w:t>
            </w:r>
            <w:r>
              <w:br/>
              <w:t>Serial No: </w:t>
            </w:r>
          </w:p>
        </w:tc>
      </w:tr>
      <w:tr w:rsidR="0087658F" w14:paraId="0A053189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0FCBE011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1B5FB72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20332BB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BE13AB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E3F0F8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44A00E8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611773C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718000F" w14:textId="77777777" w:rsidR="00FB725D" w:rsidRDefault="00000000">
            <w:r>
              <w:t>Model No: </w:t>
            </w:r>
            <w:r>
              <w:br/>
              <w:t>Serial No: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E8F6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16A03E80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070E191D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E80A" w14:textId="77777777" w:rsidR="00FB725D" w:rsidRDefault="00000000">
            <w:r>
              <w:t xml:space="preserve">Check for short between Line &amp; Neutral, </w:t>
            </w:r>
          </w:p>
          <w:p w14:paraId="1C8A7743" w14:textId="7F5C47CF" w:rsidR="00B81443" w:rsidRDefault="00B81443">
            <w:r>
              <w:t xml:space="preserve">Neutral &amp; Earth, Line &amp; Earth                  :   CHECKED AND FOUND OK</w:t>
            </w:r>
            <w:proofErr w:type="gramStart"/>
            <w:r>
              <w:t xml:space="preserve"/>
            </w:r>
            <w:proofErr w:type="gramEnd"/>
            <w:r>
              <w:t xml:space="preserve"/>
            </w:r>
          </w:p>
        </w:tc>
      </w:tr>
    </w:tbl>
    <w:p w14:paraId="42E623DC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7EC23768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FA7CD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1946713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43205D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D6F2B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A73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40F93E2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47AB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52BC8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D5506" w14:textId="77777777" w:rsidR="00FB725D" w:rsidRDefault="00FB725D">
            <w: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97F4" w14:textId="77777777" w:rsidR="00FB725D" w:rsidRDefault="00FB725D">
            <w:r>
              <w:t>230V</w:t>
            </w:r>
          </w:p>
        </w:tc>
      </w:tr>
      <w:tr w:rsidR="00960E84" w14:paraId="509BFF0B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19E08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86029" w14:textId="77777777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DFB22" w14:textId="77777777" w:rsidR="00FB725D" w:rsidRDefault="00FB725D">
            <w: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12F4" w14:textId="77777777" w:rsidR="00FB725D" w:rsidRDefault="00FB725D">
            <w:r>
              <w:t>24V</w:t>
            </w:r>
          </w:p>
        </w:tc>
      </w:tr>
      <w:tr w:rsidR="00AC5A11" w14:paraId="4C3478AF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943220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3A308" w14:textId="77777777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24697" w14:textId="77777777" w:rsidR="00FB725D" w:rsidRDefault="00FB725D"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0325" w14:textId="77777777" w:rsidR="00FB725D" w:rsidRDefault="00FB725D">
            <w:r>
              <w:t>OK</w:t>
            </w:r>
          </w:p>
        </w:tc>
      </w:tr>
      <w:tr w:rsidR="00AC5A11" w14:paraId="22FB58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06AE0A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F6EA7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4DF47" w14:textId="123BDBCB" w:rsidR="00FB725D" w:rsidRDefault="00FB725D">
            <w:r>
              <w:t>5.00 mV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5BC5" w14:textId="1D6BBD82" w:rsidR="00FB725D" w:rsidRDefault="00000000">
            <w:r>
              <w:t>133.33 Kg/m</w:t>
            </w:r>
          </w:p>
        </w:tc>
      </w:tr>
      <w:tr w:rsidR="00AC5A11" w14:paraId="5941EC3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71A3DD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82B00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69768" w14:textId="68A3CE52" w:rsidR="00FB725D" w:rsidRDefault="00FB725D">
            <w:r>
              <w:t>59.68 Hz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D03" w14:textId="4951F7FF" w:rsidR="00FB725D" w:rsidRDefault="00000000">
            <w:r>
              <w:t>2.50 m/s</w:t>
            </w:r>
          </w:p>
        </w:tc>
      </w:tr>
      <w:tr w:rsidR="00AC5A11" w14:paraId="5B8A8E7B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02245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F898E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CFA48" w14:textId="77777777" w:rsidR="00FB725D" w:rsidRDefault="00FB725D">
            <w: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7300" w14:textId="77777777" w:rsidR="00FB725D" w:rsidRDefault="00FB725D">
            <w:r>
              <w:t>4</w:t>
            </w:r>
          </w:p>
        </w:tc>
      </w:tr>
      <w:tr w:rsidR="00AC5A11" w14:paraId="0A14B7F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8E976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13979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6961F" w14:textId="77777777" w:rsidR="00FB725D" w:rsidRDefault="00FB725D">
            <w:r>
              <w:t>RS 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01D1" w14:textId="77777777" w:rsidR="00FB725D" w:rsidRDefault="00FB725D">
            <w:r>
              <w:t>RS 485</w:t>
            </w:r>
          </w:p>
        </w:tc>
      </w:tr>
      <w:tr w:rsidR="00AC5A11" w14:paraId="325000E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28779" w14:textId="77777777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419C1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CD111" w14:textId="77777777" w:rsidR="00FB725D" w:rsidRDefault="00FB725D">
            <w: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2562" w14:textId="77777777" w:rsidR="00FB725D" w:rsidRDefault="00FB725D">
            <w:r>
              <w:t>4-20mA</w:t>
            </w:r>
          </w:p>
        </w:tc>
      </w:tr>
      <w:tr w:rsidR="00475EBE" w14:paraId="69800550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3EC79A" w14:textId="77777777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C2F31" w14:textId="77777777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2B593F" w14:textId="77777777" w:rsidR="00FB725D" w:rsidRDefault="00FB725D"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95D6" w14:textId="77777777" w:rsidR="00FB725D" w:rsidRDefault="00FB725D">
            <w:r>
              <w:t>OK</w:t>
            </w:r>
          </w:p>
        </w:tc>
      </w:tr>
    </w:tbl>
    <w:p w14:paraId="6F58AE58" w14:textId="77777777" w:rsidR="00960E84" w:rsidRDefault="00960E84">
      <w:pPr>
        <w:tabs>
          <w:tab w:val="left" w:pos="1200"/>
        </w:tabs>
      </w:pPr>
    </w:p>
    <w:p w14:paraId="0A667ED8" w14:textId="784F1B21" w:rsidR="0087658F" w:rsidRDefault="00000000" w:rsidP="001D3635">
      <w:pPr>
        <w:rPr>
          <w:b/>
          <w:sz w:val="22"/>
        </w:rPr>
      </w:pPr>
      <w:r>
        <w:tab/>
        <w:t>Resolution:</w:t>
      </w:r>
      <w:r w:rsidR="00F65A19">
        <w:t xml:space="preserve">           </w:t>
      </w:r>
      <w:r>
        <w:t xml:space="preserve"> L: 0.01          S: 0.01          r: 1          t: 0.1</w:t>
      </w:r>
      <w:proofErr w:type="spellStart"/>
      <w:r>
        <w:t/>
      </w:r>
      <w:proofErr w:type="spellEnd"/>
      <w:r>
        <w:tab/>
      </w:r>
    </w:p>
    <w:p w14:paraId="191CEC8D" w14:textId="77777777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396A9505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ABAD06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261983D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3BE2AB17" w14:textId="77777777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A53B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49FB775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1D295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2CC86B1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21652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73DF1902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CF5E08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3E573FEF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C844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10AC3499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514A7921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3A693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A335C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14815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72A8A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7D2F7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17AF" w14:textId="77777777" w:rsidR="00FB725D" w:rsidRDefault="00FB725D">
            <w:r>
              <w:t/>
            </w:r>
          </w:p>
        </w:tc>
      </w:tr>
      <w:tr w:rsidR="00960E84" w14:paraId="19DF8A1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5B7B0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4A678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300AA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D6702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564C3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746B0" w14:textId="77777777" w:rsidR="00FB725D" w:rsidRDefault="00FB725D">
            <w:r>
              <w:t/>
            </w:r>
          </w:p>
        </w:tc>
      </w:tr>
      <w:tr w:rsidR="00960E84" w14:paraId="244FE9F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2022E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A666B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7EA32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330B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ED49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5DD84" w14:textId="77777777" w:rsidR="00FB725D" w:rsidRDefault="00FB725D">
            <w:r>
              <w:t/>
            </w:r>
          </w:p>
        </w:tc>
      </w:tr>
      <w:tr w:rsidR="00960E84" w14:paraId="2CC986C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FA0D8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A3877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4F755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16A5E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A86F8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8A473" w14:textId="77777777" w:rsidR="00FB725D" w:rsidRDefault="00FB725D">
            <w:r>
              <w:t/>
            </w:r>
          </w:p>
        </w:tc>
      </w:tr>
      <w:tr w:rsidR="00960E84" w14:paraId="63E693E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44035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6008C5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D4D65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CF281C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27CEF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FB098" w14:textId="77777777" w:rsidR="00FB725D" w:rsidRDefault="00FB725D">
            <w:r>
              <w:t/>
            </w:r>
          </w:p>
        </w:tc>
      </w:tr>
      <w:tr w:rsidR="00960E84" w14:paraId="45716B2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4F935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93C7F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2B09A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DBCF8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73256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2E894" w14:textId="77777777" w:rsidR="00FB725D" w:rsidRDefault="00FB725D">
            <w:r>
              <w:t/>
            </w:r>
          </w:p>
        </w:tc>
      </w:tr>
      <w:tr w:rsidR="00960E84" w14:paraId="0AD51DD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98F64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EB456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92C3F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F34108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2A912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CF739" w14:textId="77777777" w:rsidR="00FB725D" w:rsidRDefault="00FB725D">
            <w:r>
              <w:t/>
            </w:r>
          </w:p>
        </w:tc>
      </w:tr>
      <w:tr w:rsidR="00960E84" w14:paraId="75C24E8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5F282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52A50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504AC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10A81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CF6C4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39971" w14:textId="77777777" w:rsidR="00FB725D" w:rsidRDefault="00FB725D">
            <w:r>
              <w:t/>
            </w:r>
          </w:p>
        </w:tc>
      </w:tr>
      <w:tr w:rsidR="00960E84" w14:paraId="0EFA70A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B8003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ACD60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5D75B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3A516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10D8A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14B17" w14:textId="77777777" w:rsidR="00FB725D" w:rsidRDefault="00FB725D">
            <w:r>
              <w:t/>
            </w:r>
          </w:p>
        </w:tc>
      </w:tr>
      <w:tr w:rsidR="00960E84" w14:paraId="34C4E7BB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13C9E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F53D6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01BCC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73FE5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B0569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B8974" w14:textId="77777777" w:rsidR="00FB725D" w:rsidRDefault="00FB725D">
            <w:r>
              <w:t/>
            </w:r>
          </w:p>
        </w:tc>
      </w:tr>
      <w:tr w:rsidR="00960E84" w14:paraId="17F73366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ABA71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F3BCC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5C42D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3A0C4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B5A0D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AB1E4" w14:textId="77777777" w:rsidR="00FB725D" w:rsidRDefault="00FB725D">
            <w:r>
              <w:t/>
            </w:r>
          </w:p>
        </w:tc>
      </w:tr>
    </w:tbl>
    <w:p w14:paraId="78C38CB2" w14:textId="77777777" w:rsidR="00B81443" w:rsidRDefault="00B81443"/>
    <w:p w14:paraId="07EC5502" w14:textId="53B3DA0A" w:rsidR="00B81443" w:rsidRPr="00B81443" w:rsidRDefault="00000000">
      <w:r>
        <w:t xml:space="preserve">Instrument Used: </w:t>
      </w:r>
    </w:p>
    <w:p w14:paraId="28C45252" w14:textId="01CA8C55" w:rsidR="00960E84" w:rsidRDefault="00000000">
      <w:pPr>
        <w:ind w:hanging="57"/>
        <w:rPr>
          <w:b/>
        </w:rPr>
      </w:pPr>
      <w:r>
        <w:t xml:space="preserve"> Tested by: </w:t>
      </w:r>
      <w:r w:rsidR="00B81443">
        <w:t xml:space="preserve">                                </w:t>
      </w:r>
      <w:r>
        <w:tab/>
      </w:r>
      <w:r>
        <w:tab/>
      </w:r>
      <w:r>
        <w:tab/>
      </w:r>
      <w:r>
        <w:tab/>
      </w:r>
      <w:r w:rsidR="001D3635">
        <w:t xml:space="preserve">                           </w:t>
      </w:r>
      <w:r>
        <w:t>Approved by: </w:t>
      </w:r>
    </w:p>
    <w:p w14:paraId="4F664850" w14:textId="19A5C60B" w:rsidR="00960E84" w:rsidRDefault="00000000" w:rsidP="00B81443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>Date: </w:t>
      </w:r>
      <w:r w:rsidR="00B81443">
        <w:t xml:space="preserve">                            </w:t>
      </w:r>
      <w:r>
        <w:tab/>
      </w:r>
      <w:r>
        <w:tab/>
      </w:r>
      <w:r>
        <w:tab/>
      </w:r>
      <w:r>
        <w:tab/>
      </w:r>
      <w:r>
        <w:tab/>
      </w:r>
      <w:r w:rsidR="001D3635">
        <w:t xml:space="preserve">                        </w:t>
      </w:r>
      <w:proofErr w:type="gramStart"/>
      <w:r w:rsidR="001D3635">
        <w:t xml:space="preserve">   </w:t>
      </w:r>
      <w:r>
        <w:t>(</w:t>
      </w:r>
      <w:proofErr w:type="gramEnd"/>
      <w:r>
        <w:t>HOD - PDN)</w:t>
      </w:r>
    </w:p>
    <w:sectPr w:rsidR="00960E84" w:rsidSect="001D66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4F57D" w14:textId="77777777" w:rsidR="000538DD" w:rsidRDefault="000538DD" w:rsidP="000A1A9C">
      <w:r>
        <w:separator/>
      </w:r>
    </w:p>
  </w:endnote>
  <w:endnote w:type="continuationSeparator" w:id="0">
    <w:p w14:paraId="6460179A" w14:textId="77777777" w:rsidR="000538DD" w:rsidRDefault="000538DD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1DB" w14:textId="77777777" w:rsidR="00B81443" w:rsidRDefault="00B81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8B9A" w14:textId="4F01955E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</w:t>
    </w:r>
    <w:r w:rsidR="00B81443">
      <w:rPr>
        <w:rFonts w:ascii="Tahoma" w:hAnsi="Tahoma" w:cs="Tahoma"/>
        <w:b/>
        <w:sz w:val="18"/>
        <w:szCs w:val="20"/>
      </w:rPr>
      <w:t>2</w:t>
    </w:r>
    <w:r>
      <w:rPr>
        <w:rFonts w:ascii="Tahoma" w:hAnsi="Tahoma" w:cs="Tahoma"/>
        <w:b/>
        <w:sz w:val="18"/>
        <w:szCs w:val="20"/>
      </w:rPr>
      <w:t xml:space="preserve"> Pg 1 of 1</w:t>
    </w:r>
  </w:p>
  <w:p w14:paraId="04C85E8D" w14:textId="77777777" w:rsidR="000A1A9C" w:rsidRDefault="000A1A9C">
    <w:pPr>
      <w:pStyle w:val="Footer"/>
    </w:pPr>
  </w:p>
  <w:p w14:paraId="15E00544" w14:textId="77777777" w:rsidR="000A1A9C" w:rsidRDefault="000A1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A0E4" w14:textId="77777777" w:rsidR="00B81443" w:rsidRDefault="00B81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0338B" w14:textId="77777777" w:rsidR="000538DD" w:rsidRDefault="000538DD" w:rsidP="000A1A9C">
      <w:r>
        <w:separator/>
      </w:r>
    </w:p>
  </w:footnote>
  <w:footnote w:type="continuationSeparator" w:id="0">
    <w:p w14:paraId="70C08C36" w14:textId="77777777" w:rsidR="000538DD" w:rsidRDefault="000538DD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1868" w14:textId="77777777" w:rsidR="00B81443" w:rsidRDefault="00B814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99FB1" w14:textId="77777777" w:rsidR="00B81443" w:rsidRDefault="00B814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FA23" w14:textId="77777777" w:rsidR="00B81443" w:rsidRDefault="00B81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538DD"/>
    <w:rsid w:val="00086A3E"/>
    <w:rsid w:val="000A1A9C"/>
    <w:rsid w:val="001137B5"/>
    <w:rsid w:val="001D3635"/>
    <w:rsid w:val="001D6687"/>
    <w:rsid w:val="00261B5D"/>
    <w:rsid w:val="00267FD7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E4E45"/>
    <w:rsid w:val="007F0B4E"/>
    <w:rsid w:val="007F226F"/>
    <w:rsid w:val="007F6A71"/>
    <w:rsid w:val="00857825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81443"/>
    <w:rsid w:val="00B91EE2"/>
    <w:rsid w:val="00BA66D9"/>
    <w:rsid w:val="00C358F9"/>
    <w:rsid w:val="00C36DD0"/>
    <w:rsid w:val="00C8199E"/>
    <w:rsid w:val="00CA0F07"/>
    <w:rsid w:val="00D143CE"/>
    <w:rsid w:val="00D144FF"/>
    <w:rsid w:val="00D226A8"/>
    <w:rsid w:val="00DB06F1"/>
    <w:rsid w:val="00DB16B9"/>
    <w:rsid w:val="00E0412F"/>
    <w:rsid w:val="00E44C70"/>
    <w:rsid w:val="00E45F64"/>
    <w:rsid w:val="00E83BB9"/>
    <w:rsid w:val="00E8560F"/>
    <w:rsid w:val="00F3193C"/>
    <w:rsid w:val="00F46096"/>
    <w:rsid w:val="00F65A19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D0C980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43</cp:revision>
  <cp:lastPrinted>2024-11-26T10:48:00Z</cp:lastPrinted>
  <dcterms:created xsi:type="dcterms:W3CDTF">2024-11-14T09:45:00Z</dcterms:created>
  <dcterms:modified xsi:type="dcterms:W3CDTF">2026-09-20T13:07:00Z</dcterms:modified>
</cp:coreProperties>
</file>