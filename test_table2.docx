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4C89D4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2F4677DF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3D718000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46485F9C" w14:textId="77777777" w:rsidR="00960E84" w:rsidRDefault="00000000">
      <w:pPr>
        <w:tabs>
          <w:tab w:val="left" w:pos="1200"/>
        </w:tabs>
        <w:rPr>
          <w:b/>
          <w:sz w:val="22"/>
        </w:rPr>
      </w:pPr>
      <w:r>
        <w:t>JOB No.</w:t>
        <w:tab/>
        <w:t>:</w:t>
        <w:tab/>
        <w:t>{{job_no}}</w:t>
        <w:tab/>
        <w:tab/>
        <w:tab/>
        <w:tab/>
        <w:tab/>
        <w:tab/>
        <w:t>CUSTOMER: {{customer}}</w:t>
      </w:r>
    </w:p>
    <w:p w14:paraId="6188B4D1" w14:textId="77777777" w:rsidR="00960E84" w:rsidRDefault="00000000">
      <w:pPr>
        <w:tabs>
          <w:tab w:val="left" w:pos="1200"/>
        </w:tabs>
        <w:rPr>
          <w:b/>
          <w:sz w:val="26"/>
        </w:rPr>
      </w:pPr>
      <w:r>
        <w:t>CAPACITY</w:t>
        <w:tab/>
        <w:t>:</w:t>
        <w:tab/>
        <w:t>{{capacity}}</w:t>
        <w:tab/>
        <w:tab/>
        <w:tab/>
        <w:tab/>
        <w:tab/>
        <w:tab/>
        <w:t>TPH</w:t>
        <w:tab/>
        <w:tab/>
        <w:t>CONVEYOR NO:</w:t>
        <w:tab/>
        <w:t>{{conveyor_no}}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8DAB43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F01469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SENSOR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4BEFA3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TACHO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3524D7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960E84" w14:paraId="34B6E027" w14:textId="77777777" w:rsidTr="00621796">
        <w:trPr>
          <w:trHeight w:val="2035"/>
        </w:trPr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Model No. {{bs_model}}</w:t>
              <w:br/>
              <w:t>Serial No. {{bs_serial}}</w:t>
              <w:br/>
              <w:br/>
              <w:t>REMOTE:</w:t>
              <w:br/>
              <w:t>Model No. {{remote_model}}</w:t>
              <w:br/>
              <w:t>Serial No. {{remote_serial}}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Model No. {{sensor_model}}</w:t>
              <w:br/>
              <w:t>Serial No.</w:t>
              <w:br/>
              <w:t>1) {{s1}}</w:t>
              <w:br/>
              <w:t>2) {{s2}}</w:t>
              <w:br/>
              <w:t>3) {{s3}}</w:t>
              <w:br/>
              <w:t>4) {{s4}}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{{tacho_type}} Sensor</w:t>
              <w:br/>
              <w:t>Model No. {{tacho_model}}</w:t>
              <w:br/>
              <w:t>Serial No. {{tacho_serial}}</w:t>
              <w:br/>
              <w:t>Rpm : N = S/3.14 * D = {{tacho_rpm}}</w:t>
              <w:br/>
              <w:t>S Belt Speed in m/s. {{belt_speed}}</w:t>
              <w:br/>
              <w:t>D Wheel dia in mts. {{wheel_dia}}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Model No. {{jbox_model1}}</w:t>
              <w:br/>
              <w:t>Serial No. {{jbox_serial1}}</w:t>
              <w:br/>
              <w:t>Model No. {{jbox_model2}}</w:t>
              <w:br/>
              <w:t>Serial No. {{jbox_serial2}}</w:t>
            </w:r>
          </w:p>
        </w:tc>
      </w:tr>
    </w:tbl>
    <w:p w14:paraId="66C20C76" w14:textId="77777777" w:rsidR="00960E84" w:rsidRDefault="00960E84">
      <w:pPr>
        <w:tabs>
          <w:tab w:val="left" w:pos="1200"/>
        </w:tabs>
      </w:pPr>
    </w:p>
    <w:p w14:paraId="3D64F1F8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02"/>
      </w:tblGrid>
      <w:tr w:rsidR="00960E84" w14:paraId="20C58F07" w14:textId="77777777" w:rsidTr="00621796">
        <w:tc>
          <w:tcPr>
            <w:tcW w:w="1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Check for short between Line &amp; Neutral, Neutral &amp; Earth , Line &amp; Earth                   : {{short_check}}</w:t>
            </w:r>
          </w:p>
        </w:tc>
      </w:tr>
    </w:tbl>
    <w:p w14:paraId="4275BEE2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A28B327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8400BD6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131C1C" w14:textId="4ACC0CF9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2A3252" w14:textId="111A8CF8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2AA4E89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93DC4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{{spec_1}}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{{act_1}}</w:t>
            </w:r>
          </w:p>
        </w:tc>
      </w:tr>
      <w:tr w:rsidR="00960E84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C885C7F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B0A4E9" w14:textId="4729E80F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{{spec_2}}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{{act_2}}</w:t>
            </w:r>
          </w:p>
        </w:tc>
      </w:tr>
      <w:tr w:rsidR="00AC5A11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0A7801A" w14:textId="00651035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EA5204" w14:textId="1C52324F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{{spec_3}}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{{act_3}}</w:t>
            </w:r>
          </w:p>
        </w:tc>
      </w:tr>
      <w:tr w:rsidR="00AC5A11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3F1606" w14:textId="402B7FAB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3CD819" w14:textId="630CE851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{{spec_4}}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{{act_4}}</w:t>
            </w:r>
          </w:p>
        </w:tc>
      </w:tr>
      <w:tr w:rsidR="00AC5A11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F708864" w14:textId="5FCDA8B9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2D5671" w14:textId="03B352F2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{{spec_5}}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{{act_5}}</w:t>
            </w:r>
          </w:p>
        </w:tc>
      </w:tr>
      <w:tr w:rsidR="00AC5A11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744C425" w14:textId="6FCEB51E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2564E7" w14:textId="4B9967FC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{{spec_6}}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{{act_6}}</w:t>
            </w:r>
          </w:p>
        </w:tc>
      </w:tr>
      <w:tr w:rsidR="00AC5A11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9B40EA8" w14:textId="68074006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A2F276" w14:textId="0FB68E44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{{spec_7}}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{{act_7}}</w:t>
            </w:r>
          </w:p>
        </w:tc>
      </w:tr>
      <w:tr w:rsidR="00AC5A11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2846A3B" w14:textId="0B2DBCC3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EC38E4" w14:textId="51334635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{{spec_8}}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{{act_8}}</w:t>
            </w:r>
          </w:p>
        </w:tc>
      </w:tr>
      <w:tr w:rsidR="00475EBE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0412F0D" w14:textId="49C44D06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B6F357" w14:textId="6A0A1D89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{{spec_9}}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{{act_9}}</w:t>
            </w:r>
          </w:p>
        </w:tc>
      </w:tr>
    </w:tbl>
    <w:p w14:paraId="75CCC597" w14:textId="77777777" w:rsidR="00960E84" w:rsidRDefault="00960E84">
      <w:pPr>
        <w:tabs>
          <w:tab w:val="left" w:pos="1200"/>
        </w:tabs>
      </w:pPr>
    </w:p>
    <w:p w14:paraId="4BC51D01" w14:textId="77777777" w:rsidR="00960E84" w:rsidRDefault="00000000">
      <w:pPr>
        <w:rPr>
          <w:b/>
          <w:sz w:val="22"/>
        </w:rPr>
      </w:pPr>
      <w:r>
        <w:rPr>
          <w:b/>
          <w:sz w:val="22"/>
        </w:rPr>
        <w:tab/>
        <w:t>Resolution: L:              kg/m              S:                    m/s         r:                     tph           t:                        tonnes</w:t>
      </w:r>
      <w:r>
        <w:rPr>
          <w:b/>
          <w:sz w:val="22"/>
        </w:rPr>
        <w:tab/>
      </w:r>
    </w:p>
    <w:p w14:paraId="63F67F9C" w14:textId="77777777" w:rsidR="00960E84" w:rsidRDefault="00000000">
      <w:pPr>
        <w:ind w:left="720" w:hanging="720"/>
        <w:rPr>
          <w:b/>
          <w:sz w:val="22"/>
        </w:rPr>
      </w:pPr>
      <w:r>
        <w:rPr>
          <w:b/>
          <w:sz w:val="22"/>
        </w:rPr>
        <w:tab/>
        <w:t>Measurement to be done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  <w:gridCol w:w="1296"/>
      </w:tblGrid>
      <w:tr w:rsidR="00960E84" w14:paraId="5C933F59" w14:textId="77777777" w:rsidTr="00621796"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8A721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1448B8B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4E26FAA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</w:t>
            </w:r>
          </w:p>
          <w:p>
            <w:r/>
          </w:p>
        </w:tc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DE2A5E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3B042E6B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  <w:p>
            <w:r/>
          </w:p>
        </w:tc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7596FD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7C2E32C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  <w:p>
            <w:r/>
          </w:p>
        </w:tc>
        <w:tc>
          <w:tcPr>
            <w:tcW w:w="18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5E4E4A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23EE32A5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  <w:p>
            <w:r/>
          </w:p>
        </w:tc>
        <w:tc>
          <w:tcPr>
            <w:tcW w:w="18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199B8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6570CE6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  <w:p>
            <w:r/>
          </w:p>
        </w:tc>
        <w:tc>
          <w:tcPr>
            <w:tcW w:w="35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jc w:val="center"/>
            </w:pPr>
            <w:r>
              <w:t>O/p current mA</w:t>
            </w:r>
          </w:p>
        </w:tc>
      </w:tr>
      <w:tr>
        <w:tc>
          <w:tcPr>
            <w:tcW w:type="dxa" w:w="1838"/>
            <w:vMerge/>
          </w:tcPr>
          <w:p/>
        </w:tc>
        <w:tc>
          <w:tcPr>
            <w:tcW w:type="dxa" w:w="1838"/>
            <w:vMerge/>
          </w:tcPr>
          <w:p/>
        </w:tc>
        <w:tc>
          <w:tcPr>
            <w:tcW w:type="dxa" w:w="1838"/>
            <w:vMerge/>
          </w:tcPr>
          <w:p/>
        </w:tc>
        <w:tc>
          <w:tcPr>
            <w:tcW w:type="dxa" w:w="1839"/>
            <w:vMerge/>
          </w:tcPr>
          <w:p/>
        </w:tc>
        <w:tc>
          <w:tcPr>
            <w:tcW w:type="dxa" w:w="1839"/>
            <w:vMerge/>
          </w:tcPr>
          <w:p/>
        </w:tc>
        <w:tc>
          <w:tcPr>
            <w:tcW w:type="dxa" w:w="2210"/>
          </w:tcPr>
          <w:p>
            <w:pPr>
              <w:jc w:val="center"/>
            </w:pPr>
            <w:r>
              <w:t>AO1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AO2</w:t>
            </w:r>
          </w:p>
        </w:tc>
      </w:tr>
      <w:tr w:rsidR="00960E84" w14:paraId="38208F7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{{g1_5}}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 w:rsidR="00960E84" w14:paraId="010267A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{{g2_0}}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{{g2_1}}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{{g2_2}}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{{g2_3}}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{{g2_4}}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{{g2_5}}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 w:rsidR="00960E84" w14:paraId="5EAC97A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{{g3_0}}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{{g3_1}}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{{g3_2}}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{{g3_3}}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{{g3_4}}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{{g3_5}}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 w:rsidR="00960E84" w14:paraId="09236BA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{{g4_0}}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{{g4_1}}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{{g4_2}}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{{g4_3}}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{{g4_4}}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{{g4_5}}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 w:rsidR="00960E84" w14:paraId="1324558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{{g5_0}}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{{g5_1}}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{{g5_2}}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{{g5_3}}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{{g5_4}}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{{g5_5}}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 w:rsidR="00960E84" w14:paraId="7D57DA8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{{g6_0}}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{{g6_1}}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{{g6_2}}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{{g6_3}}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{{g6_4}}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{{g6_5}}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 w:rsidR="00960E84" w14:paraId="732CBB5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689CC8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536FCE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F53928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9E8F2C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E7441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2B9CD8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 w:rsidR="00960E84" w14:paraId="49C178B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1B231D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1EDFC9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7BEA19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D0B73F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12B09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DA6B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 w:rsidR="00960E84" w14:paraId="21F081D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42260F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BACBC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28E30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99FA1B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1C95A1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A527B0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 w:rsidR="00960E84" w14:paraId="5318B10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B245DD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2EF592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08FA40E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956189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CBA44E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B0E8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 w:rsidR="00960E84" w14:paraId="574FD23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4D040E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A1801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BC386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CC3116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84143F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09AD72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p w14:paraId="2C408616" w14:textId="1BEC254D" w:rsidR="00960E84" w:rsidRDefault="002F626A">
      <w:pPr>
        <w:rPr>
          <w:b/>
          <w:bCs/>
          <w:sz w:val="20"/>
          <w:szCs w:val="20"/>
        </w:rPr>
      </w:pPr>
      <w:r w:rsidRPr="002F626A">
        <w:rPr>
          <w:b/>
          <w:bCs/>
          <w:sz w:val="20"/>
          <w:szCs w:val="20"/>
        </w:rPr>
        <w:t>NOTE: Ensure that battery</w:t>
      </w:r>
      <w:r>
        <w:rPr>
          <w:b/>
          <w:bCs/>
          <w:sz w:val="20"/>
          <w:szCs w:val="20"/>
        </w:rPr>
        <w:t xml:space="preserve"> and appropriate fuse are installed </w:t>
      </w:r>
      <w:r w:rsidR="00E45F64">
        <w:rPr>
          <w:b/>
          <w:bCs/>
          <w:sz w:val="20"/>
          <w:szCs w:val="20"/>
        </w:rPr>
        <w:t>as</w:t>
      </w:r>
      <w:r>
        <w:rPr>
          <w:b/>
          <w:bCs/>
          <w:sz w:val="20"/>
          <w:szCs w:val="20"/>
        </w:rPr>
        <w:t xml:space="preserve"> r</w:t>
      </w:r>
      <w:r w:rsidRPr="002F626A">
        <w:rPr>
          <w:b/>
          <w:bCs/>
          <w:sz w:val="20"/>
          <w:szCs w:val="20"/>
        </w:rPr>
        <w:t>equired</w:t>
      </w:r>
      <w:r w:rsidR="00DB06F1">
        <w:rPr>
          <w:b/>
          <w:bCs/>
          <w:sz w:val="20"/>
          <w:szCs w:val="20"/>
        </w:rPr>
        <w:t xml:space="preserve">. </w:t>
      </w:r>
      <w:r w:rsidR="007F0B4E">
        <w:rPr>
          <w:b/>
          <w:bCs/>
          <w:sz w:val="20"/>
          <w:szCs w:val="20"/>
        </w:rPr>
        <w:t xml:space="preserve">Final Inspection to be performed as per the </w:t>
      </w:r>
      <w:r w:rsidR="00DB06F1">
        <w:rPr>
          <w:b/>
          <w:bCs/>
          <w:sz w:val="20"/>
          <w:szCs w:val="20"/>
        </w:rPr>
        <w:t>Checklist after completion of Job</w:t>
      </w:r>
    </w:p>
    <w:p w14:paraId="748AE017" w14:textId="77777777" w:rsidR="00475EBE" w:rsidRPr="002F626A" w:rsidRDefault="00475EBE">
      <w:pPr>
        <w:rPr>
          <w:b/>
          <w:bCs/>
          <w:sz w:val="20"/>
          <w:szCs w:val="20"/>
        </w:rPr>
      </w:pPr>
    </w:p>
    <w:p w14:paraId="4264C85E" w14:textId="77777777" w:rsidR="00960E84" w:rsidRDefault="00000000">
      <w:pPr>
        <w:rPr>
          <w:b/>
        </w:rPr>
      </w:pPr>
      <w:r>
        <w:t>Instrument Used:</w:t>
        <w:tab/>
        <w:t>{{instrument_used}}</w:t>
      </w:r>
    </w:p>
    <w:p w14:paraId="2F6797D7" w14:textId="77777777" w:rsidR="00960E84" w:rsidRDefault="00000000">
      <w:pPr>
        <w:ind w:hanging="57"/>
        <w:rPr>
          <w:b/>
        </w:rPr>
      </w:pPr>
      <w:r>
        <w:rPr>
          <w:b/>
        </w:rPr>
        <w:tab/>
        <w:t xml:space="preserve">    </w:t>
      </w:r>
    </w:p>
    <w:p w14:paraId="3438D6D7" w14:textId="77777777" w:rsidR="00960E84" w:rsidRDefault="00000000">
      <w:pPr>
        <w:ind w:hanging="57"/>
        <w:rPr>
          <w:b/>
        </w:rPr>
      </w:pPr>
      <w:r>
        <w:rPr>
          <w:b/>
        </w:rPr>
        <w:t xml:space="preserve">      </w:t>
      </w:r>
    </w:p>
    <w:p w14:paraId="0396D7BE" w14:textId="77777777" w:rsidR="00960E84" w:rsidRDefault="00000000">
      <w:pPr>
        <w:ind w:hanging="57"/>
        <w:rPr>
          <w:b/>
        </w:rPr>
      </w:pPr>
      <w:r>
        <w:t>Tested by:</w:t>
        <w:tab/>
        <w:t>{{tested_by}}</w:t>
        <w:tab/>
        <w:tab/>
        <w:tab/>
        <w:tab/>
        <w:t>Approved by:</w:t>
        <w:tab/>
        <w:t>{{approved_by}}</w:t>
      </w:r>
    </w:p>
    <w:p w14:paraId="4CDF3B23" w14:textId="77777777" w:rsidR="00960E84" w:rsidRDefault="0000000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>Date:</w:t>
        <w:tab/>
        <w:t>{{date}}</w:t>
        <w:tab/>
        <w:tab/>
        <w:tab/>
        <w:tab/>
        <w:tab/>
        <w:tab/>
        <w:tab/>
        <w:t>(HOD - PDN)</w:t>
      </w:r>
    </w:p>
    <w:p w14:paraId="2AEC8083" w14:textId="77777777" w:rsidR="00960E84" w:rsidRDefault="00960E84">
      <w:pPr>
        <w:ind w:firstLine="720"/>
        <w:rPr>
          <w:b/>
          <w:sz w:val="20"/>
        </w:rPr>
      </w:pPr>
    </w:p>
    <w:sectPr w:rsidR="00960E84" w:rsidSect="001D6687">
      <w:footerReference w:type="default" r:id="rId7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EF4D1B" w14:textId="77777777" w:rsidR="00D143CE" w:rsidRDefault="00D143CE" w:rsidP="000A1A9C">
      <w:r>
        <w:separator/>
      </w:r>
    </w:p>
  </w:endnote>
  <w:endnote w:type="continuationSeparator" w:id="0">
    <w:p w14:paraId="76CC0C64" w14:textId="77777777" w:rsidR="00D143CE" w:rsidRDefault="00D143CE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r>
      <w:rPr>
        <w:rFonts w:ascii="Tahoma" w:hAnsi="Tahoma" w:cs="Tahoma"/>
        <w:b/>
        <w:sz w:val="18"/>
        <w:szCs w:val="20"/>
      </w:rPr>
      <w:t>Form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1619D0" w14:textId="77777777" w:rsidR="00D143CE" w:rsidRDefault="00D143CE" w:rsidP="000A1A9C">
      <w:r>
        <w:separator/>
      </w:r>
    </w:p>
  </w:footnote>
  <w:footnote w:type="continuationSeparator" w:id="0">
    <w:p w14:paraId="112D1F20" w14:textId="77777777" w:rsidR="00D143CE" w:rsidRDefault="00D143CE" w:rsidP="000A1A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20.2pt;height:9.7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1137B5"/>
    <w:rsid w:val="001D6687"/>
    <w:rsid w:val="00261B5D"/>
    <w:rsid w:val="00267FD7"/>
    <w:rsid w:val="002F05EE"/>
    <w:rsid w:val="002F626A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F0B4E"/>
    <w:rsid w:val="007F226F"/>
    <w:rsid w:val="007F6A71"/>
    <w:rsid w:val="008E2E37"/>
    <w:rsid w:val="00960E84"/>
    <w:rsid w:val="00972348"/>
    <w:rsid w:val="00975779"/>
    <w:rsid w:val="009C10EE"/>
    <w:rsid w:val="009D27CE"/>
    <w:rsid w:val="00A03AA8"/>
    <w:rsid w:val="00AC5A11"/>
    <w:rsid w:val="00B34157"/>
    <w:rsid w:val="00B403D5"/>
    <w:rsid w:val="00C358F9"/>
    <w:rsid w:val="00C36DD0"/>
    <w:rsid w:val="00C8199E"/>
    <w:rsid w:val="00CA0F07"/>
    <w:rsid w:val="00D143CE"/>
    <w:rsid w:val="00D226A8"/>
    <w:rsid w:val="00DB06F1"/>
    <w:rsid w:val="00E0412F"/>
    <w:rsid w:val="00E44C70"/>
    <w:rsid w:val="00E45F64"/>
    <w:rsid w:val="00F3193C"/>
    <w:rsid w:val="00F4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pdn</cp:lastModifiedBy>
  <cp:revision>38</cp:revision>
  <cp:lastPrinted>2024-11-26T10:48:00Z</cp:lastPrinted>
  <dcterms:created xsi:type="dcterms:W3CDTF">2024-11-14T09:45:00Z</dcterms:created>
  <dcterms:modified xsi:type="dcterms:W3CDTF">2024-11-30T10:59:00Z</dcterms:modified>
</cp:coreProperties>
</file>