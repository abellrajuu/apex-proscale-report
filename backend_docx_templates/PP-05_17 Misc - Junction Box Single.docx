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Job No:                                                                              Model No:            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Customer:                                                                         Sl. No:</w:t>
            </w:r>
          </w:p>
          <w:p w14:paraId="29671435" w14:textId="080951A9" w:rsidR="00AE3F4B" w:rsidRDefault="00AE3F4B" w:rsidP="00AE3F4B">
            <w:pPr>
              <w:pStyle w:val="BodyText"/>
            </w:pPr>
            <w:r w:rsidRPr="00A444D3">
              <w:rPr>
                <w:b/>
                <w:bCs/>
                <w:sz w:val="28"/>
              </w:rPr>
              <w:t xml:space="preserve">Item Description:                                                           </w:t>
            </w:r>
            <w:r>
              <w:rPr>
                <w:b/>
                <w:bCs/>
                <w:sz w:val="28"/>
              </w:rPr>
              <w:t xml:space="preserve">  </w:t>
            </w:r>
            <w:r w:rsidRPr="00A444D3">
              <w:rPr>
                <w:b/>
                <w:bCs/>
                <w:sz w:val="28"/>
              </w:rPr>
              <w:t>Qty: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560DABF9" w14:textId="77777777" w:rsidR="00452EDC" w:rsidRDefault="00452EDC">
            <w:pPr>
              <w:pStyle w:val="BodyText"/>
            </w:pPr>
          </w:p>
          <w:p w14:paraId="0C2BA194" w14:textId="77777777" w:rsidR="00C4315C" w:rsidRDefault="00C4315C">
            <w:pPr>
              <w:pStyle w:val="BodyText"/>
            </w:pPr>
          </w:p>
          <w:p w14:paraId="086B7502" w14:textId="0E0B10E5" w:rsidR="00C4315C" w:rsidRDefault="00C4315C">
            <w:pPr>
              <w:pStyle w:val="BodyText"/>
            </w:pPr>
            <w:r w:rsidRPr="00A444D3">
              <w:rPr>
                <w:b/>
                <w:bCs/>
                <w:sz w:val="28"/>
              </w:rPr>
              <w:t>Sl. No:</w:t>
            </w:r>
          </w:p>
          <w:p w14:paraId="19BB82FF" w14:textId="77777777" w:rsidR="00C4315C" w:rsidRDefault="00C4315C">
            <w:pPr>
              <w:pStyle w:val="BodyText"/>
            </w:pPr>
          </w:p>
          <w:p w14:paraId="303DE314" w14:textId="77777777" w:rsidR="00C4315C" w:rsidRDefault="00C4315C">
            <w:pPr>
              <w:pStyle w:val="BodyText"/>
            </w:pPr>
          </w:p>
          <w:p w14:paraId="3645A3DB" w14:textId="77777777" w:rsidR="00C4315C" w:rsidRDefault="00C4315C">
            <w:pPr>
              <w:pStyle w:val="BodyText"/>
            </w:pPr>
          </w:p>
          <w:p w14:paraId="62A3B10C" w14:textId="77777777" w:rsidR="00C4315C" w:rsidRDefault="00C4315C">
            <w:pPr>
              <w:pStyle w:val="BodyText"/>
            </w:pPr>
          </w:p>
          <w:p w14:paraId="7A31BB2F" w14:textId="77777777" w:rsidR="00C4315C" w:rsidRDefault="00C4315C">
            <w:pPr>
              <w:pStyle w:val="BodyText"/>
            </w:pPr>
          </w:p>
          <w:p w14:paraId="169838ED" w14:textId="77777777" w:rsidR="00C4315C" w:rsidRDefault="00C4315C">
            <w:pPr>
              <w:pStyle w:val="BodyText"/>
            </w:pPr>
          </w:p>
          <w:p w14:paraId="0D7E4B9E" w14:textId="77777777" w:rsidR="00C4315C" w:rsidRDefault="00C4315C">
            <w:pPr>
              <w:pStyle w:val="BodyText"/>
            </w:pPr>
          </w:p>
          <w:p w14:paraId="2852845E" w14:textId="77777777" w:rsidR="00C4315C" w:rsidRDefault="00C4315C">
            <w:pPr>
              <w:pStyle w:val="BodyText"/>
            </w:pPr>
          </w:p>
          <w:p w14:paraId="015A6D9E" w14:textId="77777777" w:rsidR="00C4315C" w:rsidRDefault="00C4315C">
            <w:pPr>
              <w:pStyle w:val="BodyText"/>
            </w:pPr>
          </w:p>
          <w:p w14:paraId="7FE4E8A9" w14:textId="77777777" w:rsidR="00C4315C" w:rsidRDefault="00C4315C">
            <w:pPr>
              <w:pStyle w:val="BodyText"/>
            </w:pPr>
          </w:p>
          <w:p w14:paraId="281894D4" w14:textId="77777777" w:rsidR="00C4315C" w:rsidRDefault="00C4315C">
            <w:pPr>
              <w:pStyle w:val="BodyText"/>
            </w:pPr>
          </w:p>
          <w:p w14:paraId="22484CB2" w14:textId="77777777" w:rsidR="00C4315C" w:rsidRDefault="00C4315C">
            <w:pPr>
              <w:pStyle w:val="BodyText"/>
            </w:pPr>
          </w:p>
          <w:p w14:paraId="51DE4776" w14:textId="77777777" w:rsidR="00C4315C" w:rsidRDefault="00C4315C">
            <w:pPr>
              <w:pStyle w:val="BodyText"/>
            </w:pPr>
          </w:p>
          <w:p w14:paraId="5A3A6316" w14:textId="77777777" w:rsidR="00C4315C" w:rsidRDefault="00C4315C">
            <w:pPr>
              <w:pStyle w:val="BodyText"/>
            </w:pPr>
          </w:p>
          <w:p w14:paraId="26FAF798" w14:textId="77777777" w:rsidR="00C4315C" w:rsidRDefault="00C4315C">
            <w:pPr>
              <w:pStyle w:val="BodyText"/>
            </w:pPr>
          </w:p>
          <w:p w14:paraId="6A597F22" w14:textId="77777777" w:rsidR="00C4315C" w:rsidRDefault="00C4315C">
            <w:pPr>
              <w:pStyle w:val="BodyText"/>
            </w:pPr>
          </w:p>
          <w:p w14:paraId="6FEE5A90" w14:textId="77777777" w:rsidR="00C4315C" w:rsidRDefault="00C4315C">
            <w:pPr>
              <w:pStyle w:val="BodyText"/>
            </w:pPr>
          </w:p>
          <w:p w14:paraId="0732B4DD" w14:textId="77777777" w:rsidR="00C4315C" w:rsidRDefault="00C4315C">
            <w:pPr>
              <w:pStyle w:val="BodyText"/>
            </w:pPr>
          </w:p>
          <w:p w14:paraId="1CF3A1F4" w14:textId="77777777" w:rsidR="00452EDC" w:rsidRDefault="00452EDC">
            <w:pPr>
              <w:pStyle w:val="BodyText"/>
            </w:pPr>
          </w:p>
          <w:p w14:paraId="55C52B40" w14:textId="77777777" w:rsidR="00452EDC" w:rsidRDefault="00452EDC">
            <w:pPr>
              <w:pStyle w:val="BodyText"/>
            </w:pPr>
          </w:p>
          <w:p w14:paraId="7419CE78" w14:textId="70F35693" w:rsidR="00452EDC" w:rsidRDefault="00452EDC">
            <w:pPr>
              <w:pStyle w:val="BodyText"/>
            </w:pPr>
            <w:r>
              <w:t xml:space="preserve">The </w:t>
            </w:r>
            <w:proofErr w:type="gramStart"/>
            <w:r>
              <w:t>Above mentioned</w:t>
            </w:r>
            <w:proofErr w:type="gramEnd"/>
            <w:r>
              <w:t xml:space="preserve"> items were check for its continuity and was found ok </w:t>
            </w:r>
          </w:p>
          <w:p w14:paraId="7B3D4547" w14:textId="77777777" w:rsidR="0067402B" w:rsidRDefault="0067402B">
            <w:pPr>
              <w:pStyle w:val="BodyText"/>
            </w:pPr>
          </w:p>
          <w:p w14:paraId="2AFDC07E" w14:textId="77777777" w:rsidR="0067402B" w:rsidRDefault="0067402B">
            <w:pPr>
              <w:pStyle w:val="BodyText"/>
            </w:pPr>
          </w:p>
          <w:p w14:paraId="0A935586" w14:textId="2E9B0DF9" w:rsidR="00452EDC" w:rsidRDefault="00452EDC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 w:rsidRPr="004571EB">
        <w:rPr>
          <w:b/>
          <w:bCs/>
        </w:rPr>
        <w:t>Tested by:                                                                         </w:t>
      </w:r>
      <w:proofErr w:type="gramStart"/>
      <w:r w:rsidRPr="004571EB">
        <w:rPr>
          <w:b/>
          <w:bCs/>
        </w:rPr>
        <w:tab/>
        <w:t>  Approved</w:t>
      </w:r>
      <w:proofErr w:type="gramEnd"/>
      <w:r w:rsidRPr="004571EB">
        <w:rPr>
          <w:b/>
          <w:bCs/>
        </w:rPr>
        <w:t xml:space="preserve"> by: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 w:rsidRPr="004571EB">
        <w:rPr>
          <w:b/>
          <w:bCs/>
        </w:rPr>
        <w:t>Date:                                                                                       </w:t>
      </w:r>
      <w:proofErr w:type="gramStart"/>
      <w:r w:rsidRPr="004571EB">
        <w:rPr>
          <w:b/>
          <w:bCs/>
        </w:rPr>
        <w:t>   (</w:t>
      </w:r>
      <w:proofErr w:type="gramEnd"/>
      <w:r w:rsidRPr="004571EB">
        <w:rPr>
          <w:b/>
          <w:bCs/>
        </w:rPr>
        <w:t>HOD-PDN)       </w:t>
      </w:r>
      <w:r>
        <w:t>              </w:t>
      </w:r>
      <w:r>
        <w:tab/>
      </w:r>
      <w:r>
        <w:tab/>
      </w:r>
      <w:r w:rsidR="00867D5B">
        <w:rPr>
          <w:rFonts w:ascii="Tahoma" w:hAnsi="Tahoma" w:cs="Tahoma"/>
          <w:sz w:val="18"/>
        </w:rPr>
        <w:t xml:space="preserve"> 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FC7D" w14:textId="77777777" w:rsidR="00EC43CB" w:rsidRDefault="00EC43CB" w:rsidP="00F626C9">
      <w:r>
        <w:separator/>
      </w:r>
    </w:p>
  </w:endnote>
  <w:endnote w:type="continuationSeparator" w:id="0">
    <w:p w14:paraId="4B744BF1" w14:textId="77777777" w:rsidR="00EC43CB" w:rsidRDefault="00EC43CB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proofErr w:type="gramStart"/>
    <w:r w:rsidRPr="00F626C9">
      <w:rPr>
        <w:rFonts w:ascii="Tahoma" w:hAnsi="Tahoma" w:cs="Tahoma"/>
        <w:b/>
        <w:bCs/>
        <w:sz w:val="18"/>
      </w:rPr>
      <w:t>Form</w:t>
    </w:r>
    <w:proofErr w:type="gramEnd"/>
    <w:r w:rsidRPr="00F626C9">
      <w:rPr>
        <w:rFonts w:ascii="Tahoma" w:hAnsi="Tahoma" w:cs="Tahoma"/>
        <w:b/>
        <w:bCs/>
        <w:sz w:val="18"/>
      </w:rPr>
      <w:t xml:space="preserve">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7A7B" w14:textId="77777777" w:rsidR="00EC43CB" w:rsidRDefault="00EC43CB" w:rsidP="00F626C9">
      <w:r>
        <w:separator/>
      </w:r>
    </w:p>
  </w:footnote>
  <w:footnote w:type="continuationSeparator" w:id="0">
    <w:p w14:paraId="416BAE02" w14:textId="77777777" w:rsidR="00EC43CB" w:rsidRDefault="00EC43CB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252838"/>
    <w:rsid w:val="003F2832"/>
    <w:rsid w:val="00452EDC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315C"/>
    <w:rsid w:val="00C46554"/>
    <w:rsid w:val="00C63591"/>
    <w:rsid w:val="00D10A47"/>
    <w:rsid w:val="00D533BB"/>
    <w:rsid w:val="00EC43C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52ED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2026-09-17T12:49:00Z</dcterms:created>
  <dcterms:modified xsi:type="dcterms:W3CDTF">2026-09-17T12:49:00Z</dcterms:modified>
</cp:coreProperties>
</file>