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 xml:space="preserve">INDICATOR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1DFCADFA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SYSTEM </w:t>
      </w:r>
      <w:r w:rsidR="001F3624">
        <w:rPr>
          <w:b/>
          <w:sz w:val="22"/>
        </w:rPr>
        <w:t xml:space="preserve"> :</w:t>
      </w:r>
    </w:p>
    <w:p w14:paraId="1BF48664" w14:textId="739758F8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JOB No.  </w:t>
      </w:r>
      <w:r w:rsidR="00991E19">
        <w:rPr>
          <w:b/>
          <w:sz w:val="22"/>
        </w:rPr>
        <w:t xml:space="preserve"> </w:t>
      </w:r>
      <w:r w:rsidR="001F3624">
        <w:rPr>
          <w:b/>
          <w:sz w:val="22"/>
        </w:rPr>
        <w:t xml:space="preserve"> 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CUSTOMER</w:t>
      </w:r>
      <w:r w:rsidR="00527E20">
        <w:rPr>
          <w:b/>
          <w:sz w:val="22"/>
        </w:rPr>
        <w:t xml:space="preserve"> NAME</w:t>
      </w:r>
      <w:r>
        <w:rPr>
          <w:b/>
          <w:sz w:val="22"/>
        </w:rPr>
        <w:t>:</w:t>
      </w:r>
    </w:p>
    <w:p w14:paraId="0ED47184" w14:textId="6CE998E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CAPACITY:</w:t>
      </w:r>
      <w:r w:rsidR="00991E19">
        <w:rPr>
          <w:b/>
          <w:sz w:val="22"/>
        </w:rPr>
        <w:t xml:space="preserve"> </w:t>
      </w:r>
      <w:r>
        <w:rPr>
          <w:b/>
          <w:sz w:val="22"/>
        </w:rPr>
        <w:t xml:space="preserve">Kg/Tonnes    </w:t>
      </w:r>
      <w:r>
        <w:rPr>
          <w:b/>
          <w:sz w:val="22"/>
        </w:rPr>
        <w:tab/>
        <w:t xml:space="preserve">                     </w:t>
      </w:r>
      <w:r w:rsidR="00991E19">
        <w:rPr>
          <w:b/>
          <w:sz w:val="22"/>
        </w:rPr>
        <w:t xml:space="preserve">            </w:t>
      </w:r>
      <w:r>
        <w:rPr>
          <w:b/>
          <w:sz w:val="22"/>
        </w:rPr>
        <w:t xml:space="preserve">      TAG. </w:t>
      </w:r>
      <w:r w:rsidR="00A07C38">
        <w:rPr>
          <w:b/>
          <w:sz w:val="22"/>
        </w:rPr>
        <w:t>NO:</w:t>
      </w:r>
    </w:p>
    <w:p w14:paraId="07138E80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552"/>
        <w:gridCol w:w="2835"/>
        <w:gridCol w:w="2825"/>
        <w:gridCol w:w="3129"/>
      </w:tblGrid>
      <w:tr w:rsidR="00775D3F" w14:paraId="0A9CE713" w14:textId="77777777" w:rsidTr="0040502D"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775D3F" w14:paraId="2B633F64" w14:textId="77777777" w:rsidTr="0040502D">
        <w:trPr>
          <w:trHeight w:val="203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9811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44BB4519" w14:textId="70C5733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5F56AAD2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2246A8C5" w14:textId="15ECDFBE" w:rsidR="00991E19" w:rsidRDefault="00000000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2DAA0323" w14:textId="77777777" w:rsidR="00991E19" w:rsidRDefault="00991E19" w:rsidP="00991E19">
            <w:pPr>
              <w:tabs>
                <w:tab w:val="left" w:pos="1200"/>
              </w:tabs>
              <w:rPr>
                <w:sz w:val="22"/>
              </w:rPr>
            </w:pPr>
          </w:p>
          <w:p w14:paraId="1AE412DB" w14:textId="0BC55DBE" w:rsidR="00991E19" w:rsidRDefault="00991E19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S/W Version: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01EE624D" w14:textId="298C6A60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</w:t>
            </w:r>
            <w:r w:rsidR="00F303CC">
              <w:rPr>
                <w:sz w:val="22"/>
              </w:rPr>
              <w:t xml:space="preserve">                  </w:t>
            </w:r>
            <w:r w:rsidR="00991E19">
              <w:rPr>
                <w:sz w:val="22"/>
              </w:rPr>
              <w:t xml:space="preserve">   </w:t>
            </w:r>
            <w:r w:rsidR="0040502D">
              <w:rPr>
                <w:sz w:val="22"/>
              </w:rPr>
              <w:t xml:space="preserve">5) </w:t>
            </w:r>
            <w:r w:rsidR="00991E19">
              <w:rPr>
                <w:sz w:val="22"/>
              </w:rPr>
              <w:t xml:space="preserve"> </w:t>
            </w:r>
            <w:r w:rsidR="0040502D">
              <w:rPr>
                <w:sz w:val="22"/>
              </w:rPr>
              <w:t xml:space="preserve">       </w:t>
            </w:r>
          </w:p>
          <w:p w14:paraId="313DCC96" w14:textId="2AA0CD5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</w:t>
            </w:r>
            <w:r w:rsidR="0040502D">
              <w:rPr>
                <w:sz w:val="22"/>
              </w:rPr>
              <w:t xml:space="preserve">                     6)</w:t>
            </w:r>
          </w:p>
          <w:p w14:paraId="2ADE5B35" w14:textId="5558BDE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</w:t>
            </w:r>
            <w:r w:rsidR="0040502D">
              <w:rPr>
                <w:sz w:val="22"/>
              </w:rPr>
              <w:t xml:space="preserve">                     7)</w:t>
            </w:r>
          </w:p>
          <w:p w14:paraId="2F5DBA06" w14:textId="5C0321F2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</w:t>
            </w:r>
            <w:r w:rsidR="0040502D">
              <w:rPr>
                <w:sz w:val="22"/>
              </w:rPr>
              <w:t xml:space="preserve">                     8)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B653BE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2B77884" w14:textId="3E351E0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73972748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2653B72F" w14:textId="77777777" w:rsidR="00991E19" w:rsidRDefault="00000000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08CAF25D" w14:textId="74A742C3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A157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4FA725A" w14:textId="2F054F56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6A6F0BFD" w14:textId="24DFEC25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20482C04" w14:textId="77777777" w:rsidR="00991E19" w:rsidRDefault="00991E19">
            <w:pPr>
              <w:tabs>
                <w:tab w:val="left" w:pos="1200"/>
              </w:tabs>
              <w:rPr>
                <w:sz w:val="22"/>
              </w:rPr>
            </w:pPr>
          </w:p>
          <w:p w14:paraId="412BE212" w14:textId="71ACA7FE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4B8C9B5D" w14:textId="75502829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6C311BE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7B0935D6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</w:tc>
      </w:tr>
    </w:tbl>
    <w:p w14:paraId="1983A17E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72128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18"/>
              </w:rPr>
            </w:pPr>
            <w:r>
              <w:rPr>
                <w:b/>
                <w:sz w:val="18"/>
              </w:rPr>
              <w:t>Check for short between Line &amp; Neutral ,</w:t>
            </w:r>
          </w:p>
          <w:p w14:paraId="7D1FF92F" w14:textId="77777777" w:rsidR="00775D3F" w:rsidRDefault="00000000">
            <w:pPr>
              <w:tabs>
                <w:tab w:val="left" w:pos="1200"/>
              </w:tabs>
            </w:pPr>
            <w:r>
              <w:rPr>
                <w:b/>
                <w:sz w:val="18"/>
              </w:rPr>
              <w:t xml:space="preserve">Neutral &amp; Earth , Line &amp; Earth                   : </w:t>
            </w:r>
          </w:p>
        </w:tc>
      </w:tr>
    </w:tbl>
    <w:p w14:paraId="08B4EF34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E869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F8CA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A1E678" w14:textId="6EC51E2A" w:rsidR="00775D3F" w:rsidRDefault="00775D3F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3ED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EF993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FC6D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A701E1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FC55E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ABA8D4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8A760" w14:textId="77777777" w:rsidR="00775D3F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  <w:sz w:val="22"/>
              </w:rPr>
              <w:t>Kg/T</w:t>
            </w:r>
          </w:p>
        </w:tc>
      </w:tr>
    </w:tbl>
    <w:p w14:paraId="7E112321" w14:textId="77777777" w:rsidR="00775D3F" w:rsidRDefault="00775D3F">
      <w:pPr>
        <w:tabs>
          <w:tab w:val="left" w:pos="1200"/>
        </w:tabs>
      </w:pPr>
    </w:p>
    <w:p w14:paraId="727DA73D" w14:textId="02214323" w:rsidR="00775D3F" w:rsidRDefault="00000000">
      <w:pPr>
        <w:rPr>
          <w:b/>
          <w:sz w:val="22"/>
        </w:rPr>
      </w:pPr>
      <w:r>
        <w:rPr>
          <w:b/>
          <w:sz w:val="22"/>
        </w:rPr>
        <w:tab/>
        <w:t>Resolution: L:</w:t>
      </w:r>
      <w:r w:rsidR="00991E19">
        <w:rPr>
          <w:b/>
          <w:sz w:val="22"/>
        </w:rPr>
        <w:t xml:space="preserve"> </w:t>
      </w:r>
      <w:r>
        <w:rPr>
          <w:b/>
          <w:sz w:val="22"/>
        </w:rPr>
        <w:t>kg/T</w:t>
      </w:r>
    </w:p>
    <w:p w14:paraId="5985D1E9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816"/>
        <w:gridCol w:w="951"/>
        <w:gridCol w:w="887"/>
        <w:gridCol w:w="1103"/>
        <w:gridCol w:w="1103"/>
        <w:gridCol w:w="1475"/>
      </w:tblGrid>
      <w:tr w:rsidR="009F3F27" w14:paraId="69B68482" w14:textId="77777777" w:rsidTr="000E6194">
        <w:trPr>
          <w:trHeight w:val="696"/>
        </w:trPr>
        <w:tc>
          <w:tcPr>
            <w:tcW w:w="1358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16BBF60D" w14:textId="77777777" w:rsidR="009F3F27" w:rsidRDefault="009F3F27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9F3F27" w:rsidRDefault="009F3F2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9F3F27" w:rsidRDefault="009F3F2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34F0F44B" w14:textId="77777777" w:rsidR="009F3F27" w:rsidRDefault="009F3F27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9F3F27" w:rsidRDefault="009F3F2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9F3F27" w:rsidRDefault="009F3F2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03E3D7F7" w14:textId="77777777" w:rsidR="009F3F27" w:rsidRDefault="009F3F27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9F3F27" w:rsidRDefault="009F3F2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B403DAB" w14:textId="77777777" w:rsidR="009F3F27" w:rsidRDefault="009F3F27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9F3F27" w:rsidRDefault="009F3F2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9F3F27" w:rsidRDefault="009F3F2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9F3F27" w14:paraId="30290FA5" w14:textId="77777777" w:rsidTr="009F3F27">
        <w:trPr>
          <w:trHeight w:val="312"/>
        </w:trPr>
        <w:tc>
          <w:tcPr>
            <w:tcW w:w="1358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EF7006" w14:textId="77777777" w:rsidR="009F3F27" w:rsidRDefault="009F3F27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3648" w:type="dxa"/>
            <w:gridSpan w:val="4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A96E85" w14:textId="77777777" w:rsidR="009F3F27" w:rsidRDefault="009F3F27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001C413" w14:textId="0CEDF48C" w:rsidR="009F3F27" w:rsidRDefault="009F3F27" w:rsidP="009F3F27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</w:t>
            </w:r>
            <w:r w:rsidR="00DC699A">
              <w:rPr>
                <w:b/>
                <w:sz w:val="22"/>
              </w:rPr>
              <w:t>O</w:t>
            </w:r>
            <w:r>
              <w:rPr>
                <w:b/>
                <w:sz w:val="22"/>
              </w:rPr>
              <w:t>1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750F010" w14:textId="7A38D8CD" w:rsidR="009F3F27" w:rsidRDefault="009F3F27" w:rsidP="009F3F27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</w:t>
            </w:r>
            <w:r w:rsidR="00DC699A">
              <w:rPr>
                <w:b/>
                <w:sz w:val="22"/>
              </w:rPr>
              <w:t>O</w:t>
            </w:r>
            <w:r>
              <w:rPr>
                <w:b/>
                <w:sz w:val="22"/>
              </w:rPr>
              <w:t>2</w:t>
            </w:r>
          </w:p>
        </w:tc>
        <w:tc>
          <w:tcPr>
            <w:tcW w:w="4568" w:type="dxa"/>
            <w:gridSpan w:val="4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ECBEBFD" w14:textId="704E4F9B" w:rsidR="009F3F27" w:rsidRDefault="009F3F27">
            <w:pPr>
              <w:snapToGrid w:val="0"/>
              <w:jc w:val="center"/>
              <w:rPr>
                <w:b/>
                <w:sz w:val="22"/>
              </w:rPr>
            </w:pPr>
          </w:p>
        </w:tc>
      </w:tr>
      <w:tr w:rsidR="009F3F27" w14:paraId="4D50F08E" w14:textId="77777777" w:rsidTr="009F3F27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06531C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AF1184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FE591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56EC2F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AF67F8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13464F8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A43A597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2125815" w14:textId="002EB0DC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9FD3E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04DE4E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14BAC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</w:tr>
      <w:tr w:rsidR="009F3F27" w14:paraId="3F313641" w14:textId="77777777" w:rsidTr="009F3F27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296715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44EE6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37EDB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968555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85C567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CF2CAC0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3AFB7D3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58E26A" w14:textId="53F25B91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30553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203511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0A6F1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</w:tr>
      <w:tr w:rsidR="009F3F27" w14:paraId="100A844A" w14:textId="77777777" w:rsidTr="009F3F27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B391F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B4E7B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8E6D98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0F40CE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5D77A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986FCF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98C54D2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064838" w14:textId="3D0024B0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D5519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86883C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52BB5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</w:tr>
      <w:tr w:rsidR="009F3F27" w14:paraId="7FF5F022" w14:textId="77777777" w:rsidTr="009F3F27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81D3EF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AC7BD9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180FC5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1CD8A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6D9DD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B70A5A2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BF0D26E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8F3A74" w14:textId="3A1F4041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C23EB2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EC023D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EB441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</w:tr>
      <w:tr w:rsidR="009F3F27" w14:paraId="4BCD9CAF" w14:textId="77777777" w:rsidTr="009F3F27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0A5658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9F298A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9561E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39A593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91C8BA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7CE56A0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897A863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DDD71" w14:textId="5CCEE798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84FD10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ED0D75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9EF4A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</w:tr>
      <w:tr w:rsidR="009F3F27" w14:paraId="0714BC88" w14:textId="77777777" w:rsidTr="009F3F27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00C542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9C4D17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465C92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5A388F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38B8E3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E19CEE1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38E2ECB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227597" w14:textId="40D5C25D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5F240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B7DA2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7768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</w:tr>
      <w:tr w:rsidR="009F3F27" w14:paraId="728E4BCE" w14:textId="77777777" w:rsidTr="009F3F27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9168AD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698254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B97CF3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B451A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6EA96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CB244F2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5725349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0BEA8E" w14:textId="5D58DF10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322022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763F6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2A344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</w:tr>
      <w:tr w:rsidR="009F3F27" w14:paraId="20A3AFC0" w14:textId="77777777" w:rsidTr="009F3F27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FF1173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D4D1B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93E6F8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1069C5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694D0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77DF22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62E0867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B7E0A9" w14:textId="65883A36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328DE9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AE74D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7600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</w:tr>
      <w:tr w:rsidR="009F3F27" w14:paraId="72509C28" w14:textId="77777777" w:rsidTr="009F3F27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9A12BF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CDF37E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02F4E7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7A0A5F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ECD127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B209B8F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9C340DB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FCA759" w14:textId="686D7235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CD879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F97D50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93A5B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</w:tr>
      <w:tr w:rsidR="009F3F27" w14:paraId="6C85A396" w14:textId="77777777" w:rsidTr="009F3F27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83A857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DDC42E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C09DA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2D4D3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7A51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BD06332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F275D2E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7A530D" w14:textId="27089420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D0E40D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C9A7C1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57992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</w:tr>
      <w:tr w:rsidR="009F3F27" w14:paraId="685BCCAD" w14:textId="77777777" w:rsidTr="009F3F27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E1B19E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7EB9E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C6D17B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5F47A8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4CC80E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3A39AA0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420585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6FC849" w14:textId="19DB25B3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638265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8E297E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AA795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</w:tr>
      <w:tr w:rsidR="009F3F27" w14:paraId="62737DFF" w14:textId="77777777" w:rsidTr="009F3F27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C808FA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D2987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FED730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9240A6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C71603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CA47F00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30F1E45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A92467" w14:textId="297E083F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65191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D412D2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2F8E7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</w:tr>
    </w:tbl>
    <w:p w14:paraId="03B595CD" w14:textId="77777777" w:rsidR="00775D3F" w:rsidRDefault="00000000">
      <w:r>
        <w:tab/>
      </w:r>
    </w:p>
    <w:p w14:paraId="68409E1B" w14:textId="77777777" w:rsidR="00775D3F" w:rsidRDefault="00775D3F"/>
    <w:p w14:paraId="65DC57A0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11A92C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37DCD9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C44BF8C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4751F59" w14:textId="77777777" w:rsidR="00775D3F" w:rsidRDefault="00775D3F">
      <w:pPr>
        <w:rPr>
          <w:b/>
          <w:sz w:val="22"/>
        </w:rPr>
      </w:pPr>
    </w:p>
    <w:p w14:paraId="5C4069BB" w14:textId="77777777" w:rsidR="00775D3F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>PF/ 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9C62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274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Communication:</w:t>
            </w:r>
            <w:r>
              <w:rPr>
                <w:sz w:val="22"/>
              </w:rPr>
              <w:t xml:space="preserve">  RS 232 / RS 485 / BCD / Other Communication Protocols (If any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646F95A" w14:textId="77777777" w:rsidR="00775D3F" w:rsidRDefault="00775D3F" w:rsidP="00991E19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8CC5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48DB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C23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  <w:u w:val="single"/>
        </w:rPr>
        <w:t>REMARKS (If ANY</w:t>
      </w:r>
      <w:r w:rsidR="00C57D96">
        <w:rPr>
          <w:b/>
          <w:sz w:val="22"/>
          <w:u w:val="single"/>
        </w:rPr>
        <w:t>): -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1"/>
        <w:gridCol w:w="1201"/>
      </w:tblGrid>
      <w:tr w:rsidR="0040502D" w14:paraId="6655774D" w14:textId="77777777" w:rsidTr="0040502D">
        <w:trPr>
          <w:trHeight w:val="723"/>
        </w:trPr>
        <w:tc>
          <w:tcPr>
            <w:tcW w:w="1200" w:type="dxa"/>
          </w:tcPr>
          <w:p w14:paraId="20496D10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5D1809BA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3BE9B463" w14:textId="5B04AAC4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1</w:t>
            </w:r>
          </w:p>
        </w:tc>
        <w:tc>
          <w:tcPr>
            <w:tcW w:w="1200" w:type="dxa"/>
          </w:tcPr>
          <w:p w14:paraId="141DDA15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0FBA0EF0" w14:textId="7E3A0D51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2</w:t>
            </w:r>
          </w:p>
        </w:tc>
        <w:tc>
          <w:tcPr>
            <w:tcW w:w="1200" w:type="dxa"/>
          </w:tcPr>
          <w:p w14:paraId="48F173DF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6FDBBFE9" w14:textId="584422A2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3</w:t>
            </w:r>
          </w:p>
        </w:tc>
        <w:tc>
          <w:tcPr>
            <w:tcW w:w="1200" w:type="dxa"/>
          </w:tcPr>
          <w:p w14:paraId="2F09EACC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5C5E4CB9" w14:textId="71F715BD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4</w:t>
            </w:r>
          </w:p>
        </w:tc>
        <w:tc>
          <w:tcPr>
            <w:tcW w:w="1200" w:type="dxa"/>
          </w:tcPr>
          <w:p w14:paraId="414FE15D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28B23172" w14:textId="2A8166C2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5</w:t>
            </w:r>
          </w:p>
        </w:tc>
        <w:tc>
          <w:tcPr>
            <w:tcW w:w="1200" w:type="dxa"/>
          </w:tcPr>
          <w:p w14:paraId="0F4525E2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571FACE4" w14:textId="3085922A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6</w:t>
            </w:r>
          </w:p>
        </w:tc>
        <w:tc>
          <w:tcPr>
            <w:tcW w:w="1201" w:type="dxa"/>
          </w:tcPr>
          <w:p w14:paraId="0BBE1BF4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753895CB" w14:textId="6ACB13A9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7</w:t>
            </w:r>
          </w:p>
        </w:tc>
        <w:tc>
          <w:tcPr>
            <w:tcW w:w="1201" w:type="dxa"/>
          </w:tcPr>
          <w:p w14:paraId="06211677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16D78D53" w14:textId="1743264D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8</w:t>
            </w:r>
          </w:p>
        </w:tc>
      </w:tr>
      <w:tr w:rsidR="0040502D" w14:paraId="37C34670" w14:textId="77777777" w:rsidTr="0040502D">
        <w:trPr>
          <w:trHeight w:val="421"/>
        </w:trPr>
        <w:tc>
          <w:tcPr>
            <w:tcW w:w="1200" w:type="dxa"/>
          </w:tcPr>
          <w:p w14:paraId="77CEB01E" w14:textId="4199904D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SPAN</w:t>
            </w:r>
          </w:p>
        </w:tc>
        <w:tc>
          <w:tcPr>
            <w:tcW w:w="1200" w:type="dxa"/>
          </w:tcPr>
          <w:p w14:paraId="4F47655C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01085B02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8981460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D5266A4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1D3876A0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1A2B91D3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1485F9E3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72D02FB6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</w:tr>
      <w:tr w:rsidR="0040502D" w14:paraId="5D8BF265" w14:textId="77777777" w:rsidTr="0040502D">
        <w:trPr>
          <w:trHeight w:val="413"/>
        </w:trPr>
        <w:tc>
          <w:tcPr>
            <w:tcW w:w="1200" w:type="dxa"/>
          </w:tcPr>
          <w:p w14:paraId="59721120" w14:textId="336B24C9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TARE</w:t>
            </w:r>
          </w:p>
        </w:tc>
        <w:tc>
          <w:tcPr>
            <w:tcW w:w="1200" w:type="dxa"/>
          </w:tcPr>
          <w:p w14:paraId="0807DBAF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08380FF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FF887DC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C80D8DD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60C7D3D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182D56AB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1E6298DE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478F3FB6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</w:tr>
      <w:tr w:rsidR="0040502D" w14:paraId="4FAD3685" w14:textId="77777777" w:rsidTr="0040502D">
        <w:trPr>
          <w:trHeight w:val="420"/>
        </w:trPr>
        <w:tc>
          <w:tcPr>
            <w:tcW w:w="1200" w:type="dxa"/>
          </w:tcPr>
          <w:p w14:paraId="5CDEFF41" w14:textId="399D1C3B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EXC V</w:t>
            </w:r>
          </w:p>
        </w:tc>
        <w:tc>
          <w:tcPr>
            <w:tcW w:w="1200" w:type="dxa"/>
          </w:tcPr>
          <w:p w14:paraId="71F35666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1F467594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6D195F3E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0167BB5F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038BEA15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299FCE72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72BFADD5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3E7CAAB2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</w:tr>
    </w:tbl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45296D47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6152119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47A7F31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A6E35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1C58BD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29324EE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1FC862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       </w:t>
      </w:r>
      <w:r>
        <w:rPr>
          <w:b/>
        </w:rPr>
        <w:t>Instrument Used: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rPr>
          <w:b/>
          <w:sz w:val="20"/>
        </w:rPr>
      </w:pPr>
      <w:r>
        <w:rPr>
          <w:b/>
          <w:sz w:val="22"/>
        </w:rPr>
        <w:tab/>
      </w:r>
      <w:r>
        <w:rPr>
          <w:b/>
        </w:rPr>
        <w:t xml:space="preserve"> Tested by:</w:t>
      </w:r>
      <w:r>
        <w:rPr>
          <w:b/>
        </w:rPr>
        <w:tab/>
        <w:t xml:space="preserve">    </w:t>
      </w:r>
      <w:r>
        <w:rPr>
          <w:b/>
          <w:sz w:val="22"/>
        </w:rPr>
        <w:t xml:space="preserve">                             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</w:t>
      </w:r>
      <w:r>
        <w:rPr>
          <w:b/>
        </w:rPr>
        <w:t xml:space="preserve">Approved by:                         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379D6729" w14:textId="7F34A760" w:rsidR="00775D3F" w:rsidRDefault="00000000">
      <w:pPr>
        <w:rPr>
          <w:b/>
        </w:rPr>
      </w:pPr>
      <w:r w:rsidRPr="00C57D96">
        <w:rPr>
          <w:b/>
          <w:szCs w:val="32"/>
        </w:rPr>
        <w:t xml:space="preserve">              Date:</w:t>
      </w:r>
      <w:r w:rsidRPr="00C57D96">
        <w:rPr>
          <w:b/>
          <w:szCs w:val="32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 w:rsidR="00991E19">
        <w:rPr>
          <w:b/>
          <w:sz w:val="20"/>
        </w:rPr>
        <w:t xml:space="preserve">                  </w:t>
      </w:r>
      <w:r>
        <w:rPr>
          <w:b/>
          <w:sz w:val="20"/>
        </w:rPr>
        <w:tab/>
      </w:r>
      <w:r>
        <w:rPr>
          <w:b/>
          <w:sz w:val="20"/>
        </w:rPr>
        <w:tab/>
        <w:t>(HOD – PDN)</w:t>
      </w:r>
      <w:r>
        <w:rPr>
          <w:b/>
          <w:sz w:val="20"/>
        </w:rPr>
        <w:tab/>
      </w:r>
    </w:p>
    <w:p w14:paraId="5013AEAF" w14:textId="7D61D0C0" w:rsidR="00775D3F" w:rsidRDefault="00000000">
      <w:pPr>
        <w:rPr>
          <w:b/>
          <w:sz w:val="22"/>
        </w:rPr>
      </w:pPr>
      <w:r>
        <w:tab/>
      </w:r>
      <w:r w:rsidR="00991E19">
        <w:t xml:space="preserve"> </w:t>
      </w:r>
    </w:p>
    <w:sectPr w:rsidR="00775D3F" w:rsidSect="00D0630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AEC57" w14:textId="77777777" w:rsidR="00C24F21" w:rsidRDefault="00C24F21" w:rsidP="001800D5">
      <w:r>
        <w:separator/>
      </w:r>
    </w:p>
  </w:endnote>
  <w:endnote w:type="continuationSeparator" w:id="0">
    <w:p w14:paraId="0E53944E" w14:textId="77777777" w:rsidR="00C24F21" w:rsidRDefault="00C24F21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r>
      <w:rPr>
        <w:rFonts w:ascii="Tahoma" w:hAnsi="Tahoma" w:cs="Tahoma"/>
        <w:b/>
        <w:sz w:val="18"/>
        <w:szCs w:val="20"/>
      </w:rPr>
      <w:t xml:space="preserve">Form No.  :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6C032" w14:textId="77777777" w:rsidR="00C24F21" w:rsidRDefault="00C24F21" w:rsidP="001800D5">
      <w:r>
        <w:separator/>
      </w:r>
    </w:p>
  </w:footnote>
  <w:footnote w:type="continuationSeparator" w:id="0">
    <w:p w14:paraId="2488D259" w14:textId="77777777" w:rsidR="00C24F21" w:rsidRDefault="00C24F21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16055E"/>
    <w:rsid w:val="001800D5"/>
    <w:rsid w:val="00195A45"/>
    <w:rsid w:val="001C7A0A"/>
    <w:rsid w:val="001F3624"/>
    <w:rsid w:val="00232AE1"/>
    <w:rsid w:val="002366EC"/>
    <w:rsid w:val="00285AD1"/>
    <w:rsid w:val="002C70F5"/>
    <w:rsid w:val="002F05EE"/>
    <w:rsid w:val="003B3A6E"/>
    <w:rsid w:val="003F3EDE"/>
    <w:rsid w:val="0040502D"/>
    <w:rsid w:val="00494C81"/>
    <w:rsid w:val="004A4DAA"/>
    <w:rsid w:val="00527E20"/>
    <w:rsid w:val="00584E39"/>
    <w:rsid w:val="005F1A06"/>
    <w:rsid w:val="00643204"/>
    <w:rsid w:val="006954CC"/>
    <w:rsid w:val="006D4AAD"/>
    <w:rsid w:val="007450A9"/>
    <w:rsid w:val="00775D3F"/>
    <w:rsid w:val="008D673B"/>
    <w:rsid w:val="00940378"/>
    <w:rsid w:val="0095115B"/>
    <w:rsid w:val="00985AB0"/>
    <w:rsid w:val="00991E19"/>
    <w:rsid w:val="009F3F27"/>
    <w:rsid w:val="00A049EB"/>
    <w:rsid w:val="00A07C38"/>
    <w:rsid w:val="00A44781"/>
    <w:rsid w:val="00B242E0"/>
    <w:rsid w:val="00B34157"/>
    <w:rsid w:val="00B403D5"/>
    <w:rsid w:val="00B42E05"/>
    <w:rsid w:val="00B6445F"/>
    <w:rsid w:val="00BE648F"/>
    <w:rsid w:val="00C24F21"/>
    <w:rsid w:val="00C26568"/>
    <w:rsid w:val="00C53FF8"/>
    <w:rsid w:val="00C5625F"/>
    <w:rsid w:val="00C57D96"/>
    <w:rsid w:val="00C768D8"/>
    <w:rsid w:val="00CE7431"/>
    <w:rsid w:val="00D06307"/>
    <w:rsid w:val="00D700E9"/>
    <w:rsid w:val="00D8434D"/>
    <w:rsid w:val="00DC699A"/>
    <w:rsid w:val="00E249B4"/>
    <w:rsid w:val="00E75764"/>
    <w:rsid w:val="00E93F74"/>
    <w:rsid w:val="00EA748F"/>
    <w:rsid w:val="00F3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19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405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3</cp:revision>
  <cp:lastPrinted>2015-12-09T12:35:00Z</cp:lastPrinted>
  <dcterms:created xsi:type="dcterms:W3CDTF">2026-09-20T17:14:00Z</dcterms:created>
  <dcterms:modified xsi:type="dcterms:W3CDTF">2026-09-20T17:18:00Z</dcterms:modified>
</cp:coreProperties>
</file>