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00B681" w14:textId="5E792446" w:rsidR="009C41DD" w:rsidRDefault="00000000">
      <w:pPr>
        <w:pStyle w:val="BodyText"/>
        <w:spacing w:after="0"/>
        <w:rPr>
          <w:b/>
          <w:sz w:val="36"/>
          <w:u w:val="single"/>
        </w:rPr>
      </w:pPr>
      <w:r>
        <w:rPr>
          <w:b/>
          <w:sz w:val="36"/>
        </w:rPr>
        <w:tab/>
      </w:r>
      <w:r>
        <w:rPr>
          <w:b/>
          <w:sz w:val="36"/>
          <w:u w:val="single"/>
        </w:rPr>
        <w:t xml:space="preserve">Test Report for </w:t>
      </w:r>
      <w:r w:rsidR="00C46554">
        <w:rPr>
          <w:b/>
          <w:sz w:val="36"/>
          <w:u w:val="single"/>
        </w:rPr>
        <w:t>M</w:t>
      </w:r>
      <w:r>
        <w:rPr>
          <w:b/>
          <w:sz w:val="36"/>
          <w:u w:val="single"/>
        </w:rPr>
        <w:t>iscellaneous items: Production Systems</w:t>
      </w:r>
    </w:p>
    <w:p w14:paraId="6FF50F54" w14:textId="77777777" w:rsidR="00D533BB" w:rsidRDefault="00D533BB">
      <w:pPr>
        <w:pStyle w:val="BodyText"/>
        <w:spacing w:after="0"/>
        <w:rPr>
          <w:b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2"/>
      </w:tblGrid>
      <w:tr w:rsidR="00A578BC" w14:paraId="727EEE92" w14:textId="77777777" w:rsidTr="00A578BC">
        <w:tc>
          <w:tcPr>
            <w:tcW w:w="10802" w:type="dxa"/>
          </w:tcPr>
          <w:p w14:paraId="5680BC25" w14:textId="77777777" w:rsidR="00A578BC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Job No:                                                                              Model No:            </w:t>
            </w:r>
          </w:p>
          <w:p w14:paraId="419F2782" w14:textId="77777777" w:rsidR="00AE3F4B" w:rsidRDefault="00AE3F4B">
            <w:pPr>
              <w:pStyle w:val="BodyText"/>
              <w:rPr>
                <w:b/>
                <w:bCs/>
                <w:sz w:val="28"/>
              </w:rPr>
            </w:pPr>
            <w:r w:rsidRPr="00A444D3">
              <w:rPr>
                <w:b/>
                <w:bCs/>
                <w:sz w:val="28"/>
              </w:rPr>
              <w:t>Customer:                                                                         Sl. No:</w:t>
            </w:r>
          </w:p>
          <w:p w14:paraId="29671435" w14:textId="080951A9" w:rsidR="00AE3F4B" w:rsidRDefault="00AE3F4B" w:rsidP="00AE3F4B">
            <w:pPr>
              <w:pStyle w:val="BodyText"/>
            </w:pPr>
            <w:r w:rsidRPr="00A444D3">
              <w:rPr>
                <w:b/>
                <w:bCs/>
                <w:sz w:val="28"/>
              </w:rPr>
              <w:t xml:space="preserve">Item Description:                                                           </w:t>
            </w:r>
            <w:r>
              <w:rPr>
                <w:b/>
                <w:bCs/>
                <w:sz w:val="28"/>
              </w:rPr>
              <w:t xml:space="preserve">  </w:t>
            </w:r>
            <w:r w:rsidRPr="00A444D3">
              <w:rPr>
                <w:b/>
                <w:bCs/>
                <w:sz w:val="28"/>
              </w:rPr>
              <w:t>Qty:</w:t>
            </w:r>
          </w:p>
        </w:tc>
      </w:tr>
      <w:tr w:rsidR="00A578BC" w14:paraId="51449A2B" w14:textId="77777777" w:rsidTr="00A578BC">
        <w:tc>
          <w:tcPr>
            <w:tcW w:w="10802" w:type="dxa"/>
          </w:tcPr>
          <w:p w14:paraId="78B403AE" w14:textId="77777777" w:rsidR="00A578BC" w:rsidRDefault="009B7EE3">
            <w:pPr>
              <w:pStyle w:val="BodyText"/>
              <w:rPr>
                <w:b/>
                <w:bCs/>
                <w:sz w:val="28"/>
              </w:rPr>
            </w:pPr>
            <w:r w:rsidRPr="001322C2">
              <w:rPr>
                <w:b/>
                <w:bCs/>
                <w:sz w:val="28"/>
              </w:rPr>
              <w:t>Test Readings and Result:</w:t>
            </w:r>
          </w:p>
          <w:p w14:paraId="2BBF8C80" w14:textId="77777777" w:rsidR="0067402B" w:rsidRDefault="0067402B">
            <w:pPr>
              <w:pStyle w:val="BodyText"/>
            </w:pPr>
          </w:p>
          <w:p w14:paraId="77F4431C" w14:textId="77777777" w:rsidR="0067402B" w:rsidRDefault="0067402B">
            <w:pPr>
              <w:pStyle w:val="BodyText"/>
            </w:pPr>
          </w:p>
          <w:p w14:paraId="7B3D4547" w14:textId="77777777" w:rsidR="0067402B" w:rsidRDefault="0067402B">
            <w:pPr>
              <w:pStyle w:val="BodyText"/>
            </w:pPr>
          </w:p>
          <w:p w14:paraId="6C7809DE" w14:textId="77777777" w:rsidR="0067402B" w:rsidRDefault="0067402B">
            <w:pPr>
              <w:pStyle w:val="BodyText"/>
            </w:pPr>
          </w:p>
          <w:p w14:paraId="5709D82F" w14:textId="77777777" w:rsidR="0067402B" w:rsidRDefault="0067402B">
            <w:pPr>
              <w:pStyle w:val="BodyText"/>
            </w:pPr>
          </w:p>
          <w:p w14:paraId="2C2BC3E0" w14:textId="77777777" w:rsidR="0067402B" w:rsidRDefault="0067402B">
            <w:pPr>
              <w:pStyle w:val="BodyText"/>
            </w:pPr>
          </w:p>
          <w:p w14:paraId="55E28F49" w14:textId="77777777" w:rsidR="0067402B" w:rsidRDefault="0067402B">
            <w:pPr>
              <w:pStyle w:val="BodyText"/>
            </w:pPr>
          </w:p>
          <w:p w14:paraId="5F9D53AB" w14:textId="77777777" w:rsidR="0067402B" w:rsidRDefault="0067402B">
            <w:pPr>
              <w:pStyle w:val="BodyText"/>
            </w:pPr>
          </w:p>
          <w:p w14:paraId="55EE7805" w14:textId="77777777" w:rsidR="0067402B" w:rsidRDefault="0067402B">
            <w:pPr>
              <w:pStyle w:val="BodyText"/>
            </w:pPr>
          </w:p>
          <w:p w14:paraId="01DD5480" w14:textId="77777777" w:rsidR="0067402B" w:rsidRDefault="0067402B">
            <w:pPr>
              <w:pStyle w:val="BodyText"/>
            </w:pPr>
          </w:p>
          <w:p w14:paraId="3CA72619" w14:textId="77777777" w:rsidR="0067402B" w:rsidRDefault="0067402B">
            <w:pPr>
              <w:pStyle w:val="BodyText"/>
            </w:pPr>
          </w:p>
          <w:p w14:paraId="440D0032" w14:textId="77777777" w:rsidR="0067402B" w:rsidRDefault="0067402B">
            <w:pPr>
              <w:pStyle w:val="BodyText"/>
            </w:pPr>
          </w:p>
          <w:p w14:paraId="7D0F3788" w14:textId="77777777" w:rsidR="0067402B" w:rsidRDefault="0067402B">
            <w:pPr>
              <w:pStyle w:val="BodyText"/>
            </w:pPr>
          </w:p>
          <w:p w14:paraId="61798FEF" w14:textId="77777777" w:rsidR="0067402B" w:rsidRDefault="0067402B">
            <w:pPr>
              <w:pStyle w:val="BodyText"/>
            </w:pPr>
          </w:p>
          <w:p w14:paraId="2DE06B40" w14:textId="77777777" w:rsidR="0067402B" w:rsidRDefault="0067402B">
            <w:pPr>
              <w:pStyle w:val="BodyText"/>
            </w:pPr>
          </w:p>
          <w:p w14:paraId="4C845E51" w14:textId="77777777" w:rsidR="0067402B" w:rsidRDefault="0067402B">
            <w:pPr>
              <w:pStyle w:val="BodyText"/>
            </w:pPr>
          </w:p>
          <w:p w14:paraId="18B651BF" w14:textId="77777777" w:rsidR="0067402B" w:rsidRDefault="0067402B">
            <w:pPr>
              <w:pStyle w:val="BodyText"/>
            </w:pPr>
          </w:p>
          <w:p w14:paraId="0F0C87E5" w14:textId="77777777" w:rsidR="0067402B" w:rsidRDefault="0067402B">
            <w:pPr>
              <w:pStyle w:val="BodyText"/>
            </w:pPr>
          </w:p>
          <w:p w14:paraId="4092F670" w14:textId="77777777" w:rsidR="0067402B" w:rsidRDefault="0067402B">
            <w:pPr>
              <w:pStyle w:val="BodyText"/>
            </w:pPr>
          </w:p>
          <w:p w14:paraId="1853C852" w14:textId="77777777" w:rsidR="0067402B" w:rsidRDefault="0067402B">
            <w:pPr>
              <w:pStyle w:val="BodyText"/>
            </w:pPr>
          </w:p>
          <w:p w14:paraId="57175D21" w14:textId="77777777" w:rsidR="0067402B" w:rsidRDefault="0067402B">
            <w:pPr>
              <w:pStyle w:val="BodyText"/>
            </w:pPr>
          </w:p>
          <w:p w14:paraId="0A935586" w14:textId="2E9B0DF9" w:rsidR="0067402B" w:rsidRDefault="0067402B">
            <w:pPr>
              <w:pStyle w:val="BodyText"/>
            </w:pPr>
          </w:p>
        </w:tc>
      </w:tr>
    </w:tbl>
    <w:p w14:paraId="617C2ED9" w14:textId="77777777" w:rsidR="00A578BC" w:rsidRDefault="00A578BC">
      <w:pPr>
        <w:pStyle w:val="BodyText"/>
      </w:pPr>
    </w:p>
    <w:p w14:paraId="15652B98" w14:textId="77777777" w:rsidR="009C41DD" w:rsidRPr="004571EB" w:rsidRDefault="00000000">
      <w:pPr>
        <w:pStyle w:val="BodyText"/>
        <w:rPr>
          <w:b/>
          <w:bCs/>
        </w:rPr>
      </w:pPr>
      <w:r w:rsidRPr="004571EB">
        <w:rPr>
          <w:b/>
          <w:bCs/>
        </w:rPr>
        <w:t>Tested by:                                                                         </w:t>
      </w:r>
      <w:proofErr w:type="gramStart"/>
      <w:r w:rsidRPr="004571EB">
        <w:rPr>
          <w:b/>
          <w:bCs/>
        </w:rPr>
        <w:tab/>
        <w:t>  Approved</w:t>
      </w:r>
      <w:proofErr w:type="gramEnd"/>
      <w:r w:rsidRPr="004571EB">
        <w:rPr>
          <w:b/>
          <w:bCs/>
        </w:rPr>
        <w:t xml:space="preserve"> by:</w:t>
      </w:r>
    </w:p>
    <w:p w14:paraId="17EC700F" w14:textId="5C9A0B29" w:rsidR="009C41DD" w:rsidRDefault="00000000" w:rsidP="009B066A">
      <w:pPr>
        <w:pStyle w:val="BodyText"/>
        <w:rPr>
          <w:rFonts w:ascii="Tahoma" w:hAnsi="Tahoma" w:cs="Tahoma"/>
          <w:sz w:val="18"/>
        </w:rPr>
      </w:pPr>
      <w:r w:rsidRPr="004571EB">
        <w:rPr>
          <w:b/>
          <w:bCs/>
        </w:rPr>
        <w:t>Date:                                                                                       </w:t>
      </w:r>
      <w:proofErr w:type="gramStart"/>
      <w:r w:rsidRPr="004571EB">
        <w:rPr>
          <w:b/>
          <w:bCs/>
        </w:rPr>
        <w:t>   (</w:t>
      </w:r>
      <w:proofErr w:type="gramEnd"/>
      <w:r w:rsidRPr="004571EB">
        <w:rPr>
          <w:b/>
          <w:bCs/>
        </w:rPr>
        <w:t>HOD-PDN)       </w:t>
      </w:r>
      <w:r>
        <w:t>              </w:t>
      </w:r>
      <w:r>
        <w:tab/>
      </w:r>
      <w:r>
        <w:tab/>
      </w:r>
      <w:r w:rsidR="00867D5B">
        <w:rPr>
          <w:rFonts w:ascii="Tahoma" w:hAnsi="Tahoma" w:cs="Tahoma"/>
          <w:sz w:val="18"/>
        </w:rPr>
        <w:t xml:space="preserve"> </w:t>
      </w:r>
    </w:p>
    <w:sectPr w:rsidR="009C41DD" w:rsidSect="00867D5B">
      <w:footerReference w:type="default" r:id="rId7"/>
      <w:pgSz w:w="11906" w:h="16838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FA93C" w14:textId="77777777" w:rsidR="004F640B" w:rsidRDefault="004F640B" w:rsidP="00F626C9">
      <w:r>
        <w:separator/>
      </w:r>
    </w:p>
  </w:endnote>
  <w:endnote w:type="continuationSeparator" w:id="0">
    <w:p w14:paraId="4F20C056" w14:textId="77777777" w:rsidR="004F640B" w:rsidRDefault="004F640B" w:rsidP="00F6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8D98" w14:textId="5DEBA687" w:rsidR="00F626C9" w:rsidRPr="00F626C9" w:rsidRDefault="00F626C9" w:rsidP="00F626C9">
    <w:pPr>
      <w:pStyle w:val="Footer"/>
      <w:jc w:val="right"/>
      <w:rPr>
        <w:b/>
        <w:bCs/>
      </w:rPr>
    </w:pPr>
    <w:proofErr w:type="gramStart"/>
    <w:r w:rsidRPr="00F626C9">
      <w:rPr>
        <w:rFonts w:ascii="Tahoma" w:hAnsi="Tahoma" w:cs="Tahoma"/>
        <w:b/>
        <w:bCs/>
        <w:sz w:val="18"/>
      </w:rPr>
      <w:t>Form</w:t>
    </w:r>
    <w:proofErr w:type="gramEnd"/>
    <w:r w:rsidRPr="00F626C9">
      <w:rPr>
        <w:rFonts w:ascii="Tahoma" w:hAnsi="Tahoma" w:cs="Tahoma"/>
        <w:b/>
        <w:bCs/>
        <w:sz w:val="18"/>
      </w:rPr>
      <w:t xml:space="preserve"> No.: R/PP-05/17-PDN Rev 01 Page 1 </w:t>
    </w:r>
    <w:proofErr w:type="gramStart"/>
    <w:r w:rsidRPr="00F626C9">
      <w:rPr>
        <w:rFonts w:ascii="Tahoma" w:hAnsi="Tahoma" w:cs="Tahoma"/>
        <w:b/>
        <w:bCs/>
        <w:sz w:val="18"/>
      </w:rPr>
      <w:t>of  1</w:t>
    </w:r>
    <w:proofErr w:type="gramEnd"/>
  </w:p>
  <w:p w14:paraId="1D672915" w14:textId="77777777" w:rsidR="00F626C9" w:rsidRDefault="00F62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101BB" w14:textId="77777777" w:rsidR="004F640B" w:rsidRDefault="004F640B" w:rsidP="00F626C9">
      <w:r>
        <w:separator/>
      </w:r>
    </w:p>
  </w:footnote>
  <w:footnote w:type="continuationSeparator" w:id="0">
    <w:p w14:paraId="5004AB06" w14:textId="77777777" w:rsidR="004F640B" w:rsidRDefault="004F640B" w:rsidP="00F6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0022D"/>
    <w:rsid w:val="00025517"/>
    <w:rsid w:val="000A0EB2"/>
    <w:rsid w:val="001322C2"/>
    <w:rsid w:val="002503DE"/>
    <w:rsid w:val="00252838"/>
    <w:rsid w:val="003F2832"/>
    <w:rsid w:val="004571EB"/>
    <w:rsid w:val="004A2F06"/>
    <w:rsid w:val="004F640B"/>
    <w:rsid w:val="0052307D"/>
    <w:rsid w:val="005F4B64"/>
    <w:rsid w:val="0067402B"/>
    <w:rsid w:val="00691DAA"/>
    <w:rsid w:val="006A6B76"/>
    <w:rsid w:val="007816B9"/>
    <w:rsid w:val="00805983"/>
    <w:rsid w:val="00805EB0"/>
    <w:rsid w:val="00867D5B"/>
    <w:rsid w:val="00873793"/>
    <w:rsid w:val="0089504A"/>
    <w:rsid w:val="0096340E"/>
    <w:rsid w:val="009B066A"/>
    <w:rsid w:val="009B7EE3"/>
    <w:rsid w:val="009C41DD"/>
    <w:rsid w:val="009E5AE0"/>
    <w:rsid w:val="00A444D3"/>
    <w:rsid w:val="00A578BC"/>
    <w:rsid w:val="00AC578F"/>
    <w:rsid w:val="00AE3F4B"/>
    <w:rsid w:val="00B30EAD"/>
    <w:rsid w:val="00C46554"/>
    <w:rsid w:val="00C63591"/>
    <w:rsid w:val="00D10A47"/>
    <w:rsid w:val="00D533BB"/>
    <w:rsid w:val="00EA352A"/>
    <w:rsid w:val="00EE6C51"/>
    <w:rsid w:val="00F6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6C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626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6C9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A5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</cp:revision>
  <cp:lastPrinted>2015-12-09T12:35:00Z</cp:lastPrinted>
  <dcterms:created xsi:type="dcterms:W3CDTF">2026-09-17T13:31:00Z</dcterms:created>
  <dcterms:modified xsi:type="dcterms:W3CDTF">2026-09-17T13:31:00Z</dcterms:modified>
</cp:coreProperties>
</file>