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D9F86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5C1B06F8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13E72E7D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26EF3572" w14:textId="7C2F1EC4" w:rsidR="0087658F" w:rsidRDefault="00000000">
      <w:pPr>
        <w:tabs>
          <w:tab w:val="left" w:pos="1200"/>
        </w:tabs>
        <w:rPr>
          <w:b/>
          <w:sz w:val="22"/>
        </w:rPr>
      </w:pPr>
      <w:r>
        <w:t xml:space="preserve">JOB No: {{job}} </w:t>
      </w:r>
      <w:r w:rsidR="00B81443">
        <w:t xml:space="preserve">          </w:t>
      </w:r>
      <w:r>
        <w:tab/>
      </w:r>
      <w:r>
        <w:tab/>
      </w:r>
      <w:r>
        <w:tab/>
      </w:r>
      <w:r>
        <w:tab/>
      </w:r>
      <w:r>
        <w:tab/>
        <w:t>CUSTOMER NAME: {{cust}}</w:t>
      </w:r>
    </w:p>
    <w:p w14:paraId="41E22D8E" w14:textId="1BD5C45E" w:rsidR="00960E84" w:rsidRPr="0087658F" w:rsidRDefault="00000000">
      <w:pPr>
        <w:tabs>
          <w:tab w:val="left" w:pos="1200"/>
        </w:tabs>
        <w:rPr>
          <w:b/>
          <w:sz w:val="22"/>
        </w:rPr>
      </w:pPr>
      <w:r>
        <w:t>CAPACITY : {{cap}}</w:t>
      </w:r>
      <w:r>
        <w:tab/>
      </w:r>
      <w:r>
        <w:tab/>
      </w:r>
      <w:r>
        <w:tab/>
      </w:r>
      <w:r w:rsidR="00B81443">
        <w:t xml:space="preserve">             </w:t>
      </w:r>
      <w:r>
        <w:tab/>
      </w:r>
      <w:r>
        <w:tab/>
        <w:t>CONVEYOR NO : {{cn}}</w:t>
      </w:r>
      <w:r w:rsidR="00B81443">
        <w:t xml:space="preserve"/>
      </w:r>
      <w:r>
        <w:t/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15FEF48D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A83F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A488D8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22AD92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917B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096446D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0F88908" w14:textId="6E46E298" w:rsidR="00FB725D" w:rsidRDefault="00000000">
            <w:r>
              <w:t>Model No: {{bm}}</w:t>
            </w:r>
            <w:r>
              <w:br/>
              <w:t>Serial No: {{bs}}</w:t>
            </w:r>
            <w:r>
              <w:br/>
              <w:t xml:space="preserve">S/W Version:  {{sw}}</w:t>
            </w:r>
            <w:r>
              <w:br/>
            </w:r>
            <w:r>
              <w:br/>
              <w:t>REMOTE:</w:t>
            </w:r>
            <w:r>
              <w:br/>
              <w:t>Model No: {{rmm}}</w:t>
            </w:r>
            <w:r>
              <w:br/>
              <w:t>Serial No: {{rms}}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3AB429DC" w14:textId="77777777" w:rsidR="00000000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No: {{lm}}</w:t>
            </w:r>
            <w:r>
              <w:rPr>
                <w:sz w:val="22"/>
              </w:rPr>
              <w:t/>
            </w:r>
          </w:p>
          <w:p w14:paraId="777D14CB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>
              <w:rPr>
                <w:sz w:val="22"/>
              </w:rPr>
              <w:t>: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1) {{s1}}</w:t>
            </w:r>
            <w:r>
              <w:rPr>
                <w:sz w:val="22"/>
              </w:rPr>
              <w:t xml:space="preserve">                 5) {{s5}}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 {{s2}}</w:t>
            </w:r>
            <w:r>
              <w:rPr>
                <w:sz w:val="22"/>
              </w:rPr>
              <w:t xml:space="preserve">                 6) {{s6}}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 {{s3}}</w:t>
            </w:r>
            <w:r>
              <w:rPr>
                <w:sz w:val="22"/>
              </w:rPr>
              <w:t xml:space="preserve">                 7) {{s7}}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 {{s4}}</w:t>
            </w:r>
            <w:r>
              <w:rPr>
                <w:sz w:val="22"/>
              </w:rPr>
              <w:t xml:space="preserve">                 8) {{s8}}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8AA494" w14:textId="77777777" w:rsidR="00FB725D" w:rsidRDefault="00000000">
            <w:r>
              <w:t>Model No: {{sm}}</w:t>
            </w:r>
            <w:r>
              <w:br/>
              <w:t>Serial No: {{ss}}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D8BB4C" w14:textId="77777777" w:rsidR="00FB725D" w:rsidRDefault="00000000">
            <w:r>
              <w:t>Model No: {{j1m}}</w:t>
            </w:r>
            <w:r>
              <w:br/>
              <w:t>Serial No: {{j1s}}</w:t>
            </w:r>
            <w:r>
              <w:br/>
            </w:r>
            <w:r>
              <w:br/>
              <w:t>Model No: {{j2m}}</w:t>
            </w:r>
            <w:r>
              <w:br/>
              <w:t>Serial No: {{j2s}}</w:t>
            </w:r>
            <w:r>
              <w:br/>
            </w:r>
            <w:r>
              <w:br/>
              <w:t>Model No: {{j3m}}</w:t>
            </w:r>
            <w:r>
              <w:br/>
              <w:t>Serial No: {{j3s}}</w:t>
            </w:r>
          </w:p>
        </w:tc>
      </w:tr>
      <w:tr w:rsidR="0087658F" w14:paraId="0A053189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0FCBE011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1B5FB72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20332BB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BE13AB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E3F0F8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44A00E8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611773C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718000F" w14:textId="77777777" w:rsidR="00FB725D" w:rsidRDefault="00000000">
            <w:r>
              <w:t>Model No: {{am}}</w:t>
            </w:r>
            <w:r>
              <w:br/>
              <w:t>Serial No: {{as}}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E8F6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16A03E80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070E191D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E80A" w14:textId="77777777" w:rsidR="00FB725D" w:rsidRDefault="00000000">
            <w:r>
              <w:t xml:space="preserve">Check for short between Line &amp; Neutral, </w:t>
            </w:r>
          </w:p>
          <w:p w14:paraId="1C8A7743" w14:textId="7F5C47CF" w:rsidR="00B81443" w:rsidRDefault="00B81443">
            <w:r>
              <w:t>Neutral &amp; Earth, Line &amp; Earth                  :   {{sc}}</w:t>
            </w:r>
          </w:p>
        </w:tc>
      </w:tr>
    </w:tbl>
    <w:p w14:paraId="42E623DC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7EC23768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FA7CD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1946713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3205D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D6F2B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A73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40F93E2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47AB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52BC8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D5506" w14:textId="77777777" w:rsidR="00FB725D" w:rsidRDefault="00FB725D">
            <w:r>
              <w:t>{{sp1}}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97F4" w14:textId="77777777" w:rsidR="00FB725D" w:rsidRDefault="00FB725D">
            <w:r>
              <w:t>{{ac1}}</w:t>
            </w:r>
          </w:p>
        </w:tc>
      </w:tr>
      <w:tr w:rsidR="00960E84" w14:paraId="509BFF0B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19E08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86029" w14:textId="77777777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DFB22" w14:textId="77777777" w:rsidR="00FB725D" w:rsidRDefault="00FB725D">
            <w:r>
              <w:t>{{sp2}}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12F4" w14:textId="77777777" w:rsidR="00FB725D" w:rsidRDefault="00FB725D">
            <w:r>
              <w:t>{{ac2}}</w:t>
            </w:r>
          </w:p>
        </w:tc>
      </w:tr>
      <w:tr w:rsidR="00AC5A11" w14:paraId="4C3478AF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943220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3A308" w14:textId="77777777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24697" w14:textId="77777777" w:rsidR="00FB725D" w:rsidRDefault="00FB725D">
            <w:r>
              <w:t>{{sp3}}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0325" w14:textId="77777777" w:rsidR="00FB725D" w:rsidRDefault="00FB725D">
            <w:r>
              <w:t>{{ac3}}</w:t>
            </w:r>
          </w:p>
        </w:tc>
      </w:tr>
      <w:tr w:rsidR="00AC5A11" w14:paraId="22FB58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06AE0A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F6EA7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4DF47" w14:textId="123BDBCB" w:rsidR="00FB725D" w:rsidRDefault="00FB725D">
            <w:r>
              <w:t>{{sp4}}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5BC5" w14:textId="1D6BBD82" w:rsidR="00FB725D" w:rsidRDefault="00000000">
            <w:r>
              <w:t>{{ac4}} Kg/m</w:t>
            </w:r>
          </w:p>
        </w:tc>
      </w:tr>
      <w:tr w:rsidR="00AC5A11" w14:paraId="5941EC3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71A3DD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82B00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69768" w14:textId="68A3CE52" w:rsidR="00FB725D" w:rsidRDefault="00FB725D">
            <w:r>
              <w:t>{{sp5}}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D03" w14:textId="4951F7FF" w:rsidR="00FB725D" w:rsidRDefault="00000000">
            <w:r>
              <w:t>{{ac5}} m/s</w:t>
            </w:r>
          </w:p>
        </w:tc>
      </w:tr>
      <w:tr w:rsidR="00AC5A11" w14:paraId="5B8A8E7B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02245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F898E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CFA48" w14:textId="77777777" w:rsidR="00FB725D" w:rsidRDefault="00FB725D">
            <w:r>
              <w:t>{{sp6}}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7300" w14:textId="77777777" w:rsidR="00FB725D" w:rsidRDefault="00FB725D">
            <w:r>
              <w:t>{{ac6}}</w:t>
            </w:r>
          </w:p>
        </w:tc>
      </w:tr>
      <w:tr w:rsidR="00AC5A11" w14:paraId="0A14B7F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8E976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13979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6961F" w14:textId="77777777" w:rsidR="00FB725D" w:rsidRDefault="00FB725D">
            <w:r>
              <w:t>{{sp7}}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01D1" w14:textId="77777777" w:rsidR="00FB725D" w:rsidRDefault="00FB725D">
            <w:r>
              <w:t>{{ac7}}</w:t>
            </w:r>
          </w:p>
        </w:tc>
      </w:tr>
      <w:tr w:rsidR="00AC5A11" w14:paraId="325000E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28779" w14:textId="77777777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419C1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CD111" w14:textId="77777777" w:rsidR="00FB725D" w:rsidRDefault="00FB725D">
            <w: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2562" w14:textId="77777777" w:rsidR="00FB725D" w:rsidRDefault="00FB725D">
            <w:r>
              <w:t>4-20mA</w:t>
            </w:r>
          </w:p>
        </w:tc>
      </w:tr>
      <w:tr w:rsidR="00475EBE" w14:paraId="69800550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EC79A" w14:textId="77777777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C2F31" w14:textId="77777777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B593F" w14:textId="77777777" w:rsidR="00FB725D" w:rsidRDefault="00FB725D">
            <w:r>
              <w:t>{{sp9}}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95D6" w14:textId="77777777" w:rsidR="00FB725D" w:rsidRDefault="00FB725D">
            <w:r>
              <w:t>{{ac9}}</w:t>
            </w:r>
          </w:p>
        </w:tc>
      </w:tr>
    </w:tbl>
    <w:p w14:paraId="6F58AE58" w14:textId="77777777" w:rsidR="00960E84" w:rsidRDefault="00960E84">
      <w:pPr>
        <w:tabs>
          <w:tab w:val="left" w:pos="1200"/>
        </w:tabs>
      </w:pPr>
    </w:p>
    <w:p w14:paraId="0A667ED8" w14:textId="784F1B21" w:rsidR="0087658F" w:rsidRDefault="00000000" w:rsidP="001D3635">
      <w:pPr>
        <w:rPr>
          <w:b/>
          <w:sz w:val="22"/>
        </w:rPr>
      </w:pPr>
      <w:r>
        <w:tab/>
        <w:t>Resolution:</w:t>
      </w:r>
      <w:r w:rsidR="00F65A19">
        <w:t xml:space="preserve">           </w:t>
      </w:r>
      <w:r>
        <w:t xml:space="preserve"> L: {{rl}}          S: {{rs}}          r: {{rr}}          t: {{rt}}</w:t>
      </w:r>
      <w:r>
        <w:tab/>
      </w:r>
    </w:p>
    <w:p w14:paraId="191CEC8D" w14:textId="77777777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>Measurement to be done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396A9505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ABAD06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261983D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3BE2AB17" w14:textId="77777777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A53B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49FB775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1D295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2CC86B1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21652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73DF1902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CF5E08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3E573FEF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C844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10AC3499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514A7921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3A693" w14:textId="77777777" w:rsidR="00FB725D" w:rsidRDefault="00FB725D">
            <w:r>
              <w:t>{{g1_0}}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A335C" w14:textId="77777777" w:rsidR="00FB725D" w:rsidRDefault="00FB725D">
            <w:r>
              <w:t>{{g1_1}}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14815" w14:textId="77777777" w:rsidR="00FB725D" w:rsidRDefault="00FB725D">
            <w:r>
              <w:t>{{g1_2}}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72A8A" w14:textId="77777777" w:rsidR="00FB725D" w:rsidRDefault="00FB725D">
            <w:r>
              <w:t>{{g1_3}}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7D2F7" w14:textId="77777777" w:rsidR="00FB725D" w:rsidRDefault="00FB725D">
            <w:r>
              <w:t>{{g1_4}}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17AF" w14:textId="77777777" w:rsidR="00FB725D" w:rsidRDefault="00FB725D">
            <w:r>
              <w:t>{{g15}}</w:t>
            </w:r>
          </w:p>
        </w:tc>
      </w:tr>
      <w:tr w:rsidR="00960E84" w14:paraId="19DF8A1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5B7B0" w14:textId="77777777" w:rsidR="00FB725D" w:rsidRDefault="00FB725D">
            <w:r>
              <w:t>{{g2_0}}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4A678" w14:textId="77777777" w:rsidR="00FB725D" w:rsidRDefault="00FB725D">
            <w:r>
              <w:t>{{g2_1}}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300AA" w14:textId="77777777" w:rsidR="00FB725D" w:rsidRDefault="00FB725D">
            <w:r>
              <w:t>{{g2_2}}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D6702" w14:textId="77777777" w:rsidR="00FB725D" w:rsidRDefault="00FB725D">
            <w:r>
              <w:t>{{g2_3}}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564C3" w14:textId="77777777" w:rsidR="00FB725D" w:rsidRDefault="00FB725D">
            <w:r>
              <w:t>{{g2_4}}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746B0" w14:textId="77777777" w:rsidR="00FB725D" w:rsidRDefault="00FB725D">
            <w:r>
              <w:t>{{g25}}</w:t>
            </w:r>
          </w:p>
        </w:tc>
      </w:tr>
      <w:tr w:rsidR="00960E84" w14:paraId="244FE9F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2022E" w14:textId="77777777" w:rsidR="00FB725D" w:rsidRDefault="00FB725D">
            <w:r>
              <w:t>{{g3_0}}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A666B" w14:textId="77777777" w:rsidR="00FB725D" w:rsidRDefault="00FB725D">
            <w:r>
              <w:t>{{g3_1}}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7EA32" w14:textId="77777777" w:rsidR="00FB725D" w:rsidRDefault="00FB725D">
            <w:r>
              <w:t>{{g3_2}}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330B" w14:textId="77777777" w:rsidR="00FB725D" w:rsidRDefault="00FB725D">
            <w:r>
              <w:t>{{g3_3}}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ED49" w14:textId="77777777" w:rsidR="00FB725D" w:rsidRDefault="00FB725D">
            <w:r>
              <w:t>{{g3_4}}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5DD84" w14:textId="77777777" w:rsidR="00FB725D" w:rsidRDefault="00FB725D">
            <w:r>
              <w:t>{{g35}}</w:t>
            </w:r>
          </w:p>
        </w:tc>
      </w:tr>
      <w:tr w:rsidR="00960E84" w14:paraId="2CC986C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FA0D8" w14:textId="77777777" w:rsidR="00FB725D" w:rsidRDefault="00FB725D">
            <w:r>
              <w:t>{{g4_0}}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A3877" w14:textId="77777777" w:rsidR="00FB725D" w:rsidRDefault="00FB725D">
            <w:r>
              <w:t>{{g4_1}}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4F755" w14:textId="77777777" w:rsidR="00FB725D" w:rsidRDefault="00FB725D">
            <w:r>
              <w:t>{{g4_2}}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16A5E" w14:textId="77777777" w:rsidR="00FB725D" w:rsidRDefault="00FB725D">
            <w:r>
              <w:t>{{g4_3}}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A86F8" w14:textId="77777777" w:rsidR="00FB725D" w:rsidRDefault="00FB725D">
            <w:r>
              <w:t>{{g4_4}}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8A473" w14:textId="77777777" w:rsidR="00FB725D" w:rsidRDefault="00FB725D">
            <w:r>
              <w:t>{{g45}}</w:t>
            </w:r>
          </w:p>
        </w:tc>
      </w:tr>
      <w:tr w:rsidR="00960E84" w14:paraId="63E693E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44035" w14:textId="77777777" w:rsidR="00FB725D" w:rsidRDefault="00FB725D">
            <w:r>
              <w:t>{{g5_0}}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008C5" w14:textId="77777777" w:rsidR="00FB725D" w:rsidRDefault="00FB725D">
            <w:r>
              <w:t>{{g5_1}}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D4D65" w14:textId="77777777" w:rsidR="00FB725D" w:rsidRDefault="00FB725D">
            <w:r>
              <w:t>{{g5_2}}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CF281C" w14:textId="77777777" w:rsidR="00FB725D" w:rsidRDefault="00FB725D">
            <w:r>
              <w:t>{{g5_3}}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27CEF" w14:textId="77777777" w:rsidR="00FB725D" w:rsidRDefault="00FB725D">
            <w:r>
              <w:t>{{g5_4}}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FB098" w14:textId="77777777" w:rsidR="00FB725D" w:rsidRDefault="00FB725D">
            <w:r>
              <w:t>{{g55}}</w:t>
            </w:r>
          </w:p>
        </w:tc>
      </w:tr>
      <w:tr w:rsidR="00960E84" w14:paraId="45716B2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4F935" w14:textId="77777777" w:rsidR="00FB725D" w:rsidRDefault="00FB725D">
            <w:r>
              <w:t>{{g6_0}}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93C7F" w14:textId="77777777" w:rsidR="00FB725D" w:rsidRDefault="00FB725D">
            <w:r>
              <w:t>{{g6_1}}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2B09A" w14:textId="77777777" w:rsidR="00FB725D" w:rsidRDefault="00FB725D">
            <w:r>
              <w:t>{{g6_2}}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DBCF8" w14:textId="77777777" w:rsidR="00FB725D" w:rsidRDefault="00FB725D">
            <w:r>
              <w:t>{{g6_3}}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73256" w14:textId="77777777" w:rsidR="00FB725D" w:rsidRDefault="00FB725D">
            <w:r>
              <w:t>{{g6_4}}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2E894" w14:textId="77777777" w:rsidR="00FB725D" w:rsidRDefault="00FB725D">
            <w:r>
              <w:t>{{g65}}</w:t>
            </w:r>
          </w:p>
        </w:tc>
      </w:tr>
      <w:tr w:rsidR="00960E84" w14:paraId="0AD51DD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98F64" w14:textId="77777777" w:rsidR="00FB725D" w:rsidRDefault="00FB725D">
            <w:r>
              <w:t>{{g7_0}}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EB456" w14:textId="77777777" w:rsidR="00FB725D" w:rsidRDefault="00FB725D">
            <w:r>
              <w:t>{{g7_1}}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92C3F" w14:textId="77777777" w:rsidR="00FB725D" w:rsidRDefault="00FB725D">
            <w:r>
              <w:t>{{g7_2}}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34108" w14:textId="77777777" w:rsidR="00FB725D" w:rsidRDefault="00FB725D">
            <w:r>
              <w:t>{{g7_3}}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2A912" w14:textId="77777777" w:rsidR="00FB725D" w:rsidRDefault="00FB725D">
            <w:r>
              <w:t>{{g7_4}}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CF739" w14:textId="77777777" w:rsidR="00FB725D" w:rsidRDefault="00FB725D">
            <w:r>
              <w:t>{{g75}}</w:t>
            </w:r>
          </w:p>
        </w:tc>
      </w:tr>
      <w:tr w:rsidR="00960E84" w14:paraId="75C24E8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5F282" w14:textId="77777777" w:rsidR="00FB725D" w:rsidRDefault="00FB725D">
            <w:r>
              <w:t>{{g8_0}}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52A50" w14:textId="77777777" w:rsidR="00FB725D" w:rsidRDefault="00FB725D">
            <w:r>
              <w:t>{{g8_1}}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504AC" w14:textId="77777777" w:rsidR="00FB725D" w:rsidRDefault="00FB725D">
            <w:r>
              <w:t>{{g8_2}}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10A81" w14:textId="77777777" w:rsidR="00FB725D" w:rsidRDefault="00FB725D">
            <w:r>
              <w:t>{{g8_3}}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CF6C4" w14:textId="77777777" w:rsidR="00FB725D" w:rsidRDefault="00FB725D">
            <w:r>
              <w:t>{{g8_4}}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39971" w14:textId="77777777" w:rsidR="00FB725D" w:rsidRDefault="00FB725D">
            <w:r>
              <w:t>{{g85}}</w:t>
            </w:r>
          </w:p>
        </w:tc>
      </w:tr>
      <w:tr w:rsidR="00960E84" w14:paraId="0EFA70A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B8003" w14:textId="77777777" w:rsidR="00FB725D" w:rsidRDefault="00FB725D">
            <w:r>
              <w:t>{{g9_0}}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ACD60" w14:textId="77777777" w:rsidR="00FB725D" w:rsidRDefault="00FB725D">
            <w:r>
              <w:t>{{g9_1}}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5D75B" w14:textId="77777777" w:rsidR="00FB725D" w:rsidRDefault="00FB725D">
            <w:r>
              <w:t>{{g9_2}}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3A516" w14:textId="77777777" w:rsidR="00FB725D" w:rsidRDefault="00FB725D">
            <w:r>
              <w:t>{{g9_3}}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10D8A" w14:textId="77777777" w:rsidR="00FB725D" w:rsidRDefault="00FB725D">
            <w:r>
              <w:t>{{g9_4}}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14B17" w14:textId="77777777" w:rsidR="00FB725D" w:rsidRDefault="00FB725D">
            <w:r>
              <w:t>{{g95}}</w:t>
            </w:r>
          </w:p>
        </w:tc>
      </w:tr>
      <w:tr w:rsidR="00960E84" w14:paraId="34C4E7BB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13C9E" w14:textId="77777777" w:rsidR="00FB725D" w:rsidRDefault="00FB725D">
            <w:r>
              <w:t>{{g10_0}}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F53D6" w14:textId="77777777" w:rsidR="00FB725D" w:rsidRDefault="00FB725D">
            <w:r>
              <w:t>{{g10_1}}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01BCC" w14:textId="77777777" w:rsidR="00FB725D" w:rsidRDefault="00FB725D">
            <w:r>
              <w:t>{{g10_2}}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73FE5" w14:textId="77777777" w:rsidR="00FB725D" w:rsidRDefault="00FB725D">
            <w:r>
              <w:t>{{g10_3}}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B0569" w14:textId="77777777" w:rsidR="00FB725D" w:rsidRDefault="00FB725D">
            <w:r>
              <w:t>{{g10_4}}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B8974" w14:textId="77777777" w:rsidR="00FB725D" w:rsidRDefault="00FB725D">
            <w:r>
              <w:t>{{g105}}</w:t>
            </w:r>
          </w:p>
        </w:tc>
      </w:tr>
      <w:tr w:rsidR="00960E84" w14:paraId="17F73366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ABA71" w14:textId="77777777" w:rsidR="00FB725D" w:rsidRDefault="00FB725D">
            <w:r>
              <w:t>{{g11_0}}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F3BCC" w14:textId="77777777" w:rsidR="00FB725D" w:rsidRDefault="00FB725D">
            <w:r>
              <w:t>{{g11_1}}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5C42D" w14:textId="77777777" w:rsidR="00FB725D" w:rsidRDefault="00FB725D">
            <w:r>
              <w:t>{{g11_2}}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3A0C4" w14:textId="77777777" w:rsidR="00FB725D" w:rsidRDefault="00FB725D">
            <w:r>
              <w:t>{{g11_3}}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5A0D" w14:textId="77777777" w:rsidR="00FB725D" w:rsidRDefault="00FB725D">
            <w:r>
              <w:t>{{g11_4}}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AB1E4" w14:textId="77777777" w:rsidR="00FB725D" w:rsidRDefault="00FB725D">
            <w:r>
              <w:t>{{g115}}</w:t>
            </w:r>
          </w:p>
        </w:tc>
      </w:tr>
    </w:tbl>
    <w:p w14:paraId="78C38CB2" w14:textId="77777777" w:rsidR="00B81443" w:rsidRDefault="00B81443"/>
    <w:p w14:paraId="07EC5502" w14:textId="53B3DA0A" w:rsidR="00B81443" w:rsidRPr="00B81443" w:rsidRDefault="00000000">
      <w:r>
        <w:t xml:space="preserve">Instrument Used: {{inst}}</w:t>
      </w:r>
    </w:p>
    <w:p w14:paraId="28C45252" w14:textId="01CA8C55" w:rsidR="00960E84" w:rsidRDefault="00000000">
      <w:pPr>
        <w:ind w:hanging="57"/>
        <w:rPr>
          <w:b/>
        </w:rPr>
      </w:pPr>
      <w:r>
        <w:t xml:space="preserve"> Tested by: {{tb}}</w:t>
      </w:r>
      <w:r w:rsidR="00B81443">
        <w:t xml:space="preserve">                                </w:t>
      </w:r>
      <w:r>
        <w:tab/>
      </w:r>
      <w:r>
        <w:tab/>
      </w:r>
      <w:r>
        <w:tab/>
      </w:r>
      <w:r>
        <w:tab/>
      </w:r>
      <w:r w:rsidR="001D3635">
        <w:t xml:space="preserve">                           </w:t>
      </w:r>
      <w:r>
        <w:t>Approved by: {{ab}}</w:t>
      </w:r>
    </w:p>
    <w:p w14:paraId="4F664850" w14:textId="19A5C60B" w:rsidR="00960E84" w:rsidRDefault="00000000" w:rsidP="00B81443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>Date: {{dt}}</w:t>
      </w:r>
      <w:r w:rsidR="00B81443">
        <w:t xml:space="preserve">                            </w:t>
      </w:r>
      <w:r>
        <w:tab/>
      </w:r>
      <w:r>
        <w:tab/>
      </w:r>
      <w:r>
        <w:tab/>
      </w:r>
      <w:r>
        <w:tab/>
      </w:r>
      <w:r>
        <w:tab/>
      </w:r>
      <w:r w:rsidR="001D3635">
        <w:t xml:space="preserve">                           </w:t>
      </w:r>
      <w:r>
        <w:t>(HOD - PDN)</w:t>
      </w:r>
    </w:p>
    <w:sectPr w:rsidR="00960E84" w:rsidSect="001D66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30CA0" w14:textId="77777777" w:rsidR="007000C6" w:rsidRDefault="007000C6" w:rsidP="000A1A9C">
      <w:r>
        <w:separator/>
      </w:r>
    </w:p>
  </w:endnote>
  <w:endnote w:type="continuationSeparator" w:id="0">
    <w:p w14:paraId="60D9525D" w14:textId="77777777" w:rsidR="007000C6" w:rsidRDefault="007000C6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1DB" w14:textId="77777777" w:rsidR="00B81443" w:rsidRDefault="00B81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8B9A" w14:textId="4F01955E" w:rsidR="000A1A9C" w:rsidRDefault="000A1A9C" w:rsidP="000A1A9C">
    <w:pPr>
      <w:ind w:left="5760" w:firstLine="720"/>
      <w:rPr>
        <w:b/>
        <w:u w:val="single"/>
      </w:rPr>
    </w:pPr>
    <w:r>
      <w:rPr>
        <w:rFonts w:ascii="Tahoma" w:hAnsi="Tahoma" w:cs="Tahoma"/>
        <w:b/>
        <w:sz w:val="18"/>
        <w:szCs w:val="20"/>
      </w:rPr>
      <w:t>Form No.: R/PP-05/03-PDN REV 0</w:t>
    </w:r>
    <w:r w:rsidR="00B81443">
      <w:rPr>
        <w:rFonts w:ascii="Tahoma" w:hAnsi="Tahoma" w:cs="Tahoma"/>
        <w:b/>
        <w:sz w:val="18"/>
        <w:szCs w:val="20"/>
      </w:rPr>
      <w:t>2</w:t>
    </w:r>
    <w:r>
      <w:rPr>
        <w:rFonts w:ascii="Tahoma" w:hAnsi="Tahoma" w:cs="Tahoma"/>
        <w:b/>
        <w:sz w:val="18"/>
        <w:szCs w:val="20"/>
      </w:rPr>
      <w:t xml:space="preserve"> Pg 1 of 1</w:t>
    </w:r>
  </w:p>
  <w:p w14:paraId="04C85E8D" w14:textId="77777777" w:rsidR="000A1A9C" w:rsidRDefault="000A1A9C">
    <w:pPr>
      <w:pStyle w:val="Footer"/>
    </w:pPr>
  </w:p>
  <w:p w14:paraId="15E00544" w14:textId="77777777" w:rsidR="000A1A9C" w:rsidRDefault="000A1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A0E4" w14:textId="77777777" w:rsidR="00B81443" w:rsidRDefault="00B81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C0F9C" w14:textId="77777777" w:rsidR="007000C6" w:rsidRDefault="007000C6" w:rsidP="000A1A9C">
      <w:r>
        <w:separator/>
      </w:r>
    </w:p>
  </w:footnote>
  <w:footnote w:type="continuationSeparator" w:id="0">
    <w:p w14:paraId="7722AEFD" w14:textId="77777777" w:rsidR="007000C6" w:rsidRDefault="007000C6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1868" w14:textId="77777777" w:rsidR="00B81443" w:rsidRDefault="00B81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99FB1" w14:textId="77777777" w:rsidR="00B81443" w:rsidRDefault="00B814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FA23" w14:textId="77777777" w:rsidR="00B81443" w:rsidRDefault="00B81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538DD"/>
    <w:rsid w:val="00086A3E"/>
    <w:rsid w:val="000A1A9C"/>
    <w:rsid w:val="001137B5"/>
    <w:rsid w:val="001D3635"/>
    <w:rsid w:val="001D6687"/>
    <w:rsid w:val="00261B5D"/>
    <w:rsid w:val="00267FD7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000C6"/>
    <w:rsid w:val="007E4E45"/>
    <w:rsid w:val="007F0B4E"/>
    <w:rsid w:val="007F226F"/>
    <w:rsid w:val="007F6A71"/>
    <w:rsid w:val="00857825"/>
    <w:rsid w:val="0087658F"/>
    <w:rsid w:val="008E2E37"/>
    <w:rsid w:val="00960E84"/>
    <w:rsid w:val="00972348"/>
    <w:rsid w:val="00975779"/>
    <w:rsid w:val="009C10EE"/>
    <w:rsid w:val="009D27CE"/>
    <w:rsid w:val="00A03AA8"/>
    <w:rsid w:val="00A13A48"/>
    <w:rsid w:val="00A3554F"/>
    <w:rsid w:val="00AC5A11"/>
    <w:rsid w:val="00B34157"/>
    <w:rsid w:val="00B403D5"/>
    <w:rsid w:val="00B81443"/>
    <w:rsid w:val="00B91EE2"/>
    <w:rsid w:val="00BA66D9"/>
    <w:rsid w:val="00C358F9"/>
    <w:rsid w:val="00C36DD0"/>
    <w:rsid w:val="00C80115"/>
    <w:rsid w:val="00C8199E"/>
    <w:rsid w:val="00CA0F07"/>
    <w:rsid w:val="00D143CE"/>
    <w:rsid w:val="00D144FF"/>
    <w:rsid w:val="00D226A8"/>
    <w:rsid w:val="00DB06F1"/>
    <w:rsid w:val="00DB16B9"/>
    <w:rsid w:val="00E0412F"/>
    <w:rsid w:val="00E44C70"/>
    <w:rsid w:val="00E45F64"/>
    <w:rsid w:val="00E83BB9"/>
    <w:rsid w:val="00E8560F"/>
    <w:rsid w:val="00F3193C"/>
    <w:rsid w:val="00F46096"/>
    <w:rsid w:val="00F65A19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D0C980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44</cp:revision>
  <cp:lastPrinted>2024-11-26T10:48:00Z</cp:lastPrinted>
  <dcterms:created xsi:type="dcterms:W3CDTF">2024-11-14T09:45:00Z</dcterms:created>
  <dcterms:modified xsi:type="dcterms:W3CDTF">2026-09-20T14:18:00Z</dcterms:modified>
</cp:coreProperties>
</file>