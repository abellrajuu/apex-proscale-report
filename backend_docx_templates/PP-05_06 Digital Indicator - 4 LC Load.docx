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</w:t>
      </w:r>
      <w:proofErr w:type="gramStart"/>
      <w:r>
        <w:rPr>
          <w:b/>
          <w:sz w:val="22"/>
        </w:rPr>
        <w:t xml:space="preserve">SYSTEM </w:t>
      </w:r>
      <w:r w:rsidR="001F3624">
        <w:rPr>
          <w:b/>
          <w:sz w:val="22"/>
        </w:rPr>
        <w:t xml:space="preserve"> :</w:t>
      </w:r>
      <w:proofErr w:type="gramEnd"/>
    </w:p>
    <w:p w14:paraId="1BF48664" w14:textId="78982276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JOB No.  </w:t>
      </w:r>
      <w:proofErr w:type="gramStart"/>
      <w:r w:rsidR="00991E19">
        <w:rPr>
          <w:b/>
          <w:sz w:val="22"/>
        </w:rPr>
        <w:t xml:space="preserve"> </w:t>
      </w:r>
      <w:r w:rsidR="001F3624">
        <w:rPr>
          <w:b/>
          <w:sz w:val="22"/>
        </w:rPr>
        <w:t xml:space="preserve"> :</w:t>
      </w:r>
      <w:proofErr w:type="gramEnd"/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</w:t>
      </w:r>
      <w:r w:rsidR="00897F69">
        <w:rPr>
          <w:b/>
          <w:sz w:val="22"/>
        </w:rPr>
        <w:t xml:space="preserve"> NAME</w:t>
      </w:r>
      <w:r>
        <w:rPr>
          <w:b/>
          <w:sz w:val="22"/>
        </w:rPr>
        <w:t>: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CAPACITY: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 xml:space="preserve">Kg/Tonnes    </w:t>
      </w:r>
      <w:r>
        <w:rPr>
          <w:b/>
          <w:sz w:val="22"/>
        </w:rPr>
        <w:tab/>
        <w:t xml:space="preserve">                     </w:t>
      </w:r>
      <w:r w:rsidR="00991E19">
        <w:rPr>
          <w:b/>
          <w:sz w:val="22"/>
        </w:rPr>
        <w:t xml:space="preserve">            </w:t>
      </w:r>
      <w:r>
        <w:rPr>
          <w:b/>
          <w:sz w:val="22"/>
        </w:rPr>
        <w:t xml:space="preserve">      TAG. </w:t>
      </w:r>
      <w:r w:rsidR="00A07C38">
        <w:rPr>
          <w:b/>
          <w:sz w:val="22"/>
        </w:rPr>
        <w:t>NO: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696"/>
        <w:gridCol w:w="2310"/>
        <w:gridCol w:w="3206"/>
        <w:gridCol w:w="3129"/>
      </w:tblGrid>
      <w:tr w:rsidR="00775D3F" w14:paraId="0A9CE713" w14:textId="77777777" w:rsidTr="00EA748F"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EA748F">
        <w:trPr>
          <w:trHeight w:val="2035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811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4BB4519" w14:textId="70C5733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5F56AAD2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246A8C5" w14:textId="15ECDFBE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DAA0323" w14:textId="77777777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</w:p>
          <w:p w14:paraId="1AE412DB" w14:textId="0BC55DBE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S/W Version: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1EE624D" w14:textId="4A5681A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  <w:r w:rsidR="00991E19">
              <w:rPr>
                <w:sz w:val="22"/>
              </w:rPr>
              <w:t xml:space="preserve">       </w:t>
            </w:r>
          </w:p>
          <w:p w14:paraId="313DCC9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</w:p>
          <w:p w14:paraId="2ADE5B35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</w:p>
          <w:p w14:paraId="2F5DBA0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653BE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2B77884" w14:textId="3E351E0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3972748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653B72F" w14:textId="77777777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8CAF25D" w14:textId="74A742C3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A157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2F054F56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6A6F0BFD" w14:textId="24DFEC25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0482C04" w14:textId="77777777" w:rsidR="00991E19" w:rsidRDefault="00991E19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1ACA7FE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4B8C9B5D" w14:textId="75502829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6C311BE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2128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Check for short between Line &amp; </w:t>
            </w:r>
            <w:proofErr w:type="gramStart"/>
            <w:r>
              <w:rPr>
                <w:b/>
                <w:sz w:val="18"/>
              </w:rPr>
              <w:t>Neutral ,</w:t>
            </w:r>
            <w:proofErr w:type="gramEnd"/>
          </w:p>
          <w:p w14:paraId="7D1FF92F" w14:textId="77777777" w:rsidR="00775D3F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</w:t>
            </w:r>
            <w:proofErr w:type="gramStart"/>
            <w:r>
              <w:rPr>
                <w:b/>
                <w:sz w:val="18"/>
              </w:rPr>
              <w:t>Earth ,</w:t>
            </w:r>
            <w:proofErr w:type="gramEnd"/>
            <w:r>
              <w:rPr>
                <w:b/>
                <w:sz w:val="18"/>
              </w:rPr>
              <w:t xml:space="preserve"> Line &amp; Earth                 </w:t>
            </w:r>
            <w:proofErr w:type="gramStart"/>
            <w:r>
              <w:rPr>
                <w:b/>
                <w:sz w:val="18"/>
              </w:rPr>
              <w:t xml:space="preserve">  :</w:t>
            </w:r>
            <w:proofErr w:type="gramEnd"/>
            <w:r>
              <w:rPr>
                <w:b/>
                <w:sz w:val="18"/>
              </w:rPr>
              <w:t xml:space="preserve"> 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E869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8CA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1E678" w14:textId="6EC51E2A" w:rsidR="00775D3F" w:rsidRDefault="00775D3F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3ED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F993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FC6D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A701E1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C55E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BA8D4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A760" w14:textId="77777777" w:rsidR="00775D3F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Kg/T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  <w:sz w:val="22"/>
        </w:rPr>
        <w:tab/>
        <w:t>Resolution: L: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6531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F118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FE5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6EC2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F67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464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1258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9FD3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4DE4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4BA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967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44EE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37ED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96855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5C5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F2CAC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58E26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3055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0351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A6F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B391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B4E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E6D9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0F40C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5D77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86FC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6483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D551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6883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2BB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1D3E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AC7BD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80F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1CD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6D9D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0A5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F3A7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23EB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C023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B44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A565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F29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9561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39A59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C8B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E56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DDD7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4FD1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D0D7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EF4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00C54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C4D1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65C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A38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8B8E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19CEE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2759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5F24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B7D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776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168A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9825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97CF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B451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6EA9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244F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0BEA8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3220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763F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A34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F117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D4D1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3E6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069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694D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7DF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7E0A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28DE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AE74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76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A12B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DF3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2F4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0A5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CD12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209B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CA75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CD87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97D5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3A5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3A85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DC42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C09D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2D4D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7A5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0633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A53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0E4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9A7C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79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1B1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7EB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6D1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F47A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CC80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39A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FC84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3826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E29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A79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808F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D298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ED73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240A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7160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A47F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924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651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412D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F8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C62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74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C5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8DB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C23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</w:t>
      </w:r>
      <w:r w:rsidR="00C57D96">
        <w:rPr>
          <w:b/>
          <w:sz w:val="22"/>
          <w:u w:val="single"/>
        </w:rPr>
        <w:t>): -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1"/>
        <w:gridCol w:w="2161"/>
      </w:tblGrid>
      <w:tr w:rsidR="00736D8F" w14:paraId="50170F2D" w14:textId="77777777" w:rsidTr="00736D8F">
        <w:trPr>
          <w:trHeight w:val="612"/>
        </w:trPr>
        <w:tc>
          <w:tcPr>
            <w:tcW w:w="2160" w:type="dxa"/>
          </w:tcPr>
          <w:p w14:paraId="7685687D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0" w:type="dxa"/>
          </w:tcPr>
          <w:p w14:paraId="33311F82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77066809" w14:textId="72561D90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1</w:t>
            </w:r>
          </w:p>
        </w:tc>
        <w:tc>
          <w:tcPr>
            <w:tcW w:w="2160" w:type="dxa"/>
          </w:tcPr>
          <w:p w14:paraId="573728FD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4BD21F60" w14:textId="7E928CF9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2</w:t>
            </w:r>
          </w:p>
        </w:tc>
        <w:tc>
          <w:tcPr>
            <w:tcW w:w="2161" w:type="dxa"/>
          </w:tcPr>
          <w:p w14:paraId="0FC1DDAB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70A7453" w14:textId="7A2C478D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3</w:t>
            </w:r>
          </w:p>
        </w:tc>
        <w:tc>
          <w:tcPr>
            <w:tcW w:w="2161" w:type="dxa"/>
          </w:tcPr>
          <w:p w14:paraId="0ACCEABD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471D74CF" w14:textId="1B619CE6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4</w:t>
            </w:r>
          </w:p>
        </w:tc>
      </w:tr>
      <w:tr w:rsidR="00736D8F" w14:paraId="7C6DC0E5" w14:textId="77777777" w:rsidTr="00736D8F">
        <w:trPr>
          <w:trHeight w:val="410"/>
        </w:trPr>
        <w:tc>
          <w:tcPr>
            <w:tcW w:w="2160" w:type="dxa"/>
          </w:tcPr>
          <w:p w14:paraId="1FAE135B" w14:textId="57125033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SPAN</w:t>
            </w:r>
          </w:p>
        </w:tc>
        <w:tc>
          <w:tcPr>
            <w:tcW w:w="2160" w:type="dxa"/>
          </w:tcPr>
          <w:p w14:paraId="74295403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0" w:type="dxa"/>
          </w:tcPr>
          <w:p w14:paraId="7088DBA4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4D5F19CA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546D33EC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</w:tr>
      <w:tr w:rsidR="00736D8F" w14:paraId="11E530E9" w14:textId="77777777" w:rsidTr="00736D8F">
        <w:trPr>
          <w:trHeight w:val="415"/>
        </w:trPr>
        <w:tc>
          <w:tcPr>
            <w:tcW w:w="2160" w:type="dxa"/>
          </w:tcPr>
          <w:p w14:paraId="198DFB11" w14:textId="3A4DB07D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TARE</w:t>
            </w:r>
          </w:p>
        </w:tc>
        <w:tc>
          <w:tcPr>
            <w:tcW w:w="2160" w:type="dxa"/>
          </w:tcPr>
          <w:p w14:paraId="76E587F9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0" w:type="dxa"/>
          </w:tcPr>
          <w:p w14:paraId="5E9E62A0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7D3A8809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4981C166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</w:tr>
      <w:tr w:rsidR="00736D8F" w14:paraId="34E336B8" w14:textId="77777777" w:rsidTr="00736D8F">
        <w:trPr>
          <w:trHeight w:val="421"/>
        </w:trPr>
        <w:tc>
          <w:tcPr>
            <w:tcW w:w="2160" w:type="dxa"/>
          </w:tcPr>
          <w:p w14:paraId="20921FBB" w14:textId="0F57B68F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EXC V</w:t>
            </w:r>
          </w:p>
        </w:tc>
        <w:tc>
          <w:tcPr>
            <w:tcW w:w="2160" w:type="dxa"/>
          </w:tcPr>
          <w:p w14:paraId="20D80E8B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0" w:type="dxa"/>
          </w:tcPr>
          <w:p w14:paraId="1BB2BA86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32AA59DB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  <w:tc>
          <w:tcPr>
            <w:tcW w:w="2161" w:type="dxa"/>
          </w:tcPr>
          <w:p w14:paraId="4C4602B8" w14:textId="77777777" w:rsidR="00736D8F" w:rsidRDefault="00736D8F" w:rsidP="00736D8F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</w:tc>
      </w:tr>
    </w:tbl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</w:t>
      </w:r>
      <w:r>
        <w:rPr>
          <w:b/>
        </w:rPr>
        <w:t>Instrument Used: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  <w:sz w:val="22"/>
        </w:rPr>
        <w:tab/>
      </w:r>
      <w:r>
        <w:rPr>
          <w:b/>
        </w:rPr>
        <w:t xml:space="preserve"> Tested by:</w:t>
      </w:r>
      <w:r>
        <w:rPr>
          <w:b/>
        </w:rPr>
        <w:tab/>
        <w:t xml:space="preserve">    </w:t>
      </w:r>
      <w:r>
        <w:rPr>
          <w:b/>
          <w:sz w:val="22"/>
        </w:rPr>
        <w:t xml:space="preserve">                   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</w:t>
      </w:r>
      <w:r>
        <w:rPr>
          <w:b/>
        </w:rPr>
        <w:t xml:space="preserve">Approved by:               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379D6729" w14:textId="7F34A760" w:rsidR="00775D3F" w:rsidRDefault="00000000">
      <w:pPr>
        <w:rPr>
          <w:b/>
        </w:rPr>
      </w:pPr>
      <w:r w:rsidRPr="00C57D96">
        <w:rPr>
          <w:b/>
          <w:szCs w:val="32"/>
        </w:rPr>
        <w:t xml:space="preserve">              Date:</w:t>
      </w:r>
      <w:r w:rsidRPr="00C57D96">
        <w:rPr>
          <w:b/>
          <w:szCs w:val="32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="00991E19">
        <w:rPr>
          <w:b/>
          <w:sz w:val="20"/>
        </w:rPr>
        <w:t xml:space="preserve">                  </w:t>
      </w:r>
      <w:r>
        <w:rPr>
          <w:b/>
          <w:sz w:val="20"/>
        </w:rPr>
        <w:tab/>
      </w:r>
      <w:r>
        <w:rPr>
          <w:b/>
          <w:sz w:val="20"/>
        </w:rPr>
        <w:tab/>
        <w:t>(HOD – PDN)</w:t>
      </w:r>
      <w:r>
        <w:rPr>
          <w:b/>
          <w:sz w:val="20"/>
        </w:rPr>
        <w:tab/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5ECB1" w14:textId="77777777" w:rsidR="00833903" w:rsidRDefault="00833903" w:rsidP="001800D5">
      <w:r>
        <w:separator/>
      </w:r>
    </w:p>
  </w:endnote>
  <w:endnote w:type="continuationSeparator" w:id="0">
    <w:p w14:paraId="1D0C66F3" w14:textId="77777777" w:rsidR="00833903" w:rsidRDefault="00833903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B0058" w14:textId="77777777" w:rsidR="00833903" w:rsidRDefault="00833903" w:rsidP="001800D5">
      <w:r>
        <w:separator/>
      </w:r>
    </w:p>
  </w:footnote>
  <w:footnote w:type="continuationSeparator" w:id="0">
    <w:p w14:paraId="799388CD" w14:textId="77777777" w:rsidR="00833903" w:rsidRDefault="00833903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B3A6E"/>
    <w:rsid w:val="003F3EDE"/>
    <w:rsid w:val="00494C81"/>
    <w:rsid w:val="004A4DAA"/>
    <w:rsid w:val="00584E39"/>
    <w:rsid w:val="005C63EC"/>
    <w:rsid w:val="006029FE"/>
    <w:rsid w:val="00643204"/>
    <w:rsid w:val="006954CC"/>
    <w:rsid w:val="006D4AAD"/>
    <w:rsid w:val="00736D8F"/>
    <w:rsid w:val="007450A9"/>
    <w:rsid w:val="00775D3F"/>
    <w:rsid w:val="00805B71"/>
    <w:rsid w:val="00833903"/>
    <w:rsid w:val="00897F69"/>
    <w:rsid w:val="008D673B"/>
    <w:rsid w:val="00940378"/>
    <w:rsid w:val="0095115B"/>
    <w:rsid w:val="00985AB0"/>
    <w:rsid w:val="00991E19"/>
    <w:rsid w:val="00A049EB"/>
    <w:rsid w:val="00A06F95"/>
    <w:rsid w:val="00A07C38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8434D"/>
    <w:rsid w:val="00E249B4"/>
    <w:rsid w:val="00EA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736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</cp:revision>
  <cp:lastPrinted>2015-12-09T12:35:00Z</cp:lastPrinted>
  <dcterms:created xsi:type="dcterms:W3CDTF">2026-09-14T19:19:00Z</dcterms:created>
  <dcterms:modified xsi:type="dcterms:W3CDTF">2026-09-15T15:47:00Z</dcterms:modified>
</cp:coreProperties>
</file>