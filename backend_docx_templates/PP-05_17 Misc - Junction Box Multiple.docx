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42D917E1" w14:textId="0BF7280F" w:rsidR="00452EDC" w:rsidRDefault="00452EDC">
            <w:pPr>
              <w:pStyle w:val="BodyText"/>
            </w:pPr>
            <w:r>
              <w:t xml:space="preserve">MODEL NO </w:t>
            </w:r>
          </w:p>
          <w:p w14:paraId="5F934B93" w14:textId="7E2AA715" w:rsidR="00452EDC" w:rsidRDefault="00452EDC">
            <w:pPr>
              <w:pStyle w:val="BodyText"/>
            </w:pPr>
            <w:r>
              <w:t xml:space="preserve">SL NO </w:t>
            </w:r>
          </w:p>
          <w:p w14:paraId="781A321C" w14:textId="77777777" w:rsidR="00452EDC" w:rsidRDefault="00452EDC">
            <w:pPr>
              <w:pStyle w:val="BodyText"/>
            </w:pPr>
          </w:p>
          <w:p w14:paraId="6EA387A8" w14:textId="77777777" w:rsidR="00452EDC" w:rsidRDefault="00452EDC">
            <w:pPr>
              <w:pStyle w:val="BodyText"/>
            </w:pPr>
          </w:p>
          <w:p w14:paraId="6BAFE43F" w14:textId="77777777" w:rsidR="00452EDC" w:rsidRDefault="00452EDC">
            <w:pPr>
              <w:pStyle w:val="BodyText"/>
            </w:pPr>
          </w:p>
          <w:p w14:paraId="79899292" w14:textId="77777777" w:rsidR="00452EDC" w:rsidRDefault="00452EDC" w:rsidP="00452EDC">
            <w:pPr>
              <w:pStyle w:val="BodyText"/>
            </w:pPr>
            <w:r>
              <w:t xml:space="preserve">MODEL NO </w:t>
            </w:r>
          </w:p>
          <w:p w14:paraId="2DC8DA02" w14:textId="77777777" w:rsidR="00452EDC" w:rsidRDefault="00452EDC" w:rsidP="00452EDC">
            <w:pPr>
              <w:pStyle w:val="BodyText"/>
            </w:pPr>
            <w:r>
              <w:t xml:space="preserve">SL NO </w:t>
            </w:r>
          </w:p>
          <w:p w14:paraId="4B4036F8" w14:textId="77777777" w:rsidR="00452EDC" w:rsidRDefault="00452EDC">
            <w:pPr>
              <w:pStyle w:val="BodyText"/>
            </w:pPr>
          </w:p>
          <w:p w14:paraId="664AEE0C" w14:textId="77777777" w:rsidR="00452EDC" w:rsidRDefault="00452EDC">
            <w:pPr>
              <w:pStyle w:val="BodyText"/>
            </w:pPr>
          </w:p>
          <w:p w14:paraId="61B4040D" w14:textId="77777777" w:rsidR="00452EDC" w:rsidRDefault="00452EDC" w:rsidP="00452EDC">
            <w:pPr>
              <w:pStyle w:val="BodyText"/>
            </w:pPr>
            <w:r>
              <w:t xml:space="preserve">MODEL NO </w:t>
            </w:r>
          </w:p>
          <w:p w14:paraId="520C631A" w14:textId="77777777" w:rsidR="00452EDC" w:rsidRDefault="00452EDC" w:rsidP="00452EDC">
            <w:pPr>
              <w:pStyle w:val="BodyText"/>
            </w:pPr>
            <w:r>
              <w:t xml:space="preserve">SL NO </w:t>
            </w:r>
          </w:p>
          <w:p w14:paraId="7D82F4DC" w14:textId="77777777" w:rsidR="00452EDC" w:rsidRDefault="00452EDC">
            <w:pPr>
              <w:pStyle w:val="BodyText"/>
            </w:pPr>
          </w:p>
          <w:p w14:paraId="0494604F" w14:textId="77777777" w:rsidR="00452EDC" w:rsidRDefault="00452EDC">
            <w:pPr>
              <w:pStyle w:val="BodyText"/>
            </w:pPr>
          </w:p>
          <w:p w14:paraId="0819242C" w14:textId="77777777" w:rsidR="00452EDC" w:rsidRDefault="00452EDC" w:rsidP="00452EDC">
            <w:pPr>
              <w:pStyle w:val="BodyText"/>
            </w:pPr>
            <w:r>
              <w:t xml:space="preserve">MODEL NO </w:t>
            </w:r>
          </w:p>
          <w:p w14:paraId="478D715E" w14:textId="77777777" w:rsidR="00452EDC" w:rsidRDefault="00452EDC" w:rsidP="00452EDC">
            <w:pPr>
              <w:pStyle w:val="BodyText"/>
            </w:pPr>
            <w:r>
              <w:t xml:space="preserve">SL NO </w:t>
            </w:r>
          </w:p>
          <w:p w14:paraId="1C32FED2" w14:textId="77777777" w:rsidR="00452EDC" w:rsidRDefault="00452EDC">
            <w:pPr>
              <w:pStyle w:val="BodyText"/>
            </w:pPr>
          </w:p>
          <w:p w14:paraId="5C09C44F" w14:textId="77777777" w:rsidR="00452EDC" w:rsidRDefault="00452EDC">
            <w:pPr>
              <w:pStyle w:val="BodyText"/>
            </w:pPr>
          </w:p>
          <w:p w14:paraId="22785898" w14:textId="77777777" w:rsidR="00452EDC" w:rsidRDefault="00452EDC" w:rsidP="00452EDC">
            <w:pPr>
              <w:pStyle w:val="BodyText"/>
            </w:pPr>
            <w:r>
              <w:t xml:space="preserve">MODEL NO </w:t>
            </w:r>
          </w:p>
          <w:p w14:paraId="7DEB869F" w14:textId="77777777" w:rsidR="00452EDC" w:rsidRDefault="00452EDC" w:rsidP="00452EDC">
            <w:pPr>
              <w:pStyle w:val="BodyText"/>
            </w:pPr>
            <w:r>
              <w:t xml:space="preserve">SL NO </w:t>
            </w:r>
          </w:p>
          <w:p w14:paraId="0F7BFBD2" w14:textId="77777777" w:rsidR="00452EDC" w:rsidRDefault="00452EDC">
            <w:pPr>
              <w:pStyle w:val="BodyText"/>
            </w:pPr>
          </w:p>
          <w:p w14:paraId="560DABF9" w14:textId="77777777" w:rsidR="00452EDC" w:rsidRDefault="00452ED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55C52B40" w14:textId="77777777" w:rsidR="00452EDC" w:rsidRDefault="00452EDC">
            <w:pPr>
              <w:pStyle w:val="BodyText"/>
            </w:pPr>
          </w:p>
          <w:p w14:paraId="7419CE78" w14:textId="70F35693" w:rsidR="00452EDC" w:rsidRDefault="00452EDC">
            <w:pPr>
              <w:pStyle w:val="BodyText"/>
            </w:pPr>
            <w:r>
              <w:t xml:space="preserve">The </w:t>
            </w:r>
            <w:proofErr w:type="gramStart"/>
            <w:r>
              <w:t>Above mentioned</w:t>
            </w:r>
            <w:proofErr w:type="gramEnd"/>
            <w:r>
              <w:t xml:space="preserve"> items were check for its continuity and was found ok </w:t>
            </w:r>
          </w:p>
          <w:p w14:paraId="7B3D4547" w14:textId="77777777" w:rsidR="0067402B" w:rsidRDefault="0067402B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t>Tested by:                                                                         </w:t>
      </w:r>
      <w:proofErr w:type="gramStart"/>
      <w:r w:rsidRPr="004571EB">
        <w:rPr>
          <w:b/>
          <w:bCs/>
        </w:rPr>
        <w:tab/>
        <w:t>  Approved</w:t>
      </w:r>
      <w:proofErr w:type="gramEnd"/>
      <w:r w:rsidRPr="004571EB">
        <w:rPr>
          <w:b/>
          <w:bCs/>
        </w:rPr>
        <w:t xml:space="preserve">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</w:t>
      </w:r>
      <w:proofErr w:type="gramStart"/>
      <w:r w:rsidRPr="004571EB">
        <w:rPr>
          <w:b/>
          <w:bCs/>
        </w:rPr>
        <w:t>   (</w:t>
      </w:r>
      <w:proofErr w:type="gramEnd"/>
      <w:r w:rsidRPr="004571EB">
        <w:rPr>
          <w:b/>
          <w:bCs/>
        </w:rPr>
        <w:t>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92C8" w14:textId="77777777" w:rsidR="00913828" w:rsidRDefault="00913828" w:rsidP="00F626C9">
      <w:r>
        <w:separator/>
      </w:r>
    </w:p>
  </w:endnote>
  <w:endnote w:type="continuationSeparator" w:id="0">
    <w:p w14:paraId="12E90E4A" w14:textId="77777777" w:rsidR="00913828" w:rsidRDefault="00913828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D8BA" w14:textId="77777777" w:rsidR="00913828" w:rsidRDefault="00913828" w:rsidP="00F626C9">
      <w:r>
        <w:separator/>
      </w:r>
    </w:p>
  </w:footnote>
  <w:footnote w:type="continuationSeparator" w:id="0">
    <w:p w14:paraId="65D55BAE" w14:textId="77777777" w:rsidR="00913828" w:rsidRDefault="00913828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52EDC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73793"/>
    <w:rsid w:val="0089504A"/>
    <w:rsid w:val="00913828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2026-09-17T12:48:00Z</dcterms:created>
  <dcterms:modified xsi:type="dcterms:W3CDTF">2026-09-17T12:48:00Z</dcterms:modified>
</cp:coreProperties>
</file>