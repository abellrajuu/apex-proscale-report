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1E296D06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</w:t>
      </w:r>
      <w:proofErr w:type="gramStart"/>
      <w:r>
        <w:t xml:space="preserve">No: </w:t>
      </w:r>
      <w:r w:rsidR="00B81443">
        <w:t>{{</w:t>
      </w:r>
      <w:proofErr w:type="gramEnd"/>
      <w:r w:rsidR="00B81443">
        <w:t>job}}</w:t>
      </w:r>
      <w:r>
        <w:tab/>
      </w:r>
      <w:r>
        <w:tab/>
      </w:r>
      <w:r>
        <w:tab/>
      </w:r>
      <w:r>
        <w:tab/>
      </w:r>
      <w:r>
        <w:tab/>
        <w:t xml:space="preserve">CUSTOMER </w:t>
      </w:r>
      <w:proofErr w:type="gramStart"/>
      <w:r>
        <w:t>NAME: {{</w:t>
      </w:r>
      <w:proofErr w:type="spellStart"/>
      <w:proofErr w:type="gramEnd"/>
      <w:r>
        <w:t>cust</w:t>
      </w:r>
      <w:proofErr w:type="spellEnd"/>
      <w:r>
        <w:t>}}</w:t>
      </w:r>
    </w:p>
    <w:p w14:paraId="41E22D8E" w14:textId="48C08E8C" w:rsidR="00960E84" w:rsidRPr="0087658F" w:rsidRDefault="00000000">
      <w:pPr>
        <w:tabs>
          <w:tab w:val="left" w:pos="1200"/>
        </w:tabs>
        <w:rPr>
          <w:b/>
          <w:sz w:val="22"/>
        </w:rPr>
      </w:pPr>
      <w:proofErr w:type="gramStart"/>
      <w:r>
        <w:t>CAPACITY :</w:t>
      </w:r>
      <w:proofErr w:type="gramEnd"/>
      <w:r>
        <w:tab/>
        <w:t>{{cap</w:t>
      </w:r>
      <w:proofErr w:type="gramStart"/>
      <w:r>
        <w:t>}}</w:t>
      </w:r>
      <w:r w:rsidR="00B81443">
        <w:t xml:space="preserve">   </w:t>
      </w:r>
      <w:proofErr w:type="gramEnd"/>
      <w:r w:rsidR="00B81443">
        <w:t xml:space="preserve">          </w:t>
      </w:r>
      <w:r>
        <w:tab/>
      </w:r>
      <w:r>
        <w:tab/>
      </w:r>
      <w:r w:rsidR="009D122C">
        <w:t xml:space="preserve">           </w:t>
      </w:r>
      <w:r>
        <w:t xml:space="preserve">CONVEYOR </w:t>
      </w:r>
      <w:proofErr w:type="gramStart"/>
      <w:r>
        <w:t>NO</w:t>
      </w:r>
      <w:r w:rsidR="00B81443">
        <w:t xml:space="preserve"> </w:t>
      </w:r>
      <w:r>
        <w:t>:</w:t>
      </w:r>
      <w:proofErr w:type="gramEnd"/>
      <w:r>
        <w:t xml:space="preserve"> {{</w:t>
      </w:r>
      <w:proofErr w:type="spellStart"/>
      <w:r>
        <w:t>cn</w:t>
      </w:r>
      <w:proofErr w:type="spellEnd"/>
      <w:r>
        <w:t>}}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 {{bm}}</w:t>
            </w:r>
            <w:r>
              <w:br/>
              <w:t>Serial No: {{bs}}</w:t>
            </w:r>
            <w:r>
              <w:br/>
              <w:t>S/W Version: {{sw}}</w:t>
            </w:r>
            <w:r>
              <w:br/>
            </w:r>
            <w:r>
              <w:br/>
              <w:t>REMOTE:</w:t>
            </w:r>
            <w:r>
              <w:br/>
              <w:t>Model No: {{rmm}}</w:t>
            </w:r>
            <w:r>
              <w:br/>
              <w:t>Serial No: {{rms}}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09ADE083" w14:textId="77777777" w:rsidR="00FB725D" w:rsidRDefault="00000000">
            <w:r>
              <w:t>Model No: {{lm}}</w:t>
            </w:r>
            <w:r>
              <w:br/>
            </w:r>
            <w:r>
              <w:br/>
              <w:t>Serial No:</w:t>
            </w:r>
            <w:r>
              <w:br/>
              <w:t>1) {{s1}}</w:t>
            </w:r>
            <w:r>
              <w:br/>
              <w:t>2) {{s2}}</w:t>
            </w:r>
            <w:r>
              <w:br/>
              <w:t>3) {{s3}}</w:t>
            </w:r>
            <w:r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 {{sm}}</w:t>
            </w:r>
            <w:r>
              <w:br/>
              <w:t>Serial No: {{ss}}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 {{j1m}}</w:t>
            </w:r>
            <w:r>
              <w:br/>
              <w:t>Serial No: {{j1s}}</w:t>
            </w:r>
            <w:r>
              <w:br/>
            </w:r>
            <w:r>
              <w:br/>
              <w:t>Model No: {{j2m}}</w:t>
            </w:r>
            <w:r>
              <w:br/>
              <w:t>Serial No: {{j2s}}</w:t>
            </w:r>
            <w:r>
              <w:br/>
            </w:r>
            <w:r>
              <w:br/>
              <w:t>Model No: {{j3m}}</w:t>
            </w:r>
            <w:r>
              <w:br/>
              <w:t>Serial No: {{j3s}}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 {{am}}</w:t>
            </w:r>
            <w:r>
              <w:br/>
              <w:t>Serial No: {{as}}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 xml:space="preserve">Neutral &amp; Earth, Line &amp; Earth                </w:t>
            </w:r>
            <w:proofErr w:type="gramStart"/>
            <w:r>
              <w:t xml:space="preserve">  :</w:t>
            </w:r>
            <w:proofErr w:type="gramEnd"/>
            <w:r>
              <w:t xml:space="preserve">   {{sc}}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>
            <w:r>
              <w:t>{{sp1}}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>
            <w:r>
              <w:t>{{ac1}}</w:t>
            </w:r>
          </w:p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>
            <w:r>
              <w:t>{{sp2}}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>
            <w:r>
              <w:t>{{ac2}}</w:t>
            </w:r>
          </w:p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>
            <w:r>
              <w:t>{{sp3}}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>
            <w:r>
              <w:t>{{ac3}}</w:t>
            </w:r>
          </w:p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>
            <w:r>
              <w:t>{{sp4}}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{{ac4}} 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>
            <w:r>
              <w:t>{{sp5}}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{{ac5}} 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>
            <w:r>
              <w:t>{{sp6}}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>
            <w:r>
              <w:t>{{ac6}}</w:t>
            </w:r>
          </w:p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>
            <w:r>
              <w:t>{{sp7}}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>
            <w:r>
              <w:t>{{ac7}}</w:t>
            </w:r>
          </w:p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>
            <w:r>
              <w:t>{{sp8}}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>
            <w:r>
              <w:t>{{ac8}}</w:t>
            </w:r>
          </w:p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>
            <w:r>
              <w:t>{{sp9}}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>
            <w:r>
              <w:t>{{ac9}}</w:t>
            </w:r>
          </w:p>
        </w:tc>
      </w:tr>
    </w:tbl>
    <w:p w14:paraId="162B2136" w14:textId="77777777" w:rsidR="009D122C" w:rsidRDefault="00000000">
      <w:r>
        <w:tab/>
      </w:r>
    </w:p>
    <w:p w14:paraId="0A667ED8" w14:textId="0FA5E146" w:rsidR="0087658F" w:rsidRDefault="00000000" w:rsidP="009D122C">
      <w:pPr>
        <w:rPr>
          <w:b/>
          <w:sz w:val="22"/>
        </w:rPr>
      </w:pPr>
      <w:r>
        <w:t>Resolution:</w:t>
      </w:r>
      <w:r w:rsidR="00F65A19">
        <w:t xml:space="preserve"> </w:t>
      </w:r>
      <w:proofErr w:type="gramStart"/>
      <w:r w:rsidR="00F65A19">
        <w:t xml:space="preserve">          </w:t>
      </w:r>
      <w:r>
        <w:t xml:space="preserve"> L: {{</w:t>
      </w:r>
      <w:proofErr w:type="spellStart"/>
      <w:proofErr w:type="gramEnd"/>
      <w:r>
        <w:t>rl</w:t>
      </w:r>
      <w:proofErr w:type="spellEnd"/>
      <w:proofErr w:type="gramStart"/>
      <w:r>
        <w:t xml:space="preserve">}}   </w:t>
      </w:r>
      <w:proofErr w:type="gramEnd"/>
      <w:r>
        <w:t xml:space="preserve">       S: {{rs</w:t>
      </w:r>
      <w:proofErr w:type="gramStart"/>
      <w:r>
        <w:t xml:space="preserve">}}   </w:t>
      </w:r>
      <w:proofErr w:type="gramEnd"/>
      <w:r>
        <w:t xml:space="preserve">       r: {{rr</w:t>
      </w:r>
      <w:proofErr w:type="gramStart"/>
      <w:r>
        <w:t xml:space="preserve">}}   </w:t>
      </w:r>
      <w:proofErr w:type="gramEnd"/>
      <w:r>
        <w:t xml:space="preserve">       t: {{rt}}</w:t>
      </w:r>
      <w:r>
        <w:tab/>
      </w:r>
      <w:r>
        <w:rPr>
          <w:b/>
          <w:sz w:val="22"/>
        </w:rP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>
            <w:r>
              <w:t>{{g10}}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>
            <w:r>
              <w:t>{{g11}}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>
            <w:r>
              <w:t>{{g12}}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>
            <w:r>
              <w:t>{{g13}}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>
            <w:r>
              <w:t>{{g14}}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>
            <w:r>
              <w:t>{{g15}}</w:t>
            </w:r>
          </w:p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>
            <w:r>
              <w:t>{{g20}}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>
            <w:r>
              <w:t>{{g21}}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>
            <w:r>
              <w:t>{{g22}}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>
            <w:r>
              <w:t>{{g23}}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>
            <w:r>
              <w:t>{{g24}}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>
            <w:r>
              <w:t>{{g25}}</w:t>
            </w:r>
          </w:p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>
            <w:r>
              <w:t>{{g30}}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>
            <w:r>
              <w:t>{{g31}}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>
            <w:r>
              <w:t>{{g32}}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>
            <w:r>
              <w:t>{{g33}}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>
            <w:r>
              <w:t>{{g34}}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>
            <w:r>
              <w:t>{{g35}}</w:t>
            </w:r>
          </w:p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>
            <w:r>
              <w:t>{{g40}}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>
            <w:r>
              <w:t>{{g41}}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>
            <w:r>
              <w:t>{{g42}}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>
            <w:r>
              <w:t>{{g43}}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>
            <w:r>
              <w:t>{{g44}}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>
            <w:r>
              <w:t>{{g45}}</w:t>
            </w:r>
          </w:p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>
            <w:r>
              <w:t>{{g50}}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>
            <w:r>
              <w:t>{{g51}}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>
            <w:r>
              <w:t>{{g52}}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>
            <w:r>
              <w:t>{{g53}}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>
            <w:r>
              <w:t>{{g54}}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>
            <w:r>
              <w:t>{{g55}}</w:t>
            </w:r>
          </w:p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>
            <w:r>
              <w:t>{{g60}}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>
            <w:r>
              <w:t>{{g61}}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>
            <w:r>
              <w:t>{{g62}}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>
            <w:r>
              <w:t>{{g63}}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>
            <w:r>
              <w:t>{{g64}}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>
            <w:r>
              <w:t>{{g65}}</w:t>
            </w:r>
          </w:p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>
            <w:r>
              <w:t>{{g70}}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>
            <w:r>
              <w:t>{{g71}}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>
            <w:r>
              <w:t>{{g72}}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>
            <w:r>
              <w:t>{{g73}}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>
            <w:r>
              <w:t>{{g74}}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>
            <w:r>
              <w:t>{{g75}}</w:t>
            </w:r>
          </w:p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>
            <w:r>
              <w:t>{{g80}}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>
            <w:r>
              <w:t>{{g81}}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>
            <w:r>
              <w:t>{{g82}}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>
            <w:r>
              <w:t>{{g83}}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>
            <w:r>
              <w:t>{{g84}}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>
            <w:r>
              <w:t>{{g85}}</w:t>
            </w:r>
          </w:p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>
            <w:r>
              <w:t>{{g90}}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>
            <w:r>
              <w:t>{{g91}}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>
            <w:r>
              <w:t>{{g92}}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>
            <w:r>
              <w:t>{{g93}}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>
            <w:r>
              <w:t>{{g94}}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>
            <w:r>
              <w:t>{{g95}}</w:t>
            </w:r>
          </w:p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>
            <w:r>
              <w:t>{{g100}}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>
            <w:r>
              <w:t>{{g101}}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>
            <w:r>
              <w:t>{{g102}}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>
            <w:r>
              <w:t>{{g103}}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>
            <w:r>
              <w:t>{{g104}}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>
            <w:r>
              <w:t>{{g105}}</w:t>
            </w:r>
          </w:p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>
            <w:r>
              <w:t>{{g110}}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>
            <w:r>
              <w:t>{{g111}}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>
            <w:r>
              <w:t>{{g112}}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>
            <w:r>
              <w:t>{{g113}}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>
            <w:r>
              <w:t>{{g114}}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>
            <w:r>
              <w:t>{{g115}}</w:t>
            </w:r>
          </w:p>
        </w:tc>
      </w:tr>
    </w:tbl>
    <w:p w14:paraId="78C38CB2" w14:textId="77777777" w:rsidR="00B81443" w:rsidRDefault="00B81443"/>
    <w:p w14:paraId="07EC5502" w14:textId="1C48FE47" w:rsidR="00B81443" w:rsidRPr="00B81443" w:rsidRDefault="00000000">
      <w:r>
        <w:t xml:space="preserve">Instrument </w:t>
      </w:r>
      <w:proofErr w:type="gramStart"/>
      <w:r>
        <w:t>Used: {{</w:t>
      </w:r>
      <w:proofErr w:type="spellStart"/>
      <w:proofErr w:type="gramEnd"/>
      <w:r>
        <w:t>inst</w:t>
      </w:r>
      <w:proofErr w:type="spellEnd"/>
      <w:r>
        <w:t>}}</w:t>
      </w:r>
    </w:p>
    <w:p w14:paraId="28C45252" w14:textId="1E1F70BC" w:rsidR="00960E84" w:rsidRPr="009D122C" w:rsidRDefault="00000000" w:rsidP="009D122C">
      <w:pPr>
        <w:ind w:hanging="57"/>
      </w:pPr>
      <w:r>
        <w:t xml:space="preserve"> Tested </w:t>
      </w:r>
      <w:proofErr w:type="gramStart"/>
      <w:r>
        <w:t>by:</w:t>
      </w:r>
      <w:r w:rsidR="00B81443">
        <w:t xml:space="preserve"> {{</w:t>
      </w:r>
      <w:proofErr w:type="gramEnd"/>
      <w:r w:rsidR="00B81443">
        <w:t>tb}}</w:t>
      </w:r>
      <w:r>
        <w:tab/>
      </w:r>
      <w:r>
        <w:tab/>
      </w:r>
      <w:r>
        <w:tab/>
      </w:r>
      <w:r>
        <w:tab/>
      </w:r>
      <w:r w:rsidR="009D122C">
        <w:t xml:space="preserve">               </w:t>
      </w:r>
      <w:r>
        <w:t>Approved by: {{ab}}</w:t>
      </w:r>
    </w:p>
    <w:p w14:paraId="4F664850" w14:textId="37349159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proofErr w:type="gramStart"/>
      <w:r>
        <w:t>Date:</w:t>
      </w:r>
      <w:r w:rsidR="00B81443">
        <w:t xml:space="preserve"> {{</w:t>
      </w:r>
      <w:proofErr w:type="gramEnd"/>
      <w:r w:rsidR="00B81443">
        <w:t>dt}}</w:t>
      </w:r>
      <w:r>
        <w:tab/>
      </w:r>
      <w:r>
        <w:tab/>
      </w:r>
      <w:r>
        <w:tab/>
      </w:r>
      <w:r>
        <w:tab/>
      </w:r>
      <w:r>
        <w:tab/>
      </w:r>
      <w:r w:rsidR="009D122C">
        <w:t xml:space="preserve">            </w:t>
      </w:r>
      <w:proofErr w:type="gramStart"/>
      <w:r w:rsidR="009D122C">
        <w:t xml:space="preserve">   </w:t>
      </w:r>
      <w:r>
        <w:t>(</w:t>
      </w:r>
      <w:proofErr w:type="gramEnd"/>
      <w:r>
        <w:t>HOD - PDN)</w:t>
      </w:r>
    </w:p>
    <w:sectPr w:rsidR="00960E84" w:rsidSect="009D12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CD4EB" w14:textId="77777777" w:rsidR="004B0FD7" w:rsidRDefault="004B0FD7" w:rsidP="000A1A9C">
      <w:r>
        <w:separator/>
      </w:r>
    </w:p>
  </w:endnote>
  <w:endnote w:type="continuationSeparator" w:id="0">
    <w:p w14:paraId="5B278609" w14:textId="77777777" w:rsidR="004B0FD7" w:rsidRDefault="004B0FD7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8FD4" w14:textId="77777777" w:rsidR="004B0FD7" w:rsidRDefault="004B0FD7" w:rsidP="000A1A9C">
      <w:r>
        <w:separator/>
      </w:r>
    </w:p>
  </w:footnote>
  <w:footnote w:type="continuationSeparator" w:id="0">
    <w:p w14:paraId="6A6F8C68" w14:textId="77777777" w:rsidR="004B0FD7" w:rsidRDefault="004B0FD7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F05EE"/>
    <w:rsid w:val="002F626A"/>
    <w:rsid w:val="00366909"/>
    <w:rsid w:val="003B3A6E"/>
    <w:rsid w:val="00475EBE"/>
    <w:rsid w:val="004B0FD7"/>
    <w:rsid w:val="004E625A"/>
    <w:rsid w:val="005018F0"/>
    <w:rsid w:val="00553FD6"/>
    <w:rsid w:val="00583F13"/>
    <w:rsid w:val="00592DF4"/>
    <w:rsid w:val="005B2D97"/>
    <w:rsid w:val="00621796"/>
    <w:rsid w:val="00656825"/>
    <w:rsid w:val="00694FBD"/>
    <w:rsid w:val="006B3B54"/>
    <w:rsid w:val="007E4E45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122C"/>
    <w:rsid w:val="009D27CE"/>
    <w:rsid w:val="00A03AA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43</cp:revision>
  <cp:lastPrinted>2024-11-26T10:48:00Z</cp:lastPrinted>
  <dcterms:created xsi:type="dcterms:W3CDTF">2024-11-14T09:45:00Z</dcterms:created>
  <dcterms:modified xsi:type="dcterms:W3CDTF">2026-09-14T19:09:00Z</dcterms:modified>
</cp:coreProperties>
</file>