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{{job}}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{{cust}}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{{cap}}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{{cn}}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 xml:space="preserve">S/W Version: 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{{lm}}</w:t>
            </w:r>
            <w:r>
              <w:br/>
            </w:r>
            <w:r>
              <w:br/>
              <w:t>Serial No:</w:t>
            </w:r>
            <w:r>
              <w:br/>
              <w:t>1) {{s1}}</w:t>
            </w:r>
            <w:r>
              <w:br/>
              <w:t>2) {{s2}}</w:t>
            </w:r>
            <w:r>
              <w:br/>
              <w:t>3) {{s3}}</w:t>
            </w:r>
            <w:r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{{sc}}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3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3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{{rl}}          S: {{rs}}          r: {{rr}}          t: {{rt}}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768"/>
        <w:gridCol w:w="733"/>
        <w:gridCol w:w="709"/>
      </w:tblGrid>
      <w:tr w:rsidR="00060BB8" w14:paraId="396A9505" w14:textId="77777777" w:rsidTr="00254F2E">
        <w:trPr>
          <w:trHeight w:val="372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060BB8" w:rsidRDefault="00060BB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AC3499" w14:textId="17010328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mA</w:t>
            </w:r>
          </w:p>
        </w:tc>
      </w:tr>
      <w:tr w:rsidR="00060BB8" w14:paraId="0E368FE0" w14:textId="713660FB" w:rsidTr="00060BB8">
        <w:trPr>
          <w:trHeight w:val="384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7C259A7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5F64851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410D7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D5C80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C27A09" w14:textId="77777777" w:rsidR="00060BB8" w:rsidRDefault="00060BB8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07573" w14:textId="39A643B6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A01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346B7" w14:textId="3A805EFB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A02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33821B" w14:textId="4E4B7739" w:rsidR="00060BB8" w:rsidRDefault="00060BB8" w:rsidP="00060BB8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A03</w:t>
            </w:r>
          </w:p>
        </w:tc>
      </w:tr>
      <w:tr w:rsidR="00060BB8" w14:paraId="514A7921" w14:textId="18559B00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060BB8" w:rsidRDefault="00060BB8"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060BB8" w:rsidRDefault="00060BB8"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060BB8" w:rsidRDefault="00060BB8"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060BB8" w:rsidRDefault="00060BB8"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060BB8" w:rsidRDefault="00060BB8">
            <w:r>
              <w:t>{{g1_4}}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7777777" w:rsidR="00060BB8" w:rsidRDefault="00060BB8">
            <w:r>
              <w:t>{{g15}}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D68EA8" w14:textId="77777777" w:rsidR="00060BB8" w:rsidRDefault="00060BB8">
            <w:r>
              <w:t>{{g15_ao2}}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2808B2" w14:textId="67B3BFEB" w:rsidR="00060BB8" w:rsidRDefault="00060BB8">
            <w:r>
              <w:t>{{g15_ao3}}</w:t>
            </w:r>
          </w:p>
        </w:tc>
      </w:tr>
      <w:tr w:rsidR="00060BB8" w14:paraId="19DF8A1C" w14:textId="6CB80F4B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060BB8" w:rsidRDefault="00060BB8"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060BB8" w:rsidRDefault="00060BB8"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060BB8" w:rsidRDefault="00060BB8"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060BB8" w:rsidRDefault="00060BB8"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060BB8" w:rsidRDefault="00060BB8">
            <w:r>
              <w:t>{{g2_4}}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060BB8" w:rsidRDefault="00060BB8">
            <w:r>
              <w:t>{{g25}}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A7F100" w14:textId="77777777" w:rsidR="00060BB8" w:rsidRDefault="00060BB8">
            <w:r>
              <w:t>{{g25_ao2}}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2FAE20" w14:textId="4EA0ECC4" w:rsidR="00060BB8" w:rsidRDefault="00060BB8">
            <w:r>
              <w:t>{{g25_ao3}}</w:t>
            </w:r>
          </w:p>
        </w:tc>
      </w:tr>
      <w:tr w:rsidR="00060BB8" w14:paraId="244FE9F8" w14:textId="37CD1704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060BB8" w:rsidRDefault="00060BB8"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060BB8" w:rsidRDefault="00060BB8"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060BB8" w:rsidRDefault="00060BB8"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060BB8" w:rsidRDefault="00060BB8"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060BB8" w:rsidRDefault="00060BB8">
            <w:r>
              <w:t>{{g3_4}}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060BB8" w:rsidRDefault="00060BB8">
            <w:r>
              <w:t>{{g35}}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B504D2" w14:textId="77777777" w:rsidR="00060BB8" w:rsidRDefault="00060BB8">
            <w:r>
              <w:t>{{g35_ao2}}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F8BEB5" w14:textId="6F7F4CDF" w:rsidR="00060BB8" w:rsidRDefault="00060BB8">
            <w:r>
              <w:t>{{g35_ao3}}</w:t>
            </w:r>
          </w:p>
        </w:tc>
      </w:tr>
      <w:tr w:rsidR="00060BB8" w14:paraId="2CC986C7" w14:textId="586A220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060BB8" w:rsidRDefault="00060BB8"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060BB8" w:rsidRDefault="00060BB8"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060BB8" w:rsidRDefault="00060BB8"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060BB8" w:rsidRDefault="00060BB8"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060BB8" w:rsidRDefault="00060BB8">
            <w:r>
              <w:t>{{g4_4}}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060BB8" w:rsidRDefault="00060BB8">
            <w:r>
              <w:t>{{g45}}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240748" w14:textId="77777777" w:rsidR="00060BB8" w:rsidRDefault="00060BB8">
            <w:r>
              <w:t>{{g45_ao2}}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A7F7D9" w14:textId="0ED024E4" w:rsidR="00060BB8" w:rsidRDefault="00060BB8">
            <w:r>
              <w:t>{{g45_ao3}}</w:t>
            </w:r>
          </w:p>
        </w:tc>
      </w:tr>
      <w:tr w:rsidR="00060BB8" w14:paraId="63E693E7" w14:textId="330A1A1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060BB8" w:rsidRDefault="00060BB8"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060BB8" w:rsidRDefault="00060BB8"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060BB8" w:rsidRDefault="00060BB8"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060BB8" w:rsidRDefault="00060BB8"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060BB8" w:rsidRDefault="00060BB8">
            <w:r>
              <w:t>{{g5_4}}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060BB8" w:rsidRDefault="00060BB8">
            <w:r>
              <w:t>{{g55}}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D0331" w14:textId="77777777" w:rsidR="00060BB8" w:rsidRDefault="00060BB8">
            <w:r>
              <w:t>{{g55_ao2}}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5971502" w14:textId="2EF080E1" w:rsidR="00060BB8" w:rsidRDefault="00060BB8">
            <w:r>
              <w:t>{{g55_ao3}}</w:t>
            </w:r>
          </w:p>
        </w:tc>
      </w:tr>
      <w:tr w:rsidR="00060BB8" w14:paraId="45716B2E" w14:textId="106C82A5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060BB8" w:rsidRDefault="00060BB8"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060BB8" w:rsidRDefault="00060BB8"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060BB8" w:rsidRDefault="00060BB8"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060BB8" w:rsidRDefault="00060BB8"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060BB8" w:rsidRDefault="00060BB8">
            <w:r>
              <w:t>{{g6_4}}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060BB8" w:rsidRDefault="00060BB8">
            <w:r>
              <w:t>{{g65}}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E06873" w14:textId="77777777" w:rsidR="00060BB8" w:rsidRDefault="00060BB8">
            <w:r>
              <w:t>{{g65_ao2}}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DCABB1" w14:textId="565CB033" w:rsidR="00060BB8" w:rsidRDefault="00060BB8">
            <w:r>
              <w:t>{{g65_ao3}}</w:t>
            </w:r>
          </w:p>
        </w:tc>
      </w:tr>
      <w:tr w:rsidR="00060BB8" w14:paraId="0AD51DD4" w14:textId="1DB6D03D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060BB8" w:rsidRDefault="00060BB8">
            <w:r>
              <w:t>{{g7_0}}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060BB8" w:rsidRDefault="00060BB8">
            <w:r>
              <w:t>{{g7_1}}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060BB8" w:rsidRDefault="00060BB8">
            <w:r>
              <w:t>{{g7_2}}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060BB8" w:rsidRDefault="00060BB8">
            <w:r>
              <w:t>{{g7_3}}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060BB8" w:rsidRDefault="00060BB8">
            <w:r>
              <w:t>{{g7_4}}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060BB8" w:rsidRDefault="00060BB8">
            <w:r>
              <w:t>{{g75}}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3371E8" w14:textId="77777777" w:rsidR="00060BB8" w:rsidRDefault="00060BB8">
            <w:r>
              <w:t>{{g75_ao2}}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5F737A" w14:textId="34174EB6" w:rsidR="00060BB8" w:rsidRDefault="00060BB8">
            <w:r>
              <w:t>{{g75_ao3}}</w:t>
            </w:r>
          </w:p>
        </w:tc>
      </w:tr>
      <w:tr w:rsidR="00060BB8" w14:paraId="75C24E87" w14:textId="50271B7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060BB8" w:rsidRDefault="00060BB8">
            <w:r>
              <w:t>{{g8_0}}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060BB8" w:rsidRDefault="00060BB8">
            <w:r>
              <w:t>{{g8_1}}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060BB8" w:rsidRDefault="00060BB8">
            <w:r>
              <w:t>{{g8_2}}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060BB8" w:rsidRDefault="00060BB8">
            <w:r>
              <w:t>{{g8_3}}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060BB8" w:rsidRDefault="00060BB8">
            <w:r>
              <w:t>{{g8_4}}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060BB8" w:rsidRDefault="00060BB8">
            <w:r>
              <w:t>{{g85}}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64C065" w14:textId="77777777" w:rsidR="00060BB8" w:rsidRDefault="00060BB8">
            <w:r>
              <w:t>{{g85_ao2}}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54F807" w14:textId="24F3788F" w:rsidR="00060BB8" w:rsidRDefault="00060BB8">
            <w:r>
              <w:t>{{g85_ao3}}</w:t>
            </w:r>
          </w:p>
        </w:tc>
      </w:tr>
      <w:tr w:rsidR="00060BB8" w14:paraId="0EFA70AC" w14:textId="3FA45133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060BB8" w:rsidRDefault="00060BB8">
            <w:r>
              <w:t>{{g9_0}}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060BB8" w:rsidRDefault="00060BB8">
            <w:r>
              <w:t>{{g9_1}}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060BB8" w:rsidRDefault="00060BB8">
            <w:r>
              <w:t>{{g9_2}}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060BB8" w:rsidRDefault="00060BB8">
            <w:r>
              <w:t>{{g9_3}}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060BB8" w:rsidRDefault="00060BB8">
            <w:r>
              <w:t>{{g9_4}}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060BB8" w:rsidRDefault="00060BB8">
            <w:r>
              <w:t>{{g95}}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B02249" w14:textId="77777777" w:rsidR="00060BB8" w:rsidRDefault="00060BB8">
            <w:r>
              <w:t>{{g95_ao2}}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CBF782" w14:textId="3D6C66CA" w:rsidR="00060BB8" w:rsidRDefault="00060BB8">
            <w:r>
              <w:t>{{g95_ao3}}</w:t>
            </w:r>
          </w:p>
        </w:tc>
      </w:tr>
      <w:tr w:rsidR="00060BB8" w14:paraId="34C4E7BB" w14:textId="5244B5AA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060BB8" w:rsidRDefault="00060BB8">
            <w:r>
              <w:t>{{g10_0}}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060BB8" w:rsidRDefault="00060BB8">
            <w:r>
              <w:t>{{g10_1}}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060BB8" w:rsidRDefault="00060BB8">
            <w:r>
              <w:t>{{g10_2}}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060BB8" w:rsidRDefault="00060BB8">
            <w:r>
              <w:t>{{g10_3}}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060BB8" w:rsidRDefault="00060BB8">
            <w:r>
              <w:t>{{g10_4}}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060BB8" w:rsidRDefault="00060BB8">
            <w:r>
              <w:t>{{g105}}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E4C5D" w14:textId="77777777" w:rsidR="00060BB8" w:rsidRDefault="00060BB8">
            <w:r>
              <w:t>{{g105_ao2}}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0FA21A3" w14:textId="5CB3CBCD" w:rsidR="00060BB8" w:rsidRDefault="00060BB8">
            <w:r>
              <w:t>{{g105_ao3}}</w:t>
            </w:r>
          </w:p>
        </w:tc>
      </w:tr>
      <w:tr w:rsidR="00060BB8" w14:paraId="17F73366" w14:textId="3819436F" w:rsidTr="00060BB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060BB8" w:rsidRDefault="00060BB8">
            <w:r>
              <w:t>{{g11_0}}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060BB8" w:rsidRDefault="00060BB8">
            <w:r>
              <w:t>{{g11_1}}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060BB8" w:rsidRDefault="00060BB8">
            <w:r>
              <w:t>{{g11_2}}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060BB8" w:rsidRDefault="00060BB8">
            <w:r>
              <w:t>{{g11_3}}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060BB8" w:rsidRDefault="00060BB8">
            <w:r>
              <w:t>{{g11_4}}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060BB8" w:rsidRDefault="00060BB8">
            <w:r>
              <w:t>{{g115}}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A08446" w14:textId="77777777" w:rsidR="00060BB8" w:rsidRDefault="00060BB8">
            <w:r>
              <w:t>{{g115_ao2}}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3CDAE2" w14:textId="0DEFEE95" w:rsidR="00060BB8" w:rsidRDefault="00060BB8">
            <w:r>
              <w:t>{{g115_ao3}}</w:t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{{inst}}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{{tb}}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{{ab}}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{{dt}}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460BD" w14:textId="77777777" w:rsidR="00AC3B2B" w:rsidRDefault="00AC3B2B" w:rsidP="000A1A9C">
      <w:r>
        <w:separator/>
      </w:r>
    </w:p>
  </w:endnote>
  <w:endnote w:type="continuationSeparator" w:id="0">
    <w:p w14:paraId="0AE034CE" w14:textId="77777777" w:rsidR="00AC3B2B" w:rsidRDefault="00AC3B2B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2F4A" w14:textId="77777777" w:rsidR="00AC3B2B" w:rsidRDefault="00AC3B2B" w:rsidP="000A1A9C">
      <w:r>
        <w:separator/>
      </w:r>
    </w:p>
  </w:footnote>
  <w:footnote w:type="continuationSeparator" w:id="0">
    <w:p w14:paraId="1F1E055F" w14:textId="77777777" w:rsidR="00AC3B2B" w:rsidRDefault="00AC3B2B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60BB8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3B2B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2026-09-20T13:11:00Z</dcterms:created>
  <dcterms:modified xsi:type="dcterms:W3CDTF">2026-09-20T13:11:00Z</dcterms:modified>
</cp:coreProperties>
</file>