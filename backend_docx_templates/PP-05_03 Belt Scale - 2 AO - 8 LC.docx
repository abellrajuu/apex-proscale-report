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3D9F866" w14:textId="77777777" w:rsidR="00960E84" w:rsidRDefault="00960E84" w:rsidP="00E44C70">
      <w:pPr>
        <w:pageBreakBefore/>
        <w:tabs>
          <w:tab w:val="left" w:pos="1200"/>
        </w:tabs>
        <w:ind w:left="-426"/>
        <w:rPr>
          <w:b/>
          <w:sz w:val="22"/>
        </w:rPr>
      </w:pPr>
    </w:p>
    <w:p w14:paraId="5C1B06F8" w14:textId="77777777" w:rsidR="00960E84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BELT SCALE</w:t>
      </w:r>
    </w:p>
    <w:p w14:paraId="13E72E7D" w14:textId="77777777" w:rsidR="00960E84" w:rsidRDefault="00960E84">
      <w:pPr>
        <w:tabs>
          <w:tab w:val="left" w:pos="1200"/>
        </w:tabs>
        <w:jc w:val="center"/>
        <w:rPr>
          <w:b/>
          <w:u w:val="single"/>
        </w:rPr>
      </w:pPr>
    </w:p>
    <w:p w14:paraId="26EF3572" w14:textId="7C2F1EC4" w:rsidR="0087658F" w:rsidRDefault="00000000">
      <w:pPr>
        <w:tabs>
          <w:tab w:val="left" w:pos="1200"/>
        </w:tabs>
        <w:rPr>
          <w:b/>
          <w:sz w:val="22"/>
        </w:rPr>
      </w:pPr>
      <w:r>
        <w:t xml:space="preserve">JOB No: {{job}} </w:t>
      </w:r>
      <w:r w:rsidR="00B81443">
        <w:t xml:space="preserve">          </w:t>
      </w:r>
      <w:r>
        <w:tab/>
      </w:r>
      <w:r>
        <w:tab/>
      </w:r>
      <w:r>
        <w:tab/>
      </w:r>
      <w:r>
        <w:tab/>
      </w:r>
      <w:r>
        <w:tab/>
        <w:t>CUSTOMER NAME: {{cust}}</w:t>
      </w:r>
    </w:p>
    <w:p w14:paraId="41E22D8E" w14:textId="1BD5C45E" w:rsidR="00960E84" w:rsidRPr="0087658F" w:rsidRDefault="00000000">
      <w:pPr>
        <w:tabs>
          <w:tab w:val="left" w:pos="1200"/>
        </w:tabs>
        <w:rPr>
          <w:b/>
          <w:sz w:val="22"/>
        </w:rPr>
      </w:pPr>
      <w:proofErr w:type="gramStart"/>
      <w:r>
        <w:t>CAPACITY : {{cap}}</w:t>
      </w:r>
      <w:proofErr w:type="gramEnd"/>
      <w:r>
        <w:tab/>
      </w:r>
      <w:r>
        <w:tab/>
      </w:r>
      <w:r>
        <w:tab/>
      </w:r>
      <w:r w:rsidR="00B81443">
        <w:t xml:space="preserve">             </w:t>
      </w:r>
      <w:r>
        <w:tab/>
      </w:r>
      <w:r>
        <w:tab/>
        <w:t xml:space="preserve">CONVEYOR NO : {{cn}}</w:t>
      </w:r>
      <w:proofErr w:type="gramStart"/>
      <w:r>
        <w:t/>
      </w:r>
      <w:r w:rsidR="00B81443">
        <w:t xml:space="preserve"/>
      </w:r>
      <w:r>
        <w:t/>
      </w:r>
      <w:proofErr w:type="gramEnd"/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310"/>
        <w:gridCol w:w="3206"/>
        <w:gridCol w:w="3129"/>
      </w:tblGrid>
      <w:tr w:rsidR="00960E84" w14:paraId="15FEF48D" w14:textId="77777777" w:rsidTr="00621796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FA83F1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BELT SCALE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A488D8" w14:textId="77777777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LOAD CELL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22AD92" w14:textId="77777777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SPEED SENSOR 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9917B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6"/>
              </w:rPr>
              <w:t>JUNCTION BOX</w:t>
            </w:r>
          </w:p>
        </w:tc>
      </w:tr>
      <w:tr w:rsidR="0087658F" w14:paraId="3096446D" w14:textId="77777777" w:rsidTr="00585637">
        <w:trPr>
          <w:trHeight w:val="921"/>
        </w:trPr>
        <w:tc>
          <w:tcPr>
            <w:tcW w:w="2757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70F88908" w14:textId="6E46E298" w:rsidR="00FB725D" w:rsidRDefault="00000000">
            <w:r>
              <w:t>Model No: {{bm}}</w:t>
            </w:r>
            <w:r>
              <w:br/>
              <w:t>Serial No: {{bs}}</w:t>
            </w:r>
            <w:r>
              <w:br/>
              <w:t xml:space="preserve">S/W Version:  {{sw}}</w:t>
            </w:r>
            <w:r>
              <w:br/>
            </w:r>
            <w:r>
              <w:br/>
              <w:t>REMOTE:</w:t>
            </w:r>
            <w:r>
              <w:br/>
              <w:t>Model No: {{rmm}}</w:t>
            </w:r>
            <w:r>
              <w:br/>
              <w:t>Serial No: {{rms}}</w:t>
            </w:r>
          </w:p>
        </w:tc>
        <w:tc>
          <w:tcPr>
            <w:tcW w:w="2310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3AB429DC" w14:textId="77777777" w:rsidR="00775D3F" w:rsidRDefault="00775D3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2CB6AFA5" w14:textId="450509DC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No: {{lm}}</w:t>
            </w:r>
            <w:r w:rsidR="00991E19">
              <w:rPr>
                <w:sz w:val="22"/>
              </w:rPr>
              <w:t/>
            </w:r>
          </w:p>
          <w:p w14:paraId="777D14CB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1493B75F" w14:textId="7F7880D1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</w:t>
            </w:r>
            <w:r w:rsidR="00991E19">
              <w:rPr>
                <w:sz w:val="22"/>
              </w:rPr>
              <w:t>:</w:t>
            </w:r>
          </w:p>
          <w:p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1) {{s1}}</w:t>
            </w:r>
            <w:r>
              <w:rPr>
                <w:sz w:val="22"/>
              </w:rPr>
              <w:t xml:space="preserve">                 5) {{s5}}</w:t>
            </w:r>
          </w:p>
          <w:p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2) {{s2}}</w:t>
            </w:r>
            <w:r>
              <w:rPr>
                <w:sz w:val="22"/>
              </w:rPr>
              <w:t xml:space="preserve">                 6) {{s6}}</w:t>
            </w:r>
          </w:p>
          <w:p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3) {{s3}}</w:t>
            </w:r>
            <w:r>
              <w:rPr>
                <w:sz w:val="22"/>
              </w:rPr>
              <w:t xml:space="preserve">                 7) {{s7}}</w:t>
            </w:r>
          </w:p>
          <w:p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4) {{s4}}</w:t>
            </w:r>
            <w:r>
              <w:rPr>
                <w:sz w:val="22"/>
              </w:rPr>
              <w:t xml:space="preserve">                 8) {{s8}}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6E8AA494" w14:textId="77777777" w:rsidR="00FB725D" w:rsidRDefault="00000000">
            <w:r>
              <w:t>Model No: {{sm}}</w:t>
            </w:r>
            <w:r>
              <w:br/>
              <w:t>Serial No: {{ss}}</w:t>
            </w:r>
          </w:p>
        </w:tc>
        <w:tc>
          <w:tcPr>
            <w:tcW w:w="31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7D8BB4C" w14:textId="77777777" w:rsidR="00FB725D" w:rsidRDefault="00000000">
            <w:r>
              <w:t>Model No: {{j1m}}</w:t>
            </w:r>
            <w:r>
              <w:br/>
              <w:t>Serial No: {{j1s}}</w:t>
            </w:r>
            <w:r>
              <w:br/>
            </w:r>
            <w:r>
              <w:br/>
              <w:t>Model No: {{j2m}}</w:t>
            </w:r>
            <w:r>
              <w:br/>
              <w:t>Serial No: {{j2s}}</w:t>
            </w:r>
            <w:r>
              <w:br/>
            </w:r>
            <w:r>
              <w:br/>
              <w:t>Model No: {{j3m}}</w:t>
            </w:r>
            <w:r>
              <w:br/>
              <w:t>Serial No: {{j3s}}</w:t>
            </w:r>
          </w:p>
        </w:tc>
      </w:tr>
      <w:tr w:rsidR="0087658F" w14:paraId="0A053189" w14:textId="77777777" w:rsidTr="0087658F">
        <w:trPr>
          <w:trHeight w:val="336"/>
        </w:trPr>
        <w:tc>
          <w:tcPr>
            <w:tcW w:w="2757" w:type="dxa"/>
            <w:vMerge/>
            <w:tcBorders>
              <w:left w:val="single" w:sz="4" w:space="0" w:color="000000"/>
            </w:tcBorders>
          </w:tcPr>
          <w:p w14:paraId="0FCBE011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</w:tcBorders>
          </w:tcPr>
          <w:p w14:paraId="1B5FB72E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420332BB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b/>
                <w:sz w:val="26"/>
              </w:rPr>
              <w:t xml:space="preserve">ANGLE SENSOR 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FBE13AB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  <w:tr w:rsidR="0087658F" w14:paraId="6FE3F0F8" w14:textId="77777777" w:rsidTr="00585637">
        <w:trPr>
          <w:trHeight w:val="996"/>
        </w:trPr>
        <w:tc>
          <w:tcPr>
            <w:tcW w:w="2757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044A00E8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611773C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0718000F" w14:textId="77777777" w:rsidR="00FB725D" w:rsidRDefault="00000000">
            <w:r>
              <w:t>Model No: {{am}}</w:t>
            </w:r>
            <w:r>
              <w:br/>
              <w:t>Serial No: {{as}}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6E8F6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</w:tbl>
    <w:p w14:paraId="16A03E80" w14:textId="77777777" w:rsidR="00960E84" w:rsidRDefault="00960E84">
      <w:pPr>
        <w:tabs>
          <w:tab w:val="left" w:pos="1200"/>
        </w:tabs>
      </w:pPr>
    </w:p>
    <w:tbl>
      <w:tblPr>
        <w:tblW w:w="11426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1426"/>
      </w:tblGrid>
      <w:tr w:rsidR="00A3554F" w14:paraId="070E191D" w14:textId="77777777" w:rsidTr="00A3554F">
        <w:trPr>
          <w:trHeight w:val="762"/>
        </w:trPr>
        <w:tc>
          <w:tcPr>
            <w:tcW w:w="1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0E80A" w14:textId="77777777" w:rsidR="00FB725D" w:rsidRDefault="00000000">
            <w:r>
              <w:t xml:space="preserve">Check for short between Line &amp; Neutral, </w:t>
            </w:r>
          </w:p>
          <w:p w14:paraId="1C8A7743" w14:textId="7F5C47CF" w:rsidR="00B81443" w:rsidRDefault="00B81443">
            <w:r>
              <w:t xml:space="preserve">Neutral &amp; Earth, Line &amp; Earth                  :   {{sc}}</w:t>
            </w:r>
            <w:proofErr w:type="gramStart"/>
            <w:r>
              <w:t xml:space="preserve"/>
            </w:r>
            <w:proofErr w:type="gramEnd"/>
            <w:r>
              <w:t xml:space="preserve"/>
            </w:r>
          </w:p>
        </w:tc>
      </w:tr>
    </w:tbl>
    <w:p w14:paraId="42E623DC" w14:textId="77777777" w:rsidR="00960E84" w:rsidRDefault="00960E84">
      <w:pPr>
        <w:tabs>
          <w:tab w:val="left" w:pos="1200"/>
        </w:tabs>
        <w:rPr>
          <w:b/>
          <w:sz w:val="22"/>
        </w:rPr>
      </w:pP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3770"/>
      </w:tblGrid>
      <w:tr w:rsidR="00960E84" w14:paraId="7EC23768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FA7CD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51946713" w14:textId="77777777" w:rsidR="00960E84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43205D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3D6F2B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Specified 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EA73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Actual </w:t>
            </w:r>
          </w:p>
        </w:tc>
      </w:tr>
      <w:tr w:rsidR="00960E84" w14:paraId="40F93E23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D47AB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752BC8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1D5506" w14:textId="77777777" w:rsidR="00FB725D" w:rsidRDefault="00FB725D">
            <w:r>
              <w:t>{{sp1}}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397F4" w14:textId="77777777" w:rsidR="00FB725D" w:rsidRDefault="00FB725D">
            <w:r>
              <w:t>{{ac1}}</w:t>
            </w:r>
          </w:p>
        </w:tc>
      </w:tr>
      <w:tr w:rsidR="00960E84" w14:paraId="509BFF0B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D19E08" w14:textId="77777777" w:rsidR="00960E84" w:rsidRDefault="00000000" w:rsidP="00267FD7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A86029" w14:textId="77777777" w:rsidR="00960E84" w:rsidRDefault="00000000" w:rsidP="00267FD7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  <w:r w:rsidR="00267FD7">
              <w:rPr>
                <w:b/>
                <w:sz w:val="22"/>
              </w:rPr>
              <w:t xml:space="preserve">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7DFB22" w14:textId="77777777" w:rsidR="00FB725D" w:rsidRDefault="00FB725D">
            <w:r>
              <w:t>{{sp2}}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812F4" w14:textId="77777777" w:rsidR="00FB725D" w:rsidRDefault="00FB725D">
            <w:r>
              <w:t>{{ac2}}</w:t>
            </w:r>
          </w:p>
        </w:tc>
      </w:tr>
      <w:tr w:rsidR="00AC5A11" w14:paraId="4C3478AF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943220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53A308" w14:textId="77777777" w:rsidR="00AC5A11" w:rsidRDefault="00AC5A11" w:rsidP="00AC5A11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Display and Keypad Functionality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A24697" w14:textId="77777777" w:rsidR="00FB725D" w:rsidRDefault="00FB725D">
            <w:r>
              <w:t>{{sp3}}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B0325" w14:textId="77777777" w:rsidR="00FB725D" w:rsidRDefault="00FB725D">
            <w:r>
              <w:t>{{ac3}}</w:t>
            </w:r>
          </w:p>
        </w:tc>
      </w:tr>
      <w:tr w:rsidR="00AC5A11" w14:paraId="22FB5827" w14:textId="77777777" w:rsidTr="00F3193C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06AE0A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4F6EA7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Load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54DF47" w14:textId="123BDBCB" w:rsidR="00FB725D" w:rsidRDefault="00FB725D">
            <w:r>
              <w:t>{{sp4}}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65BC5" w14:textId="1D6BBD82" w:rsidR="00FB725D" w:rsidRDefault="00000000">
            <w:r>
              <w:t>{{ac4}} Kg/m</w:t>
            </w:r>
          </w:p>
        </w:tc>
      </w:tr>
      <w:tr w:rsidR="00AC5A11" w14:paraId="5941EC39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71A3DD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A82B00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Speed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869768" w14:textId="68A3CE52" w:rsidR="00FB725D" w:rsidRDefault="00FB725D">
            <w:r>
              <w:t>{{sp5}}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B6D03" w14:textId="4951F7FF" w:rsidR="00FB725D" w:rsidRDefault="00000000">
            <w:r>
              <w:t>{{ac5}} m/s</w:t>
            </w:r>
          </w:p>
        </w:tc>
      </w:tr>
      <w:tr w:rsidR="00AC5A11" w14:paraId="5B8A8E7B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102245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FF898E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Number of PF Contacts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4CFA48" w14:textId="77777777" w:rsidR="00FB725D" w:rsidRDefault="00FB725D">
            <w:r>
              <w:t>{{sp6}}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A7300" w14:textId="77777777" w:rsidR="00FB725D" w:rsidRDefault="00FB725D">
            <w:r>
              <w:t>{{ac6}}</w:t>
            </w:r>
          </w:p>
        </w:tc>
      </w:tr>
      <w:tr w:rsidR="00AC5A11" w14:paraId="0A14B7F9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88E976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713979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Communication Output </w:t>
            </w:r>
            <w:r w:rsidR="00DB06F1">
              <w:rPr>
                <w:b/>
                <w:sz w:val="22"/>
              </w:rPr>
              <w:t>(Specify)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B6961F" w14:textId="77777777" w:rsidR="00FB725D" w:rsidRDefault="00FB725D">
            <w:r>
              <w:t>{{sp7}}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A01D1" w14:textId="77777777" w:rsidR="00FB725D" w:rsidRDefault="00FB725D">
            <w:r>
              <w:t>{{ac7}}</w:t>
            </w:r>
          </w:p>
        </w:tc>
      </w:tr>
      <w:tr w:rsidR="00AC5A11" w14:paraId="325000E3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E28779" w14:textId="77777777" w:rsidR="00AC5A11" w:rsidRDefault="00086A3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7419C1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Analog Output </w:t>
            </w:r>
            <w:r w:rsidR="00DB06F1">
              <w:rPr>
                <w:b/>
                <w:sz w:val="22"/>
              </w:rPr>
              <w:t>(Specify</w:t>
            </w:r>
            <w:r>
              <w:rPr>
                <w:b/>
                <w:sz w:val="22"/>
              </w:rPr>
              <w:t xml:space="preserve"> </w:t>
            </w:r>
            <w:r w:rsidR="00DB06F1">
              <w:rPr>
                <w:b/>
                <w:sz w:val="22"/>
              </w:rPr>
              <w:t>number)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CD111" w14:textId="77777777" w:rsidR="00FB725D" w:rsidRDefault="00FB725D">
            <w:r>
              <w:t>2 x 4-20mA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D2562" w14:textId="77777777" w:rsidR="00FB725D" w:rsidRDefault="00FB725D">
            <w:r>
              <w:t>2 x 4-20mA</w:t>
            </w:r>
          </w:p>
        </w:tc>
      </w:tr>
      <w:tr w:rsidR="00475EBE" w14:paraId="69800550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3EC79A" w14:textId="77777777" w:rsidR="00475EBE" w:rsidRDefault="00475EB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7C2F31" w14:textId="77777777" w:rsidR="00475EBE" w:rsidRDefault="00475EBE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Wiring</w:t>
            </w:r>
            <w:r w:rsidR="006B3B54">
              <w:rPr>
                <w:b/>
                <w:sz w:val="22"/>
              </w:rPr>
              <w:t>,</w:t>
            </w:r>
            <w:r>
              <w:rPr>
                <w:b/>
                <w:sz w:val="22"/>
              </w:rPr>
              <w:t xml:space="preserve"> </w:t>
            </w:r>
            <w:r w:rsidR="006B3B54">
              <w:rPr>
                <w:b/>
                <w:sz w:val="22"/>
              </w:rPr>
              <w:t>TB</w:t>
            </w:r>
            <w:r>
              <w:rPr>
                <w:b/>
                <w:sz w:val="22"/>
              </w:rPr>
              <w:t xml:space="preserve"> and Component Layout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2B593F" w14:textId="77777777" w:rsidR="00FB725D" w:rsidRDefault="00FB725D">
            <w:r>
              <w:t>{{sp9}}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B95D6" w14:textId="77777777" w:rsidR="00FB725D" w:rsidRDefault="00FB725D">
            <w:r>
              <w:t>{{ac9}}</w:t>
            </w:r>
          </w:p>
        </w:tc>
      </w:tr>
    </w:tbl>
    <w:p w14:paraId="6F58AE58" w14:textId="77777777" w:rsidR="00960E84" w:rsidRDefault="00960E84">
      <w:pPr>
        <w:tabs>
          <w:tab w:val="left" w:pos="1200"/>
        </w:tabs>
      </w:pPr>
    </w:p>
    <w:p w14:paraId="0A667ED8" w14:textId="784F1B21" w:rsidR="0087658F" w:rsidRDefault="00000000" w:rsidP="001D3635">
      <w:pPr>
        <w:rPr>
          <w:b/>
          <w:sz w:val="22"/>
        </w:rPr>
      </w:pPr>
      <w:r>
        <w:tab/>
        <w:t>Resolution:</w:t>
      </w:r>
      <w:r w:rsidR="00F65A19">
        <w:t xml:space="preserve">           </w:t>
      </w:r>
      <w:r>
        <w:t xml:space="preserve"> L: {{rl}}          S: {{rs}}          r: {{rr}}          t: {{rt}}</w:t>
      </w:r>
      <w:proofErr w:type="spellStart"/>
      <w:r>
        <w:t/>
      </w:r>
      <w:proofErr w:type="spellEnd"/>
      <w:r>
        <w:tab/>
      </w:r>
    </w:p>
    <w:p w14:paraId="191CEC8D" w14:textId="77777777" w:rsidR="00960E84" w:rsidRDefault="0087658F">
      <w:pPr>
        <w:ind w:left="720" w:hanging="720"/>
        <w:rPr>
          <w:b/>
          <w:sz w:val="22"/>
        </w:rPr>
      </w:pPr>
      <w:r w:rsidRPr="0087658F">
        <w:rPr>
          <w:b/>
          <w:sz w:val="22"/>
        </w:rPr>
        <w:t xml:space="preserve">Measurement to be </w:t>
      </w:r>
      <w:proofErr w:type="gramStart"/>
      <w:r w:rsidRPr="0087658F">
        <w:rPr>
          <w:b/>
          <w:sz w:val="22"/>
        </w:rPr>
        <w:t>done</w:t>
      </w:r>
      <w:proofErr w:type="gramEnd"/>
      <w:r w:rsidRPr="0087658F">
        <w:rPr>
          <w:b/>
          <w:sz w:val="22"/>
        </w:rPr>
        <w:t xml:space="preserve"> from 0 to 110% of the Belt Scale capacity.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838"/>
        <w:gridCol w:w="1838"/>
        <w:gridCol w:w="1838"/>
        <w:gridCol w:w="1839"/>
        <w:gridCol w:w="1839"/>
        <w:gridCol w:w="1104"/>
        <w:gridCol w:w="1106"/>
      </w:tblGrid>
      <w:tr w:rsidR="00630F7B" w14:paraId="396A9505" w14:textId="77777777" w:rsidTr="00630F7B">
        <w:trPr>
          <w:trHeight w:val="360"/>
        </w:trPr>
        <w:tc>
          <w:tcPr>
            <w:tcW w:w="1838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05ABAD06" w14:textId="77777777" w:rsidR="00630F7B" w:rsidRDefault="00630F7B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261983D1" w14:textId="77777777" w:rsidR="00630F7B" w:rsidRDefault="00630F7B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3BE2AB17" w14:textId="77777777" w:rsidR="00630F7B" w:rsidRDefault="00630F7B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Kg/Mv</w:t>
            </w:r>
          </w:p>
        </w:tc>
        <w:tc>
          <w:tcPr>
            <w:tcW w:w="1838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01CA53BF" w14:textId="77777777" w:rsidR="00630F7B" w:rsidRDefault="00630F7B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Belt load</w:t>
            </w:r>
          </w:p>
          <w:p w14:paraId="49FB7751" w14:textId="77777777" w:rsidR="00630F7B" w:rsidRDefault="00630F7B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</w:t>
            </w:r>
          </w:p>
        </w:tc>
        <w:tc>
          <w:tcPr>
            <w:tcW w:w="1838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4F1D295B" w14:textId="77777777" w:rsidR="00630F7B" w:rsidRDefault="00630F7B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Speed in</w:t>
            </w:r>
          </w:p>
          <w:p w14:paraId="2CC86B1E" w14:textId="77777777" w:rsidR="00630F7B" w:rsidRDefault="00630F7B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m/s</w:t>
            </w:r>
          </w:p>
        </w:tc>
        <w:tc>
          <w:tcPr>
            <w:tcW w:w="1839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1FC21652" w14:textId="77777777" w:rsidR="00630F7B" w:rsidRDefault="00630F7B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Rate in </w:t>
            </w:r>
          </w:p>
          <w:p w14:paraId="73DF1902" w14:textId="77777777" w:rsidR="00630F7B" w:rsidRDefault="00630F7B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tph</w:t>
            </w:r>
          </w:p>
        </w:tc>
        <w:tc>
          <w:tcPr>
            <w:tcW w:w="1839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50CF5E08" w14:textId="77777777" w:rsidR="00630F7B" w:rsidRDefault="00630F7B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Totalizer in</w:t>
            </w:r>
          </w:p>
          <w:p w14:paraId="3E573FEF" w14:textId="77777777" w:rsidR="00630F7B" w:rsidRDefault="00630F7B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Tones (6 min)</w:t>
            </w:r>
          </w:p>
        </w:tc>
        <w:tc>
          <w:tcPr>
            <w:tcW w:w="22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10AC3499" w14:textId="66EC941C" w:rsidR="00630F7B" w:rsidRDefault="00630F7B" w:rsidP="00630F7B">
            <w:pPr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 O/p current   mA</w:t>
            </w:r>
          </w:p>
        </w:tc>
      </w:tr>
      <w:tr w:rsidR="00630F7B" w14:paraId="21088776" w14:textId="5EA6EB5C" w:rsidTr="00630F7B">
        <w:trPr>
          <w:trHeight w:val="396"/>
        </w:trPr>
        <w:tc>
          <w:tcPr>
            <w:tcW w:w="1838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771E23AF" w14:textId="77777777" w:rsidR="00630F7B" w:rsidRDefault="00630F7B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838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5A4BE815" w14:textId="77777777" w:rsidR="00630F7B" w:rsidRDefault="00630F7B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838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D13630B" w14:textId="77777777" w:rsidR="00630F7B" w:rsidRDefault="00630F7B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839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5BCB68AC" w14:textId="77777777" w:rsidR="00630F7B" w:rsidRDefault="00630F7B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839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57B79DC" w14:textId="77777777" w:rsidR="00630F7B" w:rsidRDefault="00630F7B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CFEAB91" w14:textId="680B2910" w:rsidR="00630F7B" w:rsidRDefault="00630F7B" w:rsidP="00630F7B">
            <w:pPr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  A01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49FFE84" w14:textId="096FD443" w:rsidR="00630F7B" w:rsidRDefault="00630F7B" w:rsidP="00630F7B">
            <w:pPr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  A02</w:t>
            </w:r>
          </w:p>
        </w:tc>
      </w:tr>
      <w:tr w:rsidR="00630F7B" w14:paraId="514A7921" w14:textId="03E4EAA0" w:rsidTr="00630F7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E3A693" w14:textId="77777777" w:rsidR="00630F7B" w:rsidRDefault="00630F7B">
            <w:r>
              <w:t>{{g1_0}}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7A335C" w14:textId="77777777" w:rsidR="00630F7B" w:rsidRDefault="00630F7B">
            <w:r>
              <w:t>{{g1_1}}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114815" w14:textId="77777777" w:rsidR="00630F7B" w:rsidRDefault="00630F7B">
            <w:r>
              <w:t>{{g1_2}}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072A8A" w14:textId="77777777" w:rsidR="00630F7B" w:rsidRDefault="00630F7B">
            <w:r>
              <w:t>{{g1_3}}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7D2F7" w14:textId="77777777" w:rsidR="00630F7B" w:rsidRDefault="00630F7B">
            <w:r>
              <w:t>{{g1_4}}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06517AF" w14:textId="792A6F02" w:rsidR="00630F7B" w:rsidRDefault="00630F7B">
            <w:r>
              <w:t>{{g15}}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009A74A" w14:textId="77777777" w:rsidR="00630F7B" w:rsidRDefault="00630F7B">
            <w:r>
              <w:t>{{g15_ao2}}</w:t>
            </w:r>
          </w:p>
        </w:tc>
      </w:tr>
      <w:tr w:rsidR="00630F7B" w14:paraId="19DF8A1C" w14:textId="5DA5A216" w:rsidTr="00630F7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15B7B0" w14:textId="77777777" w:rsidR="00630F7B" w:rsidRDefault="00630F7B">
            <w:r>
              <w:t>{{g2_0}}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34A678" w14:textId="77777777" w:rsidR="00630F7B" w:rsidRDefault="00630F7B">
            <w:r>
              <w:t>{{g2_1}}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E300AA" w14:textId="77777777" w:rsidR="00630F7B" w:rsidRDefault="00630F7B">
            <w:r>
              <w:t>{{g2_2}}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9D6702" w14:textId="77777777" w:rsidR="00630F7B" w:rsidRDefault="00630F7B">
            <w:r>
              <w:t>{{g2_3}}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8564C3" w14:textId="77777777" w:rsidR="00630F7B" w:rsidRDefault="00630F7B">
            <w:r>
              <w:t>{{g2_4}}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B7746B0" w14:textId="77777777" w:rsidR="00630F7B" w:rsidRDefault="00630F7B">
            <w:r>
              <w:t>{{g25}}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648108B" w14:textId="77777777" w:rsidR="00630F7B" w:rsidRDefault="00630F7B">
            <w:r>
              <w:t>{{g25_ao2}}</w:t>
            </w:r>
          </w:p>
        </w:tc>
      </w:tr>
      <w:tr w:rsidR="00630F7B" w14:paraId="244FE9F8" w14:textId="6345F42C" w:rsidTr="00630F7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C2022E" w14:textId="77777777" w:rsidR="00630F7B" w:rsidRDefault="00630F7B">
            <w:r>
              <w:t>{{g3_0}}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DA666B" w14:textId="77777777" w:rsidR="00630F7B" w:rsidRDefault="00630F7B">
            <w:r>
              <w:t>{{g3_1}}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97EA32" w14:textId="77777777" w:rsidR="00630F7B" w:rsidRDefault="00630F7B">
            <w:r>
              <w:t>{{g3_2}}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330B" w14:textId="77777777" w:rsidR="00630F7B" w:rsidRDefault="00630F7B">
            <w:r>
              <w:t>{{g3_3}}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B2ED49" w14:textId="77777777" w:rsidR="00630F7B" w:rsidRDefault="00630F7B">
            <w:r>
              <w:t>{{g3_4}}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545DD84" w14:textId="77777777" w:rsidR="00630F7B" w:rsidRDefault="00630F7B">
            <w:r>
              <w:t>{{g35}}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DB527E2" w14:textId="77777777" w:rsidR="00630F7B" w:rsidRDefault="00630F7B">
            <w:r>
              <w:t>{{g35_ao2}}</w:t>
            </w:r>
          </w:p>
        </w:tc>
      </w:tr>
      <w:tr w:rsidR="00630F7B" w14:paraId="2CC986C7" w14:textId="0A363192" w:rsidTr="00630F7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CFA0D8" w14:textId="77777777" w:rsidR="00630F7B" w:rsidRDefault="00630F7B">
            <w:r>
              <w:t>{{g4_0}}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5A3877" w14:textId="77777777" w:rsidR="00630F7B" w:rsidRDefault="00630F7B">
            <w:r>
              <w:t>{{g4_1}}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34F755" w14:textId="77777777" w:rsidR="00630F7B" w:rsidRDefault="00630F7B">
            <w:r>
              <w:t>{{g4_2}}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016A5E" w14:textId="77777777" w:rsidR="00630F7B" w:rsidRDefault="00630F7B">
            <w:r>
              <w:t>{{g4_3}}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5A86F8" w14:textId="77777777" w:rsidR="00630F7B" w:rsidRDefault="00630F7B">
            <w:r>
              <w:t>{{g4_4}}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BF8A473" w14:textId="77777777" w:rsidR="00630F7B" w:rsidRDefault="00630F7B">
            <w:r>
              <w:t>{{g45}}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C18512E" w14:textId="77777777" w:rsidR="00630F7B" w:rsidRDefault="00630F7B">
            <w:r>
              <w:t>{{g45_ao2}}</w:t>
            </w:r>
          </w:p>
        </w:tc>
      </w:tr>
      <w:tr w:rsidR="00630F7B" w14:paraId="63E693E7" w14:textId="2AA072E6" w:rsidTr="00630F7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444035" w14:textId="77777777" w:rsidR="00630F7B" w:rsidRDefault="00630F7B">
            <w:r>
              <w:t>{{g5_0}}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6008C5" w14:textId="77777777" w:rsidR="00630F7B" w:rsidRDefault="00630F7B">
            <w:r>
              <w:t>{{g5_1}}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3D4D65" w14:textId="77777777" w:rsidR="00630F7B" w:rsidRDefault="00630F7B">
            <w:r>
              <w:t>{{g5_2}}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CF281C" w14:textId="77777777" w:rsidR="00630F7B" w:rsidRDefault="00630F7B">
            <w:r>
              <w:t>{{g5_3}}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427CEF" w14:textId="77777777" w:rsidR="00630F7B" w:rsidRDefault="00630F7B">
            <w:r>
              <w:t>{{g5_4}}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BBFB098" w14:textId="77777777" w:rsidR="00630F7B" w:rsidRDefault="00630F7B">
            <w:r>
              <w:t>{{g55}}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864BA45" w14:textId="77777777" w:rsidR="00630F7B" w:rsidRDefault="00630F7B">
            <w:r>
              <w:t>{{g55_ao2}}</w:t>
            </w:r>
          </w:p>
        </w:tc>
      </w:tr>
      <w:tr w:rsidR="00630F7B" w14:paraId="45716B2E" w14:textId="306F684E" w:rsidTr="00630F7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C4F935" w14:textId="77777777" w:rsidR="00630F7B" w:rsidRDefault="00630F7B">
            <w:r>
              <w:t>{{g6_0}}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993C7F" w14:textId="77777777" w:rsidR="00630F7B" w:rsidRDefault="00630F7B">
            <w:r>
              <w:t>{{g6_1}}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B2B09A" w14:textId="77777777" w:rsidR="00630F7B" w:rsidRDefault="00630F7B">
            <w:r>
              <w:t>{{g6_2}}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2DBCF8" w14:textId="77777777" w:rsidR="00630F7B" w:rsidRDefault="00630F7B">
            <w:r>
              <w:t>{{g6_3}}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B73256" w14:textId="77777777" w:rsidR="00630F7B" w:rsidRDefault="00630F7B">
            <w:r>
              <w:t>{{g6_4}}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912E894" w14:textId="77777777" w:rsidR="00630F7B" w:rsidRDefault="00630F7B">
            <w:r>
              <w:t>{{g65}}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D013A59" w14:textId="77777777" w:rsidR="00630F7B" w:rsidRDefault="00630F7B">
            <w:r>
              <w:t>{{g65_ao2}}</w:t>
            </w:r>
          </w:p>
        </w:tc>
      </w:tr>
      <w:tr w:rsidR="00630F7B" w14:paraId="0AD51DD4" w14:textId="2DD5AF14" w:rsidTr="00630F7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298F64" w14:textId="77777777" w:rsidR="00630F7B" w:rsidRDefault="00630F7B">
            <w:r>
              <w:t>{{g7_0}}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6EB456" w14:textId="77777777" w:rsidR="00630F7B" w:rsidRDefault="00630F7B">
            <w:r>
              <w:t>{{g7_1}}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092C3F" w14:textId="77777777" w:rsidR="00630F7B" w:rsidRDefault="00630F7B">
            <w:r>
              <w:t>{{g7_2}}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F34108" w14:textId="77777777" w:rsidR="00630F7B" w:rsidRDefault="00630F7B">
            <w:r>
              <w:t>{{g7_3}}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12A912" w14:textId="77777777" w:rsidR="00630F7B" w:rsidRDefault="00630F7B">
            <w:r>
              <w:t>{{g7_4}}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1ECF739" w14:textId="77777777" w:rsidR="00630F7B" w:rsidRDefault="00630F7B">
            <w:r>
              <w:t>{{g75}}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9AA6D4D" w14:textId="77777777" w:rsidR="00630F7B" w:rsidRDefault="00630F7B">
            <w:r>
              <w:t>{{g75_ao2}}</w:t>
            </w:r>
          </w:p>
        </w:tc>
      </w:tr>
      <w:tr w:rsidR="00630F7B" w14:paraId="75C24E87" w14:textId="2DEE1444" w:rsidTr="00630F7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E5F282" w14:textId="77777777" w:rsidR="00630F7B" w:rsidRDefault="00630F7B">
            <w:r>
              <w:t>{{g8_0}}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952A50" w14:textId="77777777" w:rsidR="00630F7B" w:rsidRDefault="00630F7B">
            <w:r>
              <w:t>{{g8_1}}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8504AC" w14:textId="77777777" w:rsidR="00630F7B" w:rsidRDefault="00630F7B">
            <w:r>
              <w:t>{{g8_2}}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110A81" w14:textId="77777777" w:rsidR="00630F7B" w:rsidRDefault="00630F7B">
            <w:r>
              <w:t>{{g8_3}}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CCF6C4" w14:textId="77777777" w:rsidR="00630F7B" w:rsidRDefault="00630F7B">
            <w:r>
              <w:t>{{g8_4}}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9239971" w14:textId="77777777" w:rsidR="00630F7B" w:rsidRDefault="00630F7B">
            <w:r>
              <w:t>{{g85}}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18C38AA" w14:textId="77777777" w:rsidR="00630F7B" w:rsidRDefault="00630F7B">
            <w:r>
              <w:t>{{g85_ao2}}</w:t>
            </w:r>
          </w:p>
        </w:tc>
      </w:tr>
      <w:tr w:rsidR="00630F7B" w14:paraId="0EFA70AC" w14:textId="1C493A3A" w:rsidTr="00630F7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4B8003" w14:textId="77777777" w:rsidR="00630F7B" w:rsidRDefault="00630F7B">
            <w:r>
              <w:t>{{g9_0}}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7ACD60" w14:textId="77777777" w:rsidR="00630F7B" w:rsidRDefault="00630F7B">
            <w:r>
              <w:t>{{g9_1}}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25D75B" w14:textId="77777777" w:rsidR="00630F7B" w:rsidRDefault="00630F7B">
            <w:r>
              <w:t>{{g9_2}}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C3A516" w14:textId="77777777" w:rsidR="00630F7B" w:rsidRDefault="00630F7B">
            <w:r>
              <w:t>{{g9_3}}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A10D8A" w14:textId="77777777" w:rsidR="00630F7B" w:rsidRDefault="00630F7B">
            <w:r>
              <w:t>{{g9_4}}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6914B17" w14:textId="77777777" w:rsidR="00630F7B" w:rsidRDefault="00630F7B">
            <w:r>
              <w:t>{{g95}}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04B744C" w14:textId="77777777" w:rsidR="00630F7B" w:rsidRDefault="00630F7B">
            <w:r>
              <w:t>{{g95_ao2}}</w:t>
            </w:r>
          </w:p>
        </w:tc>
      </w:tr>
      <w:tr w:rsidR="00630F7B" w14:paraId="34C4E7BB" w14:textId="2472A690" w:rsidTr="00630F7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C13C9E" w14:textId="77777777" w:rsidR="00630F7B" w:rsidRDefault="00630F7B">
            <w:r>
              <w:t>{{g10_0}}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3F53D6" w14:textId="77777777" w:rsidR="00630F7B" w:rsidRDefault="00630F7B">
            <w:r>
              <w:t>{{g10_1}}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801BCC" w14:textId="77777777" w:rsidR="00630F7B" w:rsidRDefault="00630F7B">
            <w:r>
              <w:t>{{g10_2}}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B73FE5" w14:textId="77777777" w:rsidR="00630F7B" w:rsidRDefault="00630F7B">
            <w:r>
              <w:t>{{g10_3}}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1B0569" w14:textId="77777777" w:rsidR="00630F7B" w:rsidRDefault="00630F7B">
            <w:r>
              <w:t>{{g10_4}}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9AB8974" w14:textId="77777777" w:rsidR="00630F7B" w:rsidRDefault="00630F7B">
            <w:r>
              <w:t>{{g105}}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D6CAA9E" w14:textId="77777777" w:rsidR="00630F7B" w:rsidRDefault="00630F7B">
            <w:r>
              <w:t>{{g105_ao2}}</w:t>
            </w:r>
          </w:p>
        </w:tc>
      </w:tr>
      <w:tr w:rsidR="00630F7B" w14:paraId="17F73366" w14:textId="19DCC23E" w:rsidTr="00630F7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FABA71" w14:textId="77777777" w:rsidR="00630F7B" w:rsidRDefault="00630F7B">
            <w:r>
              <w:t>{{g11_0}}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CF3BCC" w14:textId="77777777" w:rsidR="00630F7B" w:rsidRDefault="00630F7B">
            <w:r>
              <w:t>{{g11_1}}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35C42D" w14:textId="77777777" w:rsidR="00630F7B" w:rsidRDefault="00630F7B">
            <w:r>
              <w:t>{{g11_2}}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B3A0C4" w14:textId="77777777" w:rsidR="00630F7B" w:rsidRDefault="00630F7B">
            <w:r>
              <w:t>{{g11_3}}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2B5A0D" w14:textId="77777777" w:rsidR="00630F7B" w:rsidRDefault="00630F7B">
            <w:r>
              <w:t>{{g11_4}}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32AB1E4" w14:textId="77777777" w:rsidR="00630F7B" w:rsidRDefault="00630F7B">
            <w:r>
              <w:t>{{g115}}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5147AB2" w14:textId="77777777" w:rsidR="00630F7B" w:rsidRDefault="00630F7B">
            <w:r>
              <w:t>{{g115_ao2}}</w:t>
            </w:r>
          </w:p>
        </w:tc>
      </w:tr>
    </w:tbl>
    <w:p w14:paraId="78C38CB2" w14:textId="77777777" w:rsidR="00B81443" w:rsidRDefault="00B81443"/>
    <w:p w14:paraId="07EC5502" w14:textId="53B3DA0A" w:rsidR="00B81443" w:rsidRPr="00B81443" w:rsidRDefault="00000000">
      <w:r>
        <w:t xml:space="preserve">Instrument Used: {{inst}}</w:t>
      </w:r>
    </w:p>
    <w:p w14:paraId="28C45252" w14:textId="01CA8C55" w:rsidR="00960E84" w:rsidRDefault="00000000">
      <w:pPr>
        <w:ind w:hanging="57"/>
        <w:rPr>
          <w:b/>
        </w:rPr>
      </w:pPr>
      <w:r>
        <w:t xml:space="preserve"> Tested by: {{tb}}</w:t>
      </w:r>
      <w:r w:rsidR="00B81443">
        <w:t xml:space="preserve">                                </w:t>
      </w:r>
      <w:r>
        <w:tab/>
      </w:r>
      <w:r>
        <w:tab/>
      </w:r>
      <w:r>
        <w:tab/>
      </w:r>
      <w:r>
        <w:tab/>
      </w:r>
      <w:r w:rsidR="001D3635">
        <w:t xml:space="preserve">                           </w:t>
      </w:r>
      <w:r>
        <w:t>Approved by: {{ab}}</w:t>
      </w:r>
    </w:p>
    <w:p w14:paraId="4F664850" w14:textId="19A5C60B" w:rsidR="00960E84" w:rsidRDefault="00000000" w:rsidP="00B81443">
      <w:pPr>
        <w:pBdr>
          <w:bottom w:val="single" w:sz="4" w:space="1" w:color="000000"/>
        </w:pBdr>
        <w:ind w:left="720" w:hanging="720"/>
        <w:rPr>
          <w:b/>
          <w:sz w:val="20"/>
        </w:rPr>
      </w:pPr>
      <w:r>
        <w:t>Date: {{dt}}</w:t>
      </w:r>
      <w:r w:rsidR="00B81443">
        <w:t xml:space="preserve">                            </w:t>
      </w:r>
      <w:r>
        <w:tab/>
      </w:r>
      <w:r>
        <w:tab/>
      </w:r>
      <w:r>
        <w:tab/>
      </w:r>
      <w:r>
        <w:tab/>
      </w:r>
      <w:r>
        <w:tab/>
      </w:r>
      <w:r w:rsidR="001D3635">
        <w:t xml:space="preserve">                        </w:t>
      </w:r>
      <w:proofErr w:type="gramStart"/>
      <w:r w:rsidR="001D3635">
        <w:t xml:space="preserve">   </w:t>
      </w:r>
      <w:r>
        <w:t>(</w:t>
      </w:r>
      <w:proofErr w:type="gramEnd"/>
      <w:r>
        <w:t>HOD - PDN)</w:t>
      </w:r>
    </w:p>
    <w:sectPr w:rsidR="00960E84" w:rsidSect="001D668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EF0A5" w14:textId="77777777" w:rsidR="000554D0" w:rsidRDefault="000554D0" w:rsidP="000A1A9C">
      <w:r>
        <w:separator/>
      </w:r>
    </w:p>
  </w:endnote>
  <w:endnote w:type="continuationSeparator" w:id="0">
    <w:p w14:paraId="4C58641E" w14:textId="77777777" w:rsidR="000554D0" w:rsidRDefault="000554D0" w:rsidP="000A1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241DB" w14:textId="77777777" w:rsidR="00B81443" w:rsidRDefault="00B814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08B9A" w14:textId="4F01955E" w:rsidR="000A1A9C" w:rsidRDefault="000A1A9C" w:rsidP="000A1A9C">
    <w:pPr>
      <w:ind w:left="5760" w:firstLine="720"/>
      <w:rPr>
        <w:b/>
        <w:u w:val="single"/>
      </w:rPr>
    </w:pPr>
    <w:proofErr w:type="gramStart"/>
    <w:r>
      <w:rPr>
        <w:rFonts w:ascii="Tahoma" w:hAnsi="Tahoma" w:cs="Tahoma"/>
        <w:b/>
        <w:sz w:val="18"/>
        <w:szCs w:val="20"/>
      </w:rPr>
      <w:t>Form</w:t>
    </w:r>
    <w:proofErr w:type="gramEnd"/>
    <w:r>
      <w:rPr>
        <w:rFonts w:ascii="Tahoma" w:hAnsi="Tahoma" w:cs="Tahoma"/>
        <w:b/>
        <w:sz w:val="18"/>
        <w:szCs w:val="20"/>
      </w:rPr>
      <w:t xml:space="preserve"> No.: R/PP-05/03-PDN REV 0</w:t>
    </w:r>
    <w:r w:rsidR="00B81443">
      <w:rPr>
        <w:rFonts w:ascii="Tahoma" w:hAnsi="Tahoma" w:cs="Tahoma"/>
        <w:b/>
        <w:sz w:val="18"/>
        <w:szCs w:val="20"/>
      </w:rPr>
      <w:t>2</w:t>
    </w:r>
    <w:r>
      <w:rPr>
        <w:rFonts w:ascii="Tahoma" w:hAnsi="Tahoma" w:cs="Tahoma"/>
        <w:b/>
        <w:sz w:val="18"/>
        <w:szCs w:val="20"/>
      </w:rPr>
      <w:t xml:space="preserve"> Pg 1 of 1</w:t>
    </w:r>
  </w:p>
  <w:p w14:paraId="04C85E8D" w14:textId="77777777" w:rsidR="000A1A9C" w:rsidRDefault="000A1A9C">
    <w:pPr>
      <w:pStyle w:val="Footer"/>
    </w:pPr>
  </w:p>
  <w:p w14:paraId="15E00544" w14:textId="77777777" w:rsidR="000A1A9C" w:rsidRDefault="000A1A9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4A0E4" w14:textId="77777777" w:rsidR="00B81443" w:rsidRDefault="00B814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81510" w14:textId="77777777" w:rsidR="000554D0" w:rsidRDefault="000554D0" w:rsidP="000A1A9C">
      <w:r>
        <w:separator/>
      </w:r>
    </w:p>
  </w:footnote>
  <w:footnote w:type="continuationSeparator" w:id="0">
    <w:p w14:paraId="4A0FC576" w14:textId="77777777" w:rsidR="000554D0" w:rsidRDefault="000554D0" w:rsidP="000A1A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71868" w14:textId="77777777" w:rsidR="00B81443" w:rsidRDefault="00B814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99FB1" w14:textId="77777777" w:rsidR="00B81443" w:rsidRDefault="00B8144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EFA23" w14:textId="77777777" w:rsidR="00B81443" w:rsidRDefault="00B814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2024A"/>
    <w:rsid w:val="000554D0"/>
    <w:rsid w:val="00086A3E"/>
    <w:rsid w:val="000A1A9C"/>
    <w:rsid w:val="001137B5"/>
    <w:rsid w:val="001D3635"/>
    <w:rsid w:val="001D6687"/>
    <w:rsid w:val="00261B5D"/>
    <w:rsid w:val="00267FD7"/>
    <w:rsid w:val="002F05EE"/>
    <w:rsid w:val="002F626A"/>
    <w:rsid w:val="00366909"/>
    <w:rsid w:val="003B3A6E"/>
    <w:rsid w:val="00475EBE"/>
    <w:rsid w:val="004E625A"/>
    <w:rsid w:val="005018F0"/>
    <w:rsid w:val="00553FD6"/>
    <w:rsid w:val="00583F13"/>
    <w:rsid w:val="005B2D97"/>
    <w:rsid w:val="00621796"/>
    <w:rsid w:val="00630F7B"/>
    <w:rsid w:val="00656825"/>
    <w:rsid w:val="00694FBD"/>
    <w:rsid w:val="006B3B54"/>
    <w:rsid w:val="007E4E45"/>
    <w:rsid w:val="007F0B4E"/>
    <w:rsid w:val="007F226F"/>
    <w:rsid w:val="007F6A71"/>
    <w:rsid w:val="00857825"/>
    <w:rsid w:val="0087658F"/>
    <w:rsid w:val="008E2E37"/>
    <w:rsid w:val="00960E84"/>
    <w:rsid w:val="00972348"/>
    <w:rsid w:val="00975779"/>
    <w:rsid w:val="009C10EE"/>
    <w:rsid w:val="009D27CE"/>
    <w:rsid w:val="00A03AA8"/>
    <w:rsid w:val="00A3554F"/>
    <w:rsid w:val="00AC5A11"/>
    <w:rsid w:val="00B34157"/>
    <w:rsid w:val="00B403D5"/>
    <w:rsid w:val="00B81443"/>
    <w:rsid w:val="00B91EE2"/>
    <w:rsid w:val="00BA66D9"/>
    <w:rsid w:val="00C358F9"/>
    <w:rsid w:val="00C36DD0"/>
    <w:rsid w:val="00C8199E"/>
    <w:rsid w:val="00CA0F07"/>
    <w:rsid w:val="00D143CE"/>
    <w:rsid w:val="00D144FF"/>
    <w:rsid w:val="00D226A8"/>
    <w:rsid w:val="00DB06F1"/>
    <w:rsid w:val="00DB16B9"/>
    <w:rsid w:val="00E0412F"/>
    <w:rsid w:val="00E44C70"/>
    <w:rsid w:val="00E45F64"/>
    <w:rsid w:val="00E83BB9"/>
    <w:rsid w:val="00E8560F"/>
    <w:rsid w:val="00F3193C"/>
    <w:rsid w:val="00F46096"/>
    <w:rsid w:val="00F65A19"/>
    <w:rsid w:val="00FB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7D0C980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58F"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1A9C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1A9C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220</Words>
  <Characters>1255</Characters>
  <Application>Microsoft Office Word</Application>
  <DocSecurity>0</DocSecurity>
  <Lines>10</Lines>
  <Paragraphs>2</Paragraphs>
  <ScaleCrop>false</ScaleCrop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2</cp:revision>
  <cp:lastPrinted>2024-11-26T10:48:00Z</cp:lastPrinted>
  <dcterms:created xsi:type="dcterms:W3CDTF">2026-09-20T13:09:00Z</dcterms:created>
  <dcterms:modified xsi:type="dcterms:W3CDTF">2026-09-20T13:09:00Z</dcterms:modified>
</cp:coreProperties>
</file>