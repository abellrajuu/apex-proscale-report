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SYSTEM </w:t>
      </w:r>
      <w:r w:rsidR="001F3624">
        <w:rPr>
          <w:b/>
          <w:sz w:val="22"/>
        </w:rPr>
        <w:t xml:space="preserve"> :</w:t>
      </w:r>
    </w:p>
    <w:p w14:paraId="1BF48664" w14:textId="78982276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 </w:t>
      </w:r>
      <w:r w:rsidR="00991E19">
        <w:rPr>
          <w:b/>
          <w:sz w:val="22"/>
        </w:rPr>
        <w:t xml:space="preserve"> </w:t>
      </w:r>
      <w:r w:rsidR="001F3624">
        <w:rPr>
          <w:b/>
          <w:sz w:val="22"/>
        </w:rPr>
        <w:t xml:space="preserve"> 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</w:t>
      </w:r>
      <w:r w:rsidR="00897F69">
        <w:rPr>
          <w:b/>
          <w:sz w:val="22"/>
        </w:rPr>
        <w:t xml:space="preserve"> NAME</w:t>
      </w:r>
      <w:r>
        <w:rPr>
          <w:b/>
          <w:sz w:val="22"/>
        </w:rPr>
        <w:t>: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 xml:space="preserve">Kg/Tonnes    </w:t>
      </w:r>
      <w:r>
        <w:rPr>
          <w:b/>
          <w:sz w:val="22"/>
        </w:rPr>
        <w:tab/>
        <w:t xml:space="preserve">                     </w:t>
      </w:r>
      <w:r w:rsidR="00991E19">
        <w:rPr>
          <w:b/>
          <w:sz w:val="22"/>
        </w:rPr>
        <w:t xml:space="preserve">            </w:t>
      </w:r>
      <w:r>
        <w:rPr>
          <w:b/>
          <w:sz w:val="22"/>
        </w:rPr>
        <w:t xml:space="preserve">      TAG. </w:t>
      </w:r>
      <w:r w:rsidR="00A07C38">
        <w:rPr>
          <w:b/>
          <w:sz w:val="22"/>
        </w:rPr>
        <w:t>NO: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0C5733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246A8C5" w14:textId="15ECDFBE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DAA0323" w14:textId="77777777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0BC55DBE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S/W Version: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1EE624D" w14:textId="4A5681A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 w:rsidR="00991E19">
              <w:rPr>
                <w:sz w:val="22"/>
              </w:rPr>
              <w:t xml:space="preserve">       </w:t>
            </w:r>
          </w:p>
          <w:p w14:paraId="313DCC9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2ADE5B3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2F5DBA0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8CAF25D" w14:textId="74A742C3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6A6F0BFD" w14:textId="24DFEC25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0482C04" w14:textId="77777777" w:rsidR="00991E19" w:rsidRDefault="00991E19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4B8C9B5D" w14:textId="75502829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>Check for short between Line &amp; Neutral ,</w:t>
            </w:r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Earth , Line &amp; Earth                   :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816"/>
        <w:gridCol w:w="951"/>
        <w:gridCol w:w="887"/>
        <w:gridCol w:w="1103"/>
        <w:gridCol w:w="1103"/>
        <w:gridCol w:w="1475"/>
      </w:tblGrid>
      <w:tr w:rsidR="00910313" w14:paraId="69B68482" w14:textId="77777777" w:rsidTr="000B6C31">
        <w:trPr>
          <w:trHeight w:val="768"/>
        </w:trPr>
        <w:tc>
          <w:tcPr>
            <w:tcW w:w="1358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6BBF60D" w14:textId="77777777" w:rsidR="00910313" w:rsidRDefault="00910313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4F0F44B" w14:textId="77777777" w:rsidR="00910313" w:rsidRDefault="00910313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3E3D7F7" w14:textId="77777777" w:rsidR="00910313" w:rsidRDefault="00910313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910313" w:rsidRDefault="00910313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910313" w:rsidRDefault="0091031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910313" w14:paraId="47645266" w14:textId="77777777" w:rsidTr="00910313">
        <w:trPr>
          <w:trHeight w:val="240"/>
        </w:trPr>
        <w:tc>
          <w:tcPr>
            <w:tcW w:w="13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8517C9" w14:textId="77777777" w:rsidR="00910313" w:rsidRDefault="00910313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3648" w:type="dxa"/>
            <w:gridSpan w:val="4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EE66E5" w14:textId="77777777" w:rsidR="00910313" w:rsidRDefault="00910313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3EE0FBF" w14:textId="77B9DC24" w:rsidR="00910313" w:rsidRDefault="00910313" w:rsidP="00910313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 w:rsidR="00FC3D70">
              <w:rPr>
                <w:b/>
                <w:sz w:val="22"/>
              </w:rPr>
              <w:t>O</w:t>
            </w:r>
            <w:r>
              <w:rPr>
                <w:b/>
                <w:sz w:val="22"/>
              </w:rPr>
              <w:t>1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4C913068" w14:textId="07FB8A75" w:rsidR="00910313" w:rsidRDefault="00910313" w:rsidP="00910313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 w:rsidR="00FC3D70">
              <w:rPr>
                <w:b/>
                <w:sz w:val="22"/>
              </w:rPr>
              <w:t>O</w:t>
            </w:r>
            <w:r>
              <w:rPr>
                <w:b/>
                <w:sz w:val="22"/>
              </w:rPr>
              <w:t>2</w:t>
            </w:r>
          </w:p>
        </w:tc>
        <w:tc>
          <w:tcPr>
            <w:tcW w:w="4568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EE0D5" w14:textId="09604058" w:rsidR="00910313" w:rsidRDefault="00910313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910313" w14:paraId="4D50F08E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3464F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593EC56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5815" w14:textId="7F4AD9D6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3F313641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F2CAC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103AA3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1B016EC8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100A844A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986FC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8EBCE8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55B55788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7FF5F022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70A5A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9AEEAE9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62783C51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4BCD9CAF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CE56A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E2FD75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4E24A08B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0714BC88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19CEE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B6B48C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56523941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728E4BCE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B244F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73551B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78A96FDC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20A3AFC0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77DF2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D98252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49EB93F6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72509C28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209B8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FA5134B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7218E20D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6C85A396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D0633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8C0EA4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13D3A07F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685BCCAD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A39AA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533ACCF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3DCC6461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  <w:tr w:rsidR="00910313" w14:paraId="62737DFF" w14:textId="77777777" w:rsidTr="00910313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A47F00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6F5DE7E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7701B125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910313" w:rsidRDefault="00910313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1"/>
        <w:gridCol w:w="2161"/>
      </w:tblGrid>
      <w:tr w:rsidR="00736D8F" w14:paraId="50170F2D" w14:textId="77777777" w:rsidTr="00736D8F">
        <w:trPr>
          <w:trHeight w:val="612"/>
        </w:trPr>
        <w:tc>
          <w:tcPr>
            <w:tcW w:w="2160" w:type="dxa"/>
          </w:tcPr>
          <w:p w14:paraId="7685687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33311F82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7066809" w14:textId="72561D90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2160" w:type="dxa"/>
          </w:tcPr>
          <w:p w14:paraId="573728F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4BD21F60" w14:textId="7E928CF9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2161" w:type="dxa"/>
          </w:tcPr>
          <w:p w14:paraId="0FC1DDA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0A7453" w14:textId="7A2C478D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2161" w:type="dxa"/>
          </w:tcPr>
          <w:p w14:paraId="0ACCEAB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471D74CF" w14:textId="1B619CE6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</w:tr>
      <w:tr w:rsidR="00736D8F" w14:paraId="7C6DC0E5" w14:textId="77777777" w:rsidTr="00736D8F">
        <w:trPr>
          <w:trHeight w:val="410"/>
        </w:trPr>
        <w:tc>
          <w:tcPr>
            <w:tcW w:w="2160" w:type="dxa"/>
          </w:tcPr>
          <w:p w14:paraId="1FAE135B" w14:textId="57125033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2160" w:type="dxa"/>
          </w:tcPr>
          <w:p w14:paraId="74295403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7088DBA4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4D5F19CA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546D33EC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  <w:tr w:rsidR="00736D8F" w14:paraId="11E530E9" w14:textId="77777777" w:rsidTr="00736D8F">
        <w:trPr>
          <w:trHeight w:val="415"/>
        </w:trPr>
        <w:tc>
          <w:tcPr>
            <w:tcW w:w="2160" w:type="dxa"/>
          </w:tcPr>
          <w:p w14:paraId="198DFB11" w14:textId="3A4DB07D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2160" w:type="dxa"/>
          </w:tcPr>
          <w:p w14:paraId="76E587F9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5E9E62A0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7D3A8809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4981C166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  <w:tr w:rsidR="00736D8F" w14:paraId="34E336B8" w14:textId="77777777" w:rsidTr="00736D8F">
        <w:trPr>
          <w:trHeight w:val="421"/>
        </w:trPr>
        <w:tc>
          <w:tcPr>
            <w:tcW w:w="2160" w:type="dxa"/>
          </w:tcPr>
          <w:p w14:paraId="20921FBB" w14:textId="0F57B68F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2160" w:type="dxa"/>
          </w:tcPr>
          <w:p w14:paraId="20D80E8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1BB2BA86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32AA59D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4C4602B8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</w:tbl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F34A760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991E19">
        <w:rPr>
          <w:b/>
          <w:sz w:val="20"/>
        </w:rPr>
        <w:t xml:space="preserve">                  </w:t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86740" w14:textId="77777777" w:rsidR="00041BC7" w:rsidRDefault="00041BC7" w:rsidP="001800D5">
      <w:r>
        <w:separator/>
      </w:r>
    </w:p>
  </w:endnote>
  <w:endnote w:type="continuationSeparator" w:id="0">
    <w:p w14:paraId="7592A529" w14:textId="77777777" w:rsidR="00041BC7" w:rsidRDefault="00041BC7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 xml:space="preserve">Form No.  :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C8E25" w14:textId="77777777" w:rsidR="00041BC7" w:rsidRDefault="00041BC7" w:rsidP="001800D5">
      <w:r>
        <w:separator/>
      </w:r>
    </w:p>
  </w:footnote>
  <w:footnote w:type="continuationSeparator" w:id="0">
    <w:p w14:paraId="4C83C8C2" w14:textId="77777777" w:rsidR="00041BC7" w:rsidRDefault="00041BC7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41BC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94C81"/>
    <w:rsid w:val="004A4DAA"/>
    <w:rsid w:val="005143F6"/>
    <w:rsid w:val="00584E39"/>
    <w:rsid w:val="005C63EC"/>
    <w:rsid w:val="006029FE"/>
    <w:rsid w:val="00643204"/>
    <w:rsid w:val="006954CC"/>
    <w:rsid w:val="006D4AAD"/>
    <w:rsid w:val="00736D8F"/>
    <w:rsid w:val="007450A9"/>
    <w:rsid w:val="00754E8C"/>
    <w:rsid w:val="00775D3F"/>
    <w:rsid w:val="00805B71"/>
    <w:rsid w:val="00833903"/>
    <w:rsid w:val="00897F69"/>
    <w:rsid w:val="008D673B"/>
    <w:rsid w:val="00910313"/>
    <w:rsid w:val="00940378"/>
    <w:rsid w:val="0095115B"/>
    <w:rsid w:val="00985AB0"/>
    <w:rsid w:val="00991E19"/>
    <w:rsid w:val="00A049EB"/>
    <w:rsid w:val="00A06F95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2098A"/>
    <w:rsid w:val="00D8434D"/>
    <w:rsid w:val="00E249B4"/>
    <w:rsid w:val="00EA748F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2026-09-20T17:15:00Z</dcterms:created>
  <dcterms:modified xsi:type="dcterms:W3CDTF">2026-09-20T17:17:00Z</dcterms:modified>
</cp:coreProperties>
</file>