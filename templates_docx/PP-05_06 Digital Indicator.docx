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>INDICATOR</w:t>
      </w:r>
      <w:r w:rsidR="001F3624">
        <w:rPr>
          <w:b/>
          <w:u w:val="single"/>
        </w:rPr>
        <w:t xml:space="preserve">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</w:t>
      </w:r>
      <w:r w:rsidR="001F3624">
        <w:rPr>
          <w:b/>
          <w:u w:val="single"/>
        </w:rPr>
        <w:t>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2C192E59" w:rsidR="00775D3F" w:rsidRDefault="00000000">
      <w:pPr>
        <w:tabs>
          <w:tab w:val="left" w:pos="1200"/>
        </w:tabs>
        <w:rPr>
          <w:b/>
          <w:sz w:val="22"/>
        </w:rPr>
      </w:pPr>
      <w:r>
        <w:t xml:space="preserve">        JOB No.   :CUSTOMER: {{customer}}</w:t>
      </w:r>
    </w:p>
    <w:p w14:paraId="0ED47184" w14:textId="1F56AC13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>
        <w:rPr>
          <w:b/>
          <w:sz w:val="22"/>
        </w:rPr>
        <w:tab/>
      </w:r>
      <w:r>
        <w:rPr>
          <w:b/>
          <w:sz w:val="22"/>
        </w:rPr>
        <w:tab/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      TAG. </w:t>
      </w:r>
      <w:r w:rsidR="00A07C38">
        <w:rPr>
          <w:b/>
          <w:sz w:val="22"/>
        </w:rPr>
        <w:t>NO.: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{{di_model}}</w:t>
              <w:br/>
              <w:t>Serial No. {{di_serial}}</w:t>
              <w:br/>
              <w:t>SW version: {{sw_version}}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{{lc_model}}</w:t>
              <w:br/>
              <w:t>Serial No.</w:t>
              <w:br/>
              <w:t>1) {{s1}}</w:t>
              <w:br/>
              <w:t>2) {{s2}}</w:t>
              <w:br/>
              <w:t>3) {{s3}}</w:t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{{jbox_model}}</w:t>
              <w:br/>
              <w:t>Serial No. {{jbox_serial}}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701C85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A6F0BFD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4B8C9B5D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3308FE1C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  :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{{g1_9}}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{{g2_9}}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{{g3_9}}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{{g4_9}}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{{g5_9}}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{{g6_9}}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{{g7_9}}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{{g8_9}}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{{g9_9}}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{{g10_9}}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{{g11_9}}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{{g12_9}}</w:t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 xml:space="preserve">PF/ </w:t>
            </w:r>
            <w:r w:rsidR="00000000">
              <w:rPr>
                <w:sz w:val="22"/>
              </w:rPr>
              <w:t>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{{check_6}}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{{check_7}}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</w:t>
            </w:r>
            <w:r w:rsidR="00000000">
              <w:rPr>
                <w:sz w:val="22"/>
              </w:rPr>
              <w:t>RS 232 / RS 485 / BCD</w:t>
            </w:r>
            <w:r>
              <w:rPr>
                <w:sz w:val="22"/>
              </w:rPr>
              <w:t xml:space="preserve"> / Other Communication Protocols </w:t>
            </w:r>
            <w:r w:rsidR="00000000">
              <w:rPr>
                <w:sz w:val="22"/>
              </w:rPr>
              <w:t>(If any</w:t>
            </w:r>
            <w:r>
              <w:rPr>
                <w:sz w:val="22"/>
              </w:rPr>
              <w:t xml:space="preserve">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D077855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{Attach a printout along with the test report for the </w:t>
            </w:r>
          </w:p>
          <w:p w14:paraId="02A02F65" w14:textId="06852AB2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Printer </w:t>
            </w:r>
            <w:r w:rsidR="00B6445F">
              <w:rPr>
                <w:sz w:val="22"/>
              </w:rPr>
              <w:t>option}</w:t>
            </w:r>
          </w:p>
          <w:p w14:paraId="5646F95A" w14:textId="77777777" w:rsidR="00775D3F" w:rsidRDefault="00775D3F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{{check_8}}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{{check_9}}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{{check_10}}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50525E40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2F693B9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88DC4D9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t xml:space="preserve">               Instrument Used: {{instrument_used}}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t xml:space="preserve"> Tested by: {{tested_by}}                                                        Approved by:                          </w:t>
      </w:r>
    </w:p>
    <w:p w14:paraId="379D6729" w14:textId="77777777" w:rsidR="00775D3F" w:rsidRDefault="00000000">
      <w:pPr>
        <w:rPr>
          <w:b/>
        </w:rPr>
      </w:pPr>
      <w:r>
        <w:t xml:space="preserve">                     Date: {{date}}(HOD – PDN)</w:t>
      </w:r>
    </w:p>
    <w:p w14:paraId="5013AEAF" w14:textId="34DAF183" w:rsidR="00775D3F" w:rsidRDefault="00000000">
      <w:pPr>
        <w:rPr>
          <w:b/>
          <w:sz w:val="22"/>
        </w:rPr>
      </w:pPr>
      <w:r>
        <w:tab/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E5428" w14:textId="77777777" w:rsidR="006D4AAD" w:rsidRDefault="006D4AAD" w:rsidP="001800D5">
      <w:r>
        <w:separator/>
      </w:r>
    </w:p>
  </w:endnote>
  <w:endnote w:type="continuationSeparator" w:id="0">
    <w:p w14:paraId="69EEB536" w14:textId="77777777" w:rsidR="006D4AAD" w:rsidRDefault="006D4AAD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A7E897" w14:textId="77777777" w:rsidR="006D4AAD" w:rsidRDefault="006D4AAD" w:rsidP="001800D5">
      <w:r>
        <w:separator/>
      </w:r>
    </w:p>
  </w:footnote>
  <w:footnote w:type="continuationSeparator" w:id="0">
    <w:p w14:paraId="6D55BA16" w14:textId="77777777" w:rsidR="006D4AAD" w:rsidRDefault="006D4AAD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84E39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7D96"/>
    <w:rsid w:val="00C768D8"/>
    <w:rsid w:val="00CE7431"/>
    <w:rsid w:val="00D06307"/>
    <w:rsid w:val="00D8434D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33</cp:revision>
  <cp:lastPrinted>2015-12-09T12:35:00Z</cp:lastPrinted>
  <dcterms:created xsi:type="dcterms:W3CDTF">2024-11-15T05:26:00Z</dcterms:created>
  <dcterms:modified xsi:type="dcterms:W3CDTF">2024-11-30T11:23:00Z</dcterms:modified>
</cp:coreProperties>
</file>