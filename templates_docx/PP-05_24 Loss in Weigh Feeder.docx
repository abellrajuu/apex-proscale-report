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45856" w14:textId="1D633F0C" w:rsidR="00B567BB" w:rsidRPr="005A3494" w:rsidRDefault="00000000">
      <w:pPr>
        <w:tabs>
          <w:tab w:val="left" w:pos="1200"/>
        </w:tabs>
        <w:jc w:val="center"/>
        <w:rPr>
          <w:b/>
          <w:sz w:val="28"/>
          <w:szCs w:val="28"/>
          <w:u w:val="single"/>
        </w:rPr>
      </w:pPr>
      <w:r w:rsidRPr="005A3494">
        <w:rPr>
          <w:b/>
          <w:sz w:val="28"/>
          <w:szCs w:val="28"/>
          <w:u w:val="single"/>
        </w:rPr>
        <w:t xml:space="preserve">ROUTINE TEST RECORD FOR </w:t>
      </w:r>
      <w:r w:rsidR="000F17A2" w:rsidRPr="005A3494">
        <w:rPr>
          <w:b/>
          <w:sz w:val="28"/>
          <w:szCs w:val="28"/>
          <w:u w:val="single"/>
        </w:rPr>
        <w:t xml:space="preserve">LOSS IN </w:t>
      </w:r>
      <w:r w:rsidRPr="005A3494">
        <w:rPr>
          <w:b/>
          <w:sz w:val="28"/>
          <w:szCs w:val="28"/>
          <w:u w:val="single"/>
        </w:rPr>
        <w:t>WEIGH</w:t>
      </w:r>
      <w:r w:rsidR="0056199C" w:rsidRPr="005A3494">
        <w:rPr>
          <w:b/>
          <w:sz w:val="28"/>
          <w:szCs w:val="28"/>
          <w:u w:val="single"/>
        </w:rPr>
        <w:t>T</w:t>
      </w:r>
      <w:r w:rsidRPr="005A3494">
        <w:rPr>
          <w:b/>
          <w:sz w:val="28"/>
          <w:szCs w:val="28"/>
          <w:u w:val="single"/>
        </w:rPr>
        <w:t xml:space="preserve"> FEEDER</w:t>
      </w:r>
    </w:p>
    <w:p w14:paraId="531D8354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2E440E2D" w14:textId="77777777" w:rsidR="00B567BB" w:rsidRDefault="00000000">
      <w:pPr>
        <w:tabs>
          <w:tab w:val="left" w:pos="1200"/>
        </w:tabs>
        <w:rPr>
          <w:b/>
          <w:sz w:val="22"/>
        </w:rPr>
      </w:pPr>
      <w:r>
        <w:tab/>
        <w:t>JOB No.</w:t>
        <w:tab/>
        <w:t>:</w:t>
        <w:tab/>
        <w:t>{{job_no}}</w:t>
        <w:tab/>
        <w:tab/>
        <w:tab/>
        <w:tab/>
        <w:tab/>
        <w:tab/>
        <w:t>CUSTOMER:</w:t>
        <w:tab/>
        <w:t>{{customer}}</w:t>
      </w:r>
    </w:p>
    <w:p w14:paraId="03E09F6E" w14:textId="4566E497" w:rsidR="00B567BB" w:rsidRDefault="00000000">
      <w:pPr>
        <w:tabs>
          <w:tab w:val="left" w:pos="1200"/>
        </w:tabs>
        <w:rPr>
          <w:b/>
          <w:sz w:val="22"/>
        </w:rPr>
      </w:pPr>
      <w:r>
        <w:tab/>
        <w:t>CAPACITY</w:t>
        <w:tab/>
        <w:t>:</w:t>
        <w:tab/>
        <w:t>{{capacity}} TPH</w:t>
        <w:tab/>
        <w:tab/>
        <w:tab/>
        <w:tab/>
        <w:t>MATERIAL:</w:t>
        <w:tab/>
        <w:t>{{material}}</w:t>
      </w:r>
    </w:p>
    <w:p w14:paraId="5B50F296" w14:textId="77777777" w:rsidR="00B567BB" w:rsidRPr="005A3494" w:rsidRDefault="00B567BB">
      <w:pPr>
        <w:tabs>
          <w:tab w:val="left" w:pos="1200"/>
        </w:tabs>
        <w:rPr>
          <w:b/>
          <w:sz w:val="20"/>
          <w:szCs w:val="22"/>
        </w:rPr>
      </w:pPr>
    </w:p>
    <w:tbl>
      <w:tblPr>
        <w:tblW w:w="1150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628"/>
        <w:gridCol w:w="2880"/>
        <w:gridCol w:w="3240"/>
      </w:tblGrid>
      <w:tr w:rsidR="00CF1561" w:rsidRPr="005A3494" w14:paraId="22432C95" w14:textId="77777777" w:rsidTr="00CF1561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77441A" w14:textId="31C979D9" w:rsidR="00CF1561" w:rsidRPr="005A3494" w:rsidRDefault="00265FF4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 xml:space="preserve">LOSS IN </w:t>
            </w:r>
            <w:r w:rsidR="00CF1561" w:rsidRPr="005A3494">
              <w:rPr>
                <w:b/>
                <w:szCs w:val="22"/>
              </w:rPr>
              <w:t>WEIGH</w:t>
            </w:r>
            <w:r w:rsidR="001F00DC" w:rsidRPr="005A3494">
              <w:rPr>
                <w:b/>
                <w:szCs w:val="22"/>
              </w:rPr>
              <w:t>T</w:t>
            </w:r>
            <w:r w:rsidR="00CF1561" w:rsidRPr="005A3494">
              <w:rPr>
                <w:b/>
                <w:szCs w:val="22"/>
              </w:rPr>
              <w:t xml:space="preserve"> FEEDER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525F" w14:textId="2DC3308F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>CONTROLLER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7C6A98" w14:textId="573FB101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>LOADCELL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FADF" w14:textId="77777777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 w:val="20"/>
                <w:szCs w:val="22"/>
              </w:rPr>
            </w:pPr>
            <w:r w:rsidRPr="005A3494">
              <w:rPr>
                <w:b/>
                <w:szCs w:val="22"/>
              </w:rPr>
              <w:t>JUNCTION BOX</w:t>
            </w:r>
          </w:p>
        </w:tc>
      </w:tr>
      <w:tr w:rsidR="00CF1561" w14:paraId="5FF173F8" w14:textId="77777777" w:rsidTr="00CF1561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No.: {{liw_model}}</w:t>
              <w:br/>
              <w:t>Serial No.: {{liw_serial}}</w:t>
              <w:br/>
              <w:br/>
              <w:t>LOCAL PANEL / PUSH BUTTON:</w:t>
              <w:br/>
              <w:t>Model No.: {{lp_model}}</w:t>
              <w:br/>
              <w:t>Serial No.: {{lp_serial}}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No.: {{ctrl_model}}</w:t>
              <w:br/>
              <w:t>Serial No.: {{ctrl_serial}}</w:t>
              <w:br/>
              <w:t>SW Version: {{ctrl_sw}}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No.: {{lc_model}}</w:t>
              <w:br/>
              <w:t>Serial No.:</w:t>
              <w:br/>
              <w:t>1) {{lc_serial_1}}</w:t>
              <w:br/>
              <w:t>2) {{lc_serial_2}}</w:t>
              <w:br/>
              <w:t>3) {{lc_serial_3}}</w:t>
              <w:br/>
              <w:t>4) {{lc_serial_4}}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1) Model: {{jbox_1_model}} / Sl: {{jbox_1_serial}}</w:t>
              <w:br/>
              <w:t>2) Model: {{jbox_2_model}} / Sl: {{jbox_2_serial}}</w:t>
              <w:br/>
              <w:t>3) Model: {{jbox_3_model}} / Sl: {{jbox_3_serial}}</w:t>
            </w:r>
          </w:p>
        </w:tc>
      </w:tr>
    </w:tbl>
    <w:p w14:paraId="4CFADB1E" w14:textId="77777777" w:rsidR="00B567BB" w:rsidRDefault="00B567BB">
      <w:pPr>
        <w:tabs>
          <w:tab w:val="left" w:pos="1200"/>
        </w:tabs>
      </w:pPr>
    </w:p>
    <w:tbl>
      <w:tblPr>
        <w:tblW w:w="1152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304"/>
        <w:gridCol w:w="2304"/>
        <w:gridCol w:w="2306"/>
        <w:gridCol w:w="2303"/>
        <w:gridCol w:w="2305"/>
      </w:tblGrid>
      <w:tr w:rsidR="00AA2F00" w14:paraId="17072C46" w14:textId="68A7B768" w:rsidTr="00565EDD">
        <w:tc>
          <w:tcPr>
            <w:tcW w:w="2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2A7AA15" w14:textId="77777777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AC/DC DRIVE</w:t>
            </w:r>
          </w:p>
          <w:p w14:paraId="2514D5C9" w14:textId="5534C969" w:rsidR="00AA2F00" w:rsidRDefault="00AA2F00" w:rsidP="00612948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4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A6933" w14:textId="464E7FF3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Screw 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006E" w14:textId="46E3E24F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Agitator</w:t>
            </w:r>
          </w:p>
        </w:tc>
      </w:tr>
      <w:tr w:rsidR="00565EDD" w14:paraId="024BCC10" w14:textId="370121CD" w:rsidTr="00565EDD">
        <w:tc>
          <w:tcPr>
            <w:tcW w:w="2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4AADEA" w14:textId="55A62A0A" w:rsidR="0033292A" w:rsidRDefault="0033292A" w:rsidP="00612948">
            <w:pPr>
              <w:tabs>
                <w:tab w:val="left" w:pos="1200"/>
              </w:tabs>
              <w:jc w:val="center"/>
              <w:rPr>
                <w:b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DC86" w14:textId="77D56A41" w:rsidR="0033292A" w:rsidRDefault="0033292A" w:rsidP="00612948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Motor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A449" w14:textId="7FFB44A3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4DA4" w14:textId="0E669913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Motor 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84E6" w14:textId="7945DF4E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</w:tr>
      <w:tr w:rsidR="00565EDD" w14:paraId="0F7C3A94" w14:textId="144933B7" w:rsidTr="00565EDD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Make: {{drive_make}}</w:t>
              <w:br/>
              <w:t>Model: {{drive_model}}</w:t>
              <w:br/>
              <w:t>Serial No.: {{drive_serial}}</w:t>
              <w:br/>
              <w:t>Capacity: {{drive_kw}} kW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Make: {{screw_motor_make}}</w:t>
              <w:br/>
              <w:t>Model No.: {{screw_motor_model}}</w:t>
              <w:br/>
              <w:t>Serial No.: {{screw_motor_serial}}</w:t>
              <w:br/>
              <w:t>Rating: {{screw_motor_kw}} kW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{{screw_gb_make}}</w:t>
              <w:br/>
              <w:t>Model No.: {{screw_gb_model}}</w:t>
              <w:br/>
              <w:t>Serial No.: {{screw_gb_serial}}</w:t>
              <w:br/>
              <w:t>Ratio: {{screw_gb_ratio}}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{{agit_motor_make}}</w:t>
              <w:br/>
              <w:t>Model No.: {{agit_motor_model}}</w:t>
              <w:br/>
              <w:t>Serial No.: {{agit_motor_serial}}</w:t>
              <w:br/>
              <w:t>Rating: {{agit_motor_kw}} kW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{{agit_gb_make}}</w:t>
              <w:br/>
              <w:t>Model No.: {{agit_gb_model}}</w:t>
              <w:br/>
              <w:t>Serial No.: {{agit_gb_serial}}</w:t>
              <w:br/>
              <w:t>Ratio: {{agit_gb_ratio}}</w:t>
            </w:r>
          </w:p>
        </w:tc>
      </w:tr>
    </w:tbl>
    <w:p w14:paraId="30E02AF3" w14:textId="77777777" w:rsidR="00B567BB" w:rsidRDefault="00B567BB">
      <w:pPr>
        <w:tabs>
          <w:tab w:val="left" w:pos="1200"/>
        </w:tabs>
      </w:pP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912"/>
      </w:tblGrid>
      <w:tr w:rsidR="00B567BB" w14:paraId="55EF9D4C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29F8B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C6F7754" w14:textId="77777777" w:rsidR="00B567BB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1B79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C1EA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B29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B567BB" w14:paraId="60CA61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725C07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1563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B567BB" w14:paraId="7BACB6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18E68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724E6" w14:textId="0BF71F6F" w:rsidR="00B567BB" w:rsidRDefault="00B8079B" w:rsidP="009F7CD4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 w:rsidR="00165E3E">
              <w:rPr>
                <w:b/>
                <w:sz w:val="22"/>
              </w:rPr>
              <w:t xml:space="preserve">MPS </w:t>
            </w:r>
            <w:r>
              <w:rPr>
                <w:b/>
                <w:sz w:val="22"/>
              </w:rPr>
              <w:t>Output (+/-5%)</w:t>
            </w:r>
            <w:r w:rsidR="009F7CD4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B567BB" w14:paraId="09AEEC8D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FDC82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B1EE6" w14:textId="585AC13A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DB4C9B"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isplay</w:t>
            </w:r>
            <w:r w:rsidR="00C4509B">
              <w:rPr>
                <w:b/>
                <w:sz w:val="22"/>
              </w:rPr>
              <w:t>, Touchpad</w:t>
            </w:r>
            <w:r w:rsidR="00DB4C9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Key</w:t>
            </w:r>
            <w:r w:rsidR="00C4509B">
              <w:rPr>
                <w:b/>
                <w:sz w:val="22"/>
              </w:rPr>
              <w:t>pad</w:t>
            </w:r>
            <w:r>
              <w:rPr>
                <w:b/>
                <w:sz w:val="22"/>
              </w:rPr>
              <w:t xml:space="preserve"> function</w:t>
            </w:r>
            <w:r w:rsidR="008A53CB">
              <w:rPr>
                <w:b/>
                <w:sz w:val="22"/>
              </w:rPr>
              <w:t>ality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BC5981" w14:paraId="235BCE95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58443" w14:textId="77777777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FCA2B" w14:textId="2DAE0344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Accuracy of the System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BC5981" w14:paraId="6B1AAD28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0FC41" w14:textId="77777777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A0015" w14:textId="07C02358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Bulk Density of the Material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</w:tbl>
    <w:p w14:paraId="7971D63B" w14:textId="77777777" w:rsidR="00B567BB" w:rsidRDefault="00B567BB">
      <w:pPr>
        <w:tabs>
          <w:tab w:val="left" w:pos="1200"/>
        </w:tabs>
      </w:pPr>
    </w:p>
    <w:p w14:paraId="1F349BA2" w14:textId="18700918" w:rsidR="00B567BB" w:rsidRDefault="00000000" w:rsidP="00334E69">
      <w:pPr>
        <w:spacing w:line="276" w:lineRule="auto"/>
        <w:rPr>
          <w:b/>
          <w:sz w:val="22"/>
        </w:rPr>
      </w:pPr>
      <w:r>
        <w:tab/>
        <w:t>Resolution: Load: {{res_load}} kg/m   Rate: {{res_rate}} tph   Totalizer: {{res_tot}} tonnes</w:t>
      </w:r>
    </w:p>
    <w:p w14:paraId="0C6DC292" w14:textId="154DBC56" w:rsidR="00076BAC" w:rsidRDefault="00076BAC" w:rsidP="00334E69">
      <w:pPr>
        <w:spacing w:line="276" w:lineRule="auto"/>
        <w:ind w:left="720" w:hanging="720"/>
        <w:rPr>
          <w:b/>
          <w:bCs/>
          <w:szCs w:val="22"/>
        </w:rPr>
      </w:pPr>
      <w:r w:rsidRPr="00505F5C">
        <w:rPr>
          <w:b/>
          <w:bCs/>
          <w:szCs w:val="22"/>
        </w:rPr>
        <w:t>M</w:t>
      </w:r>
      <w:r w:rsidRPr="00505F5C">
        <w:rPr>
          <w:b/>
          <w:bCs/>
          <w:szCs w:val="22"/>
        </w:rPr>
        <w:t>easurement to be done from 10</w:t>
      </w:r>
      <w:r w:rsidR="003D4C96">
        <w:rPr>
          <w:b/>
          <w:bCs/>
          <w:szCs w:val="22"/>
        </w:rPr>
        <w:t xml:space="preserve">% </w:t>
      </w:r>
      <w:r w:rsidR="003D4C96" w:rsidRPr="00505F5C">
        <w:rPr>
          <w:b/>
          <w:bCs/>
          <w:szCs w:val="22"/>
        </w:rPr>
        <w:t>to</w:t>
      </w:r>
      <w:r w:rsidRPr="00505F5C">
        <w:rPr>
          <w:b/>
          <w:bCs/>
          <w:szCs w:val="22"/>
        </w:rPr>
        <w:t xml:space="preserve"> 100% of the capacity.</w:t>
      </w:r>
    </w:p>
    <w:p w14:paraId="3845486E" w14:textId="4F026564" w:rsidR="001249B7" w:rsidRPr="00505F5C" w:rsidRDefault="00D97CF5" w:rsidP="00334E69">
      <w:pPr>
        <w:spacing w:line="276" w:lineRule="auto"/>
        <w:ind w:left="720" w:hanging="720"/>
        <w:rPr>
          <w:b/>
          <w:bCs/>
          <w:sz w:val="20"/>
          <w:szCs w:val="22"/>
        </w:rPr>
      </w:pPr>
      <w:r>
        <w:tab/>
        <w:t>Span Rate: {{span_rate}} tph / kg/hr</w:t>
      </w:r>
    </w:p>
    <w:p w14:paraId="186EC377" w14:textId="03C917F0" w:rsidR="00B567BB" w:rsidRDefault="00AE2202" w:rsidP="00334E69">
      <w:pPr>
        <w:spacing w:line="276" w:lineRule="auto"/>
        <w:rPr>
          <w:b/>
          <w:sz w:val="22"/>
        </w:rPr>
      </w:pPr>
      <w:r>
        <w:tab/>
        <w:t>P Value: {{p_val}}         I Value: {{i_val}}         D Value: {{d_val}}</w:t>
      </w:r>
    </w:p>
    <w:p w14:paraId="181AF2CB" w14:textId="37556AC2" w:rsidR="00D97CF5" w:rsidRDefault="00D97CF5" w:rsidP="00334E69">
      <w:pPr>
        <w:spacing w:line="276" w:lineRule="auto"/>
        <w:rPr>
          <w:b/>
          <w:sz w:val="22"/>
        </w:rPr>
      </w:pPr>
      <w:r>
        <w:tab/>
        <w:t>Feed Forward time: {{feed_fwd_time}}</w:t>
        <w:tab/>
        <w:tab/>
        <w:tab/>
        <w:tab/>
        <w:t>Rate Interval Time: {{rate_interval_time}}</w:t>
      </w:r>
    </w:p>
    <w:tbl>
      <w:tblPr>
        <w:tblW w:w="100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565EDD" w14:paraId="591749AA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B6F258" w14:textId="3D5C7C2A" w:rsidR="00565EDD" w:rsidRDefault="00565EDD" w:rsidP="00A55D9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Set </w:t>
            </w:r>
            <w:r>
              <w:rPr>
                <w:b/>
                <w:bCs/>
                <w:sz w:val="22"/>
              </w:rPr>
              <w:t>Rate tph / kg/hr</w:t>
            </w:r>
            <w:r>
              <w:rPr>
                <w:b/>
                <w:bCs/>
                <w:sz w:val="22"/>
              </w:rPr>
              <w:t xml:space="preserve"> or mV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7BF0D1" w14:textId="048492DC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Achieved </w:t>
            </w:r>
            <w:r>
              <w:rPr>
                <w:b/>
                <w:bCs/>
                <w:sz w:val="22"/>
              </w:rPr>
              <w:t>rate tph / kg/hr</w:t>
            </w:r>
          </w:p>
          <w:p w14:paraId="3A9741C7" w14:textId="3FD1F5F6" w:rsidR="00565EDD" w:rsidRDefault="00565EDD" w:rsidP="00565E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       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980FC" w14:textId="23746B46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Error in %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33A08" w14:textId="5CAC7D8D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Current output </w:t>
            </w:r>
          </w:p>
          <w:p w14:paraId="7796390B" w14:textId="77777777" w:rsidR="00565EDD" w:rsidRDefault="00565EDD" w:rsidP="00E7361C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</w:t>
            </w:r>
          </w:p>
        </w:tc>
      </w:tr>
      <w:tr w:rsidR="00565EDD" w14:paraId="7E3EBC30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{{set_rate_1}}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{{achieved_rate_1}}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{{pct_err_1}}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{{ma_out_1}}</w:t>
            </w:r>
          </w:p>
        </w:tc>
      </w:tr>
      <w:tr w:rsidR="00565EDD" w14:paraId="00D531A0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{{set_rate_2}}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{{achieved_rate_2}}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{{pct_err_2}}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{{ma_out_2}}</w:t>
            </w:r>
          </w:p>
        </w:tc>
      </w:tr>
      <w:tr w:rsidR="00565EDD" w14:paraId="441292DC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{{set_rate_3}}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{{achieved_rate_3}}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{{pct_err_3}}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{{ma_out_3}}</w:t>
            </w:r>
          </w:p>
        </w:tc>
      </w:tr>
      <w:tr w:rsidR="00565EDD" w14:paraId="17F56009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{{set_rate_4}}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{{achieved_rate_4}}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{{pct_err_4}}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{{ma_out_4}}</w:t>
            </w:r>
          </w:p>
        </w:tc>
      </w:tr>
      <w:tr w:rsidR="00565EDD" w14:paraId="6A48C8C9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{{set_rate_5}}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{{achieved_rate_5}}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{{pct_err_5}}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{{ma_out_5}}</w:t>
            </w:r>
          </w:p>
        </w:tc>
      </w:tr>
      <w:tr w:rsidR="00565EDD" w14:paraId="19A86A13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{{set_rate_6}}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{{achieved_rate_6}}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{{pct_err_6}}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{{ma_out_6}}</w:t>
            </w:r>
          </w:p>
        </w:tc>
      </w:tr>
    </w:tbl>
    <w:p w14:paraId="7062A669" w14:textId="77777777" w:rsidR="00076BAC" w:rsidRDefault="00076BAC">
      <w:pPr>
        <w:tabs>
          <w:tab w:val="left" w:pos="1200"/>
        </w:tabs>
        <w:jc w:val="center"/>
        <w:rPr>
          <w:b/>
          <w:u w:val="single"/>
        </w:rPr>
      </w:pPr>
    </w:p>
    <w:p w14:paraId="444AE5A8" w14:textId="53845331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 xml:space="preserve">ROUTINE TEST RECORD FOR </w:t>
      </w:r>
      <w:r w:rsidR="00D91DDC">
        <w:rPr>
          <w:b/>
          <w:u w:val="single"/>
        </w:rPr>
        <w:t xml:space="preserve">LOSS IN </w:t>
      </w:r>
      <w:r>
        <w:rPr>
          <w:b/>
          <w:u w:val="single"/>
        </w:rPr>
        <w:t>WEIGH</w:t>
      </w:r>
      <w:r w:rsidR="00904BDD">
        <w:rPr>
          <w:b/>
          <w:u w:val="single"/>
        </w:rPr>
        <w:t>T</w:t>
      </w:r>
      <w:r>
        <w:rPr>
          <w:b/>
          <w:u w:val="single"/>
        </w:rPr>
        <w:t xml:space="preserve"> FEEDER</w:t>
      </w:r>
    </w:p>
    <w:p w14:paraId="0859279D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5BFEB903" w14:textId="77777777" w:rsidR="00B567BB" w:rsidRDefault="00B567BB"/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6555"/>
        <w:gridCol w:w="4847"/>
      </w:tblGrid>
      <w:tr w:rsidR="00C972E0" w14:paraId="3698F5B8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ED0D1B" w14:textId="77777777" w:rsidR="00C972E0" w:rsidRDefault="00C972E0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Functionality Check </w:t>
            </w:r>
          </w:p>
          <w:p w14:paraId="62229E9C" w14:textId="652BBB7C" w:rsidR="00C01932" w:rsidRDefault="00C01932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 Panel Mode</w:t>
            </w:r>
          </w:p>
          <w:p w14:paraId="43AD04C9" w14:textId="6B84D66A" w:rsidR="00C972E0" w:rsidRDefault="00C972E0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Local Mode</w:t>
            </w:r>
          </w:p>
          <w:p w14:paraId="4B413869" w14:textId="74971309" w:rsidR="00923A4C" w:rsidRPr="00C01932" w:rsidRDefault="00C972E0" w:rsidP="00C01932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Remote Mode 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{{func_mode}}</w:t>
            </w:r>
          </w:p>
        </w:tc>
      </w:tr>
      <w:tr w:rsidR="00AF7A0B" w14:paraId="10549170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786F5" w14:textId="2C65EE2B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Digital Input functions  </w:t>
            </w:r>
          </w:p>
          <w:p w14:paraId="34577E9D" w14:textId="7530BF4C" w:rsidR="00AF7A0B" w:rsidRDefault="00AF7A0B" w:rsidP="008839E4">
            <w:pPr>
              <w:snapToGrid w:val="0"/>
              <w:rPr>
                <w:b/>
                <w:sz w:val="22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{{func_di}}</w:t>
            </w:r>
          </w:p>
        </w:tc>
      </w:tr>
      <w:tr w:rsidR="00AF7A0B" w14:paraId="16CA7CEA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27BA12" w14:textId="77777777" w:rsidR="00AF7A0B" w:rsidRDefault="00AF7A0B" w:rsidP="00AF7A0B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the function for PF Contacts from/to Customer </w:t>
            </w:r>
          </w:p>
          <w:p w14:paraId="1745D370" w14:textId="2A4899FC" w:rsidR="00AF7A0B" w:rsidRDefault="00AF7A0B" w:rsidP="00AF7A0B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{{func_pf}}</w:t>
            </w:r>
          </w:p>
        </w:tc>
      </w:tr>
      <w:tr w:rsidR="00AF7A0B" w14:paraId="0309A9D2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740792" w14:textId="77777777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Check for the function Analog Input and outputs</w:t>
            </w:r>
          </w:p>
          <w:p w14:paraId="7126CB63" w14:textId="3E482CD7" w:rsidR="0029584A" w:rsidRDefault="0029584A" w:rsidP="008839E4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{{func_aio}}</w:t>
            </w:r>
          </w:p>
        </w:tc>
      </w:tr>
      <w:tr w:rsidR="0024003E" w14:paraId="7380552A" w14:textId="77777777" w:rsidTr="00AF7A0B">
        <w:trPr>
          <w:trHeight w:val="1306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26AF3" w14:textId="77777777" w:rsidR="00D36889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</w:t>
            </w:r>
            <w:r w:rsidR="0024003E">
              <w:rPr>
                <w:b/>
                <w:sz w:val="26"/>
              </w:rPr>
              <w:t>Communication</w:t>
            </w:r>
          </w:p>
          <w:p w14:paraId="4358C38F" w14:textId="0FF13E50" w:rsidR="0024003E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Specify the Slave Address, Baud Rate and other Communication Parameters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{{func_comm}}</w:t>
            </w:r>
          </w:p>
        </w:tc>
      </w:tr>
    </w:tbl>
    <w:p w14:paraId="175C3514" w14:textId="77777777" w:rsidR="00B567BB" w:rsidRDefault="00B567BB"/>
    <w:p w14:paraId="476D0D5E" w14:textId="77777777" w:rsidR="00B567BB" w:rsidRDefault="00000000">
      <w:pPr>
        <w:rPr>
          <w:b/>
          <w:sz w:val="22"/>
        </w:rPr>
      </w:pPr>
      <w:r>
        <w:tab/>
        <w:t>Remarks: {{remarks}}</w:t>
      </w:r>
    </w:p>
    <w:p w14:paraId="3DA6A577" w14:textId="77777777" w:rsidR="00B567BB" w:rsidRDefault="00B567BB">
      <w:pPr>
        <w:rPr>
          <w:b/>
          <w:sz w:val="22"/>
        </w:rPr>
      </w:pPr>
    </w:p>
    <w:p w14:paraId="3D26A9A9" w14:textId="77777777" w:rsidR="00B567BB" w:rsidRDefault="00B567BB">
      <w:pPr>
        <w:rPr>
          <w:b/>
          <w:sz w:val="22"/>
        </w:rPr>
      </w:pPr>
    </w:p>
    <w:p w14:paraId="57316A51" w14:textId="77777777" w:rsidR="00B567BB" w:rsidRDefault="00B567BB">
      <w:pPr>
        <w:rPr>
          <w:b/>
          <w:sz w:val="22"/>
        </w:rPr>
      </w:pPr>
    </w:p>
    <w:p w14:paraId="0559BED2" w14:textId="77777777" w:rsidR="008F2421" w:rsidRDefault="008F2421">
      <w:pPr>
        <w:rPr>
          <w:b/>
          <w:sz w:val="22"/>
        </w:rPr>
      </w:pPr>
    </w:p>
    <w:p w14:paraId="1DC88928" w14:textId="77777777" w:rsidR="00B567BB" w:rsidRDefault="00B567BB">
      <w:pPr>
        <w:rPr>
          <w:b/>
          <w:sz w:val="22"/>
        </w:rPr>
      </w:pPr>
    </w:p>
    <w:p w14:paraId="1E4331C6" w14:textId="77777777" w:rsidR="00AE0110" w:rsidRDefault="00AE0110">
      <w:pPr>
        <w:rPr>
          <w:b/>
          <w:sz w:val="22"/>
        </w:rPr>
      </w:pPr>
    </w:p>
    <w:p w14:paraId="3142944E" w14:textId="77777777" w:rsidR="00B567BB" w:rsidRDefault="00B567BB">
      <w:pPr>
        <w:rPr>
          <w:b/>
          <w:sz w:val="22"/>
        </w:rPr>
      </w:pPr>
    </w:p>
    <w:p w14:paraId="624046D5" w14:textId="77777777" w:rsidR="00B567BB" w:rsidRDefault="00B567BB">
      <w:pPr>
        <w:rPr>
          <w:b/>
          <w:sz w:val="22"/>
        </w:rPr>
      </w:pPr>
    </w:p>
    <w:p w14:paraId="56EA32B1" w14:textId="77777777" w:rsidR="00B567BB" w:rsidRDefault="00000000">
      <w:pPr>
        <w:pBdr>
          <w:bottom w:val="single" w:sz="4" w:space="1" w:color="000000"/>
        </w:pBdr>
        <w:rPr>
          <w:b/>
          <w:sz w:val="22"/>
        </w:rPr>
      </w:pPr>
      <w:r>
        <w:tab/>
        <w:t>Instrument Used: {{instrument_used}}</w:t>
      </w:r>
    </w:p>
    <w:p w14:paraId="71A79DEB" w14:textId="77777777" w:rsidR="00B567BB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662369C" w14:textId="5E7A3E62" w:rsidR="00B567BB" w:rsidRDefault="00000000">
      <w:pPr>
        <w:ind w:hanging="57"/>
        <w:rPr>
          <w:b/>
        </w:rPr>
      </w:pPr>
      <w:r>
        <w:t xml:space="preserve">  Tested by: {{tested_by}}</w:t>
        <w:tab/>
        <w:tab/>
        <w:tab/>
        <w:tab/>
        <w:tab/>
        <w:tab/>
        <w:t>Approved by: {{approved_by}}</w:t>
      </w:r>
    </w:p>
    <w:p w14:paraId="64C38393" w14:textId="6145BCC8" w:rsidR="00B567BB" w:rsidRDefault="00000000" w:rsidP="005E1835">
      <w:pPr>
        <w:ind w:hanging="57"/>
        <w:rPr>
          <w:rFonts w:ascii="Tahoma" w:hAnsi="Tahoma" w:cs="Tahoma"/>
          <w:b/>
          <w:sz w:val="18"/>
          <w:szCs w:val="20"/>
        </w:rPr>
      </w:pPr>
      <w:r>
        <w:t xml:space="preserve">             Date: {{date}}</w:t>
        <w:tab/>
        <w:tab/>
        <w:tab/>
        <w:tab/>
        <w:tab/>
        <w:tab/>
        <w:t>(HOD - PDN)</w:t>
      </w:r>
    </w:p>
    <w:p w14:paraId="3B9B7F49" w14:textId="77777777" w:rsidR="00B567BB" w:rsidRDefault="00B567BB">
      <w:pPr>
        <w:ind w:firstLine="663"/>
        <w:rPr>
          <w:rFonts w:ascii="Tahoma" w:hAnsi="Tahoma" w:cs="Tahoma"/>
          <w:b/>
          <w:sz w:val="18"/>
          <w:szCs w:val="20"/>
        </w:rPr>
      </w:pPr>
    </w:p>
    <w:sectPr w:rsidR="00B567BB" w:rsidSect="004A0A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46D1" w14:textId="77777777" w:rsidR="007A785E" w:rsidRDefault="007A785E" w:rsidP="00AC74B8">
      <w:r>
        <w:separator/>
      </w:r>
    </w:p>
  </w:endnote>
  <w:endnote w:type="continuationSeparator" w:id="0">
    <w:p w14:paraId="58291CE5" w14:textId="77777777" w:rsidR="007A785E" w:rsidRDefault="007A785E" w:rsidP="00AC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6035" w14:textId="77777777" w:rsidR="0038347F" w:rsidRDefault="00383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BB90" w14:textId="3844EA12" w:rsidR="00AC74B8" w:rsidRDefault="00AC74B8" w:rsidP="00AC74B8">
    <w:pPr>
      <w:ind w:left="5760" w:hanging="57"/>
      <w:rPr>
        <w:b/>
        <w:sz w:val="22"/>
      </w:rPr>
    </w:pPr>
    <w:r>
      <w:rPr>
        <w:rFonts w:ascii="Tahoma" w:hAnsi="Tahoma" w:cs="Tahoma"/>
        <w:b/>
        <w:sz w:val="18"/>
        <w:szCs w:val="20"/>
      </w:rPr>
      <w:t xml:space="preserve">Form </w:t>
    </w:r>
    <w:r w:rsidR="0038347F">
      <w:rPr>
        <w:rFonts w:ascii="Tahoma" w:hAnsi="Tahoma" w:cs="Tahoma"/>
        <w:b/>
        <w:sz w:val="18"/>
        <w:szCs w:val="20"/>
      </w:rPr>
      <w:t>No.:</w:t>
    </w:r>
    <w:r>
      <w:rPr>
        <w:rFonts w:ascii="Tahoma" w:hAnsi="Tahoma" w:cs="Tahoma"/>
        <w:b/>
        <w:sz w:val="18"/>
        <w:szCs w:val="20"/>
      </w:rPr>
      <w:t xml:space="preserve"> R/PP-05/</w:t>
    </w:r>
    <w:r w:rsidR="00DA350A">
      <w:rPr>
        <w:rFonts w:ascii="Tahoma" w:hAnsi="Tahoma" w:cs="Tahoma"/>
        <w:b/>
        <w:sz w:val="18"/>
        <w:szCs w:val="20"/>
      </w:rPr>
      <w:t>24</w:t>
    </w:r>
    <w:r>
      <w:rPr>
        <w:rFonts w:ascii="Tahoma" w:hAnsi="Tahoma" w:cs="Tahoma"/>
        <w:b/>
        <w:sz w:val="18"/>
        <w:szCs w:val="20"/>
      </w:rPr>
      <w:t xml:space="preserve">-PDN REV 01 Pg </w:t>
    </w:r>
    <w:r w:rsidR="006A1864" w:rsidRPr="006A1864">
      <w:rPr>
        <w:rFonts w:ascii="Tahoma" w:hAnsi="Tahoma" w:cs="Tahoma"/>
        <w:b/>
        <w:sz w:val="18"/>
        <w:szCs w:val="20"/>
      </w:rPr>
      <w:fldChar w:fldCharType="begin"/>
    </w:r>
    <w:r w:rsidR="006A1864" w:rsidRPr="006A1864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6A1864" w:rsidRPr="006A1864">
      <w:rPr>
        <w:rFonts w:ascii="Tahoma" w:hAnsi="Tahoma" w:cs="Tahoma"/>
        <w:b/>
        <w:sz w:val="18"/>
        <w:szCs w:val="20"/>
      </w:rPr>
      <w:fldChar w:fldCharType="separate"/>
    </w:r>
    <w:r w:rsidR="006A1864" w:rsidRPr="006A1864">
      <w:rPr>
        <w:rFonts w:ascii="Tahoma" w:hAnsi="Tahoma" w:cs="Tahoma"/>
        <w:b/>
        <w:noProof/>
        <w:sz w:val="18"/>
        <w:szCs w:val="20"/>
      </w:rPr>
      <w:t>1</w:t>
    </w:r>
    <w:r w:rsidR="006A1864" w:rsidRPr="006A1864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03C1BC9B" w14:textId="17B6F22C" w:rsidR="00AC74B8" w:rsidRDefault="00AC74B8">
    <w:pPr>
      <w:pStyle w:val="Footer"/>
    </w:pPr>
  </w:p>
  <w:p w14:paraId="42FEE9D2" w14:textId="77777777" w:rsidR="00AC74B8" w:rsidRDefault="00AC7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CFB8" w14:textId="77777777" w:rsidR="0038347F" w:rsidRDefault="00383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6C6E" w14:textId="77777777" w:rsidR="007A785E" w:rsidRDefault="007A785E" w:rsidP="00AC74B8">
      <w:r>
        <w:separator/>
      </w:r>
    </w:p>
  </w:footnote>
  <w:footnote w:type="continuationSeparator" w:id="0">
    <w:p w14:paraId="46895949" w14:textId="77777777" w:rsidR="007A785E" w:rsidRDefault="007A785E" w:rsidP="00AC7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0205" w14:textId="77777777" w:rsidR="0038347F" w:rsidRDefault="00383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2174" w14:textId="77777777" w:rsidR="0038347F" w:rsidRDefault="003834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08C3" w14:textId="77777777" w:rsidR="0038347F" w:rsidRDefault="00383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1094B2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38384244" o:spid="_x0000_i1025" type="#_x0000_t75" style="width:20.65pt;height:9.4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48DF0295" wp14:editId="2E72D709">
            <wp:extent cx="262255" cy="119380"/>
            <wp:effectExtent l="0" t="0" r="0" b="0"/>
            <wp:docPr id="1838384244" name="Picture 183838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19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4F2BC2"/>
    <w:multiLevelType w:val="hybridMultilevel"/>
    <w:tmpl w:val="EA402000"/>
    <w:lvl w:ilvl="0" w:tplc="40E886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9CC"/>
    <w:multiLevelType w:val="hybridMultilevel"/>
    <w:tmpl w:val="33247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  <w:num w:numId="11" w16cid:durableId="1583678064">
    <w:abstractNumId w:val="10"/>
  </w:num>
  <w:num w:numId="12" w16cid:durableId="800194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03D45"/>
    <w:rsid w:val="000206FC"/>
    <w:rsid w:val="00022D4A"/>
    <w:rsid w:val="00070535"/>
    <w:rsid w:val="00075A2C"/>
    <w:rsid w:val="00076910"/>
    <w:rsid w:val="00076BAC"/>
    <w:rsid w:val="0008397A"/>
    <w:rsid w:val="00087797"/>
    <w:rsid w:val="00093A02"/>
    <w:rsid w:val="0009562C"/>
    <w:rsid w:val="0009691C"/>
    <w:rsid w:val="000973C3"/>
    <w:rsid w:val="000F17A2"/>
    <w:rsid w:val="00112C05"/>
    <w:rsid w:val="001249B7"/>
    <w:rsid w:val="00165E3E"/>
    <w:rsid w:val="001735E4"/>
    <w:rsid w:val="001C219E"/>
    <w:rsid w:val="001F00DC"/>
    <w:rsid w:val="00204D0E"/>
    <w:rsid w:val="002231ED"/>
    <w:rsid w:val="0024003E"/>
    <w:rsid w:val="002539A3"/>
    <w:rsid w:val="00265FF4"/>
    <w:rsid w:val="00281482"/>
    <w:rsid w:val="00285237"/>
    <w:rsid w:val="00285AD1"/>
    <w:rsid w:val="0029584A"/>
    <w:rsid w:val="002F05EE"/>
    <w:rsid w:val="0033292A"/>
    <w:rsid w:val="00334E69"/>
    <w:rsid w:val="00340882"/>
    <w:rsid w:val="00352728"/>
    <w:rsid w:val="0037374F"/>
    <w:rsid w:val="00374A1A"/>
    <w:rsid w:val="0038347F"/>
    <w:rsid w:val="00385CF0"/>
    <w:rsid w:val="003B3A6E"/>
    <w:rsid w:val="003D4C96"/>
    <w:rsid w:val="003F13F8"/>
    <w:rsid w:val="00415FCE"/>
    <w:rsid w:val="00420397"/>
    <w:rsid w:val="004500F3"/>
    <w:rsid w:val="0047522C"/>
    <w:rsid w:val="00490087"/>
    <w:rsid w:val="004A0AE1"/>
    <w:rsid w:val="004A5A68"/>
    <w:rsid w:val="004D5D8A"/>
    <w:rsid w:val="004E60FD"/>
    <w:rsid w:val="004F75C3"/>
    <w:rsid w:val="00505F5C"/>
    <w:rsid w:val="0056199C"/>
    <w:rsid w:val="00565EDD"/>
    <w:rsid w:val="00584178"/>
    <w:rsid w:val="0059342C"/>
    <w:rsid w:val="005A3494"/>
    <w:rsid w:val="005E1835"/>
    <w:rsid w:val="005F2867"/>
    <w:rsid w:val="005F2D08"/>
    <w:rsid w:val="005F6A62"/>
    <w:rsid w:val="00612948"/>
    <w:rsid w:val="006146B5"/>
    <w:rsid w:val="00621967"/>
    <w:rsid w:val="006272A9"/>
    <w:rsid w:val="00675601"/>
    <w:rsid w:val="006826AD"/>
    <w:rsid w:val="006A1864"/>
    <w:rsid w:val="006B7198"/>
    <w:rsid w:val="006E03BC"/>
    <w:rsid w:val="006F44ED"/>
    <w:rsid w:val="00706844"/>
    <w:rsid w:val="00707CCA"/>
    <w:rsid w:val="00713010"/>
    <w:rsid w:val="0077155E"/>
    <w:rsid w:val="00783576"/>
    <w:rsid w:val="0078728D"/>
    <w:rsid w:val="00794CFC"/>
    <w:rsid w:val="007A785E"/>
    <w:rsid w:val="007B2AB0"/>
    <w:rsid w:val="007E1B83"/>
    <w:rsid w:val="007E1D11"/>
    <w:rsid w:val="00853F9E"/>
    <w:rsid w:val="00862B9A"/>
    <w:rsid w:val="008737BF"/>
    <w:rsid w:val="0087578F"/>
    <w:rsid w:val="008810D1"/>
    <w:rsid w:val="008839E4"/>
    <w:rsid w:val="008A53CB"/>
    <w:rsid w:val="008F2421"/>
    <w:rsid w:val="00904BDD"/>
    <w:rsid w:val="0091697D"/>
    <w:rsid w:val="00923A4C"/>
    <w:rsid w:val="00943FDE"/>
    <w:rsid w:val="00944D46"/>
    <w:rsid w:val="0097023E"/>
    <w:rsid w:val="009967F1"/>
    <w:rsid w:val="009A5DB9"/>
    <w:rsid w:val="009B0D99"/>
    <w:rsid w:val="009B641E"/>
    <w:rsid w:val="009F7CD4"/>
    <w:rsid w:val="00A1108D"/>
    <w:rsid w:val="00A1467A"/>
    <w:rsid w:val="00A15853"/>
    <w:rsid w:val="00A372D7"/>
    <w:rsid w:val="00A54296"/>
    <w:rsid w:val="00A55D91"/>
    <w:rsid w:val="00A65FBE"/>
    <w:rsid w:val="00A80DC7"/>
    <w:rsid w:val="00AA2F00"/>
    <w:rsid w:val="00AB0E02"/>
    <w:rsid w:val="00AC2342"/>
    <w:rsid w:val="00AC74B8"/>
    <w:rsid w:val="00AD408D"/>
    <w:rsid w:val="00AE0110"/>
    <w:rsid w:val="00AE2202"/>
    <w:rsid w:val="00AF7A0B"/>
    <w:rsid w:val="00B242E0"/>
    <w:rsid w:val="00B34157"/>
    <w:rsid w:val="00B35534"/>
    <w:rsid w:val="00B47B8D"/>
    <w:rsid w:val="00B547BC"/>
    <w:rsid w:val="00B567BB"/>
    <w:rsid w:val="00B8079B"/>
    <w:rsid w:val="00B91802"/>
    <w:rsid w:val="00B91AE9"/>
    <w:rsid w:val="00BC5981"/>
    <w:rsid w:val="00BC6F08"/>
    <w:rsid w:val="00BE0151"/>
    <w:rsid w:val="00C01932"/>
    <w:rsid w:val="00C03DB4"/>
    <w:rsid w:val="00C3202D"/>
    <w:rsid w:val="00C35BDB"/>
    <w:rsid w:val="00C4509B"/>
    <w:rsid w:val="00C66B3F"/>
    <w:rsid w:val="00C972E0"/>
    <w:rsid w:val="00C97C55"/>
    <w:rsid w:val="00CC01AD"/>
    <w:rsid w:val="00CF1561"/>
    <w:rsid w:val="00D36889"/>
    <w:rsid w:val="00D675B7"/>
    <w:rsid w:val="00D91DDC"/>
    <w:rsid w:val="00D97CF5"/>
    <w:rsid w:val="00DA350A"/>
    <w:rsid w:val="00DA5B13"/>
    <w:rsid w:val="00DB4C9B"/>
    <w:rsid w:val="00DB7C18"/>
    <w:rsid w:val="00DC29B4"/>
    <w:rsid w:val="00DE7468"/>
    <w:rsid w:val="00E11D61"/>
    <w:rsid w:val="00E25680"/>
    <w:rsid w:val="00E25B86"/>
    <w:rsid w:val="00EC26C9"/>
    <w:rsid w:val="00EC5F92"/>
    <w:rsid w:val="00ED2A4C"/>
    <w:rsid w:val="00F003A6"/>
    <w:rsid w:val="00F40E5B"/>
    <w:rsid w:val="00F513EE"/>
    <w:rsid w:val="00FA0DC2"/>
    <w:rsid w:val="00FA6534"/>
    <w:rsid w:val="00FB05BD"/>
    <w:rsid w:val="00FB150E"/>
    <w:rsid w:val="00FB388F"/>
    <w:rsid w:val="00FC3BFB"/>
    <w:rsid w:val="00FC50B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4B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4B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7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C9A8-2791-4800-AAC2-846B1375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52</cp:revision>
  <cp:lastPrinted>2025-02-28T09:51:00Z</cp:lastPrinted>
  <dcterms:created xsi:type="dcterms:W3CDTF">2025-02-28T09:52:00Z</dcterms:created>
  <dcterms:modified xsi:type="dcterms:W3CDTF">2025-02-28T10:16:00Z</dcterms:modified>
</cp:coreProperties>
</file>