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4C89D46" w14:textId="77777777" w:rsidR="00960E84" w:rsidRDefault="00960E84" w:rsidP="00E44C70">
      <w:pPr>
        <w:pageBreakBefore/>
        <w:tabs>
          <w:tab w:val="left" w:pos="1200"/>
        </w:tabs>
        <w:ind w:left="-426"/>
        <w:rPr>
          <w:b/>
          <w:sz w:val="22"/>
        </w:rPr>
      </w:pPr>
    </w:p>
    <w:p w14:paraId="2F4677DF" w14:textId="77777777" w:rsidR="00960E84" w:rsidRDefault="00000000">
      <w:pPr>
        <w:tabs>
          <w:tab w:val="left" w:pos="1200"/>
        </w:tabs>
        <w:jc w:val="center"/>
        <w:rPr>
          <w:b/>
          <w:u w:val="single"/>
        </w:rPr>
      </w:pPr>
      <w:r>
        <w:rPr>
          <w:b/>
          <w:u w:val="single"/>
        </w:rPr>
        <w:t>ROUTINE TEST RECORD FOR BELT SCALE</w:t>
      </w:r>
    </w:p>
    <w:p w14:paraId="3D718000" w14:textId="77777777" w:rsidR="00960E84" w:rsidRDefault="00960E84">
      <w:pPr>
        <w:tabs>
          <w:tab w:val="left" w:pos="1200"/>
        </w:tabs>
        <w:jc w:val="center"/>
        <w:rPr>
          <w:b/>
          <w:u w:val="single"/>
        </w:rPr>
      </w:pPr>
    </w:p>
    <w:p w14:paraId="46485F9C" w14:textId="77777777" w:rsidR="00960E84" w:rsidRDefault="00000000">
      <w:pPr>
        <w:tabs>
          <w:tab w:val="left" w:pos="1200"/>
        </w:tabs>
        <w:rPr>
          <w:b/>
          <w:sz w:val="22"/>
        </w:rPr>
      </w:pPr>
      <w:r>
        <w:rPr>
          <w:b/>
          <w:sz w:val="22"/>
        </w:rPr>
        <w:t>JOB No.</w:t>
        <w:tab/>
        <w:t>: {{job_no}}</w:t>
        <w:tab/>
        <w:tab/>
        <w:tab/>
        <w:tab/>
        <w:tab/>
        <w:tab/>
        <w:t>CUSTOMER: {{customer}}</w:t>
      </w:r>
    </w:p>
    <w:p w14:paraId="6188B4D1" w14:textId="24046CC0" w:rsidR="00960E84" w:rsidRDefault="00000000">
      <w:pPr>
        <w:tabs>
          <w:tab w:val="left" w:pos="1200"/>
        </w:tabs>
        <w:rPr>
          <w:b/>
          <w:sz w:val="26"/>
        </w:rPr>
      </w:pPr>
      <w:r>
        <w:rPr>
          <w:b/>
          <w:sz w:val="22"/>
        </w:rPr>
        <w:t>CAPACITY</w:t>
        <w:tab/>
        <w:t>: {{capacity}}</w:t>
        <w:tab/>
        <w:tab/>
        <w:t xml:space="preserve">                                                    CONVEYOR NO: {{conveyor_no}}</w:t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2757"/>
        <w:gridCol w:w="2310"/>
        <w:gridCol w:w="3206"/>
        <w:gridCol w:w="3129"/>
      </w:tblGrid>
      <w:tr w:rsidR="00960E84" w14:paraId="57D34A22" w14:textId="77777777" w:rsidTr="00621796"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48DAB43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BELT SCALE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F01469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>SENSOR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4BEFA3" w14:textId="2F74F353" w:rsidR="00960E84" w:rsidRDefault="00D10D09">
            <w:pPr>
              <w:tabs>
                <w:tab w:val="left" w:pos="1200"/>
              </w:tabs>
              <w:snapToGrid w:val="0"/>
              <w:rPr>
                <w:b/>
                <w:sz w:val="26"/>
              </w:rPr>
            </w:pPr>
            <w:r>
              <w:rPr>
                <w:b/>
                <w:sz w:val="26"/>
              </w:rPr>
              <w:t xml:space="preserve">SPEED SENSOR 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3524D7" w14:textId="77777777" w:rsidR="00960E84" w:rsidRDefault="00000000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6"/>
              </w:rPr>
              <w:t>JUNCTION BOX</w:t>
            </w:r>
          </w:p>
        </w:tc>
      </w:tr>
      <w:tr w:rsidR="00960E84" w14:paraId="34B6E027" w14:textId="77777777" w:rsidTr="00621796">
        <w:trPr>
          <w:trHeight w:val="2035"/>
        </w:trPr>
        <w:tc>
          <w:tcPr>
            <w:tcW w:w="27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No. {{bs_model}}</w:t>
              <w:br/>
              <w:br/>
              <w:t>Serial No. {{bs_serial}}</w:t>
              <w:br/>
              <w:br/>
              <w:t>REMOTE:</w:t>
              <w:br/>
              <w:t>Model No. {{remote_model}}</w:t>
              <w:br/>
              <w:t>Serial No. {{remote_serial}}</w:t>
            </w:r>
          </w:p>
        </w:tc>
        <w:tc>
          <w:tcPr>
            <w:tcW w:w="23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Model No. {{sensor_model}}</w:t>
              <w:br/>
              <w:br/>
              <w:t>Serial No.</w:t>
              <w:br/>
              <w:t>1) {{s1}}</w:t>
              <w:br/>
              <w:t>2) {{s2}}</w:t>
              <w:br/>
              <w:t>3) {{s3}}</w:t>
              <w:br/>
              <w:t>4) {{s4}}</w:t>
            </w:r>
          </w:p>
        </w:tc>
        <w:tc>
          <w:tcPr>
            <w:tcW w:w="3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{{tacho_type}} Sensor</w:t>
              <w:br/>
              <w:br/>
              <w:t>Model No. {{tacho_model}}</w:t>
              <w:br/>
              <w:br/>
              <w:t>Serial No. {{tacho_serial}}</w:t>
            </w:r>
          </w:p>
        </w:tc>
        <w:tc>
          <w:tcPr>
            <w:tcW w:w="3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Model No. {{jbox_model1}}</w:t>
              <w:br/>
              <w:t>Serial No. {{jbox_serial1}}</w:t>
              <w:br/>
              <w:br/>
              <w:t>Model No. {{jbox_model2}}</w:t>
              <w:br/>
              <w:t>Serial No. {{jbox_serial2}}</w:t>
            </w:r>
          </w:p>
        </w:tc>
      </w:tr>
    </w:tbl>
    <w:p w14:paraId="66C20C76" w14:textId="6A1E8D7B" w:rsidR="00960E84" w:rsidRDefault="00D10D09" w:rsidP="00D10D09">
      <w:pPr>
        <w:tabs>
          <w:tab w:val="left" w:pos="9000"/>
        </w:tabs>
      </w:pPr>
      <w:r>
        <w:rPr>
          <w:b/>
          <w:sz w:val="22"/>
        </w:rPr>
        <w:t xml:space="preserve">                                                                                                                                        Version - {{version}}</w:t>
      </w:r>
    </w:p>
    <w:p w14:paraId="3D64F1F8" w14:textId="21FF7E20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1402"/>
      </w:tblGrid>
      <w:tr w:rsidR="00960E84" w14:paraId="20C58F07" w14:textId="77777777" w:rsidTr="00D10D09">
        <w:trPr>
          <w:trHeight w:val="511"/>
        </w:trPr>
        <w:tc>
          <w:tcPr>
            <w:tcW w:w="11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Check for short between Line &amp; Neutral,</w:t>
              <w:br/>
              <w:t>Neutral &amp; Earth , Line &amp; Earth                   : {{short_check}}</w:t>
            </w:r>
          </w:p>
        </w:tc>
      </w:tr>
    </w:tbl>
    <w:p w14:paraId="4275BEE2" w14:textId="77777777" w:rsidR="00960E84" w:rsidRDefault="00960E84">
      <w:pPr>
        <w:tabs>
          <w:tab w:val="left" w:pos="1200"/>
        </w:tabs>
        <w:rPr>
          <w:b/>
          <w:sz w:val="22"/>
        </w:rPr>
      </w:pP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564"/>
        <w:gridCol w:w="5016"/>
        <w:gridCol w:w="2052"/>
        <w:gridCol w:w="3770"/>
      </w:tblGrid>
      <w:tr w:rsidR="00960E84" w14:paraId="31D92697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28B327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SL.</w:t>
            </w:r>
          </w:p>
          <w:p w14:paraId="466DAAD8" w14:textId="77777777" w:rsidR="00960E84" w:rsidRDefault="00000000">
            <w:pPr>
              <w:tabs>
                <w:tab w:val="left" w:pos="1200"/>
              </w:tabs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No.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8400BD6" w14:textId="77777777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Test Performed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C131C1C" w14:textId="4ACC0CF9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Specified 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2A3252" w14:textId="111A8CF8" w:rsidR="00960E84" w:rsidRDefault="00000000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Actual </w:t>
            </w:r>
          </w:p>
        </w:tc>
      </w:tr>
      <w:tr w:rsidR="00AA780F" w14:paraId="64DAE4CC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2AA4E89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1.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3DC41" w14:textId="77777777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Input Supply Voltage (+/-10%)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{{spec_1}}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{{act_1}}</w:t>
            </w:r>
          </w:p>
        </w:tc>
      </w:tr>
      <w:tr w:rsidR="00AA780F" w14:paraId="44364698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885C7F" w14:textId="77777777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2.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7B0A4E9" w14:textId="4729E80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Derived DC Voltages (+/-5%)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{{spec_2}}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{{act_2}}</w:t>
            </w:r>
          </w:p>
        </w:tc>
      </w:tr>
      <w:tr w:rsidR="00AA780F" w14:paraId="0C293C9D" w14:textId="77777777" w:rsidTr="00267FD7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0A7801A" w14:textId="00651035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3.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EA5204" w14:textId="1C52324F" w:rsidR="00AA780F" w:rsidRDefault="00AA780F" w:rsidP="00AA780F">
            <w:pPr>
              <w:tabs>
                <w:tab w:val="left" w:pos="1200"/>
              </w:tabs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Display and Keypad Functionality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{{spec_3}}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{{act_3}}</w:t>
            </w:r>
          </w:p>
        </w:tc>
      </w:tr>
      <w:tr w:rsidR="00AA780F" w14:paraId="1BF34A27" w14:textId="77777777" w:rsidTr="00F3193C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3F1606" w14:textId="402B7FAB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4.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3CD819" w14:textId="630CE851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Load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{{spec_4}}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{{act_4}}</w:t>
            </w:r>
          </w:p>
        </w:tc>
      </w:tr>
      <w:tr w:rsidR="00AA780F" w14:paraId="04AD4BE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708864" w14:textId="5FCDA8B9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5.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2D5671" w14:textId="03B352F2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Belt Speed as specified in G.A. or MPL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{{spec_5}}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{{act_5}}</w:t>
            </w:r>
          </w:p>
        </w:tc>
      </w:tr>
      <w:tr w:rsidR="00AA780F" w14:paraId="2FA55C25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44C425" w14:textId="6FCEB51E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6.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2564E7" w14:textId="4B9967FC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Number of PF Contacts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{{spec_6}}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{{act_6}}</w:t>
            </w:r>
          </w:p>
        </w:tc>
      </w:tr>
      <w:tr w:rsidR="00AA780F" w14:paraId="03FEB132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9B40EA8" w14:textId="680740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7.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A2F276" w14:textId="0FB68E44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Communication Output (Specify)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{{spec_7}}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{{act_7}}</w:t>
            </w:r>
          </w:p>
        </w:tc>
      </w:tr>
      <w:tr w:rsidR="00AA780F" w14:paraId="00E94B0D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2846A3B" w14:textId="0B2DBCC3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8.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EC38E4" w14:textId="51334635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>Analog Output (Specify number)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{{spec_8}}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{{act_8}}</w:t>
            </w:r>
          </w:p>
        </w:tc>
      </w:tr>
      <w:tr w:rsidR="00AA780F" w14:paraId="4DD08EAF" w14:textId="77777777" w:rsidTr="00621796">
        <w:tc>
          <w:tcPr>
            <w:tcW w:w="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412F0D" w14:textId="49C44D06" w:rsidR="00AA780F" w:rsidRDefault="00AA780F" w:rsidP="00AA780F">
            <w:pPr>
              <w:tabs>
                <w:tab w:val="left" w:pos="1200"/>
              </w:tabs>
              <w:snapToGrid w:val="0"/>
              <w:jc w:val="center"/>
              <w:rPr>
                <w:b/>
                <w:sz w:val="22"/>
              </w:rPr>
            </w:pPr>
            <w:r>
              <w:rPr>
                <w:b/>
                <w:sz w:val="22"/>
              </w:rPr>
              <w:t>9.</w:t>
            </w:r>
          </w:p>
        </w:tc>
        <w:tc>
          <w:tcPr>
            <w:tcW w:w="50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B6F357" w14:textId="6A0A1D89" w:rsidR="00AA780F" w:rsidRDefault="00AA780F" w:rsidP="00AA780F">
            <w:pPr>
              <w:tabs>
                <w:tab w:val="left" w:pos="1200"/>
              </w:tabs>
              <w:snapToGrid w:val="0"/>
              <w:rPr>
                <w:b/>
                <w:sz w:val="22"/>
              </w:rPr>
            </w:pPr>
            <w:r>
              <w:rPr>
                <w:b/>
                <w:sz w:val="22"/>
              </w:rPr>
              <w:t xml:space="preserve">Wiring, TB and Component Layout </w:t>
            </w:r>
          </w:p>
        </w:tc>
        <w:tc>
          <w:tcPr>
            <w:tcW w:w="20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r>
              <w:t>{{spec_9}}</w:t>
            </w:r>
          </w:p>
        </w:tc>
        <w:tc>
          <w:tcPr>
            <w:tcW w:w="3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{{act_9}}</w:t>
            </w:r>
          </w:p>
        </w:tc>
      </w:tr>
    </w:tbl>
    <w:p w14:paraId="75CCC597" w14:textId="77777777" w:rsidR="00960E84" w:rsidRDefault="00960E84">
      <w:pPr>
        <w:tabs>
          <w:tab w:val="left" w:pos="1200"/>
        </w:tabs>
      </w:pPr>
    </w:p>
    <w:p w14:paraId="4BC51D01" w14:textId="10D7E3E5" w:rsidR="00960E84" w:rsidRDefault="00000000">
      <w:pPr>
        <w:rPr>
          <w:b/>
          <w:sz w:val="22"/>
        </w:rPr>
      </w:pPr>
      <w:r>
        <w:rPr>
          <w:b/>
          <w:sz w:val="22"/>
        </w:rPr>
        <w:tab/>
        <w:t>Resolution - L: {{res_l}}         S: {{res_s}}      r: {{res_r}}      t: {{res_t}}</w:t>
      </w:r>
    </w:p>
    <w:p w14:paraId="63F67F9C" w14:textId="454E8735" w:rsidR="00960E84" w:rsidRDefault="00000000">
      <w:pPr>
        <w:ind w:left="720" w:hanging="720"/>
        <w:rPr>
          <w:b/>
          <w:sz w:val="22"/>
        </w:rPr>
      </w:pPr>
      <w:r>
        <w:rPr>
          <w:b/>
          <w:sz w:val="22"/>
        </w:rPr>
        <w:tab/>
      </w:r>
    </w:p>
    <w:tbl>
      <w:tblPr>
        <w:tblW w:w="11402" w:type="dxa"/>
        <w:tblInd w:w="-350" w:type="dxa"/>
        <w:tblLayout w:type="fixed"/>
        <w:tblLook w:val="0000" w:firstRow="0" w:lastRow="0" w:firstColumn="0" w:lastColumn="0" w:noHBand="0" w:noVBand="0"/>
      </w:tblPr>
      <w:tblGrid>
        <w:gridCol w:w="1838"/>
        <w:gridCol w:w="1838"/>
        <w:gridCol w:w="1838"/>
        <w:gridCol w:w="1839"/>
        <w:gridCol w:w="1839"/>
        <w:gridCol w:w="2210"/>
        <w:gridCol w:w="1296"/>
      </w:tblGrid>
      <w:tr w:rsidR="00960E84" w14:paraId="5C933F5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Load on</w:t>
              <w:br/>
              <w:t>Load cell</w:t>
              <w:br/>
              <w:t>Kg / mV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Belt load</w:t>
              <w:br/>
              <w:t>Kg/m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Speed in</w:t>
              <w:br/>
              <w:t>m/s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Rate in</w:t>
              <w:br/>
              <w:t>tph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Totalizer in</w:t>
              <w:br/>
              <w:t>Tones (6 min)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O/p current mA</w:t>
              <w:br/>
              <w:t>AO1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rPr>
                <w:b/>
              </w:rPr>
              <w:t>O/p current mA</w:t>
              <w:br/>
              <w:t>AO2</w:t>
            </w:r>
          </w:p>
        </w:tc>
      </w:tr>
      <w:tr w:rsidR="00960E84" w14:paraId="38208F7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{{g1_4}}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{{g1_5_ao1}}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{{g1_5_ao2}}</w:t>
            </w:r>
          </w:p>
        </w:tc>
      </w:tr>
      <w:tr w:rsidR="00960E84" w14:paraId="010267A4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{{g2_4}}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{{g2_5_ao1}}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{{g2_5_ao2}}</w:t>
            </w:r>
          </w:p>
        </w:tc>
      </w:tr>
      <w:tr w:rsidR="00960E84" w14:paraId="5EAC97A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{{g3_4}}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{{g3_5_ao1}}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{{g3_5_ao2}}</w:t>
            </w:r>
          </w:p>
        </w:tc>
      </w:tr>
      <w:tr w:rsidR="00960E84" w14:paraId="09236BAE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{{g4_4}}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{{g4_5_ao1}}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{{g4_5_ao2}}</w:t>
            </w:r>
          </w:p>
        </w:tc>
      </w:tr>
      <w:tr w:rsidR="00960E84" w14:paraId="13245589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{{g5_4}}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{{g5_5_ao1}}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{{g5_5_ao2}}</w:t>
            </w:r>
          </w:p>
        </w:tc>
      </w:tr>
      <w:tr w:rsidR="00960E84" w14:paraId="7D57DA8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{{g6_0}}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{{g6_1}}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{{g6_2}}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{{g6_3}}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jc w:val="center"/>
            </w:pPr>
            <w:r>
              <w:t>{{g6_4}}</w:t>
            </w: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{{g6_5_ao1}}</w:t>
            </w: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jc w:val="center"/>
            </w:pPr>
            <w:r>
              <w:t>{{g6_5_ao2}}</w:t>
            </w:r>
          </w:p>
        </w:tc>
      </w:tr>
      <w:tr w:rsidR="00960E84" w14:paraId="732CBB52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E689CC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536FC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F5392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9E8F2C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E7441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2B9CD8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49C178BF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1B231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A1EDFC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D7BEA1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D0B7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12B09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0DA6B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21F081DA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42260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ABACBC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B28E30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99FA1B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1C95A1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A527B0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318B10C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B245DD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2EF59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08FA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1956189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CBA44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6B0E8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  <w:tr w:rsidR="00960E84" w14:paraId="574FD238" w14:textId="77777777" w:rsidTr="00621796"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54D040E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6A1801A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BC3865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BCC3116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84143F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w="12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09AD72" w14:textId="77777777" w:rsidR="00960E84" w:rsidRDefault="00960E84">
            <w:pPr>
              <w:snapToGrid w:val="0"/>
              <w:rPr>
                <w:b/>
                <w:sz w:val="22"/>
              </w:rPr>
            </w:pPr>
          </w:p>
        </w:tc>
        <w:tc>
          <w:tcPr>
            <w:tcW w:type="dxa" w:w="1296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/>
        </w:tc>
      </w:tr>
    </w:tbl>
    <w:p w14:paraId="2C408616" w14:textId="1BEC254D" w:rsidR="00960E84" w:rsidRDefault="002F626A">
      <w:pPr>
        <w:rPr>
          <w:b/>
          <w:bCs/>
          <w:sz w:val="20"/>
          <w:szCs w:val="20"/>
        </w:rPr>
      </w:pPr>
      <w:r w:rsidRPr="002F626A">
        <w:rPr>
          <w:b/>
          <w:bCs/>
          <w:sz w:val="20"/>
          <w:szCs w:val="20"/>
        </w:rPr>
        <w:t>NOTE: Ensure that battery</w:t>
      </w:r>
      <w:r>
        <w:rPr>
          <w:b/>
          <w:bCs/>
          <w:sz w:val="20"/>
          <w:szCs w:val="20"/>
        </w:rPr>
        <w:t xml:space="preserve"> and appropriate fuse are installed </w:t>
      </w:r>
      <w:r w:rsidR="00E45F64">
        <w:rPr>
          <w:b/>
          <w:bCs/>
          <w:sz w:val="20"/>
          <w:szCs w:val="20"/>
        </w:rPr>
        <w:t>as</w:t>
      </w:r>
      <w:r>
        <w:rPr>
          <w:b/>
          <w:bCs/>
          <w:sz w:val="20"/>
          <w:szCs w:val="20"/>
        </w:rPr>
        <w:t xml:space="preserve"> r</w:t>
      </w:r>
      <w:r w:rsidRPr="002F626A">
        <w:rPr>
          <w:b/>
          <w:bCs/>
          <w:sz w:val="20"/>
          <w:szCs w:val="20"/>
        </w:rPr>
        <w:t>equired</w:t>
      </w:r>
      <w:r w:rsidR="00DB06F1">
        <w:rPr>
          <w:b/>
          <w:bCs/>
          <w:sz w:val="20"/>
          <w:szCs w:val="20"/>
        </w:rPr>
        <w:t xml:space="preserve">. </w:t>
      </w:r>
      <w:r w:rsidR="007F0B4E">
        <w:rPr>
          <w:b/>
          <w:bCs/>
          <w:sz w:val="20"/>
          <w:szCs w:val="20"/>
        </w:rPr>
        <w:t xml:space="preserve">Final Inspection to be performed as per the </w:t>
      </w:r>
      <w:r w:rsidR="00DB06F1">
        <w:rPr>
          <w:b/>
          <w:bCs/>
          <w:sz w:val="20"/>
          <w:szCs w:val="20"/>
        </w:rPr>
        <w:t>Checklist after completion of Job</w:t>
      </w:r>
    </w:p>
    <w:p w14:paraId="748AE017" w14:textId="77777777" w:rsidR="00475EBE" w:rsidRPr="002F626A" w:rsidRDefault="00475EBE">
      <w:pPr>
        <w:rPr>
          <w:b/>
          <w:bCs/>
          <w:sz w:val="20"/>
          <w:szCs w:val="20"/>
        </w:rPr>
      </w:pPr>
    </w:p>
    <w:p w14:paraId="4264C85E" w14:textId="77777777" w:rsidR="00960E84" w:rsidRDefault="00000000">
      <w:pPr>
        <w:rPr>
          <w:b/>
        </w:rPr>
      </w:pPr>
      <w:r>
        <w:rPr>
          <w:b/>
          <w:sz w:val="22"/>
        </w:rPr>
        <w:t xml:space="preserve">      Instrument Used: {{instrument_used}}</w:t>
        <w:tab/>
        <w:tab/>
        <w:tab/>
        <w:tab/>
        <w:tab/>
        <w:tab/>
        <w:tab/>
        <w:tab/>
        <w:t xml:space="preserve">                      </w:t>
        <w:tab/>
        <w:tab/>
        <w:t xml:space="preserve">   </w:t>
      </w:r>
    </w:p>
    <w:p w14:paraId="2F6797D7" w14:textId="77777777" w:rsidR="00960E84" w:rsidRDefault="00000000">
      <w:pPr>
        <w:ind w:hanging="57"/>
        <w:rPr>
          <w:b/>
        </w:rPr>
      </w:pPr>
      <w:r>
        <w:rPr>
          <w:b/>
        </w:rPr>
        <w:tab/>
        <w:t xml:space="preserve">    </w:t>
      </w:r>
    </w:p>
    <w:p w14:paraId="3438D6D7" w14:textId="77777777" w:rsidR="00960E84" w:rsidRDefault="00000000">
      <w:pPr>
        <w:ind w:hanging="57"/>
        <w:rPr>
          <w:b/>
        </w:rPr>
      </w:pPr>
      <w:r>
        <w:rPr>
          <w:b/>
        </w:rPr>
        <w:t xml:space="preserve">      </w:t>
      </w:r>
    </w:p>
    <w:p w14:paraId="0396D7BE" w14:textId="77777777" w:rsidR="00960E84" w:rsidRDefault="00000000">
      <w:pPr>
        <w:ind w:hanging="57"/>
        <w:rPr>
          <w:b/>
        </w:rPr>
      </w:pPr>
      <w:r>
        <w:rPr>
          <w:b/>
          <w:sz w:val="22"/>
        </w:rPr>
        <w:t xml:space="preserve">  Tested by: {{tested_by}}</w:t>
        <w:tab/>
        <w:t xml:space="preserve">                                                       </w:t>
        <w:tab/>
        <w:tab/>
        <w:t xml:space="preserve">                         Approved by: {{approved_by}}    </w:t>
      </w:r>
    </w:p>
    <w:p w14:paraId="4CDF3B23" w14:textId="77777777" w:rsidR="00960E84" w:rsidRDefault="00000000">
      <w:pPr>
        <w:pBdr>
          <w:bottom w:val="single" w:sz="4" w:space="1" w:color="000000"/>
        </w:pBdr>
        <w:ind w:left="720" w:hanging="720"/>
        <w:rPr>
          <w:b/>
          <w:sz w:val="20"/>
        </w:rPr>
      </w:pPr>
      <w:r>
        <w:rPr>
          <w:b/>
          <w:sz w:val="22"/>
        </w:rPr>
        <w:t xml:space="preserve">         Date: {{date}}</w:t>
        <w:tab/>
        <w:tab/>
        <w:tab/>
        <w:tab/>
        <w:tab/>
        <w:tab/>
        <w:tab/>
        <w:tab/>
        <w:tab/>
        <w:t>(HOD - PDN)</w:t>
      </w:r>
    </w:p>
    <w:p w14:paraId="2AEC8083" w14:textId="77777777" w:rsidR="00960E84" w:rsidRDefault="00960E84">
      <w:pPr>
        <w:ind w:firstLine="720"/>
        <w:rPr>
          <w:b/>
          <w:sz w:val="20"/>
        </w:rPr>
      </w:pPr>
    </w:p>
    <w:sectPr w:rsidR="00960E84" w:rsidSect="001D6687">
      <w:footerReference w:type="default" r:id="rId7"/>
      <w:pgSz w:w="11906" w:h="16838" w:code="9"/>
      <w:pgMar w:top="360" w:right="547" w:bottom="547" w:left="54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78CB55" w14:textId="77777777" w:rsidR="00F61245" w:rsidRDefault="00F61245" w:rsidP="000A1A9C">
      <w:r>
        <w:separator/>
      </w:r>
    </w:p>
  </w:endnote>
  <w:endnote w:type="continuationSeparator" w:id="0">
    <w:p w14:paraId="116C13B0" w14:textId="77777777" w:rsidR="00F61245" w:rsidRDefault="00F61245" w:rsidP="000A1A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31ECD" w14:textId="1E03EC48" w:rsidR="000A1A9C" w:rsidRDefault="000A1A9C" w:rsidP="000A1A9C">
    <w:pPr>
      <w:ind w:left="5760" w:firstLine="720"/>
      <w:rPr>
        <w:b/>
        <w:u w:val="single"/>
      </w:rPr>
    </w:pPr>
    <w:proofErr w:type="gramStart"/>
    <w:r>
      <w:rPr>
        <w:rFonts w:ascii="Tahoma" w:hAnsi="Tahoma" w:cs="Tahoma"/>
        <w:b/>
        <w:sz w:val="18"/>
        <w:szCs w:val="20"/>
      </w:rPr>
      <w:t>Form</w:t>
    </w:r>
    <w:proofErr w:type="gramEnd"/>
    <w:r>
      <w:rPr>
        <w:rFonts w:ascii="Tahoma" w:hAnsi="Tahoma" w:cs="Tahoma"/>
        <w:b/>
        <w:sz w:val="18"/>
        <w:szCs w:val="20"/>
      </w:rPr>
      <w:t xml:space="preserve"> No.: R/PP-05/03-PDN REV 01 Pg 1 of 1</w:t>
    </w:r>
  </w:p>
  <w:p w14:paraId="0E35E203" w14:textId="7B5243E7" w:rsidR="000A1A9C" w:rsidRDefault="000A1A9C">
    <w:pPr>
      <w:pStyle w:val="Footer"/>
    </w:pPr>
  </w:p>
  <w:p w14:paraId="1D623256" w14:textId="77777777" w:rsidR="000A1A9C" w:rsidRDefault="000A1A9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1DBDF7" w14:textId="77777777" w:rsidR="00F61245" w:rsidRDefault="00F61245" w:rsidP="000A1A9C">
      <w:r>
        <w:separator/>
      </w:r>
    </w:p>
  </w:footnote>
  <w:footnote w:type="continuationSeparator" w:id="0">
    <w:p w14:paraId="6B35E023" w14:textId="77777777" w:rsidR="00F61245" w:rsidRDefault="00F61245" w:rsidP="000A1A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20.4pt;height:9.6pt" o:bullet="t" filled="t">
        <v:fill color2="black"/>
        <v:imagedata r:id="rId1" o:title=""/>
      </v:shape>
    </w:pict>
  </w:numPicBullet>
  <w:abstractNum w:abstractNumId="0" w15:restartNumberingAfterBreak="0">
    <w:nsid w:val="00000001"/>
    <w:multiLevelType w:val="singleLevel"/>
    <w:tmpl w:val="00000001"/>
    <w:name w:val="WW8Num1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1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)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00000003"/>
    <w:multiLevelType w:val="singleLevel"/>
    <w:tmpl w:val="00000003"/>
    <w:name w:val="WW8Num3"/>
    <w:lvl w:ilvl="0">
      <w:start w:val="5"/>
      <w:numFmt w:val="upperLetter"/>
      <w:lvlText w:val="%1)"/>
      <w:lvlJc w:val="left"/>
      <w:pPr>
        <w:tabs>
          <w:tab w:val="num" w:pos="1440"/>
        </w:tabs>
        <w:ind w:left="1440" w:hanging="720"/>
      </w:pPr>
    </w:lvl>
  </w:abstractNum>
  <w:abstractNum w:abstractNumId="3" w15:restartNumberingAfterBreak="0">
    <w:nsid w:val="00000004"/>
    <w:multiLevelType w:val="singleLevel"/>
    <w:tmpl w:val="00000004"/>
    <w:name w:val="WW8Num4"/>
    <w:lvl w:ilvl="0">
      <w:start w:val="1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00000005"/>
    <w:multiLevelType w:val="singleLevel"/>
    <w:tmpl w:val="00000005"/>
    <w:name w:val="WW8Num5"/>
    <w:lvl w:ilvl="0">
      <w:start w:val="1"/>
      <w:numFmt w:val="lowerLetter"/>
      <w:lvlText w:val="%1)"/>
      <w:lvlJc w:val="left"/>
      <w:pPr>
        <w:tabs>
          <w:tab w:val="num" w:pos="780"/>
        </w:tabs>
        <w:ind w:left="780" w:hanging="420"/>
      </w:pPr>
    </w:lvl>
  </w:abstractNum>
  <w:abstractNum w:abstractNumId="5" w15:restartNumberingAfterBreak="0">
    <w:nsid w:val="00000006"/>
    <w:multiLevelType w:val="singleLevel"/>
    <w:tmpl w:val="00000006"/>
    <w:name w:val="WW8Num6"/>
    <w:lvl w:ilvl="0">
      <w:start w:val="2"/>
      <w:numFmt w:val="decimal"/>
      <w:lvlText w:val="%1)"/>
      <w:lvlJc w:val="left"/>
      <w:pPr>
        <w:tabs>
          <w:tab w:val="num" w:pos="2160"/>
        </w:tabs>
        <w:ind w:left="2160" w:hanging="720"/>
      </w:pPr>
    </w:lvl>
  </w:abstractNum>
  <w:abstractNum w:abstractNumId="6" w15:restartNumberingAfterBreak="0">
    <w:nsid w:val="00000007"/>
    <w:multiLevelType w:val="singleLevel"/>
    <w:tmpl w:val="00000007"/>
    <w:name w:val="WW8Num7"/>
    <w:lvl w:ilvl="0">
      <w:start w:val="3"/>
      <w:numFmt w:val="decimal"/>
      <w:lvlText w:val="%1)"/>
      <w:lvlJc w:val="left"/>
      <w:pPr>
        <w:tabs>
          <w:tab w:val="num" w:pos="1080"/>
        </w:tabs>
        <w:ind w:left="1080" w:hanging="360"/>
      </w:pPr>
    </w:lvl>
  </w:abstractNum>
  <w:abstractNum w:abstractNumId="7" w15:restartNumberingAfterBreak="0">
    <w:nsid w:val="00000008"/>
    <w:multiLevelType w:val="multilevel"/>
    <w:tmpl w:val="00000008"/>
    <w:name w:val="WW8Num8"/>
    <w:lvl w:ilvl="0">
      <w:start w:val="1"/>
      <w:numFmt w:val="lowerLetter"/>
      <w:lvlText w:val="(%1)"/>
      <w:lvlJc w:val="left"/>
      <w:pPr>
        <w:tabs>
          <w:tab w:val="num" w:pos="1440"/>
        </w:tabs>
        <w:ind w:left="1440" w:hanging="720"/>
      </w:pPr>
    </w:lvl>
    <w:lvl w:ilvl="1">
      <w:start w:val="1"/>
      <w:numFmt w:val="decimal"/>
      <w:lvlText w:val="%2)"/>
      <w:lvlJc w:val="left"/>
      <w:pPr>
        <w:tabs>
          <w:tab w:val="num" w:pos="2160"/>
        </w:tabs>
        <w:ind w:left="2160" w:hanging="720"/>
      </w:pPr>
    </w:lvl>
    <w:lvl w:ilvl="2">
      <w:start w:val="1"/>
      <w:numFmt w:val="lowerRoman"/>
      <w:lvlText w:val="%3."/>
      <w:lvlJc w:val="left"/>
      <w:pPr>
        <w:tabs>
          <w:tab w:val="num" w:pos="2520"/>
        </w:tabs>
        <w:ind w:left="2520" w:hanging="180"/>
      </w:pPr>
    </w:lvl>
    <w:lvl w:ilvl="3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>
      <w:start w:val="1"/>
      <w:numFmt w:val="lowerRoman"/>
      <w:lvlText w:val="%6."/>
      <w:lvlJc w:val="left"/>
      <w:pPr>
        <w:tabs>
          <w:tab w:val="num" w:pos="4680"/>
        </w:tabs>
        <w:ind w:left="4680" w:hanging="180"/>
      </w:pPr>
    </w:lvl>
    <w:lvl w:ilvl="6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>
      <w:start w:val="1"/>
      <w:numFmt w:val="lowerRoman"/>
      <w:lvlText w:val="%9."/>
      <w:lvlJc w:val="left"/>
      <w:pPr>
        <w:tabs>
          <w:tab w:val="num" w:pos="6840"/>
        </w:tabs>
        <w:ind w:left="6840" w:hanging="180"/>
      </w:pPr>
    </w:lvl>
  </w:abstractNum>
  <w:abstractNum w:abstractNumId="8" w15:restartNumberingAfterBreak="0">
    <w:nsid w:val="00000009"/>
    <w:multiLevelType w:val="singleLevel"/>
    <w:tmpl w:val="00000009"/>
    <w:name w:val="WW8Num9"/>
    <w:lvl w:ilvl="0">
      <w:start w:val="1"/>
      <w:numFmt w:val="lowerLetter"/>
      <w:lvlText w:val="%1)"/>
      <w:lvlJc w:val="left"/>
      <w:pPr>
        <w:tabs>
          <w:tab w:val="num" w:pos="1125"/>
        </w:tabs>
        <w:ind w:left="1125" w:hanging="360"/>
      </w:pPr>
    </w:lvl>
  </w:abstractNum>
  <w:abstractNum w:abstractNumId="9" w15:restartNumberingAfterBreak="0">
    <w:nsid w:val="0000000A"/>
    <w:multiLevelType w:val="multilevel"/>
    <w:tmpl w:val="0000000A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 w16cid:durableId="1879512192">
    <w:abstractNumId w:val="0"/>
  </w:num>
  <w:num w:numId="2" w16cid:durableId="457723182">
    <w:abstractNumId w:val="1"/>
  </w:num>
  <w:num w:numId="3" w16cid:durableId="596595740">
    <w:abstractNumId w:val="2"/>
  </w:num>
  <w:num w:numId="4" w16cid:durableId="1976178650">
    <w:abstractNumId w:val="3"/>
  </w:num>
  <w:num w:numId="5" w16cid:durableId="1279994965">
    <w:abstractNumId w:val="4"/>
  </w:num>
  <w:num w:numId="6" w16cid:durableId="2130971922">
    <w:abstractNumId w:val="5"/>
  </w:num>
  <w:num w:numId="7" w16cid:durableId="576788416">
    <w:abstractNumId w:val="6"/>
  </w:num>
  <w:num w:numId="8" w16cid:durableId="1477332935">
    <w:abstractNumId w:val="7"/>
  </w:num>
  <w:num w:numId="9" w16cid:durableId="951399866">
    <w:abstractNumId w:val="8"/>
  </w:num>
  <w:num w:numId="10" w16cid:durableId="132771144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4157"/>
    <w:rsid w:val="0002024A"/>
    <w:rsid w:val="00086A3E"/>
    <w:rsid w:val="000A1A9C"/>
    <w:rsid w:val="000C5981"/>
    <w:rsid w:val="001137B5"/>
    <w:rsid w:val="001D6687"/>
    <w:rsid w:val="00261B5D"/>
    <w:rsid w:val="00267FD7"/>
    <w:rsid w:val="00277059"/>
    <w:rsid w:val="002F05EE"/>
    <w:rsid w:val="002F626A"/>
    <w:rsid w:val="003B3A6E"/>
    <w:rsid w:val="00475EBE"/>
    <w:rsid w:val="004E625A"/>
    <w:rsid w:val="005018F0"/>
    <w:rsid w:val="00553FD6"/>
    <w:rsid w:val="00583F13"/>
    <w:rsid w:val="005B2D97"/>
    <w:rsid w:val="00621796"/>
    <w:rsid w:val="0065311F"/>
    <w:rsid w:val="00656825"/>
    <w:rsid w:val="00694FBD"/>
    <w:rsid w:val="006B3B54"/>
    <w:rsid w:val="007F0B4E"/>
    <w:rsid w:val="007F226F"/>
    <w:rsid w:val="007F6A71"/>
    <w:rsid w:val="008033E4"/>
    <w:rsid w:val="008E2E37"/>
    <w:rsid w:val="00960E84"/>
    <w:rsid w:val="00972348"/>
    <w:rsid w:val="00975779"/>
    <w:rsid w:val="009C10EE"/>
    <w:rsid w:val="009D27CE"/>
    <w:rsid w:val="009E01EA"/>
    <w:rsid w:val="00A03AA8"/>
    <w:rsid w:val="00AA780F"/>
    <w:rsid w:val="00AC5A11"/>
    <w:rsid w:val="00B34157"/>
    <w:rsid w:val="00B403D5"/>
    <w:rsid w:val="00C25D72"/>
    <w:rsid w:val="00C358F9"/>
    <w:rsid w:val="00C36DD0"/>
    <w:rsid w:val="00C8199E"/>
    <w:rsid w:val="00CA0F07"/>
    <w:rsid w:val="00D10D09"/>
    <w:rsid w:val="00D143CE"/>
    <w:rsid w:val="00D226A8"/>
    <w:rsid w:val="00DB06F1"/>
    <w:rsid w:val="00DF2CBA"/>
    <w:rsid w:val="00E0412F"/>
    <w:rsid w:val="00E15AC9"/>
    <w:rsid w:val="00E44C70"/>
    <w:rsid w:val="00E45F64"/>
    <w:rsid w:val="00F3193C"/>
    <w:rsid w:val="00F46096"/>
    <w:rsid w:val="00F612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2419FEF5"/>
  <w15:chartTrackingRefBased/>
  <w15:docId w15:val="{827F6C71-8430-4420-9291-3EC40B54A7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sz w:val="24"/>
      <w:szCs w:val="24"/>
      <w:lang w:val="en-US"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WW-Absatz-Standardschriftart1111111111111111111">
    <w:name w:val="WW-Absatz-Standardschriftart1111111111111111111"/>
  </w:style>
  <w:style w:type="character" w:customStyle="1" w:styleId="WW-Absatz-Standardschriftart11111111111111111111">
    <w:name w:val="WW-Absatz-Standardschriftart11111111111111111111"/>
  </w:style>
  <w:style w:type="character" w:customStyle="1" w:styleId="WW-Absatz-Standardschriftart111111111111111111111">
    <w:name w:val="WW-Absatz-Standardschriftart111111111111111111111"/>
  </w:style>
  <w:style w:type="character" w:customStyle="1" w:styleId="WW-Absatz-Standardschriftart1111111111111111111111">
    <w:name w:val="WW-Absatz-Standardschriftart1111111111111111111111"/>
  </w:style>
  <w:style w:type="character" w:customStyle="1" w:styleId="WW-Absatz-Standardschriftart11111111111111111111111">
    <w:name w:val="WW-Absatz-Standardschriftart11111111111111111111111"/>
  </w:style>
  <w:style w:type="character" w:customStyle="1" w:styleId="WW-Absatz-Standardschriftart111111111111111111111111">
    <w:name w:val="WW-Absatz-Standardschriftart111111111111111111111111"/>
  </w:style>
  <w:style w:type="character" w:customStyle="1" w:styleId="WW-Absatz-Standardschriftart1111111111111111111111111">
    <w:name w:val="WW-Absatz-Standardschriftart1111111111111111111111111"/>
  </w:style>
  <w:style w:type="character" w:customStyle="1" w:styleId="WW-Absatz-Standardschriftart11111111111111111111111111">
    <w:name w:val="WW-Absatz-Standardschriftart11111111111111111111111111"/>
  </w:style>
  <w:style w:type="character" w:customStyle="1" w:styleId="WW-Absatz-Standardschriftart111111111111111111111111111">
    <w:name w:val="WW-Absatz-Standardschriftart111111111111111111111111111"/>
  </w:style>
  <w:style w:type="character" w:customStyle="1" w:styleId="WW-Absatz-Standardschriftart1111111111111111111111111111">
    <w:name w:val="WW-Absatz-Standardschriftart1111111111111111111111111111"/>
  </w:style>
  <w:style w:type="character" w:customStyle="1" w:styleId="WW-Absatz-Standardschriftart11111111111111111111111111111">
    <w:name w:val="WW-Absatz-Standardschriftart11111111111111111111111111111"/>
  </w:style>
  <w:style w:type="character" w:customStyle="1" w:styleId="WW-Absatz-Standardschriftart111111111111111111111111111111">
    <w:name w:val="WW-Absatz-Standardschriftart111111111111111111111111111111"/>
  </w:style>
  <w:style w:type="character" w:customStyle="1" w:styleId="WW-Absatz-Standardschriftart1111111111111111111111111111111">
    <w:name w:val="WW-Absatz-Standardschriftart1111111111111111111111111111111"/>
  </w:style>
  <w:style w:type="character" w:customStyle="1" w:styleId="WW-Absatz-Standardschriftart11111111111111111111111111111111">
    <w:name w:val="WW-Absatz-Standardschriftart11111111111111111111111111111111"/>
  </w:style>
  <w:style w:type="character" w:customStyle="1" w:styleId="WW-Absatz-Standardschriftart111111111111111111111111111111111">
    <w:name w:val="WW-Absatz-Standardschriftart111111111111111111111111111111111"/>
  </w:style>
  <w:style w:type="character" w:customStyle="1" w:styleId="WW-Absatz-Standardschriftart1111111111111111111111111111111111">
    <w:name w:val="WW-Absatz-Standardschriftart1111111111111111111111111111111111"/>
  </w:style>
  <w:style w:type="character" w:customStyle="1" w:styleId="WW-Absatz-Standardschriftart11111111111111111111111111111111111">
    <w:name w:val="WW-Absatz-Standardschriftart11111111111111111111111111111111111"/>
  </w:style>
  <w:style w:type="character" w:customStyle="1" w:styleId="WW-Absatz-Standardschriftart111111111111111111111111111111111111">
    <w:name w:val="WW-Absatz-Standardschriftart111111111111111111111111111111111111"/>
  </w:style>
  <w:style w:type="character" w:customStyle="1" w:styleId="WW-Absatz-Standardschriftart1111111111111111111111111111111111111">
    <w:name w:val="WW-Absatz-Standardschriftart1111111111111111111111111111111111111"/>
  </w:style>
  <w:style w:type="character" w:customStyle="1" w:styleId="WW-Absatz-Standardschriftart11111111111111111111111111111111111111">
    <w:name w:val="WW-Absatz-Standardschriftart11111111111111111111111111111111111111"/>
  </w:style>
  <w:style w:type="character" w:customStyle="1" w:styleId="WW-Absatz-Standardschriftart111111111111111111111111111111111111111">
    <w:name w:val="WW-Absatz-Standardschriftart111111111111111111111111111111111111111"/>
  </w:style>
  <w:style w:type="character" w:customStyle="1" w:styleId="WW-Absatz-Standardschriftart1111111111111111111111111111111111111111">
    <w:name w:val="WW-Absatz-Standardschriftart1111111111111111111111111111111111111111"/>
  </w:style>
  <w:style w:type="character" w:customStyle="1" w:styleId="WW-Absatz-Standardschriftart11111111111111111111111111111111111111111">
    <w:name w:val="WW-Absatz-Standardschriftart11111111111111111111111111111111111111111"/>
  </w:style>
  <w:style w:type="character" w:customStyle="1" w:styleId="WW-Absatz-Standardschriftart111111111111111111111111111111111111111111">
    <w:name w:val="WW-Absatz-Standardschriftart111111111111111111111111111111111111111111"/>
  </w:style>
  <w:style w:type="character" w:customStyle="1" w:styleId="WW-Absatz-Standardschriftart1111111111111111111111111111111111111111111">
    <w:name w:val="WW-Absatz-Standardschriftart1111111111111111111111111111111111111111111"/>
  </w:style>
  <w:style w:type="character" w:customStyle="1" w:styleId="WW-Absatz-Standardschriftart11111111111111111111111111111111111111111111">
    <w:name w:val="WW-Absatz-Standardschriftart11111111111111111111111111111111111111111111"/>
  </w:style>
  <w:style w:type="character" w:customStyle="1" w:styleId="WW-Absatz-Standardschriftart111111111111111111111111111111111111111111111">
    <w:name w:val="WW-Absatz-Standardschriftart111111111111111111111111111111111111111111111"/>
  </w:style>
  <w:style w:type="character" w:customStyle="1" w:styleId="WW-Absatz-Standardschriftart1111111111111111111111111111111111111111111111">
    <w:name w:val="WW-Absatz-Standardschriftart1111111111111111111111111111111111111111111111"/>
  </w:style>
  <w:style w:type="character" w:customStyle="1" w:styleId="WW-Absatz-Standardschriftart11111111111111111111111111111111111111111111111">
    <w:name w:val="WW-Absatz-Standardschriftart11111111111111111111111111111111111111111111111"/>
  </w:style>
  <w:style w:type="character" w:customStyle="1" w:styleId="WW-Absatz-Standardschriftart111111111111111111111111111111111111111111111111">
    <w:name w:val="WW-Absatz-Standardschriftart111111111111111111111111111111111111111111111111"/>
  </w:style>
  <w:style w:type="character" w:customStyle="1" w:styleId="WW-Absatz-Standardschriftart1111111111111111111111111111111111111111111111111">
    <w:name w:val="WW-Absatz-Standardschriftart1111111111111111111111111111111111111111111111111"/>
  </w:style>
  <w:style w:type="character" w:customStyle="1" w:styleId="WW-Absatz-Standardschriftart11111111111111111111111111111111111111111111111111">
    <w:name w:val="WW-Absatz-Standardschriftart11111111111111111111111111111111111111111111111111"/>
  </w:style>
  <w:style w:type="character" w:customStyle="1" w:styleId="WW-Absatz-Standardschriftart111111111111111111111111111111111111111111111111111">
    <w:name w:val="WW-Absatz-Standardschriftart111111111111111111111111111111111111111111111111111"/>
  </w:style>
  <w:style w:type="character" w:customStyle="1" w:styleId="WW-Absatz-Standardschriftart1111111111111111111111111111111111111111111111111111">
    <w:name w:val="WW-Absatz-Standardschriftart1111111111111111111111111111111111111111111111111111"/>
  </w:style>
  <w:style w:type="character" w:customStyle="1" w:styleId="WW-Absatz-Standardschriftart11111111111111111111111111111111111111111111111111111">
    <w:name w:val="WW-Absatz-Standardschriftart11111111111111111111111111111111111111111111111111111"/>
  </w:style>
  <w:style w:type="character" w:customStyle="1" w:styleId="WW-Absatz-Standardschriftart111111111111111111111111111111111111111111111111111111">
    <w:name w:val="WW-Absatz-Standardschriftart111111111111111111111111111111111111111111111111111111"/>
  </w:style>
  <w:style w:type="character" w:customStyle="1" w:styleId="WW-Absatz-Standardschriftart1111111111111111111111111111111111111111111111111111111">
    <w:name w:val="WW-Absatz-Standardschriftart1111111111111111111111111111111111111111111111111111111"/>
  </w:style>
  <w:style w:type="character" w:customStyle="1" w:styleId="WW-Absatz-Standardschriftart11111111111111111111111111111111111111111111111111111111">
    <w:name w:val="WW-Absatz-Standardschriftart11111111111111111111111111111111111111111111111111111111"/>
  </w:style>
  <w:style w:type="character" w:customStyle="1" w:styleId="WW-Absatz-Standardschriftart111111111111111111111111111111111111111111111111111111111">
    <w:name w:val="WW-Absatz-Standardschriftart111111111111111111111111111111111111111111111111111111111"/>
  </w:style>
  <w:style w:type="character" w:customStyle="1" w:styleId="WW-Absatz-Standardschriftart1111111111111111111111111111111111111111111111111111111111">
    <w:name w:val="WW-Absatz-Standardschriftart1111111111111111111111111111111111111111111111111111111111"/>
  </w:style>
  <w:style w:type="character" w:customStyle="1" w:styleId="WW-Absatz-Standardschriftart11111111111111111111111111111111111111111111111111111111111">
    <w:name w:val="WW-Absatz-Standardschriftart11111111111111111111111111111111111111111111111111111111111"/>
  </w:style>
  <w:style w:type="character" w:customStyle="1" w:styleId="WW-Absatz-Standardschriftart111111111111111111111111111111111111111111111111111111111111">
    <w:name w:val="WW-Absatz-Standardschriftart111111111111111111111111111111111111111111111111111111111111"/>
  </w:style>
  <w:style w:type="character" w:customStyle="1" w:styleId="WW-Absatz-Standardschriftart1111111111111111111111111111111111111111111111111111111111111">
    <w:name w:val="WW-Absatz-Standardschriftart1111111111111111111111111111111111111111111111111111111111111"/>
  </w:style>
  <w:style w:type="character" w:customStyle="1" w:styleId="WW-Absatz-Standardschriftart11111111111111111111111111111111111111111111111111111111111111">
    <w:name w:val="WW-Absatz-Standardschriftart11111111111111111111111111111111111111111111111111111111111111"/>
  </w:style>
  <w:style w:type="character" w:customStyle="1" w:styleId="WW-Absatz-Standardschriftart111111111111111111111111111111111111111111111111111111111111111">
    <w:name w:val="WW-Absatz-Standardschriftart111111111111111111111111111111111111111111111111111111111111111"/>
  </w:style>
  <w:style w:type="character" w:customStyle="1" w:styleId="WW-Absatz-Standardschriftart1111111111111111111111111111111111111111111111111111111111111111">
    <w:name w:val="WW-Absatz-Standardschriftart1111111111111111111111111111111111111111111111111111111111111111"/>
  </w:style>
  <w:style w:type="character" w:customStyle="1" w:styleId="WW-Absatz-Standardschriftart11111111111111111111111111111111111111111111111111111111111111111">
    <w:name w:val="WW-Absatz-Standardschriftart11111111111111111111111111111111111111111111111111111111111111111"/>
  </w:style>
  <w:style w:type="character" w:customStyle="1" w:styleId="WW-Absatz-Standardschriftart111111111111111111111111111111111111111111111111111111111111111111">
    <w:name w:val="WW-Absatz-Standardschriftart111111111111111111111111111111111111111111111111111111111111111111"/>
  </w:style>
  <w:style w:type="character" w:customStyle="1" w:styleId="WW-Absatz-Standardschriftart1111111111111111111111111111111111111111111111111111111111111111111">
    <w:name w:val="WW-Absatz-Standardschriftart1111111111111111111111111111111111111111111111111111111111111111111"/>
  </w:style>
  <w:style w:type="character" w:customStyle="1" w:styleId="NumberingSymbols">
    <w:name w:val="Numbering Symbols"/>
  </w:style>
  <w:style w:type="paragraph" w:customStyle="1" w:styleId="Heading">
    <w:name w:val="Heading"/>
    <w:basedOn w:val="Normal"/>
    <w:next w:val="BodyText"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styleId="BodyText">
    <w:name w:val="Body Text"/>
    <w:basedOn w:val="Normal"/>
    <w:pPr>
      <w:spacing w:after="120"/>
    </w:pPr>
  </w:style>
  <w:style w:type="paragraph" w:styleId="List">
    <w:name w:val="List"/>
    <w:basedOn w:val="BodyText"/>
    <w:rPr>
      <w:rFonts w:cs="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"/>
      <w:i/>
      <w:iCs/>
    </w:rPr>
  </w:style>
  <w:style w:type="paragraph" w:customStyle="1" w:styleId="Index">
    <w:name w:val="Index"/>
    <w:basedOn w:val="Normal"/>
    <w:pPr>
      <w:suppressLineNumbers/>
    </w:pPr>
    <w:rPr>
      <w:rFonts w:cs="Mangal"/>
    </w:rPr>
  </w:style>
  <w:style w:type="paragraph" w:customStyle="1" w:styleId="Framecontents">
    <w:name w:val="Frame contents"/>
    <w:basedOn w:val="BodyText"/>
  </w:style>
  <w:style w:type="paragraph" w:customStyle="1" w:styleId="TableContents">
    <w:name w:val="Table Contents"/>
    <w:basedOn w:val="Normal"/>
    <w:pPr>
      <w:suppressLineNumbers/>
    </w:pPr>
  </w:style>
  <w:style w:type="paragraph" w:customStyle="1" w:styleId="TableHeading">
    <w:name w:val="Table Heading"/>
    <w:basedOn w:val="TableContents"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A1A9C"/>
    <w:rPr>
      <w:sz w:val="24"/>
      <w:szCs w:val="24"/>
      <w:lang w:val="en-US" w:eastAsia="zh-CN"/>
    </w:rPr>
  </w:style>
  <w:style w:type="paragraph" w:styleId="Footer">
    <w:name w:val="footer"/>
    <w:basedOn w:val="Normal"/>
    <w:link w:val="FooterChar"/>
    <w:uiPriority w:val="99"/>
    <w:unhideWhenUsed/>
    <w:rsid w:val="000A1A9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A1A9C"/>
    <w:rPr>
      <w:sz w:val="24"/>
      <w:szCs w:val="24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113</TotalTime>
  <Pages>1</Pages>
  <Words>310</Words>
  <Characters>1772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IPA</dc:creator>
  <cp:keywords/>
  <cp:lastModifiedBy>productionipa@outlook.com</cp:lastModifiedBy>
  <cp:revision>74</cp:revision>
  <cp:lastPrinted>2024-11-26T10:48:00Z</cp:lastPrinted>
  <dcterms:created xsi:type="dcterms:W3CDTF">2024-11-14T09:45:00Z</dcterms:created>
  <dcterms:modified xsi:type="dcterms:W3CDTF">2026-09-01T10:09:00Z</dcterms:modified>
</cp:coreProperties>
</file>