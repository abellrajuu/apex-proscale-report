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1B15DA" w14:textId="1AB1F1EF" w:rsidR="00C73126" w:rsidRDefault="00C73126"/>
    <w:p w14:paraId="22B75E51" w14:textId="2445A844" w:rsidR="00C73126" w:rsidRDefault="00000000" w:rsidP="00372112">
      <w:pPr>
        <w:tabs>
          <w:tab w:val="left" w:pos="1740"/>
        </w:tabs>
        <w:rPr>
          <w:b/>
          <w:sz w:val="22"/>
        </w:rPr>
      </w:pPr>
      <w:r>
        <w:tab/>
      </w:r>
      <w:r>
        <w:tab/>
      </w:r>
      <w:r>
        <w:tab/>
      </w:r>
      <w:r w:rsidR="00372112">
        <w:rPr>
          <w:b/>
          <w:u w:val="single"/>
        </w:rPr>
        <w:t xml:space="preserve">ROUTINE </w:t>
      </w:r>
      <w:r>
        <w:rPr>
          <w:b/>
          <w:u w:val="single"/>
        </w:rPr>
        <w:t>TEST RECORD FOR REMOTE INDICATOR</w:t>
      </w:r>
    </w:p>
    <w:p w14:paraId="6FAA06F0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68D92A42" w14:textId="77777777" w:rsidR="00C73126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JOB No.</w:t>
        <w:tab/>
        <w:t>:</w:t>
        <w:tab/>
        <w:t>{{job_no}}</w:t>
        <w:tab/>
        <w:tab/>
        <w:tab/>
        <w:tab/>
        <w:tab/>
        <w:tab/>
        <w:t>CUSTOMER:</w:t>
        <w:tab/>
        <w:t>{{customer}}</w:t>
      </w:r>
    </w:p>
    <w:p w14:paraId="070D4675" w14:textId="77777777" w:rsidR="0098752E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CAPACITY</w:t>
        <w:tab/>
        <w:t>:</w:t>
        <w:tab/>
        <w:t>{{capacity}}</w:t>
      </w:r>
    </w:p>
    <w:p w14:paraId="01F5B4C4" w14:textId="3E505DCE" w:rsidR="0098752E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RATE: {{rate_val}}</w:t>
        <w:tab/>
        <w:tab/>
        <w:tab/>
        <w:tab/>
        <w:tab/>
        <w:tab/>
        <w:tab/>
        <w:t>LOAD: {{load_val}}</w:t>
      </w:r>
    </w:p>
    <w:p w14:paraId="45EA3450" w14:textId="72A573F2" w:rsidR="00D74C15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SPEED: {{speed_val}}</w:t>
        <w:tab/>
        <w:tab/>
        <w:tab/>
        <w:tab/>
        <w:tab/>
        <w:tab/>
        <w:tab/>
        <w:t>TOTALIZER: {{tot_val}}</w:t>
      </w:r>
    </w:p>
    <w:p w14:paraId="526A9F48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5F6D73E2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05038012" w14:textId="5CD5AF7D" w:rsidR="00C73126" w:rsidRDefault="00FE4789">
      <w:pPr>
        <w:tabs>
          <w:tab w:val="left" w:pos="1200"/>
        </w:tabs>
        <w:rPr>
          <w:b/>
          <w:sz w:val="22"/>
        </w:rPr>
      </w:pPr>
      <w:r>
        <w:tab/>
        <w:t>COMMUNICATION TO BE MADE AS PER DESIGN DOCUMENT.</w:t>
      </w:r>
    </w:p>
    <w:p w14:paraId="7254D348" w14:textId="77777777" w:rsidR="00C73126" w:rsidRDefault="00C73126">
      <w:pPr>
        <w:tabs>
          <w:tab w:val="left" w:pos="1200"/>
        </w:tabs>
        <w:rPr>
          <w:b/>
          <w:sz w:val="22"/>
        </w:rPr>
      </w:pPr>
    </w:p>
    <w:tbl>
      <w:tblPr>
        <w:tblW w:w="1077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773"/>
      </w:tblGrid>
      <w:tr w:rsidR="00C73126" w14:paraId="724E86FC" w14:textId="77777777" w:rsidTr="0098752E"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 for short between Line &amp; Neutral, Neutral &amp; Earth, Line &amp; Earth : {{short_check}}</w:t>
            </w:r>
          </w:p>
        </w:tc>
      </w:tr>
    </w:tbl>
    <w:p w14:paraId="499D61B7" w14:textId="77777777" w:rsidR="00C73126" w:rsidRDefault="00C73126">
      <w:pPr>
        <w:tabs>
          <w:tab w:val="left" w:pos="1200"/>
        </w:tabs>
      </w:pPr>
    </w:p>
    <w:tbl>
      <w:tblPr>
        <w:tblW w:w="11076" w:type="dxa"/>
        <w:tblInd w:w="-24" w:type="dxa"/>
        <w:tblLayout w:type="fixed"/>
        <w:tblLook w:val="0000" w:firstRow="0" w:lastRow="0" w:firstColumn="0" w:lastColumn="0" w:noHBand="0" w:noVBand="0"/>
      </w:tblPr>
      <w:tblGrid>
        <w:gridCol w:w="728"/>
        <w:gridCol w:w="4526"/>
        <w:gridCol w:w="2052"/>
        <w:gridCol w:w="3770"/>
      </w:tblGrid>
      <w:tr w:rsidR="00C73126" w14:paraId="466CC5D9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BA802C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ED3F7E4" w14:textId="77777777" w:rsidR="00C73126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D9D2DA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7AB3B0" w14:textId="2CE881DC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C2D25" w14:textId="6A23070B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C73126" w14:paraId="190D6337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0E25D" w14:textId="77777777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C73126" w14:paraId="2B01B0C3" w14:textId="77777777" w:rsidTr="00FE4789">
        <w:trPr>
          <w:trHeight w:val="417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DDCC10" w14:textId="08A1A27C" w:rsidR="00C73126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</w:t>
            </w:r>
            <w:r w:rsidR="00FE4789">
              <w:rPr>
                <w:b/>
                <w:sz w:val="22"/>
              </w:rPr>
              <w:t xml:space="preserve">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C73126" w14:paraId="49EBC112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5EF5E8" w14:textId="27965CE8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AE28F8">
              <w:rPr>
                <w:b/>
                <w:sz w:val="22"/>
              </w:rPr>
              <w:t xml:space="preserve">display and </w:t>
            </w:r>
            <w:r>
              <w:rPr>
                <w:b/>
                <w:sz w:val="22"/>
              </w:rPr>
              <w:t xml:space="preserve">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4A6BAF" w14:paraId="51A65FB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4.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D0504" w14:textId="22B8C852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Type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4A6BAF" w14:paraId="4524F6ED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5.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0CDF0" w14:textId="4E547919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Address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  <w:tr w:rsidR="004A6BAF" w14:paraId="27C8018B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6.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795C95" w14:textId="19B690EC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Baud Rate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{{act_6}}</w:t>
            </w:r>
          </w:p>
        </w:tc>
      </w:tr>
      <w:tr w:rsidR="00B44FD3" w14:paraId="258BD5D4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7.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556C2" w14:textId="63E4937B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{{act_7}}</w:t>
            </w:r>
          </w:p>
        </w:tc>
      </w:tr>
      <w:tr w:rsidR="00B44FD3" w14:paraId="4B18D6D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8.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AB8E0" w14:textId="7D851E94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IP Address</w:t>
            </w:r>
            <w:r w:rsidR="00FD77B0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{{act_8}}</w:t>
            </w:r>
          </w:p>
        </w:tc>
      </w:tr>
      <w:tr w:rsidR="0014646C" w14:paraId="2B02AC24" w14:textId="77777777" w:rsidTr="0014646C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9.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14EA1" w14:textId="1A104790" w:rsidR="0014646C" w:rsidRDefault="0014646C" w:rsidP="0014646C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Other Communication Parameters (if any)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{{act_9}}</w:t>
            </w:r>
          </w:p>
        </w:tc>
      </w:tr>
    </w:tbl>
    <w:p w14:paraId="745AB2BE" w14:textId="77777777" w:rsidR="00C73126" w:rsidRDefault="00C73126">
      <w:pPr>
        <w:tabs>
          <w:tab w:val="left" w:pos="1200"/>
        </w:tabs>
      </w:pPr>
    </w:p>
    <w:p w14:paraId="3CD0DB71" w14:textId="7291018E" w:rsidR="00C73126" w:rsidRDefault="00000000">
      <w:pPr>
        <w:rPr>
          <w:b/>
          <w:sz w:val="26"/>
        </w:rPr>
      </w:pPr>
      <w:r>
        <w:rPr>
          <w:b/>
          <w:sz w:val="26"/>
        </w:rPr>
        <w:tab/>
        <w:t xml:space="preserve"> </w:t>
      </w:r>
    </w:p>
    <w:p w14:paraId="337F5BB6" w14:textId="77777777" w:rsidR="00C73126" w:rsidRDefault="00C73126">
      <w:pPr>
        <w:rPr>
          <w:b/>
          <w:sz w:val="26"/>
        </w:rPr>
      </w:pPr>
    </w:p>
    <w:p w14:paraId="50577193" w14:textId="77777777" w:rsidR="00C73126" w:rsidRDefault="00C73126"/>
    <w:p w14:paraId="049D3B8E" w14:textId="77777777" w:rsidR="0014646C" w:rsidRDefault="0014646C"/>
    <w:p w14:paraId="39BA4459" w14:textId="77777777" w:rsidR="0014646C" w:rsidRDefault="0014646C"/>
    <w:p w14:paraId="6A3B7CE1" w14:textId="77777777" w:rsidR="0014646C" w:rsidRDefault="0014646C"/>
    <w:p w14:paraId="3DCDF1AD" w14:textId="77777777" w:rsidR="0014646C" w:rsidRDefault="0014646C"/>
    <w:p w14:paraId="1AB9132E" w14:textId="77777777" w:rsidR="0014646C" w:rsidRDefault="0014646C"/>
    <w:p w14:paraId="27D6868E" w14:textId="77777777" w:rsidR="0014646C" w:rsidRDefault="0014646C"/>
    <w:p w14:paraId="16E081D4" w14:textId="77777777" w:rsidR="00C73126" w:rsidRDefault="00000000">
      <w:pPr>
        <w:rPr>
          <w:b/>
        </w:rPr>
      </w:pPr>
      <w:r>
        <w:tab/>
        <w:t>Instrument Used: {{instrument_used}}</w:t>
      </w:r>
    </w:p>
    <w:p w14:paraId="3DE16D9E" w14:textId="77777777" w:rsidR="00C73126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0C372ACE" w14:textId="77777777" w:rsidR="00C73126" w:rsidRDefault="00C73126">
      <w:pPr>
        <w:ind w:hanging="57"/>
        <w:rPr>
          <w:b/>
        </w:rPr>
      </w:pPr>
    </w:p>
    <w:p w14:paraId="3B71E399" w14:textId="6CE5FD87" w:rsidR="00C73126" w:rsidRDefault="00000000">
      <w:pPr>
        <w:ind w:hanging="57"/>
        <w:rPr>
          <w:b/>
        </w:rPr>
      </w:pPr>
      <w:r>
        <w:t xml:space="preserve">  Tested by: {{tested_by}}</w:t>
        <w:tab/>
        <w:tab/>
        <w:tab/>
        <w:tab/>
        <w:tab/>
        <w:tab/>
        <w:t>Approved by: {{approved_by}}</w:t>
      </w:r>
    </w:p>
    <w:p w14:paraId="1B35385B" w14:textId="77777777" w:rsidR="00C73126" w:rsidRDefault="00000000">
      <w:pPr>
        <w:pBdr>
          <w:bottom w:val="single" w:sz="4" w:space="1" w:color="000000"/>
        </w:pBdr>
        <w:ind w:left="720" w:hanging="720"/>
        <w:rPr>
          <w:b/>
          <w:sz w:val="18"/>
        </w:rPr>
      </w:pPr>
      <w:r>
        <w:t xml:space="preserve">             Date: {{date}}</w:t>
        <w:tab/>
        <w:tab/>
        <w:tab/>
        <w:tab/>
        <w:tab/>
        <w:tab/>
        <w:t>(HOD - PDN)</w:t>
      </w:r>
    </w:p>
    <w:p w14:paraId="63BFB161" w14:textId="77777777" w:rsidR="00C73126" w:rsidRDefault="00C73126">
      <w:pPr>
        <w:ind w:left="5760" w:firstLine="720"/>
        <w:rPr>
          <w:b/>
          <w:sz w:val="18"/>
        </w:rPr>
      </w:pPr>
    </w:p>
    <w:p w14:paraId="188AE3B8" w14:textId="77777777" w:rsidR="00C73126" w:rsidRDefault="00C73126">
      <w:pPr>
        <w:rPr>
          <w:b/>
          <w:sz w:val="22"/>
        </w:rPr>
      </w:pPr>
    </w:p>
    <w:sectPr w:rsidR="00C73126" w:rsidSect="003938FA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248E8" w14:textId="77777777" w:rsidR="00D950BA" w:rsidRDefault="00D950BA" w:rsidP="001A4968">
      <w:r>
        <w:separator/>
      </w:r>
    </w:p>
  </w:endnote>
  <w:endnote w:type="continuationSeparator" w:id="0">
    <w:p w14:paraId="1541D7D6" w14:textId="77777777" w:rsidR="00D950BA" w:rsidRDefault="00D950BA" w:rsidP="001A4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469CA" w14:textId="74D7982C" w:rsidR="001A4968" w:rsidRDefault="001A4968" w:rsidP="001A4968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>Form No.  : R/PP-05/05-PDN REV 01 Pg 1 of 1</w:t>
    </w:r>
  </w:p>
  <w:p w14:paraId="18CAB930" w14:textId="0643DF3B" w:rsidR="001A4968" w:rsidRDefault="001A4968">
    <w:pPr>
      <w:pStyle w:val="Footer"/>
    </w:pPr>
  </w:p>
  <w:p w14:paraId="02AA4C0A" w14:textId="77777777" w:rsidR="001A4968" w:rsidRDefault="001A4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37311" w14:textId="77777777" w:rsidR="00D950BA" w:rsidRDefault="00D950BA" w:rsidP="001A4968">
      <w:r>
        <w:separator/>
      </w:r>
    </w:p>
  </w:footnote>
  <w:footnote w:type="continuationSeparator" w:id="0">
    <w:p w14:paraId="6E22CF72" w14:textId="77777777" w:rsidR="00D950BA" w:rsidRDefault="00D950BA" w:rsidP="001A4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613C2"/>
    <w:rsid w:val="00106152"/>
    <w:rsid w:val="0014646C"/>
    <w:rsid w:val="001A4968"/>
    <w:rsid w:val="00285AD1"/>
    <w:rsid w:val="002F05EE"/>
    <w:rsid w:val="00332206"/>
    <w:rsid w:val="00347266"/>
    <w:rsid w:val="00372112"/>
    <w:rsid w:val="003938FA"/>
    <w:rsid w:val="003B3A6E"/>
    <w:rsid w:val="004A6BAF"/>
    <w:rsid w:val="005371DA"/>
    <w:rsid w:val="00573111"/>
    <w:rsid w:val="00695C4E"/>
    <w:rsid w:val="006A484D"/>
    <w:rsid w:val="0098752E"/>
    <w:rsid w:val="009C26AC"/>
    <w:rsid w:val="00AE28F8"/>
    <w:rsid w:val="00B242E0"/>
    <w:rsid w:val="00B34157"/>
    <w:rsid w:val="00B403D5"/>
    <w:rsid w:val="00B44FD3"/>
    <w:rsid w:val="00C73126"/>
    <w:rsid w:val="00C95EFD"/>
    <w:rsid w:val="00CB0DC6"/>
    <w:rsid w:val="00CE022B"/>
    <w:rsid w:val="00D609D9"/>
    <w:rsid w:val="00D74C15"/>
    <w:rsid w:val="00D950BA"/>
    <w:rsid w:val="00E34CDC"/>
    <w:rsid w:val="00EF71A5"/>
    <w:rsid w:val="00FB762C"/>
    <w:rsid w:val="00FD77B0"/>
    <w:rsid w:val="00FE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96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968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27</cp:revision>
  <cp:lastPrinted>2015-12-09T12:35:00Z</cp:lastPrinted>
  <dcterms:created xsi:type="dcterms:W3CDTF">2024-11-14T11:31:00Z</dcterms:created>
  <dcterms:modified xsi:type="dcterms:W3CDTF">2024-11-30T11:19:00Z</dcterms:modified>
</cp:coreProperties>
</file>