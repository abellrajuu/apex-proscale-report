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02ACC6" w14:textId="77777777" w:rsidR="00D35131" w:rsidRDefault="00000000">
      <w:pPr>
        <w:jc w:val="center"/>
        <w:rPr>
          <w:b/>
          <w:sz w:val="26"/>
        </w:rPr>
      </w:pPr>
      <w:r>
        <w:rPr>
          <w:b/>
          <w:sz w:val="26"/>
        </w:rPr>
        <w:t>TEST RECORD FOR TRIP SAFE</w:t>
      </w:r>
    </w:p>
    <w:p w14:paraId="7BAB0344" w14:textId="77777777" w:rsidR="00D35131" w:rsidRDefault="00D35131">
      <w:pPr>
        <w:jc w:val="center"/>
        <w:rPr>
          <w:b/>
          <w:sz w:val="26"/>
        </w:rPr>
      </w:pPr>
    </w:p>
    <w:p w14:paraId="6AA931A6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7E2A782" w14:textId="34C04402" w:rsidR="00D35131" w:rsidRDefault="00000000">
      <w:pPr>
        <w:tabs>
          <w:tab w:val="left" w:pos="1200"/>
        </w:tabs>
        <w:rPr>
          <w:b/>
          <w:sz w:val="22"/>
        </w:rPr>
      </w:pPr>
      <w:r>
        <w:tab/>
        <w:t>JOB ORDER No.</w:t>
        <w:tab/>
        <w:t>:</w:t>
        <w:tab/>
        <w:t>{{job_no}}</w:t>
      </w:r>
    </w:p>
    <w:p w14:paraId="4D41303E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t>CUSTOMER: {{customer}}</w:t>
      </w:r>
    </w:p>
    <w:p w14:paraId="58E4AAD7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577ADEA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tab/>
        <w:t>TRIPSAFE</w:t>
        <w:tab/>
        <w:tab/>
        <w:tab/>
        <w:tab/>
        <w:tab/>
        <w:t>LOAD CELL:</w:t>
        <w:tab/>
        <w:t>{{lc_model}}</w:t>
      </w:r>
    </w:p>
    <w:p w14:paraId="1FBCCA1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28A1C640" w14:textId="1AAFD4A0" w:rsidR="00D35131" w:rsidRDefault="00000000">
      <w:pPr>
        <w:tabs>
          <w:tab w:val="left" w:pos="1200"/>
        </w:tabs>
        <w:rPr>
          <w:b/>
          <w:sz w:val="22"/>
        </w:rPr>
      </w:pPr>
      <w:r>
        <w:t>MODEL NO.: {{ts_model}}</w:t>
        <w:tab/>
        <w:tab/>
        <w:tab/>
        <w:tab/>
        <w:tab/>
        <w:tab/>
        <w:t>MODEL NO.: {{lc_model}}</w:t>
      </w:r>
    </w:p>
    <w:p w14:paraId="613F3C52" w14:textId="3E71FEB3" w:rsidR="00D35131" w:rsidRDefault="00000000">
      <w:pPr>
        <w:tabs>
          <w:tab w:val="left" w:pos="1200"/>
        </w:tabs>
        <w:rPr>
          <w:b/>
          <w:sz w:val="22"/>
        </w:rPr>
      </w:pPr>
      <w:r>
        <w:t>SERIAL NO.: {{ts_serial}}</w:t>
        <w:tab/>
        <w:tab/>
        <w:tab/>
        <w:tab/>
        <w:tab/>
        <w:tab/>
        <w:t>SERIAL NO.: {{lc_serial}}</w:t>
      </w:r>
    </w:p>
    <w:p w14:paraId="51FA0309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F5343A9" w14:textId="275674A1" w:rsidR="00D35131" w:rsidRDefault="003A5DED" w:rsidP="00BD1847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Linearity Test</w:t>
      </w:r>
      <w:r w:rsidR="00861E1B">
        <w:rPr>
          <w:b/>
          <w:sz w:val="22"/>
        </w:rPr>
        <w:t>:</w:t>
      </w:r>
    </w:p>
    <w:p w14:paraId="3857B0F7" w14:textId="77777777" w:rsidR="00D35131" w:rsidRDefault="00D35131">
      <w:pPr>
        <w:tabs>
          <w:tab w:val="left" w:pos="1200"/>
        </w:tabs>
        <w:jc w:val="center"/>
        <w:rPr>
          <w:b/>
          <w:sz w:val="22"/>
        </w:rPr>
      </w:pPr>
    </w:p>
    <w:tbl>
      <w:tblPr>
        <w:tblW w:w="781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926"/>
        <w:gridCol w:w="1521"/>
        <w:gridCol w:w="1165"/>
        <w:gridCol w:w="2302"/>
        <w:gridCol w:w="1903"/>
      </w:tblGrid>
      <w:tr w:rsidR="004F2792" w14:paraId="42277376" w14:textId="77777777" w:rsidTr="008308F7">
        <w:trPr>
          <w:trHeight w:val="721"/>
        </w:trPr>
        <w:tc>
          <w:tcPr>
            <w:tcW w:w="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49CB6" w14:textId="1BE6C49E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 ON LOAD CELL </w:t>
            </w:r>
          </w:p>
          <w:p w14:paraId="4D9CB9D3" w14:textId="1E3F64D2" w:rsidR="004F2792" w:rsidRDefault="004F2792" w:rsidP="005773F6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{{output_mv_1}}</w:t>
            </w:r>
          </w:p>
        </w:tc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{{led_level_1}}</w:t>
            </w:r>
          </w:p>
        </w:tc>
      </w:tr>
      <w:tr w:rsidR="004F2792" w14:paraId="6648159C" w14:textId="77777777" w:rsidTr="008308F7">
        <w:trPr>
          <w:trHeight w:val="343"/>
        </w:trPr>
        <w:tc>
          <w:tcPr>
            <w:tcW w:w="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55DCA" w14:textId="77777777" w:rsidR="004F2792" w:rsidRDefault="004F2792">
            <w:pPr>
              <w:snapToGrid w:val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{{load_kg_1}}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{{input_mv_1}}</w:t>
            </w:r>
          </w:p>
        </w:tc>
        <w:tc>
          <w:tcPr>
            <w:tcW w:w="23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76E63" w14:textId="77777777" w:rsidR="004F2792" w:rsidRDefault="004F2792">
            <w:pPr>
              <w:snapToGrid w:val="0"/>
            </w:pPr>
          </w:p>
        </w:tc>
        <w:tc>
          <w:tcPr>
            <w:tcW w:w="1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2ACB2" w14:textId="77777777" w:rsidR="004F2792" w:rsidRDefault="004F2792">
            <w:pPr>
              <w:snapToGrid w:val="0"/>
            </w:pPr>
          </w:p>
        </w:tc>
      </w:tr>
      <w:tr w:rsidR="004F2792" w14:paraId="6CBEF5BB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{{load_kg_2}}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{{input_mv_2}}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{{output_mv_2}}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{{led_level_2}}</w:t>
            </w:r>
          </w:p>
        </w:tc>
      </w:tr>
      <w:tr w:rsidR="003D081D" w14:paraId="64CFFA42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3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{{load_kg_3}}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{{input_mv_3}}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{{output_mv_3}}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{{led_level_3}}</w:t>
            </w:r>
          </w:p>
        </w:tc>
      </w:tr>
      <w:tr w:rsidR="003D081D" w14:paraId="3F7A8359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{{load_kg_4}}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{{input_mv_4}}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{{output_mv_4}}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{{led_level_4}}</w:t>
            </w:r>
          </w:p>
        </w:tc>
      </w:tr>
      <w:tr w:rsidR="003D081D" w14:paraId="79AE3BBA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{{load_kg_5}}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{{input_mv_5}}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{{output_mv_5}}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{{led_level_5}}</w:t>
            </w:r>
          </w:p>
        </w:tc>
      </w:tr>
      <w:tr w:rsidR="003D081D" w14:paraId="460E8AF6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{{load_kg_6}}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{{input_mv_6}}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{{output_mv_6}}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{{led_level_6}}</w:t>
            </w:r>
          </w:p>
        </w:tc>
      </w:tr>
      <w:tr w:rsidR="003D081D" w14:paraId="2A841BD3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67652A" w14:textId="1985B9C1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0E8A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B2EC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D9043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40E44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4E5FEAB" w14:textId="77777777" w:rsidR="00D35131" w:rsidRDefault="00D35131">
      <w:pPr>
        <w:tabs>
          <w:tab w:val="left" w:pos="1200"/>
        </w:tabs>
        <w:jc w:val="center"/>
      </w:pPr>
    </w:p>
    <w:p w14:paraId="3667CA27" w14:textId="234E4AFC" w:rsidR="00D35131" w:rsidRDefault="00000000">
      <w:pPr>
        <w:tabs>
          <w:tab w:val="left" w:pos="825"/>
        </w:tabs>
        <w:rPr>
          <w:b/>
        </w:rPr>
      </w:pPr>
      <w:r>
        <w:tab/>
        <w:t>Percentage of error for the Trip Level: {{trip_error}}</w:t>
      </w:r>
    </w:p>
    <w:p w14:paraId="46C30087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41F80406" w14:textId="77777777" w:rsidR="00D35131" w:rsidRDefault="00000000">
      <w:pPr>
        <w:tabs>
          <w:tab w:val="left" w:pos="450"/>
        </w:tabs>
        <w:rPr>
          <w:b/>
        </w:rPr>
      </w:pPr>
      <w:r>
        <w:tab/>
        <w:t>PF Contact for Healthy / Over Load: {{pf_contact}}</w:t>
      </w:r>
    </w:p>
    <w:p w14:paraId="62BF30D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5BC2BAEB" w14:textId="587CAA4E" w:rsidR="00D35131" w:rsidRDefault="00000000">
      <w:pPr>
        <w:tabs>
          <w:tab w:val="left" w:pos="450"/>
        </w:tabs>
        <w:rPr>
          <w:b/>
        </w:rPr>
      </w:pPr>
      <w:r>
        <w:tab/>
        <w:t>Lamp indication / LED annunciation as applicable: {{led_annunciation}}</w:t>
      </w:r>
    </w:p>
    <w:p w14:paraId="5889B664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      </w:t>
      </w:r>
    </w:p>
    <w:p w14:paraId="3626FF2F" w14:textId="77777777" w:rsidR="00D35131" w:rsidRDefault="00000000">
      <w:pPr>
        <w:tabs>
          <w:tab w:val="left" w:pos="450"/>
        </w:tabs>
        <w:rPr>
          <w:b/>
        </w:rPr>
      </w:pPr>
      <w:r>
        <w:tab/>
        <w:t>Instrument Used: {{instrument_used}}</w:t>
      </w:r>
    </w:p>
    <w:p w14:paraId="4FA12616" w14:textId="77777777" w:rsidR="008308F7" w:rsidRDefault="008308F7">
      <w:pPr>
        <w:tabs>
          <w:tab w:val="left" w:pos="450"/>
        </w:tabs>
        <w:rPr>
          <w:b/>
        </w:rPr>
      </w:pPr>
    </w:p>
    <w:p w14:paraId="30282C84" w14:textId="3DFF6A6D" w:rsidR="008308F7" w:rsidRDefault="008308F7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NOTE: Ensure that the Jumper/Shorting as per the Required Underload/Overload </w:t>
      </w:r>
    </w:p>
    <w:p w14:paraId="11187449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</w:p>
    <w:p w14:paraId="7231CF8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</w:t>
      </w:r>
    </w:p>
    <w:p w14:paraId="7BF4A63E" w14:textId="77777777" w:rsidR="00D35131" w:rsidRDefault="00000000">
      <w:pPr>
        <w:tabs>
          <w:tab w:val="left" w:pos="450"/>
        </w:tabs>
        <w:rPr>
          <w:b/>
        </w:rPr>
      </w:pPr>
      <w:r>
        <w:t xml:space="preserve">  Tested by: {{tested_by}}</w:t>
        <w:tab/>
        <w:tab/>
        <w:tab/>
        <w:tab/>
        <w:tab/>
        <w:tab/>
        <w:t>Approved by: {{approved_by}}</w:t>
      </w:r>
    </w:p>
    <w:p w14:paraId="739A9E1E" w14:textId="77777777" w:rsidR="00D35131" w:rsidRDefault="00000000">
      <w:pPr>
        <w:tabs>
          <w:tab w:val="left" w:pos="450"/>
        </w:tabs>
        <w:rPr>
          <w:b/>
          <w:sz w:val="20"/>
        </w:rPr>
      </w:pPr>
      <w:r>
        <w:t xml:space="preserve">             Date: {{date}}</w:t>
        <w:tab/>
        <w:tab/>
        <w:tab/>
        <w:tab/>
        <w:tab/>
        <w:tab/>
        <w:t>(HOD - PDN)</w:t>
      </w:r>
    </w:p>
    <w:p w14:paraId="0DB0E002" w14:textId="77777777" w:rsidR="00D35131" w:rsidRDefault="00000000">
      <w:pPr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558E70FC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915F98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80D2135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F8237CF" w14:textId="77777777" w:rsidR="00D35131" w:rsidRDefault="00D35131">
      <w:pPr>
        <w:jc w:val="center"/>
        <w:rPr>
          <w:b/>
          <w:sz w:val="26"/>
        </w:rPr>
      </w:pPr>
    </w:p>
    <w:sectPr w:rsidR="00D35131" w:rsidSect="00C6435D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FF2C" w14:textId="77777777" w:rsidR="00BF1AAA" w:rsidRDefault="00BF1AAA" w:rsidP="00DB7492">
      <w:r>
        <w:separator/>
      </w:r>
    </w:p>
  </w:endnote>
  <w:endnote w:type="continuationSeparator" w:id="0">
    <w:p w14:paraId="5F5CF15D" w14:textId="77777777" w:rsidR="00BF1AAA" w:rsidRDefault="00BF1AAA" w:rsidP="00DB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076F" w14:textId="09A2291A" w:rsidR="00DB7492" w:rsidRDefault="00DB7492" w:rsidP="00DB7492">
    <w:pPr>
      <w:ind w:left="5760" w:firstLine="720"/>
      <w:rPr>
        <w:b/>
        <w:sz w:val="26"/>
      </w:rPr>
    </w:pPr>
    <w:r>
      <w:rPr>
        <w:rFonts w:ascii="Tahoma" w:hAnsi="Tahoma" w:cs="Tahoma"/>
        <w:b/>
        <w:sz w:val="18"/>
        <w:szCs w:val="20"/>
      </w:rPr>
      <w:t>Form No.  : R/PP-05/10-PDN REV 02 Pg 1 of 1</w:t>
    </w:r>
  </w:p>
  <w:p w14:paraId="5BD68B91" w14:textId="16B3C53B" w:rsidR="00DB7492" w:rsidRDefault="00DB7492">
    <w:pPr>
      <w:pStyle w:val="Footer"/>
    </w:pPr>
  </w:p>
  <w:p w14:paraId="5A5DDF34" w14:textId="77777777" w:rsidR="00DB7492" w:rsidRDefault="00DB7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5E9" w14:textId="77777777" w:rsidR="00BF1AAA" w:rsidRDefault="00BF1AAA" w:rsidP="00DB7492">
      <w:r>
        <w:separator/>
      </w:r>
    </w:p>
  </w:footnote>
  <w:footnote w:type="continuationSeparator" w:id="0">
    <w:p w14:paraId="1FE6CF97" w14:textId="77777777" w:rsidR="00BF1AAA" w:rsidRDefault="00BF1AAA" w:rsidP="00DB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1586D"/>
    <w:rsid w:val="000820D6"/>
    <w:rsid w:val="000D1A12"/>
    <w:rsid w:val="001F0384"/>
    <w:rsid w:val="002D518A"/>
    <w:rsid w:val="002E39D8"/>
    <w:rsid w:val="003A5DED"/>
    <w:rsid w:val="003D0198"/>
    <w:rsid w:val="003D081D"/>
    <w:rsid w:val="004F2792"/>
    <w:rsid w:val="00520CE5"/>
    <w:rsid w:val="00544E51"/>
    <w:rsid w:val="005773F6"/>
    <w:rsid w:val="005E7636"/>
    <w:rsid w:val="006B65C7"/>
    <w:rsid w:val="00737C13"/>
    <w:rsid w:val="00746B04"/>
    <w:rsid w:val="0080516A"/>
    <w:rsid w:val="00805EB0"/>
    <w:rsid w:val="008308F7"/>
    <w:rsid w:val="00861E1B"/>
    <w:rsid w:val="00897756"/>
    <w:rsid w:val="00917D20"/>
    <w:rsid w:val="009E5AE0"/>
    <w:rsid w:val="00A704DA"/>
    <w:rsid w:val="00AC578F"/>
    <w:rsid w:val="00B2774C"/>
    <w:rsid w:val="00BD1847"/>
    <w:rsid w:val="00BF1AAA"/>
    <w:rsid w:val="00C6435D"/>
    <w:rsid w:val="00CB74ED"/>
    <w:rsid w:val="00D35131"/>
    <w:rsid w:val="00DB7492"/>
    <w:rsid w:val="00E752D1"/>
    <w:rsid w:val="00F3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49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49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32F9-A52D-4322-9FD4-F8BD95F02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27</cp:revision>
  <cp:lastPrinted>2015-12-09T12:35:00Z</cp:lastPrinted>
  <dcterms:created xsi:type="dcterms:W3CDTF">2024-11-15T06:06:00Z</dcterms:created>
  <dcterms:modified xsi:type="dcterms:W3CDTF">2025-01-08T11:18:00Z</dcterms:modified>
</cp:coreProperties>
</file>