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CED4FAE" w14:textId="22D78B0E" w:rsidR="005A2D7C" w:rsidRDefault="00000000">
      <w:pPr>
        <w:jc w:val="center"/>
      </w:pPr>
      <w:r>
        <w:rPr>
          <w:b/>
          <w:sz w:val="32"/>
          <w:szCs w:val="32"/>
        </w:rPr>
        <w:t xml:space="preserve">JOB TRAVELLER CARD – </w:t>
      </w:r>
      <w:r w:rsidR="00344C93">
        <w:rPr>
          <w:b/>
          <w:sz w:val="32"/>
          <w:szCs w:val="32"/>
        </w:rPr>
        <w:t>PRODUCTION SYSTEMS</w:t>
      </w:r>
    </w:p>
    <w:p w14:paraId="1716A838" w14:textId="77777777" w:rsidR="005A2D7C" w:rsidRDefault="005A2D7C"/>
    <w:p w14:paraId="5B40364C" w14:textId="126DA83A" w:rsidR="005A2D7C" w:rsidRDefault="00000000">
      <w:pPr>
        <w:rPr>
          <w:b/>
        </w:rPr>
      </w:pPr>
      <w:r>
        <w:rPr>
          <w:b/>
        </w:rPr>
        <w:tab/>
        <w:t xml:space="preserve">JOB </w:t>
      </w:r>
      <w:r w:rsidR="00602738">
        <w:rPr>
          <w:b/>
        </w:rPr>
        <w:t>No: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CUSTOMER:</w:t>
      </w:r>
    </w:p>
    <w:p w14:paraId="496FE62A" w14:textId="77777777" w:rsidR="005A2D7C" w:rsidRDefault="00000000">
      <w:pPr>
        <w:rPr>
          <w:b/>
          <w:i/>
          <w:sz w:val="22"/>
          <w:szCs w:val="22"/>
          <w:u w:val="single"/>
        </w:rPr>
      </w:pPr>
      <w:r>
        <w:rPr>
          <w:b/>
        </w:rPr>
        <w:tab/>
        <w:t>SYSTEM: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QTY:</w:t>
      </w:r>
    </w:p>
    <w:tbl>
      <w:tblPr>
        <w:tblW w:w="10664" w:type="dxa"/>
        <w:tblInd w:w="388" w:type="dxa"/>
        <w:tblLayout w:type="fixed"/>
        <w:tblLook w:val="0000" w:firstRow="0" w:lastRow="0" w:firstColumn="0" w:lastColumn="0" w:noHBand="0" w:noVBand="0"/>
      </w:tblPr>
      <w:tblGrid>
        <w:gridCol w:w="5700"/>
        <w:gridCol w:w="3000"/>
        <w:gridCol w:w="1964"/>
      </w:tblGrid>
      <w:tr w:rsidR="0083327E" w14:paraId="42C4C986" w14:textId="77777777" w:rsidTr="00CD1591">
        <w:trPr>
          <w:trHeight w:val="345"/>
        </w:trPr>
        <w:tc>
          <w:tcPr>
            <w:tcW w:w="106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{{job_order_no}}</w:t>
            </w:r>
          </w:p>
        </w:tc>
      </w:tr>
      <w:tr w:rsidR="005A2D7C" w14:paraId="65668FF6" w14:textId="77777777" w:rsidTr="00F54262">
        <w:trPr>
          <w:trHeight w:val="345"/>
        </w:trPr>
        <w:tc>
          <w:tcPr>
            <w:tcW w:w="5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{{customer_name}}</w:t>
            </w:r>
          </w:p>
        </w:tc>
        <w:tc>
          <w:tcPr>
            <w:tcW w:w="4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{{item_desc}}</w:t>
            </w:r>
          </w:p>
        </w:tc>
      </w:tr>
      <w:tr w:rsidR="005A2D7C" w14:paraId="7184BD16" w14:textId="77777777" w:rsidTr="00F54262">
        <w:trPr>
          <w:trHeight w:val="630"/>
        </w:trPr>
        <w:tc>
          <w:tcPr>
            <w:tcW w:w="5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ADC7E1" w14:textId="77777777" w:rsidR="005A2D7C" w:rsidRDefault="005A2D7C">
            <w:pPr>
              <w:snapToGrid w:val="0"/>
            </w:pPr>
          </w:p>
        </w:tc>
        <w:tc>
          <w:tcPr>
            <w:tcW w:w="30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{{assembly_doc_no}}</w:t>
            </w:r>
          </w:p>
        </w:tc>
        <w:tc>
          <w:tcPr>
            <w:tcW w:w="1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606EE" w14:textId="77777777" w:rsidR="005A2D7C" w:rsidRDefault="005A2D7C">
            <w:pPr>
              <w:snapToGrid w:val="0"/>
              <w:rPr>
                <w:b/>
              </w:rPr>
            </w:pPr>
          </w:p>
        </w:tc>
      </w:tr>
      <w:tr w:rsidR="005A2D7C" w14:paraId="0B44B82A" w14:textId="77777777" w:rsidTr="00F54262">
        <w:trPr>
          <w:trHeight w:val="3554"/>
        </w:trPr>
        <w:tc>
          <w:tcPr>
            <w:tcW w:w="5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56F306" w14:textId="77777777" w:rsidR="005A2D7C" w:rsidRDefault="005A2D7C">
            <w:pPr>
              <w:snapToGrid w:val="0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B5F4BC" w14:textId="77777777" w:rsidR="005A2D7C" w:rsidRDefault="005A2D7C">
            <w:pPr>
              <w:snapToGrid w:val="0"/>
              <w:rPr>
                <w:b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7ABC0C" w14:textId="77777777" w:rsidR="005A2D7C" w:rsidRDefault="005A2D7C">
            <w:pPr>
              <w:snapToGrid w:val="0"/>
              <w:rPr>
                <w:sz w:val="22"/>
                <w:szCs w:val="22"/>
              </w:rPr>
            </w:pPr>
          </w:p>
          <w:p w14:paraId="708CD3A0" w14:textId="77777777" w:rsidR="005A2D7C" w:rsidRDefault="00000000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Carried out</w:t>
            </w:r>
          </w:p>
          <w:p w14:paraId="659F94F6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By:</w:t>
            </w:r>
          </w:p>
          <w:p w14:paraId="36229AAD" w14:textId="77777777" w:rsidR="005A2D7C" w:rsidRDefault="005A2D7C">
            <w:pPr>
              <w:rPr>
                <w:sz w:val="22"/>
                <w:szCs w:val="22"/>
              </w:rPr>
            </w:pPr>
          </w:p>
          <w:p w14:paraId="6894BB9B" w14:textId="77777777" w:rsidR="005A2D7C" w:rsidRDefault="005A2D7C">
            <w:pPr>
              <w:rPr>
                <w:sz w:val="22"/>
                <w:szCs w:val="22"/>
              </w:rPr>
            </w:pPr>
          </w:p>
          <w:p w14:paraId="2CEE2491" w14:textId="77777777" w:rsidR="005A2D7C" w:rsidRDefault="005A2D7C">
            <w:pPr>
              <w:rPr>
                <w:sz w:val="22"/>
                <w:szCs w:val="22"/>
              </w:rPr>
            </w:pPr>
          </w:p>
          <w:p w14:paraId="46FDA0CC" w14:textId="77777777" w:rsidR="005A2D7C" w:rsidRDefault="005A2D7C">
            <w:pPr>
              <w:rPr>
                <w:sz w:val="22"/>
                <w:szCs w:val="22"/>
              </w:rPr>
            </w:pPr>
          </w:p>
          <w:p w14:paraId="0B0E8EF3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Time </w:t>
            </w:r>
          </w:p>
          <w:p w14:paraId="488EB5C7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Taken:</w:t>
            </w:r>
          </w:p>
          <w:p w14:paraId="25E0614C" w14:textId="77777777" w:rsidR="005A2D7C" w:rsidRDefault="005A2D7C">
            <w:pPr>
              <w:rPr>
                <w:sz w:val="22"/>
                <w:szCs w:val="22"/>
              </w:rPr>
            </w:pPr>
          </w:p>
          <w:p w14:paraId="2C015775" w14:textId="77777777" w:rsidR="005A2D7C" w:rsidRDefault="005A2D7C">
            <w:pPr>
              <w:rPr>
                <w:sz w:val="22"/>
                <w:szCs w:val="22"/>
              </w:rPr>
            </w:pPr>
          </w:p>
          <w:p w14:paraId="4A84FBD8" w14:textId="77777777" w:rsidR="005A2D7C" w:rsidRDefault="005A2D7C">
            <w:pPr>
              <w:rPr>
                <w:sz w:val="22"/>
                <w:szCs w:val="22"/>
              </w:rPr>
            </w:pPr>
          </w:p>
          <w:p w14:paraId="6ABE6D3A" w14:textId="77777777" w:rsidR="005A2D7C" w:rsidRDefault="005A2D7C">
            <w:pPr>
              <w:rPr>
                <w:sz w:val="22"/>
                <w:szCs w:val="22"/>
              </w:rPr>
            </w:pPr>
          </w:p>
          <w:p w14:paraId="26712928" w14:textId="77777777" w:rsidR="005A2D7C" w:rsidRDefault="005A2D7C">
            <w:pPr>
              <w:rPr>
                <w:sz w:val="22"/>
                <w:szCs w:val="22"/>
              </w:rPr>
            </w:pPr>
          </w:p>
          <w:p w14:paraId="5E44AA43" w14:textId="77777777" w:rsidR="005A2D7C" w:rsidRDefault="00000000">
            <w:pPr>
              <w:rPr>
                <w:b/>
                <w:i/>
                <w:u w:val="single"/>
              </w:rPr>
            </w:pPr>
            <w:r>
              <w:rPr>
                <w:sz w:val="22"/>
                <w:szCs w:val="22"/>
              </w:rPr>
              <w:t>Inspected by:</w:t>
            </w:r>
          </w:p>
        </w:tc>
      </w:tr>
      <w:tr w:rsidR="005A2D7C" w14:paraId="4C4FCB23" w14:textId="77777777" w:rsidTr="00F54262"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59E558" w14:textId="77777777" w:rsidR="005A2D7C" w:rsidRDefault="00000000">
            <w:pPr>
              <w:snapToGrid w:val="0"/>
              <w:rPr>
                <w:b/>
              </w:rPr>
            </w:pPr>
            <w:r>
              <w:rPr>
                <w:b/>
                <w:i/>
                <w:u w:val="single"/>
              </w:rPr>
              <w:lastRenderedPageBreak/>
              <w:t>Wiring</w:t>
            </w:r>
            <w:r>
              <w:rPr>
                <w:b/>
                <w:i/>
              </w:rPr>
              <w:t xml:space="preserve">          </w:t>
            </w:r>
          </w:p>
          <w:p w14:paraId="21C042C1" w14:textId="77777777" w:rsidR="005A2D7C" w:rsidRDefault="00000000">
            <w:pPr>
              <w:rPr>
                <w:b/>
              </w:rPr>
            </w:pPr>
            <w:r>
              <w:rPr>
                <w:b/>
              </w:rPr>
              <w:t>NAME:</w:t>
            </w:r>
          </w:p>
          <w:p w14:paraId="67CD9B29" w14:textId="77777777" w:rsidR="005A2D7C" w:rsidRDefault="005A2D7C">
            <w:pPr>
              <w:rPr>
                <w:b/>
              </w:rPr>
            </w:pPr>
          </w:p>
          <w:p w14:paraId="55C664CF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Doc. No:</w:t>
            </w:r>
          </w:p>
          <w:p w14:paraId="37164F23" w14:textId="77777777" w:rsidR="005A2D7C" w:rsidRDefault="005A2D7C">
            <w:pPr>
              <w:rPr>
                <w:sz w:val="22"/>
                <w:szCs w:val="22"/>
              </w:rPr>
            </w:pPr>
          </w:p>
          <w:p w14:paraId="6DE6C7CE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Starting date  &amp; time :</w:t>
            </w:r>
          </w:p>
          <w:p w14:paraId="498C1EB9" w14:textId="77777777" w:rsidR="005A2D7C" w:rsidRDefault="005A2D7C">
            <w:pPr>
              <w:rPr>
                <w:sz w:val="22"/>
                <w:szCs w:val="22"/>
              </w:rPr>
            </w:pPr>
          </w:p>
          <w:p w14:paraId="1F8386D6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Completion date &amp; time:</w:t>
            </w:r>
          </w:p>
          <w:p w14:paraId="13D87B3D" w14:textId="77777777" w:rsidR="005A2D7C" w:rsidRDefault="005A2D7C">
            <w:pPr>
              <w:rPr>
                <w:sz w:val="22"/>
                <w:szCs w:val="22"/>
              </w:rPr>
            </w:pPr>
          </w:p>
          <w:p w14:paraId="72FC8F2D" w14:textId="6DDE6202" w:rsidR="005A2D7C" w:rsidRDefault="004B7B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Feedback</w:t>
            </w:r>
            <w:r w:rsidR="00000000">
              <w:rPr>
                <w:sz w:val="22"/>
                <w:szCs w:val="22"/>
              </w:rPr>
              <w:t xml:space="preserve"> to design, If Any:</w:t>
            </w:r>
          </w:p>
          <w:p w14:paraId="5E0D9E24" w14:textId="77777777" w:rsidR="005A2D7C" w:rsidRDefault="005A2D7C">
            <w:pPr>
              <w:rPr>
                <w:sz w:val="22"/>
                <w:szCs w:val="22"/>
              </w:rPr>
            </w:pPr>
          </w:p>
          <w:p w14:paraId="24D4B683" w14:textId="7C37737D" w:rsidR="00981C20" w:rsidRDefault="00981C20" w:rsidP="00981C2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Signature:</w:t>
            </w:r>
          </w:p>
          <w:p w14:paraId="729FEBE5" w14:textId="77777777" w:rsidR="005A2D7C" w:rsidRDefault="005A2D7C">
            <w:pPr>
              <w:rPr>
                <w:sz w:val="22"/>
                <w:szCs w:val="22"/>
              </w:rPr>
            </w:pPr>
          </w:p>
          <w:p w14:paraId="59F19F0A" w14:textId="77777777" w:rsidR="005A2D7C" w:rsidRDefault="00683BB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Inspected by (Name &amp; </w:t>
            </w:r>
            <w:r>
              <w:rPr>
                <w:b/>
                <w:bCs/>
                <w:sz w:val="22"/>
                <w:szCs w:val="22"/>
              </w:rPr>
              <w:t>Signature):</w:t>
            </w:r>
          </w:p>
          <w:p w14:paraId="7C29B6D6" w14:textId="74874AC4" w:rsidR="00683BB9" w:rsidRDefault="00683BB9">
            <w:pPr>
              <w:rPr>
                <w:b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581950" w14:textId="77777777" w:rsidR="005A2D7C" w:rsidRDefault="005A2D7C">
            <w:pPr>
              <w:snapToGrid w:val="0"/>
              <w:rPr>
                <w:b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D00FB8" w14:textId="77777777" w:rsidR="005A2D7C" w:rsidRDefault="00000000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Carried out</w:t>
            </w:r>
          </w:p>
          <w:p w14:paraId="7DF7D0C5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By:</w:t>
            </w:r>
          </w:p>
          <w:p w14:paraId="271107FC" w14:textId="77777777" w:rsidR="005A2D7C" w:rsidRDefault="005A2D7C">
            <w:pPr>
              <w:rPr>
                <w:sz w:val="22"/>
                <w:szCs w:val="22"/>
              </w:rPr>
            </w:pPr>
          </w:p>
          <w:p w14:paraId="536C101C" w14:textId="77777777" w:rsidR="005A2D7C" w:rsidRDefault="005A2D7C">
            <w:pPr>
              <w:rPr>
                <w:sz w:val="22"/>
                <w:szCs w:val="22"/>
              </w:rPr>
            </w:pPr>
          </w:p>
          <w:p w14:paraId="73B2D989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Time </w:t>
            </w:r>
          </w:p>
          <w:p w14:paraId="2F505508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Taken:</w:t>
            </w:r>
          </w:p>
          <w:p w14:paraId="37DADBEA" w14:textId="77777777" w:rsidR="005A2D7C" w:rsidRDefault="005A2D7C">
            <w:pPr>
              <w:rPr>
                <w:sz w:val="22"/>
                <w:szCs w:val="22"/>
              </w:rPr>
            </w:pPr>
          </w:p>
          <w:p w14:paraId="623368D6" w14:textId="77777777" w:rsidR="005A2D7C" w:rsidRDefault="005A2D7C">
            <w:pPr>
              <w:rPr>
                <w:sz w:val="22"/>
                <w:szCs w:val="22"/>
              </w:rPr>
            </w:pPr>
          </w:p>
          <w:p w14:paraId="6949C8DC" w14:textId="77777777" w:rsidR="005A2D7C" w:rsidRDefault="005A2D7C">
            <w:pPr>
              <w:rPr>
                <w:sz w:val="22"/>
                <w:szCs w:val="22"/>
              </w:rPr>
            </w:pPr>
          </w:p>
          <w:p w14:paraId="4EAB8812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Inspected:</w:t>
            </w:r>
          </w:p>
          <w:p w14:paraId="259006D0" w14:textId="77777777" w:rsidR="005A2D7C" w:rsidRDefault="005A2D7C">
            <w:pPr>
              <w:rPr>
                <w:sz w:val="22"/>
                <w:szCs w:val="22"/>
              </w:rPr>
            </w:pPr>
          </w:p>
          <w:p w14:paraId="21621F19" w14:textId="77777777" w:rsidR="005A2D7C" w:rsidRDefault="005A2D7C"/>
        </w:tc>
      </w:tr>
      <w:tr w:rsidR="005A2D7C" w14:paraId="678069A6" w14:textId="77777777" w:rsidTr="00F54262">
        <w:trPr>
          <w:trHeight w:val="3120"/>
        </w:trPr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30DB60" w14:textId="77777777" w:rsidR="005A2D7C" w:rsidRDefault="00000000">
            <w:pPr>
              <w:snapToGrid w:val="0"/>
              <w:rPr>
                <w:b/>
                <w:i/>
              </w:rPr>
            </w:pPr>
            <w:r>
              <w:rPr>
                <w:b/>
                <w:i/>
                <w:u w:val="single"/>
              </w:rPr>
              <w:t>Testing</w:t>
            </w:r>
            <w:r>
              <w:rPr>
                <w:b/>
                <w:i/>
              </w:rPr>
              <w:t xml:space="preserve">       </w:t>
            </w:r>
          </w:p>
          <w:p w14:paraId="695CCDA9" w14:textId="77777777" w:rsidR="005A2D7C" w:rsidRDefault="00000000">
            <w:pPr>
              <w:rPr>
                <w:b/>
              </w:rPr>
            </w:pPr>
            <w:r>
              <w:rPr>
                <w:b/>
                <w:i/>
              </w:rPr>
              <w:t xml:space="preserve"> </w:t>
            </w:r>
            <w:r>
              <w:rPr>
                <w:b/>
              </w:rPr>
              <w:t>NAME:</w:t>
            </w:r>
          </w:p>
          <w:p w14:paraId="284AB9CB" w14:textId="77777777" w:rsidR="005A2D7C" w:rsidRDefault="005A2D7C">
            <w:pPr>
              <w:rPr>
                <w:b/>
              </w:rPr>
            </w:pPr>
          </w:p>
          <w:p w14:paraId="55C65BB7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Doc. No:</w:t>
            </w:r>
          </w:p>
          <w:p w14:paraId="35B95372" w14:textId="77777777" w:rsidR="005A2D7C" w:rsidRDefault="005A2D7C">
            <w:pPr>
              <w:rPr>
                <w:sz w:val="22"/>
                <w:szCs w:val="22"/>
              </w:rPr>
            </w:pPr>
          </w:p>
          <w:p w14:paraId="21C31FB2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Starting date  &amp; time :</w:t>
            </w:r>
          </w:p>
          <w:p w14:paraId="55A3BCFD" w14:textId="77777777" w:rsidR="005A2D7C" w:rsidRDefault="005A2D7C">
            <w:pPr>
              <w:rPr>
                <w:sz w:val="22"/>
                <w:szCs w:val="22"/>
              </w:rPr>
            </w:pPr>
          </w:p>
          <w:p w14:paraId="05962123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Completion date &amp; time:</w:t>
            </w:r>
          </w:p>
          <w:p w14:paraId="6B81EC6A" w14:textId="77777777" w:rsidR="005A2D7C" w:rsidRDefault="005A2D7C">
            <w:pPr>
              <w:rPr>
                <w:sz w:val="22"/>
                <w:szCs w:val="22"/>
              </w:rPr>
            </w:pPr>
          </w:p>
          <w:p w14:paraId="7257A141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Given to Q.C. on:</w:t>
            </w:r>
          </w:p>
          <w:p w14:paraId="26D23978" w14:textId="77777777" w:rsidR="005A2D7C" w:rsidRDefault="005A2D7C">
            <w:pPr>
              <w:rPr>
                <w:sz w:val="22"/>
                <w:szCs w:val="22"/>
              </w:rPr>
            </w:pPr>
          </w:p>
          <w:p w14:paraId="69F37800" w14:textId="73E3DC96" w:rsidR="005A2D7C" w:rsidRDefault="004B7B4B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Feedback</w:t>
            </w:r>
            <w:r w:rsidR="00000000">
              <w:rPr>
                <w:sz w:val="22"/>
                <w:szCs w:val="22"/>
              </w:rPr>
              <w:t xml:space="preserve"> to design, If Any:</w:t>
            </w:r>
          </w:p>
          <w:p w14:paraId="29BEE5D9" w14:textId="76567D11" w:rsidR="005A2D7C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Signature:</w:t>
            </w:r>
          </w:p>
          <w:p w14:paraId="3C4F75D0" w14:textId="3D722B7A" w:rsidR="007C29C7" w:rsidRDefault="007C29C7">
            <w:pPr>
              <w:rPr>
                <w:b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676FEC" w14:textId="77777777" w:rsidR="005A2D7C" w:rsidRDefault="005A2D7C">
            <w:pPr>
              <w:snapToGrid w:val="0"/>
              <w:rPr>
                <w:b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3D95E3" w14:textId="77777777" w:rsidR="005A2D7C" w:rsidRDefault="00000000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Carried out</w:t>
            </w:r>
          </w:p>
          <w:p w14:paraId="2BAC078C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By:</w:t>
            </w:r>
          </w:p>
          <w:p w14:paraId="01AA56C9" w14:textId="77777777" w:rsidR="005A2D7C" w:rsidRDefault="005A2D7C">
            <w:pPr>
              <w:rPr>
                <w:sz w:val="22"/>
                <w:szCs w:val="22"/>
              </w:rPr>
            </w:pPr>
          </w:p>
          <w:p w14:paraId="7ED01716" w14:textId="77777777" w:rsidR="005A2D7C" w:rsidRDefault="005A2D7C">
            <w:pPr>
              <w:rPr>
                <w:sz w:val="22"/>
                <w:szCs w:val="22"/>
              </w:rPr>
            </w:pPr>
          </w:p>
          <w:p w14:paraId="10129E6F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Time </w:t>
            </w:r>
          </w:p>
          <w:p w14:paraId="3554B582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Taken:</w:t>
            </w:r>
          </w:p>
          <w:p w14:paraId="0DC40403" w14:textId="77777777" w:rsidR="005A2D7C" w:rsidRDefault="005A2D7C">
            <w:pPr>
              <w:rPr>
                <w:sz w:val="22"/>
                <w:szCs w:val="22"/>
              </w:rPr>
            </w:pPr>
          </w:p>
          <w:p w14:paraId="33DA9B04" w14:textId="77777777" w:rsidR="005A2D7C" w:rsidRDefault="005A2D7C">
            <w:pPr>
              <w:rPr>
                <w:sz w:val="22"/>
                <w:szCs w:val="22"/>
              </w:rPr>
            </w:pPr>
          </w:p>
          <w:p w14:paraId="6479BD92" w14:textId="77777777" w:rsidR="005A2D7C" w:rsidRDefault="005A2D7C">
            <w:pPr>
              <w:rPr>
                <w:sz w:val="22"/>
                <w:szCs w:val="22"/>
              </w:rPr>
            </w:pPr>
          </w:p>
          <w:p w14:paraId="2D6A7111" w14:textId="77777777" w:rsidR="005A2D7C" w:rsidRDefault="00000000">
            <w:pPr>
              <w:rPr>
                <w:b/>
              </w:rPr>
            </w:pPr>
            <w:r>
              <w:rPr>
                <w:sz w:val="22"/>
                <w:szCs w:val="22"/>
              </w:rPr>
              <w:t>Inspected:</w:t>
            </w:r>
          </w:p>
        </w:tc>
      </w:tr>
    </w:tbl>
    <w:p w14:paraId="0CB0F4E7" w14:textId="77777777" w:rsidR="007C29C7" w:rsidRDefault="007C29C7">
      <w:pPr>
        <w:pBdr>
          <w:bottom w:val="single" w:sz="4" w:space="1" w:color="000000"/>
        </w:pBdr>
        <w:ind w:left="630"/>
        <w:rPr>
          <w:b/>
        </w:rPr>
      </w:pPr>
    </w:p>
    <w:p w14:paraId="4461E24A" w14:textId="758865A9" w:rsidR="005A2D7C" w:rsidRDefault="00000000">
      <w:pPr>
        <w:pBdr>
          <w:bottom w:val="single" w:sz="4" w:space="1" w:color="000000"/>
        </w:pBdr>
        <w:ind w:left="630"/>
      </w:pPr>
      <w:proofErr w:type="gramStart"/>
      <w:r>
        <w:rPr>
          <w:b/>
        </w:rPr>
        <w:t>Note :</w:t>
      </w:r>
      <w:proofErr w:type="gramEnd"/>
      <w:r>
        <w:rPr>
          <w:b/>
        </w:rPr>
        <w:t xml:space="preserve"> In case of more than one rework use another form for the rework.</w:t>
      </w:r>
    </w:p>
    <w:p w14:paraId="39C77121" w14:textId="4ED218CC" w:rsidR="002C73C5" w:rsidRPr="003C1716" w:rsidRDefault="00000000" w:rsidP="003C1716">
      <w:pPr>
        <w:rPr>
          <w:rFonts w:ascii="Tahoma" w:hAnsi="Tahoma" w:cs="Tahoma"/>
          <w:b/>
          <w:sz w:val="18"/>
          <w:szCs w:val="20"/>
        </w:rPr>
      </w:pPr>
      <w:r>
        <w:tab/>
      </w:r>
    </w:p>
    <w:sectPr w:rsidR="002C73C5" w:rsidRPr="003C1716" w:rsidSect="00F54262">
      <w:footerReference w:type="default" r:id="rId8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E57892" w14:textId="77777777" w:rsidR="00324FCC" w:rsidRDefault="00324FCC" w:rsidP="00FA3332">
      <w:r>
        <w:separator/>
      </w:r>
    </w:p>
  </w:endnote>
  <w:endnote w:type="continuationSeparator" w:id="0">
    <w:p w14:paraId="5FA6144C" w14:textId="77777777" w:rsidR="00324FCC" w:rsidRDefault="00324FCC" w:rsidP="00FA3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D0C20B" w14:textId="06035E0C" w:rsidR="00FA3332" w:rsidRDefault="00FA3332" w:rsidP="00FA3332">
    <w:pPr>
      <w:ind w:left="5760" w:firstLine="720"/>
      <w:rPr>
        <w:rFonts w:ascii="Tahoma" w:hAnsi="Tahoma" w:cs="Tahoma"/>
        <w:b/>
        <w:szCs w:val="20"/>
      </w:rPr>
    </w:pPr>
    <w:r>
      <w:rPr>
        <w:rFonts w:ascii="Tahoma" w:hAnsi="Tahoma" w:cs="Tahoma"/>
        <w:b/>
        <w:sz w:val="18"/>
        <w:szCs w:val="20"/>
      </w:rPr>
      <w:t xml:space="preserve">Form </w:t>
    </w:r>
    <w:proofErr w:type="gramStart"/>
    <w:r w:rsidR="00665A8B">
      <w:rPr>
        <w:rFonts w:ascii="Tahoma" w:hAnsi="Tahoma" w:cs="Tahoma"/>
        <w:b/>
        <w:sz w:val="18"/>
        <w:szCs w:val="20"/>
      </w:rPr>
      <w:t>No. :</w:t>
    </w:r>
    <w:proofErr w:type="gramEnd"/>
    <w:r>
      <w:rPr>
        <w:rFonts w:ascii="Tahoma" w:hAnsi="Tahoma" w:cs="Tahoma"/>
        <w:b/>
        <w:sz w:val="18"/>
        <w:szCs w:val="20"/>
      </w:rPr>
      <w:t xml:space="preserve"> R/PP-05/02-PDN REV 03 Pg </w:t>
    </w:r>
    <w:r w:rsidR="0073781B" w:rsidRPr="0073781B">
      <w:rPr>
        <w:rFonts w:ascii="Tahoma" w:hAnsi="Tahoma" w:cs="Tahoma"/>
        <w:b/>
        <w:sz w:val="18"/>
        <w:szCs w:val="20"/>
      </w:rPr>
      <w:fldChar w:fldCharType="begin"/>
    </w:r>
    <w:r w:rsidR="0073781B" w:rsidRPr="0073781B">
      <w:rPr>
        <w:rFonts w:ascii="Tahoma" w:hAnsi="Tahoma" w:cs="Tahoma"/>
        <w:b/>
        <w:sz w:val="18"/>
        <w:szCs w:val="20"/>
      </w:rPr>
      <w:instrText xml:space="preserve"> PAGE   \* MERGEFORMAT </w:instrText>
    </w:r>
    <w:r w:rsidR="0073781B" w:rsidRPr="0073781B">
      <w:rPr>
        <w:rFonts w:ascii="Tahoma" w:hAnsi="Tahoma" w:cs="Tahoma"/>
        <w:b/>
        <w:sz w:val="18"/>
        <w:szCs w:val="20"/>
      </w:rPr>
      <w:fldChar w:fldCharType="separate"/>
    </w:r>
    <w:r w:rsidR="0073781B" w:rsidRPr="0073781B">
      <w:rPr>
        <w:rFonts w:ascii="Tahoma" w:hAnsi="Tahoma" w:cs="Tahoma"/>
        <w:b/>
        <w:noProof/>
        <w:sz w:val="18"/>
        <w:szCs w:val="20"/>
      </w:rPr>
      <w:t>1</w:t>
    </w:r>
    <w:r w:rsidR="0073781B" w:rsidRPr="0073781B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</w:t>
    </w:r>
    <w:r w:rsidR="0073781B">
      <w:rPr>
        <w:rFonts w:ascii="Tahoma" w:hAnsi="Tahoma" w:cs="Tahoma"/>
        <w:b/>
        <w:sz w:val="18"/>
        <w:szCs w:val="20"/>
      </w:rPr>
      <w:t>2</w:t>
    </w:r>
  </w:p>
  <w:p w14:paraId="2BBC8DA0" w14:textId="5426739B" w:rsidR="00FA3332" w:rsidRDefault="00FA3332">
    <w:pPr>
      <w:pStyle w:val="Footer"/>
    </w:pPr>
  </w:p>
  <w:p w14:paraId="66529E7D" w14:textId="77777777" w:rsidR="00FA3332" w:rsidRDefault="00FA33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7A6EE9" w14:textId="77777777" w:rsidR="00324FCC" w:rsidRDefault="00324FCC" w:rsidP="00FA3332">
      <w:r>
        <w:separator/>
      </w:r>
    </w:p>
  </w:footnote>
  <w:footnote w:type="continuationSeparator" w:id="0">
    <w:p w14:paraId="3A67CF1C" w14:textId="77777777" w:rsidR="00324FCC" w:rsidRDefault="00324FCC" w:rsidP="00FA3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155759340">
    <w:abstractNumId w:val="0"/>
  </w:num>
  <w:num w:numId="2" w16cid:durableId="1345015393">
    <w:abstractNumId w:val="1"/>
  </w:num>
  <w:num w:numId="3" w16cid:durableId="463474001">
    <w:abstractNumId w:val="2"/>
  </w:num>
  <w:num w:numId="4" w16cid:durableId="495922558">
    <w:abstractNumId w:val="3"/>
  </w:num>
  <w:num w:numId="5" w16cid:durableId="111365562">
    <w:abstractNumId w:val="4"/>
  </w:num>
  <w:num w:numId="6" w16cid:durableId="368183602">
    <w:abstractNumId w:val="5"/>
  </w:num>
  <w:num w:numId="7" w16cid:durableId="77796239">
    <w:abstractNumId w:val="6"/>
  </w:num>
  <w:num w:numId="8" w16cid:durableId="85465602">
    <w:abstractNumId w:val="7"/>
  </w:num>
  <w:num w:numId="9" w16cid:durableId="2090229091">
    <w:abstractNumId w:val="8"/>
  </w:num>
  <w:num w:numId="10" w16cid:durableId="1585412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D9"/>
    <w:rsid w:val="0000693D"/>
    <w:rsid w:val="00131CEC"/>
    <w:rsid w:val="0016172E"/>
    <w:rsid w:val="0029086B"/>
    <w:rsid w:val="002C73C5"/>
    <w:rsid w:val="00307576"/>
    <w:rsid w:val="00324FCC"/>
    <w:rsid w:val="00344C93"/>
    <w:rsid w:val="00377DE6"/>
    <w:rsid w:val="00377F91"/>
    <w:rsid w:val="00397B9D"/>
    <w:rsid w:val="003C1716"/>
    <w:rsid w:val="003F7BF4"/>
    <w:rsid w:val="00473C6A"/>
    <w:rsid w:val="004B0807"/>
    <w:rsid w:val="004B7B4B"/>
    <w:rsid w:val="00502EC0"/>
    <w:rsid w:val="005A2D7C"/>
    <w:rsid w:val="00602738"/>
    <w:rsid w:val="00665A8B"/>
    <w:rsid w:val="00683BB9"/>
    <w:rsid w:val="0073781B"/>
    <w:rsid w:val="007A59E1"/>
    <w:rsid w:val="007C29C7"/>
    <w:rsid w:val="00824F99"/>
    <w:rsid w:val="0083327E"/>
    <w:rsid w:val="00981C20"/>
    <w:rsid w:val="00A50A41"/>
    <w:rsid w:val="00AB6E6B"/>
    <w:rsid w:val="00AE691E"/>
    <w:rsid w:val="00C6430B"/>
    <w:rsid w:val="00D75AD9"/>
    <w:rsid w:val="00E343EC"/>
    <w:rsid w:val="00F35986"/>
    <w:rsid w:val="00F54262"/>
    <w:rsid w:val="00FA3332"/>
    <w:rsid w:val="00FA6945"/>
    <w:rsid w:val="00FC26F3"/>
    <w:rsid w:val="00FE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16BB8AB"/>
  <w15:chartTrackingRefBased/>
  <w15:docId w15:val="{242FF7C3-23A3-4BE3-9683-12FE69B18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33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332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A33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332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B78B5-73BE-4316-9535-4EA657E08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pdn</cp:lastModifiedBy>
  <cp:revision>35</cp:revision>
  <cp:lastPrinted>2015-12-09T12:35:00Z</cp:lastPrinted>
  <dcterms:created xsi:type="dcterms:W3CDTF">2024-11-14T09:42:00Z</dcterms:created>
  <dcterms:modified xsi:type="dcterms:W3CDTF">2024-11-30T10:48:00Z</dcterms:modified>
</cp:coreProperties>
</file>