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202ACC6" w14:textId="77777777" w:rsidR="00D35131" w:rsidRDefault="00000000">
      <w:pPr>
        <w:jc w:val="center"/>
        <w:rPr>
          <w:b/>
          <w:sz w:val="26"/>
        </w:rPr>
      </w:pPr>
      <w:r>
        <w:rPr>
          <w:b/>
          <w:sz w:val="26"/>
        </w:rPr>
        <w:t>TEST RECORD FOR TRIP SAFE</w:t>
      </w:r>
    </w:p>
    <w:p w14:paraId="7BAB0344" w14:textId="77777777" w:rsidR="00D35131" w:rsidRDefault="00D35131">
      <w:pPr>
        <w:jc w:val="center"/>
        <w:rPr>
          <w:b/>
          <w:sz w:val="26"/>
        </w:rPr>
      </w:pPr>
    </w:p>
    <w:p w14:paraId="6AA931A6" w14:textId="77777777" w:rsidR="00D35131" w:rsidRDefault="00D35131">
      <w:pPr>
        <w:tabs>
          <w:tab w:val="left" w:pos="1200"/>
        </w:tabs>
        <w:rPr>
          <w:b/>
          <w:sz w:val="22"/>
        </w:rPr>
      </w:pPr>
    </w:p>
    <w:p w14:paraId="77E2A782" w14:textId="34C04402" w:rsidR="00D35131" w:rsidRDefault="00000000">
      <w:pPr>
        <w:tabs>
          <w:tab w:val="left" w:pos="1200"/>
        </w:tabs>
        <w:rPr>
          <w:b/>
          <w:sz w:val="22"/>
        </w:rPr>
      </w:pPr>
      <w:r>
        <w:tab/>
        <w:t>JOB ORDER No.</w:t>
        <w:tab/>
        <w:t>:</w:t>
        <w:tab/>
        <w:t>JOB-TS-008</w:t>
      </w:r>
    </w:p>
    <w:p w14:paraId="4D41303E" w14:textId="77777777" w:rsidR="00D35131" w:rsidRDefault="00000000">
      <w:pPr>
        <w:tabs>
          <w:tab w:val="left" w:pos="1200"/>
        </w:tabs>
        <w:rPr>
          <w:b/>
          <w:sz w:val="22"/>
        </w:rPr>
      </w:pPr>
      <w:r>
        <w:t>CUSTOMER: Refinery Safety Unit</w:t>
      </w:r>
    </w:p>
    <w:p w14:paraId="58E4AAD7" w14:textId="77777777" w:rsidR="00D35131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577ADEA8" w14:textId="77777777" w:rsidR="00D35131" w:rsidRDefault="00000000">
      <w:pPr>
        <w:tabs>
          <w:tab w:val="left" w:pos="1200"/>
        </w:tabs>
        <w:rPr>
          <w:b/>
          <w:sz w:val="22"/>
        </w:rPr>
      </w:pPr>
      <w:r>
        <w:tab/>
        <w:t>TRIPSAFE</w:t>
        <w:tab/>
        <w:tab/>
        <w:tab/>
        <w:tab/>
        <w:tab/>
        <w:t>LOAD CELL:</w:t>
        <w:tab/>
        <w:t>LC-S-BEAM-500</w:t>
      </w:r>
    </w:p>
    <w:p w14:paraId="1FBCCA18" w14:textId="77777777" w:rsidR="00D35131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</w:p>
    <w:p w14:paraId="28A1C640" w14:textId="1AAFD4A0" w:rsidR="00D35131" w:rsidRDefault="00000000">
      <w:pPr>
        <w:tabs>
          <w:tab w:val="left" w:pos="1200"/>
        </w:tabs>
        <w:rPr>
          <w:b/>
          <w:sz w:val="22"/>
        </w:rPr>
      </w:pPr>
      <w:r>
        <w:t>MODEL NO.: Trip Safe TS-300</w:t>
        <w:tab/>
        <w:tab/>
        <w:tab/>
        <w:tab/>
        <w:tab/>
        <w:tab/>
        <w:t>MODEL NO.: LC-S-BEAM-500</w:t>
      </w:r>
    </w:p>
    <w:p w14:paraId="613F3C52" w14:textId="3E71FEB3" w:rsidR="00D35131" w:rsidRDefault="00000000">
      <w:pPr>
        <w:tabs>
          <w:tab w:val="left" w:pos="1200"/>
        </w:tabs>
        <w:rPr>
          <w:b/>
          <w:sz w:val="22"/>
        </w:rPr>
      </w:pPr>
      <w:r>
        <w:t>SERIAL NO.: SN-TS-1234</w:t>
        <w:tab/>
        <w:tab/>
        <w:tab/>
        <w:tab/>
        <w:tab/>
        <w:tab/>
        <w:t>SERIAL NO.: SN-LC-5501</w:t>
      </w:r>
    </w:p>
    <w:p w14:paraId="51FA0309" w14:textId="77777777" w:rsidR="00D35131" w:rsidRDefault="00D35131">
      <w:pPr>
        <w:tabs>
          <w:tab w:val="left" w:pos="1200"/>
        </w:tabs>
        <w:rPr>
          <w:b/>
          <w:sz w:val="22"/>
        </w:rPr>
      </w:pPr>
    </w:p>
    <w:p w14:paraId="7F5343A9" w14:textId="275674A1" w:rsidR="00D35131" w:rsidRDefault="003A5DED" w:rsidP="00BD1847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>Linearity Test</w:t>
      </w:r>
      <w:r w:rsidR="00861E1B">
        <w:rPr>
          <w:b/>
          <w:sz w:val="22"/>
        </w:rPr>
        <w:t>:</w:t>
      </w:r>
    </w:p>
    <w:p w14:paraId="3857B0F7" w14:textId="77777777" w:rsidR="00D35131" w:rsidRDefault="00D35131">
      <w:pPr>
        <w:tabs>
          <w:tab w:val="left" w:pos="1200"/>
        </w:tabs>
        <w:jc w:val="center"/>
        <w:rPr>
          <w:b/>
          <w:sz w:val="22"/>
        </w:rPr>
      </w:pPr>
    </w:p>
    <w:tbl>
      <w:tblPr>
        <w:tblW w:w="7817" w:type="dxa"/>
        <w:tblInd w:w="613" w:type="dxa"/>
        <w:tblLayout w:type="fixed"/>
        <w:tblLook w:val="0000" w:firstRow="0" w:lastRow="0" w:firstColumn="0" w:lastColumn="0" w:noHBand="0" w:noVBand="0"/>
      </w:tblPr>
      <w:tblGrid>
        <w:gridCol w:w="926"/>
        <w:gridCol w:w="1521"/>
        <w:gridCol w:w="1165"/>
        <w:gridCol w:w="2302"/>
        <w:gridCol w:w="1903"/>
      </w:tblGrid>
      <w:tr w:rsidR="004F2792" w14:paraId="42277376" w14:textId="77777777" w:rsidTr="008308F7">
        <w:trPr>
          <w:trHeight w:val="721"/>
        </w:trPr>
        <w:tc>
          <w:tcPr>
            <w:tcW w:w="9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</w:t>
            </w:r>
          </w:p>
        </w:tc>
        <w:tc>
          <w:tcPr>
            <w:tcW w:w="2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249CB6" w14:textId="1BE6C49E" w:rsidR="004F2792" w:rsidRDefault="004F2792" w:rsidP="005773F6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LOAD ON LOAD CELL </w:t>
            </w:r>
          </w:p>
          <w:p w14:paraId="4D9CB9D3" w14:textId="1E3F64D2" w:rsidR="004F2792" w:rsidRDefault="004F2792" w:rsidP="005773F6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3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0.00 mV</w:t>
            </w:r>
          </w:p>
        </w:tc>
        <w:tc>
          <w:tcPr>
            <w:tcW w:w="19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LED 1 (Green)</w:t>
            </w:r>
          </w:p>
        </w:tc>
      </w:tr>
      <w:tr w:rsidR="004F2792" w14:paraId="6648159C" w14:textId="77777777" w:rsidTr="008308F7">
        <w:trPr>
          <w:trHeight w:val="343"/>
        </w:trPr>
        <w:tc>
          <w:tcPr>
            <w:tcW w:w="9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855DCA" w14:textId="77777777" w:rsidR="004F2792" w:rsidRDefault="004F2792">
            <w:pPr>
              <w:snapToGrid w:val="0"/>
            </w:pP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0 Kg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0.0 mV</w:t>
            </w:r>
          </w:p>
        </w:tc>
        <w:tc>
          <w:tcPr>
            <w:tcW w:w="23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076E63" w14:textId="77777777" w:rsidR="004F2792" w:rsidRDefault="004F2792">
            <w:pPr>
              <w:snapToGrid w:val="0"/>
            </w:pPr>
          </w:p>
        </w:tc>
        <w:tc>
          <w:tcPr>
            <w:tcW w:w="19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22ACB2" w14:textId="77777777" w:rsidR="004F2792" w:rsidRDefault="004F2792">
            <w:pPr>
              <w:snapToGrid w:val="0"/>
            </w:pPr>
          </w:p>
        </w:tc>
      </w:tr>
      <w:tr w:rsidR="004F2792" w14:paraId="6CBEF5BB" w14:textId="77777777" w:rsidTr="008308F7">
        <w:trPr>
          <w:trHeight w:val="52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2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200 Kg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4.0 mV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4.01 mV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LED 2 (Green)</w:t>
            </w:r>
          </w:p>
        </w:tc>
      </w:tr>
      <w:tr w:rsidR="003D081D" w14:paraId="64CFFA42" w14:textId="77777777" w:rsidTr="008308F7">
        <w:trPr>
          <w:trHeight w:val="52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3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400 Kg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8.0 mV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7.99 mV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LED 4 (Yellow)</w:t>
            </w:r>
          </w:p>
        </w:tc>
      </w:tr>
      <w:tr w:rsidR="003D081D" w14:paraId="3F7A8359" w14:textId="77777777" w:rsidTr="008308F7">
        <w:trPr>
          <w:trHeight w:val="52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4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600 Kg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12.0 mV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12.02 mV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LED 6 (Yellow)</w:t>
            </w:r>
          </w:p>
        </w:tc>
      </w:tr>
      <w:tr w:rsidR="003D081D" w14:paraId="79AE3BBA" w14:textId="77777777" w:rsidTr="008308F7">
        <w:trPr>
          <w:trHeight w:val="52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5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800 Kg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16.0 mV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15.98 mV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LED 8 (Red Trip)</w:t>
            </w:r>
          </w:p>
        </w:tc>
      </w:tr>
      <w:tr w:rsidR="003D081D" w14:paraId="460E8AF6" w14:textId="77777777" w:rsidTr="008308F7">
        <w:trPr>
          <w:trHeight w:val="52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6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1000 Kg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20.0 mV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20.01 mV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LED 10 (Full Trip)</w:t>
            </w:r>
          </w:p>
        </w:tc>
      </w:tr>
      <w:tr w:rsidR="003D081D" w14:paraId="2A841BD3" w14:textId="77777777" w:rsidTr="008308F7">
        <w:trPr>
          <w:trHeight w:val="52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67652A" w14:textId="1985B9C1" w:rsidR="003D081D" w:rsidRDefault="00CB74E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A0E8AF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0B2EC2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0D9043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640E44" w14:textId="77777777" w:rsidR="003D081D" w:rsidRDefault="003D081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</w:tr>
    </w:tbl>
    <w:p w14:paraId="74E5FEAB" w14:textId="77777777" w:rsidR="00D35131" w:rsidRDefault="00D35131">
      <w:pPr>
        <w:tabs>
          <w:tab w:val="left" w:pos="1200"/>
        </w:tabs>
        <w:jc w:val="center"/>
      </w:pPr>
    </w:p>
    <w:p w14:paraId="3667CA27" w14:textId="234E4AFC" w:rsidR="00D35131" w:rsidRDefault="00000000">
      <w:pPr>
        <w:tabs>
          <w:tab w:val="left" w:pos="825"/>
        </w:tabs>
        <w:rPr>
          <w:b/>
        </w:rPr>
      </w:pPr>
      <w:r>
        <w:tab/>
        <w:t>Percentage of error for the Trip Level: 0.01 %</w:t>
      </w:r>
    </w:p>
    <w:p w14:paraId="46C30087" w14:textId="77777777" w:rsidR="00D35131" w:rsidRDefault="00000000">
      <w:pPr>
        <w:tabs>
          <w:tab w:val="left" w:pos="450"/>
        </w:tabs>
        <w:rPr>
          <w:b/>
        </w:rPr>
      </w:pPr>
      <w:r>
        <w:rPr>
          <w:b/>
        </w:rPr>
        <w:t xml:space="preserve">              </w:t>
      </w:r>
    </w:p>
    <w:p w14:paraId="41F80406" w14:textId="77777777" w:rsidR="00D35131" w:rsidRDefault="00000000">
      <w:pPr>
        <w:tabs>
          <w:tab w:val="left" w:pos="450"/>
        </w:tabs>
        <w:rPr>
          <w:b/>
        </w:rPr>
      </w:pPr>
      <w:r>
        <w:tab/>
        <w:t>PF Contact for Healthy / Over Load: Healthy Relay Contacts OK</w:t>
      </w:r>
    </w:p>
    <w:p w14:paraId="62BF30DF" w14:textId="77777777" w:rsidR="00D35131" w:rsidRDefault="00000000">
      <w:pPr>
        <w:tabs>
          <w:tab w:val="left" w:pos="450"/>
        </w:tabs>
        <w:rPr>
          <w:b/>
        </w:rPr>
      </w:pPr>
      <w:r>
        <w:rPr>
          <w:b/>
        </w:rPr>
        <w:t xml:space="preserve">              </w:t>
      </w:r>
    </w:p>
    <w:p w14:paraId="5BC2BAEB" w14:textId="587CAA4E" w:rsidR="00D35131" w:rsidRDefault="00000000">
      <w:pPr>
        <w:tabs>
          <w:tab w:val="left" w:pos="450"/>
        </w:tabs>
        <w:rPr>
          <w:b/>
        </w:rPr>
      </w:pPr>
      <w:r>
        <w:tab/>
        <w:t>Lamp indication / LED annunciation as applicable: LED Bar Graph Annunciation OK</w:t>
      </w:r>
    </w:p>
    <w:p w14:paraId="5889B664" w14:textId="77777777" w:rsidR="00D35131" w:rsidRDefault="00000000">
      <w:pPr>
        <w:tabs>
          <w:tab w:val="left" w:pos="450"/>
        </w:tabs>
        <w:rPr>
          <w:b/>
        </w:rPr>
      </w:pPr>
      <w:r>
        <w:rPr>
          <w:b/>
        </w:rPr>
        <w:t xml:space="preserve">                    </w:t>
      </w:r>
    </w:p>
    <w:p w14:paraId="3626FF2F" w14:textId="77777777" w:rsidR="00D35131" w:rsidRDefault="00000000">
      <w:pPr>
        <w:tabs>
          <w:tab w:val="left" w:pos="450"/>
        </w:tabs>
        <w:rPr>
          <w:b/>
        </w:rPr>
      </w:pPr>
      <w:r>
        <w:tab/>
        <w:t>Instrument Used: Fluke 87V &amp; Load Cell Calibrator</w:t>
      </w:r>
    </w:p>
    <w:p w14:paraId="4FA12616" w14:textId="77777777" w:rsidR="008308F7" w:rsidRDefault="008308F7">
      <w:pPr>
        <w:tabs>
          <w:tab w:val="left" w:pos="450"/>
        </w:tabs>
        <w:rPr>
          <w:b/>
        </w:rPr>
      </w:pPr>
    </w:p>
    <w:p w14:paraId="30282C84" w14:textId="3DFF6A6D" w:rsidR="008308F7" w:rsidRDefault="008308F7">
      <w:pPr>
        <w:tabs>
          <w:tab w:val="left" w:pos="450"/>
        </w:tabs>
        <w:rPr>
          <w:b/>
        </w:rPr>
      </w:pPr>
      <w:r>
        <w:rPr>
          <w:b/>
        </w:rPr>
        <w:tab/>
      </w:r>
      <w:r>
        <w:rPr>
          <w:b/>
        </w:rPr>
        <w:tab/>
        <w:t xml:space="preserve">NOTE: Ensure that the Jumper/Shorting as per the Required Underload/Overload </w:t>
      </w:r>
    </w:p>
    <w:p w14:paraId="11187449" w14:textId="77777777" w:rsidR="00D35131" w:rsidRDefault="00000000">
      <w:pPr>
        <w:tabs>
          <w:tab w:val="left" w:pos="450"/>
        </w:tabs>
        <w:rPr>
          <w:b/>
        </w:rPr>
      </w:pPr>
      <w:r>
        <w:rPr>
          <w:b/>
        </w:rPr>
        <w:tab/>
      </w:r>
    </w:p>
    <w:p w14:paraId="7231CF8F" w14:textId="77777777" w:rsidR="00D35131" w:rsidRDefault="00000000">
      <w:pPr>
        <w:tabs>
          <w:tab w:val="left" w:pos="450"/>
        </w:tabs>
        <w:rPr>
          <w:b/>
        </w:rPr>
      </w:pPr>
      <w:r>
        <w:rPr>
          <w:b/>
        </w:rPr>
        <w:tab/>
        <w:t xml:space="preserve">      </w:t>
      </w:r>
    </w:p>
    <w:p w14:paraId="7BF4A63E" w14:textId="77777777" w:rsidR="00D35131" w:rsidRDefault="00000000">
      <w:pPr>
        <w:tabs>
          <w:tab w:val="left" w:pos="450"/>
        </w:tabs>
        <w:rPr>
          <w:b/>
        </w:rPr>
      </w:pPr>
      <w:r>
        <w:t xml:space="preserve">  Tested by: Safety Officer</w:t>
        <w:tab/>
        <w:tab/>
        <w:tab/>
        <w:tab/>
        <w:tab/>
        <w:tab/>
        <w:t>Approved by: HOD-PDN</w:t>
      </w:r>
    </w:p>
    <w:p w14:paraId="739A9E1E" w14:textId="77777777" w:rsidR="00D35131" w:rsidRDefault="00000000">
      <w:pPr>
        <w:tabs>
          <w:tab w:val="left" w:pos="450"/>
        </w:tabs>
        <w:rPr>
          <w:b/>
          <w:sz w:val="20"/>
        </w:rPr>
      </w:pPr>
      <w:r>
        <w:t xml:space="preserve">             Date: 2026-08-22</w:t>
        <w:tab/>
        <w:tab/>
        <w:tab/>
        <w:tab/>
        <w:tab/>
        <w:tab/>
        <w:t>(HOD - PDN)</w:t>
      </w:r>
    </w:p>
    <w:p w14:paraId="0DB0E002" w14:textId="77777777" w:rsidR="00D35131" w:rsidRDefault="00000000">
      <w:pPr>
        <w:rPr>
          <w:rFonts w:ascii="Tahoma" w:hAnsi="Tahoma" w:cs="Tahoma"/>
          <w:b/>
          <w:sz w:val="18"/>
          <w:szCs w:val="20"/>
        </w:rPr>
      </w:pP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14:paraId="558E70FC" w14:textId="77777777" w:rsidR="00D35131" w:rsidRDefault="00D35131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4915F98" w14:textId="77777777" w:rsidR="00D35131" w:rsidRDefault="00D35131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680D2135" w14:textId="77777777" w:rsidR="00D35131" w:rsidRDefault="00D35131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F8237CF" w14:textId="77777777" w:rsidR="00D35131" w:rsidRDefault="00D35131">
      <w:pPr>
        <w:jc w:val="center"/>
        <w:rPr>
          <w:b/>
          <w:sz w:val="26"/>
        </w:rPr>
      </w:pPr>
    </w:p>
    <w:sectPr w:rsidR="00D35131" w:rsidSect="00C6435D">
      <w:footerReference w:type="default" r:id="rId8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CFF2C" w14:textId="77777777" w:rsidR="00BF1AAA" w:rsidRDefault="00BF1AAA" w:rsidP="00DB7492">
      <w:r>
        <w:separator/>
      </w:r>
    </w:p>
  </w:endnote>
  <w:endnote w:type="continuationSeparator" w:id="0">
    <w:p w14:paraId="5F5CF15D" w14:textId="77777777" w:rsidR="00BF1AAA" w:rsidRDefault="00BF1AAA" w:rsidP="00DB7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3076F" w14:textId="09A2291A" w:rsidR="00DB7492" w:rsidRDefault="00DB7492" w:rsidP="00DB7492">
    <w:pPr>
      <w:ind w:left="5760" w:firstLine="720"/>
      <w:rPr>
        <w:b/>
        <w:sz w:val="26"/>
      </w:rPr>
    </w:pPr>
    <w:r>
      <w:rPr>
        <w:rFonts w:ascii="Tahoma" w:hAnsi="Tahoma" w:cs="Tahoma"/>
        <w:b/>
        <w:sz w:val="18"/>
        <w:szCs w:val="20"/>
      </w:rPr>
      <w:t>Form No.  : R/PP-05/10-PDN REV 02 Pg 1 of 1</w:t>
    </w:r>
  </w:p>
  <w:p w14:paraId="5BD68B91" w14:textId="16B3C53B" w:rsidR="00DB7492" w:rsidRDefault="00DB7492">
    <w:pPr>
      <w:pStyle w:val="Footer"/>
    </w:pPr>
  </w:p>
  <w:p w14:paraId="5A5DDF34" w14:textId="77777777" w:rsidR="00DB7492" w:rsidRDefault="00DB74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195E9" w14:textId="77777777" w:rsidR="00BF1AAA" w:rsidRDefault="00BF1AAA" w:rsidP="00DB7492">
      <w:r>
        <w:separator/>
      </w:r>
    </w:p>
  </w:footnote>
  <w:footnote w:type="continuationSeparator" w:id="0">
    <w:p w14:paraId="1FE6CF97" w14:textId="77777777" w:rsidR="00BF1AAA" w:rsidRDefault="00BF1AAA" w:rsidP="00DB74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20.25pt;height:9.7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01586D"/>
    <w:rsid w:val="000820D6"/>
    <w:rsid w:val="000D1A12"/>
    <w:rsid w:val="001F0384"/>
    <w:rsid w:val="002D518A"/>
    <w:rsid w:val="002E39D8"/>
    <w:rsid w:val="003A5DED"/>
    <w:rsid w:val="003D0198"/>
    <w:rsid w:val="003D081D"/>
    <w:rsid w:val="004F2792"/>
    <w:rsid w:val="00520CE5"/>
    <w:rsid w:val="00544E51"/>
    <w:rsid w:val="005773F6"/>
    <w:rsid w:val="005E7636"/>
    <w:rsid w:val="006B65C7"/>
    <w:rsid w:val="00737C13"/>
    <w:rsid w:val="00746B04"/>
    <w:rsid w:val="0080516A"/>
    <w:rsid w:val="00805EB0"/>
    <w:rsid w:val="008308F7"/>
    <w:rsid w:val="00861E1B"/>
    <w:rsid w:val="00897756"/>
    <w:rsid w:val="00917D20"/>
    <w:rsid w:val="009E5AE0"/>
    <w:rsid w:val="00A704DA"/>
    <w:rsid w:val="00AC578F"/>
    <w:rsid w:val="00B2774C"/>
    <w:rsid w:val="00BD1847"/>
    <w:rsid w:val="00BF1AAA"/>
    <w:rsid w:val="00C6435D"/>
    <w:rsid w:val="00CB74ED"/>
    <w:rsid w:val="00D35131"/>
    <w:rsid w:val="00DB7492"/>
    <w:rsid w:val="00E752D1"/>
    <w:rsid w:val="00F3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B749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7492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DB749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7492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5232F9-A52D-4322-9FD4-F8BD95F02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27</cp:revision>
  <cp:lastPrinted>2015-12-09T12:35:00Z</cp:lastPrinted>
  <dcterms:created xsi:type="dcterms:W3CDTF">2024-11-15T06:06:00Z</dcterms:created>
  <dcterms:modified xsi:type="dcterms:W3CDTF">2025-01-08T11:18:00Z</dcterms:modified>
</cp:coreProperties>
</file>