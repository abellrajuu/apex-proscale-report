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96F6BAF" w14:textId="77777777" w:rsidR="004100D6" w:rsidRDefault="00000000">
      <w:pPr>
        <w:pStyle w:val="BodyText"/>
        <w:ind w:firstLine="15"/>
        <w:jc w:val="center"/>
        <w:rPr>
          <w:b/>
          <w:sz w:val="30"/>
          <w:szCs w:val="2"/>
          <w:u w:val="single"/>
        </w:rPr>
      </w:pPr>
      <w:r>
        <w:rPr>
          <w:b/>
          <w:sz w:val="30"/>
          <w:szCs w:val="2"/>
          <w:u w:val="single"/>
        </w:rPr>
        <w:t>TEST REPORT FOR VIBRATION METER</w:t>
      </w:r>
    </w:p>
    <w:p w14:paraId="77267974" w14:textId="77777777" w:rsidR="00527B4F" w:rsidRDefault="00527B4F">
      <w:pPr>
        <w:pStyle w:val="BodyText"/>
        <w:ind w:firstLine="15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27B4F" w:rsidRPr="006C2C3A" w14:paraId="14357B81" w14:textId="77777777" w:rsidTr="000A0024">
        <w:tc>
          <w:tcPr>
            <w:tcW w:w="4508" w:type="dxa"/>
          </w:tcPr>
          <w:p w14:paraId="7C5B0819" w14:textId="77777777" w:rsidR="00527B4F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JOB ORDER NO.:</w:t>
            </w:r>
          </w:p>
          <w:p w14:paraId="4B52ABC8" w14:textId="77777777" w:rsidR="00527B4F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CUSTOMER: </w:t>
            </w:r>
          </w:p>
        </w:tc>
        <w:tc>
          <w:tcPr>
            <w:tcW w:w="4508" w:type="dxa"/>
          </w:tcPr>
          <w:p w14:paraId="3D94E582" w14:textId="77777777" w:rsidR="00527B4F" w:rsidRPr="006C2C3A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527B4F" w:rsidRPr="006C2C3A" w14:paraId="70912DA4" w14:textId="77777777" w:rsidTr="000A0024">
        <w:tc>
          <w:tcPr>
            <w:tcW w:w="4508" w:type="dxa"/>
          </w:tcPr>
          <w:p w14:paraId="62CFBE15" w14:textId="2C3B4282" w:rsidR="00527B4F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VIBRATION 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METER</w:t>
            </w:r>
          </w:p>
          <w:p w14:paraId="56BC0AA3" w14:textId="77777777" w:rsidR="00527B4F" w:rsidRPr="006C2C3A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06F0F559" w14:textId="77777777" w:rsidR="00527B4F" w:rsidRPr="006C2C3A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  <w:tc>
          <w:tcPr>
            <w:tcW w:w="4508" w:type="dxa"/>
          </w:tcPr>
          <w:p w14:paraId="6500FA8C" w14:textId="77777777" w:rsidR="00527B4F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ACCELEROMETER</w:t>
            </w:r>
          </w:p>
          <w:p w14:paraId="7198B4EF" w14:textId="77777777" w:rsidR="00527B4F" w:rsidRPr="006C2C3A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0A621A22" w14:textId="77777777" w:rsidR="00527B4F" w:rsidRPr="006C2C3A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</w:tr>
    </w:tbl>
    <w:p w14:paraId="5FFFBFA6" w14:textId="1A0E4C8E" w:rsidR="004100D6" w:rsidRDefault="004100D6">
      <w:pPr>
        <w:pStyle w:val="BodyText"/>
      </w:pPr>
    </w:p>
    <w:tbl>
      <w:tblPr>
        <w:tblW w:w="10650" w:type="dxa"/>
        <w:tblInd w:w="10" w:type="dxa"/>
        <w:tblLayout w:type="fixed"/>
        <w:tblCellMar>
          <w:top w:w="28" w:type="dxa"/>
          <w:left w:w="0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1"/>
        <w:gridCol w:w="1701"/>
        <w:gridCol w:w="1814"/>
        <w:gridCol w:w="1814"/>
        <w:gridCol w:w="12"/>
        <w:gridCol w:w="1802"/>
        <w:gridCol w:w="1814"/>
        <w:gridCol w:w="12"/>
      </w:tblGrid>
      <w:tr w:rsidR="004100D6" w14:paraId="5270A0BF" w14:textId="77777777" w:rsidTr="00495C96">
        <w:tc>
          <w:tcPr>
            <w:tcW w:w="33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471CC40" w14:textId="26D60ADF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ACCELERATION</w:t>
            </w:r>
          </w:p>
          <w:p w14:paraId="5CB57A35" w14:textId="014599EF" w:rsidR="004100D6" w:rsidRPr="009717F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in m/s</w:t>
            </w:r>
            <w:r w:rsidR="00990EFB"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363127C" w14:textId="077186BF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VELOCITY</w:t>
            </w:r>
          </w:p>
          <w:p w14:paraId="1AC901F4" w14:textId="294AFD45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in cm/s</w:t>
            </w:r>
          </w:p>
        </w:tc>
        <w:tc>
          <w:tcPr>
            <w:tcW w:w="36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049ADF" w14:textId="6A0A88A4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DISPLACEMENT</w:t>
            </w:r>
          </w:p>
          <w:p w14:paraId="34B65892" w14:textId="07E08C6A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in mm</w:t>
            </w:r>
          </w:p>
        </w:tc>
      </w:tr>
      <w:tr w:rsidR="00553586" w14:paraId="66E34817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2C75E333" w14:textId="1BC17FCB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STANDARD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45D392B5" w14:textId="072604C4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TESTED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0E46F62C" w14:textId="5892FF84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STANDARD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60B002FE" w14:textId="1A614BFD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TESTED</w:t>
            </w:r>
          </w:p>
        </w:tc>
        <w:tc>
          <w:tcPr>
            <w:tcW w:w="1814" w:type="dxa"/>
            <w:gridSpan w:val="2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0105D6D" w14:textId="33264A59" w:rsidR="00553586" w:rsidRPr="00C30D67" w:rsidRDefault="00553586" w:rsidP="00553586">
            <w:pPr>
              <w:pStyle w:val="TableContents"/>
              <w:jc w:val="center"/>
              <w:rPr>
                <w:b/>
                <w:bCs/>
                <w:sz w:val="4"/>
                <w:szCs w:val="4"/>
              </w:rPr>
            </w:pPr>
            <w:r w:rsidRPr="00C30D67">
              <w:rPr>
                <w:b/>
                <w:bCs/>
              </w:rPr>
              <w:t>STANDARD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B6FB0ED" w14:textId="5EFF11DF" w:rsidR="00553586" w:rsidRPr="00C30D67" w:rsidRDefault="00553586" w:rsidP="00553586">
            <w:pPr>
              <w:pStyle w:val="TableContents"/>
              <w:jc w:val="center"/>
              <w:rPr>
                <w:b/>
                <w:bCs/>
                <w:sz w:val="4"/>
                <w:szCs w:val="4"/>
              </w:rPr>
            </w:pPr>
            <w:r w:rsidRPr="00C30D67">
              <w:rPr>
                <w:b/>
                <w:bCs/>
              </w:rPr>
              <w:t>TESTED</w:t>
            </w:r>
          </w:p>
        </w:tc>
      </w:tr>
      <w:tr w:rsidR="00553586" w14:paraId="4540E0DB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786AC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18BF3" w14:textId="45564A2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99832" w14:textId="77777777" w:rsidR="00553586" w:rsidRDefault="00553586" w:rsidP="00553586">
            <w:pPr>
              <w:pStyle w:val="TableContents"/>
            </w:pPr>
            <w:r>
              <w:t> 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2AAD7" w14:textId="38868F06" w:rsidR="00553586" w:rsidRDefault="00553586" w:rsidP="00553586">
            <w:pPr>
              <w:pStyle w:val="TableContents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800E5" w14:textId="77777777" w:rsidR="00553586" w:rsidRDefault="00553586" w:rsidP="00553586">
            <w:pPr>
              <w:pStyle w:val="TableContents"/>
              <w:rPr>
                <w:sz w:val="4"/>
                <w:szCs w:val="4"/>
              </w:rPr>
            </w:pPr>
            <w:r>
              <w:t> 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0D178" w14:textId="4386D78C" w:rsidR="00553586" w:rsidRDefault="00553586" w:rsidP="00553586">
            <w:pPr>
              <w:pStyle w:val="TableContents"/>
              <w:rPr>
                <w:sz w:val="4"/>
                <w:szCs w:val="4"/>
              </w:rPr>
            </w:pPr>
          </w:p>
        </w:tc>
      </w:tr>
      <w:tr w:rsidR="00553586" w14:paraId="28E3442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F9C27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EF97D" w14:textId="081434F0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DAF9A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618A3" w14:textId="12A551BE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92BED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BF217" w14:textId="016880FD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00A765A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B01E2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995DB" w14:textId="630945E3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28642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6D3AB" w14:textId="5C99724B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12154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30A2E" w14:textId="34247DF6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45334DAB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EDEE1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B4D69" w14:textId="2BB8CCA0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7912F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59280" w14:textId="0788DB09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E886C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24524" w14:textId="6B373AFA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866DD7B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6EF57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77FEC" w14:textId="30603D93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75305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362AA" w14:textId="709D9C6F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737DE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CFD1B" w14:textId="10464EBC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218E616F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E758C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BAE5F" w14:textId="3AC4CE63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D7D52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D418F" w14:textId="52D5CE70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7C039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8FCFE" w14:textId="2A1B891C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3BE31567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4412B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CABE6" w14:textId="46257848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AFCED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B88D2" w14:textId="33D2C136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630D0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CBA46" w14:textId="44904C91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39F0771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1B54F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8E192" w14:textId="42DDECC9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7CC3C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246A6" w14:textId="69695D29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4B77E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D3960" w14:textId="2043A319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4EC3F1D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B46F6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D65A7" w14:textId="611F187C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F944E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164DA" w14:textId="74A81D79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15B98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C6FA" w14:textId="5D488EF6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6BCE81E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FD945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DEA4A" w14:textId="731B6789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1FB08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1FFE9" w14:textId="70488BA4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F62A9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35E1D" w14:textId="56EE03AA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2F00C176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3DE8DE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9A4F9" w14:textId="72FF3FC2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A3DFB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AD79F" w14:textId="03B3824C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900BC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ECFA6" w14:textId="401D711B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65554DA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BECFC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AA183" w14:textId="3FECF9E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3F2BA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2E9AA" w14:textId="4B9B6163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2FD55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B1F1D" w14:textId="273ACD4E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3DA5A3EE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5E7DF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52DAD" w14:textId="74E16969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4847C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610B3" w14:textId="2C3083FE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2E8D4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B8E7A" w14:textId="1FD7688F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5B501B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EC5A7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EB17D" w14:textId="42832EFF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77217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BBB95" w14:textId="1219F98E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7AD7C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845A8" w14:textId="7526F9BD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F2E7F88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942C4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EBDF6" w14:textId="2424C729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D7623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A7E54" w14:textId="58586BD4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2403B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D2EF1" w14:textId="264240F2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03303B84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6F86A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F7626" w14:textId="0C2D1B24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2C5BC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45F4E" w14:textId="06DE0D59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7C1CB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90275" w14:textId="28BDA320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5D34C6A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17188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7F7D7" w14:textId="0E94FD2D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CF19E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BD87C" w14:textId="7939AA73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63149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CF4AC" w14:textId="5B6F79F2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A07574F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3EA6B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767DC" w14:textId="24800030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B7AFA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8253C" w14:textId="0B33E456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E2BB5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93F1F" w14:textId="01A7A76A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B278A93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5F54B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D63BE" w14:textId="0186C5FC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2A0E9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8352F" w14:textId="643BC21C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4135D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D18A7" w14:textId="39FD8E2C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6A67A43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45ED4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BDCF4" w14:textId="30AE62E3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94FEB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85549" w14:textId="77D580C0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57BDD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C806D" w14:textId="4A756CA3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A5267C8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B1CD8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00C3" w14:textId="339DB0F9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81DB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0F036" w14:textId="0F1FD65E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1E46F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C2A5F" w14:textId="43AD93F5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CC7F431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5D308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46BBA" w14:textId="5C628C1B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F781D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59304" w14:textId="0C5C121C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8D8AF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5CF21" w14:textId="20CC3CE5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0E6B2F6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A3D68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FAF0D" w14:textId="27E4E0A1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67C51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B68DB" w14:textId="7EEC83BA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C4E15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258F3" w14:textId="714CC707" w:rsidR="00553586" w:rsidRDefault="00553586" w:rsidP="00553586">
            <w:pPr>
              <w:pStyle w:val="TableContents"/>
              <w:snapToGrid w:val="0"/>
            </w:pPr>
          </w:p>
        </w:tc>
      </w:tr>
    </w:tbl>
    <w:p w14:paraId="4105728E" w14:textId="77777777" w:rsidR="004100D6" w:rsidRDefault="00000000">
      <w:pPr>
        <w:pStyle w:val="BodyText"/>
      </w:pPr>
      <w:r>
        <w:t> </w:t>
      </w:r>
    </w:p>
    <w:p w14:paraId="09089505" w14:textId="77777777" w:rsidR="004100D6" w:rsidRDefault="00000000">
      <w:pPr>
        <w:pStyle w:val="BodyText"/>
      </w:pPr>
      <w:r>
        <w:t>TESTED BY:                                                                           APPROVED BY:</w:t>
      </w:r>
    </w:p>
    <w:p w14:paraId="294995B8" w14:textId="77777777" w:rsidR="004100D6" w:rsidRDefault="00000000">
      <w:pPr>
        <w:pStyle w:val="BodyText"/>
      </w:pPr>
      <w:r>
        <w:t>DATE:                                                                                       </w:t>
      </w:r>
      <w:proofErr w:type="gramStart"/>
      <w:r>
        <w:t>   (</w:t>
      </w:r>
      <w:proofErr w:type="gramEnd"/>
      <w:r>
        <w:t xml:space="preserve">HOD-PDN)           </w:t>
      </w:r>
    </w:p>
    <w:p w14:paraId="07017077" w14:textId="77777777" w:rsidR="004100D6" w:rsidRDefault="00000000">
      <w:pPr>
        <w:pStyle w:val="BodyText"/>
      </w:pPr>
      <w:r>
        <w:t> </w:t>
      </w:r>
    </w:p>
    <w:p w14:paraId="66ECEC61" w14:textId="2E37DD57" w:rsidR="004100D6" w:rsidRDefault="00000000" w:rsidP="00C30D67">
      <w:pPr>
        <w:pStyle w:val="BodyText"/>
        <w:rPr>
          <w:rFonts w:ascii="Tahoma" w:hAnsi="Tahoma" w:cs="Tahoma"/>
          <w:b/>
          <w:szCs w:val="20"/>
        </w:rPr>
      </w:pPr>
      <w:r>
        <w:t>Note:  This format shall be used when testing and calibration is done using vibration meter standard reference. </w:t>
      </w:r>
      <w:r w:rsidR="00F3768D">
        <w:t xml:space="preserve"> </w:t>
      </w:r>
    </w:p>
    <w:p w14:paraId="2A353F4C" w14:textId="77777777" w:rsidR="00AC578F" w:rsidRDefault="00AC578F">
      <w:pPr>
        <w:tabs>
          <w:tab w:val="left" w:pos="11620"/>
        </w:tabs>
      </w:pPr>
    </w:p>
    <w:sectPr w:rsidR="00AC578F" w:rsidSect="00C30D67">
      <w:footerReference w:type="default" r:id="rId7"/>
      <w:pgSz w:w="11906" w:h="16838"/>
      <w:pgMar w:top="547" w:right="551" w:bottom="360" w:left="8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4107D" w14:textId="77777777" w:rsidR="00C938B7" w:rsidRDefault="00C938B7" w:rsidP="00306D55">
      <w:r>
        <w:separator/>
      </w:r>
    </w:p>
  </w:endnote>
  <w:endnote w:type="continuationSeparator" w:id="0">
    <w:p w14:paraId="57A36996" w14:textId="77777777" w:rsidR="00C938B7" w:rsidRDefault="00C938B7" w:rsidP="00306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B607" w14:textId="0B2AA3DE" w:rsidR="00306D55" w:rsidRDefault="00306D55" w:rsidP="00306D55">
    <w:pPr>
      <w:pStyle w:val="BodyText"/>
    </w:pPr>
    <w:r>
      <w:t>                                                                                           Form No: R/PP-05/14-PDN Rev -01 Page 1 of 1</w:t>
    </w:r>
  </w:p>
  <w:p w14:paraId="45EBD294" w14:textId="3C209EFD" w:rsidR="00306D55" w:rsidRDefault="00306D55" w:rsidP="00306D55">
    <w:pPr>
      <w:pStyle w:val="Footer"/>
      <w:jc w:val="right"/>
    </w:pPr>
  </w:p>
  <w:p w14:paraId="3EF1E179" w14:textId="77777777" w:rsidR="00306D55" w:rsidRDefault="00306D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260A" w14:textId="77777777" w:rsidR="00C938B7" w:rsidRDefault="00C938B7" w:rsidP="00306D55">
      <w:r>
        <w:separator/>
      </w:r>
    </w:p>
  </w:footnote>
  <w:footnote w:type="continuationSeparator" w:id="0">
    <w:p w14:paraId="4A8F185D" w14:textId="77777777" w:rsidR="00C938B7" w:rsidRDefault="00C938B7" w:rsidP="00306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1173CF"/>
    <w:rsid w:val="00121312"/>
    <w:rsid w:val="002D144B"/>
    <w:rsid w:val="00306D55"/>
    <w:rsid w:val="004100D6"/>
    <w:rsid w:val="00495C96"/>
    <w:rsid w:val="00527B4F"/>
    <w:rsid w:val="00553586"/>
    <w:rsid w:val="005627CA"/>
    <w:rsid w:val="005A201F"/>
    <w:rsid w:val="00760386"/>
    <w:rsid w:val="007C4DC1"/>
    <w:rsid w:val="007F7355"/>
    <w:rsid w:val="00805EB0"/>
    <w:rsid w:val="008E2854"/>
    <w:rsid w:val="009717F7"/>
    <w:rsid w:val="00990EFB"/>
    <w:rsid w:val="009E5AE0"/>
    <w:rsid w:val="00AC578F"/>
    <w:rsid w:val="00C30D67"/>
    <w:rsid w:val="00C938B7"/>
    <w:rsid w:val="00D57E7D"/>
    <w:rsid w:val="00D94C64"/>
    <w:rsid w:val="00F3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06D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6D5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306D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6D5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527B4F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15</cp:revision>
  <cp:lastPrinted>2015-12-09T12:35:00Z</cp:lastPrinted>
  <dcterms:created xsi:type="dcterms:W3CDTF">2024-11-15T10:33:00Z</dcterms:created>
  <dcterms:modified xsi:type="dcterms:W3CDTF">2025-01-08T09:58:00Z</dcterms:modified>
</cp:coreProperties>
</file>