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>INDICATOR</w:t>
      </w:r>
      <w:r w:rsidR="001F3624">
        <w:rPr>
          <w:b/>
          <w:u w:val="single"/>
        </w:rPr>
        <w:t xml:space="preserve">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</w:t>
      </w:r>
      <w:r w:rsidR="001F3624">
        <w:rPr>
          <w:b/>
          <w:u w:val="single"/>
        </w:rPr>
        <w:t>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</w:t>
      </w:r>
      <w:proofErr w:type="gramStart"/>
      <w:r>
        <w:rPr>
          <w:b/>
          <w:sz w:val="22"/>
        </w:rPr>
        <w:t xml:space="preserve">SYSTEM </w:t>
      </w:r>
      <w:r w:rsidR="001F3624">
        <w:rPr>
          <w:b/>
          <w:sz w:val="22"/>
        </w:rPr>
        <w:t xml:space="preserve"> :</w:t>
      </w:r>
      <w:proofErr w:type="gramEnd"/>
    </w:p>
    <w:p w14:paraId="1BF48664" w14:textId="2C192E5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JOB No. </w:t>
      </w:r>
      <w:proofErr w:type="gramStart"/>
      <w:r>
        <w:rPr>
          <w:b/>
          <w:sz w:val="22"/>
        </w:rPr>
        <w:t xml:space="preserve"> </w:t>
      </w:r>
      <w:r w:rsidR="001F3624">
        <w:rPr>
          <w:b/>
          <w:sz w:val="22"/>
        </w:rPr>
        <w:t xml:space="preserve"> :</w:t>
      </w:r>
      <w:proofErr w:type="gramEnd"/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CUSTOMER:</w:t>
      </w:r>
    </w:p>
    <w:p w14:paraId="0ED47184" w14:textId="1F56AC13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CAPACITY:</w:t>
      </w:r>
      <w:r>
        <w:rPr>
          <w:b/>
          <w:sz w:val="22"/>
        </w:rPr>
        <w:tab/>
      </w:r>
      <w:r>
        <w:rPr>
          <w:b/>
          <w:sz w:val="22"/>
        </w:rPr>
        <w:tab/>
        <w:t>Kg/</w:t>
      </w:r>
      <w:proofErr w:type="spellStart"/>
      <w:r>
        <w:rPr>
          <w:b/>
          <w:sz w:val="22"/>
        </w:rPr>
        <w:t>Tonnes</w:t>
      </w:r>
      <w:proofErr w:type="spellEnd"/>
      <w:r>
        <w:rPr>
          <w:b/>
          <w:sz w:val="22"/>
        </w:rPr>
        <w:t xml:space="preserve">    </w:t>
      </w:r>
      <w:r>
        <w:rPr>
          <w:b/>
          <w:sz w:val="22"/>
        </w:rPr>
        <w:tab/>
        <w:t xml:space="preserve">                           TAG. </w:t>
      </w:r>
      <w:r w:rsidR="00A07C38">
        <w:rPr>
          <w:b/>
          <w:sz w:val="22"/>
        </w:rPr>
        <w:t>NO.: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696"/>
        <w:gridCol w:w="2310"/>
        <w:gridCol w:w="3206"/>
        <w:gridCol w:w="3129"/>
      </w:tblGrid>
      <w:tr w:rsidR="00775D3F" w14:paraId="0A9CE713" w14:textId="77777777" w:rsidTr="00EA748F"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EA748F">
        <w:trPr>
          <w:trHeight w:val="2035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59811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44BB4519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5F56AAD2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AE412DB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01EE624D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</w:p>
          <w:p w14:paraId="313DCC9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</w:p>
          <w:p w14:paraId="2ADE5B35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</w:p>
          <w:p w14:paraId="2F5DBA06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B653BE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2B77884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73972748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08CAF25D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C0A157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4FA725A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0701C855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6A6F0BFD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412BE212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No.</w:t>
            </w:r>
          </w:p>
          <w:p w14:paraId="4B8C9B5D" w14:textId="7777777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No.</w:t>
            </w:r>
          </w:p>
          <w:p w14:paraId="6C311BE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3308FE1C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7B0935D6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D72128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Check for short between Line &amp; </w:t>
            </w:r>
            <w:proofErr w:type="gramStart"/>
            <w:r>
              <w:rPr>
                <w:b/>
                <w:sz w:val="18"/>
              </w:rPr>
              <w:t>Neutral ,</w:t>
            </w:r>
            <w:proofErr w:type="gramEnd"/>
          </w:p>
          <w:p w14:paraId="7D1FF92F" w14:textId="77777777" w:rsidR="00775D3F" w:rsidRDefault="00000000">
            <w:pPr>
              <w:tabs>
                <w:tab w:val="left" w:pos="1200"/>
              </w:tabs>
            </w:pPr>
            <w:r>
              <w:rPr>
                <w:b/>
                <w:sz w:val="18"/>
              </w:rPr>
              <w:t xml:space="preserve">Neutral &amp; </w:t>
            </w:r>
            <w:proofErr w:type="gramStart"/>
            <w:r>
              <w:rPr>
                <w:b/>
                <w:sz w:val="18"/>
              </w:rPr>
              <w:t>Earth ,</w:t>
            </w:r>
            <w:proofErr w:type="gramEnd"/>
            <w:r>
              <w:rPr>
                <w:b/>
                <w:sz w:val="18"/>
              </w:rPr>
              <w:t xml:space="preserve"> Line &amp; Earth                   : 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9E869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9F8CA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A1E678" w14:textId="6EC51E2A" w:rsidR="00775D3F" w:rsidRDefault="00775D3F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133ED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EF993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D6FC6D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A701E1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FC55E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ABA8D4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78A760" w14:textId="77777777" w:rsidR="00775D3F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Kg/T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>Resolution: L:              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06531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AF118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3FE59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56EC2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AF67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3464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12581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C9FD3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04DE4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D14BA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29671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644EE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337ED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96855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85C56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F2CAC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958E26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F3055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20351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0A6F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FB391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CB4E7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8E6D9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0F40C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35D77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986FC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06483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0D551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86883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2BB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81D3E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AC7BD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180FC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21CD8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D6D9D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70A5A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8F3A7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C23EB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EC023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1EB44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0A565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9F298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09561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39A59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91C8B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7CE56A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DDDD7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784FD1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ED0D7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29EF4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00C54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9C4D1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465C9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5A388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38B8E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19CEE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22759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05F24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2B7DA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7F776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9168A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69825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B97CF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FB451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96EA9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B244F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0BEA8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32202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0763F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92A344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FF117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4D4D1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93E6F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1069C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B694D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77DF2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B7E0A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328DE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7AE74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08760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9A12B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CDF37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02F4E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7A0A5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ECD12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209B8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FCA75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ACD87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F97D5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493A5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83A85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DDC42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BC09D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D2D4D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3B7A5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D0633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7A530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D0E40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C9A7C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35799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E1B19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67EB9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C6D17B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5F47A8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4CC80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A39AA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6FC849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63826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8E297E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DAA79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C808FA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0D298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FED73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9240A6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C7160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A47F00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A9246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E65191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D412D2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2F8E7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37DCD9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C44BF8C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751F59" w14:textId="77777777" w:rsidR="00775D3F" w:rsidRDefault="00775D3F">
      <w:pPr>
        <w:rPr>
          <w:b/>
          <w:sz w:val="22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 xml:space="preserve">PF/ </w:t>
            </w:r>
            <w:r w:rsidR="00000000">
              <w:rPr>
                <w:sz w:val="22"/>
              </w:rPr>
              <w:t>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69C62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03274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</w:t>
            </w:r>
            <w:r w:rsidR="00000000">
              <w:rPr>
                <w:sz w:val="22"/>
              </w:rPr>
              <w:t>RS 232 / RS 485 / BCD</w:t>
            </w:r>
            <w:r>
              <w:rPr>
                <w:sz w:val="22"/>
              </w:rPr>
              <w:t xml:space="preserve"> / Other Communication Protocols </w:t>
            </w:r>
            <w:r w:rsidR="00000000">
              <w:rPr>
                <w:sz w:val="22"/>
              </w:rPr>
              <w:t>(If any</w:t>
            </w:r>
            <w:r>
              <w:rPr>
                <w:sz w:val="22"/>
              </w:rPr>
              <w:t xml:space="preserve">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D077855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{Attach a printout along with the test report for the </w:t>
            </w:r>
          </w:p>
          <w:p w14:paraId="02A02F65" w14:textId="06852AB2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Printer </w:t>
            </w:r>
            <w:r w:rsidR="00B6445F">
              <w:rPr>
                <w:sz w:val="22"/>
              </w:rPr>
              <w:t>option}</w:t>
            </w:r>
          </w:p>
          <w:p w14:paraId="5646F95A" w14:textId="77777777" w:rsidR="00775D3F" w:rsidRDefault="00775D3F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D8CC5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748DB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26C23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  <w:u w:val="single"/>
        </w:rPr>
        <w:t>REMARKS (If ANY</w:t>
      </w:r>
      <w:r w:rsidR="00C57D96">
        <w:rPr>
          <w:b/>
          <w:sz w:val="22"/>
          <w:u w:val="single"/>
        </w:rPr>
        <w:t>): -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45296D47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6152119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A6E35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50525E40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2F693B9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488DC4D9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1C58BD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29324EE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1FC862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</w:t>
      </w:r>
      <w:r>
        <w:rPr>
          <w:b/>
        </w:rPr>
        <w:t>Instrument Used: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rPr>
          <w:b/>
          <w:sz w:val="22"/>
        </w:rPr>
        <w:tab/>
      </w:r>
      <w:r>
        <w:rPr>
          <w:b/>
        </w:rPr>
        <w:t xml:space="preserve"> Tested by:</w:t>
      </w:r>
      <w:r>
        <w:rPr>
          <w:b/>
        </w:rPr>
        <w:tab/>
        <w:t xml:space="preserve">    </w:t>
      </w:r>
      <w:r>
        <w:rPr>
          <w:b/>
          <w:sz w:val="22"/>
        </w:rPr>
        <w:t xml:space="preserve">                     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</w:t>
      </w:r>
      <w:r>
        <w:rPr>
          <w:b/>
        </w:rPr>
        <w:t xml:space="preserve">Approved by:                  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379D6729" w14:textId="77777777" w:rsidR="00775D3F" w:rsidRDefault="00000000">
      <w:pPr>
        <w:rPr>
          <w:b/>
        </w:rPr>
      </w:pPr>
      <w:r w:rsidRPr="00C57D96">
        <w:rPr>
          <w:b/>
          <w:szCs w:val="32"/>
        </w:rPr>
        <w:t xml:space="preserve">                     Date:</w:t>
      </w:r>
      <w:r w:rsidRPr="00C57D96">
        <w:rPr>
          <w:b/>
          <w:szCs w:val="32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>(HOD – PDN)</w:t>
      </w:r>
      <w:r>
        <w:rPr>
          <w:b/>
          <w:sz w:val="20"/>
        </w:rPr>
        <w:tab/>
      </w:r>
    </w:p>
    <w:p w14:paraId="5013AEAF" w14:textId="34DAF183" w:rsidR="00775D3F" w:rsidRDefault="00000000">
      <w:pPr>
        <w:rPr>
          <w:b/>
          <w:sz w:val="22"/>
        </w:rPr>
      </w:pPr>
      <w:r>
        <w:tab/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0E5428" w14:textId="77777777" w:rsidR="006D4AAD" w:rsidRDefault="006D4AAD" w:rsidP="001800D5">
      <w:r>
        <w:separator/>
      </w:r>
    </w:p>
  </w:endnote>
  <w:endnote w:type="continuationSeparator" w:id="0">
    <w:p w14:paraId="69EEB536" w14:textId="77777777" w:rsidR="006D4AAD" w:rsidRDefault="006D4AAD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r>
      <w:rPr>
        <w:rFonts w:ascii="Tahoma" w:hAnsi="Tahoma" w:cs="Tahoma"/>
        <w:b/>
        <w:sz w:val="18"/>
        <w:szCs w:val="20"/>
      </w:rPr>
      <w:t xml:space="preserve">Form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A7E897" w14:textId="77777777" w:rsidR="006D4AAD" w:rsidRDefault="006D4AAD" w:rsidP="001800D5">
      <w:r>
        <w:separator/>
      </w:r>
    </w:p>
  </w:footnote>
  <w:footnote w:type="continuationSeparator" w:id="0">
    <w:p w14:paraId="6D55BA16" w14:textId="77777777" w:rsidR="006D4AAD" w:rsidRDefault="006D4AAD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7" type="#_x0000_t75" style="width:20.2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B3A6E"/>
    <w:rsid w:val="003F3EDE"/>
    <w:rsid w:val="00494C81"/>
    <w:rsid w:val="004A4DAA"/>
    <w:rsid w:val="00584E39"/>
    <w:rsid w:val="00643204"/>
    <w:rsid w:val="006954CC"/>
    <w:rsid w:val="006D4AAD"/>
    <w:rsid w:val="007450A9"/>
    <w:rsid w:val="00775D3F"/>
    <w:rsid w:val="008D673B"/>
    <w:rsid w:val="00940378"/>
    <w:rsid w:val="0095115B"/>
    <w:rsid w:val="00985AB0"/>
    <w:rsid w:val="00A049EB"/>
    <w:rsid w:val="00A07C38"/>
    <w:rsid w:val="00B242E0"/>
    <w:rsid w:val="00B34157"/>
    <w:rsid w:val="00B403D5"/>
    <w:rsid w:val="00B42E05"/>
    <w:rsid w:val="00B6445F"/>
    <w:rsid w:val="00BE648F"/>
    <w:rsid w:val="00C26568"/>
    <w:rsid w:val="00C53FF8"/>
    <w:rsid w:val="00C57D96"/>
    <w:rsid w:val="00C768D8"/>
    <w:rsid w:val="00CE7431"/>
    <w:rsid w:val="00D06307"/>
    <w:rsid w:val="00D8434D"/>
    <w:rsid w:val="00E249B4"/>
    <w:rsid w:val="00EA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pdn</cp:lastModifiedBy>
  <cp:revision>33</cp:revision>
  <cp:lastPrinted>2015-12-09T12:35:00Z</cp:lastPrinted>
  <dcterms:created xsi:type="dcterms:W3CDTF">2024-11-15T05:26:00Z</dcterms:created>
  <dcterms:modified xsi:type="dcterms:W3CDTF">2024-11-30T11:23:00Z</dcterms:modified>
</cp:coreProperties>
</file>