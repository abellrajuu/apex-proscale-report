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1D633F0C" w:rsidR="00B567BB" w:rsidRPr="005A3494" w:rsidRDefault="00000000">
      <w:pPr>
        <w:tabs>
          <w:tab w:val="left" w:pos="1200"/>
        </w:tabs>
        <w:jc w:val="center"/>
        <w:rPr>
          <w:b/>
          <w:sz w:val="28"/>
          <w:szCs w:val="28"/>
          <w:u w:val="single"/>
        </w:rPr>
      </w:pPr>
      <w:r w:rsidRPr="005A3494">
        <w:rPr>
          <w:b/>
          <w:sz w:val="28"/>
          <w:szCs w:val="28"/>
          <w:u w:val="single"/>
        </w:rPr>
        <w:t xml:space="preserve">ROUTINE TEST RECORD FOR </w:t>
      </w:r>
      <w:r w:rsidR="000F17A2" w:rsidRPr="005A3494">
        <w:rPr>
          <w:b/>
          <w:sz w:val="28"/>
          <w:szCs w:val="28"/>
          <w:u w:val="single"/>
        </w:rPr>
        <w:t xml:space="preserve">LOSS IN </w:t>
      </w:r>
      <w:r w:rsidRPr="005A3494">
        <w:rPr>
          <w:b/>
          <w:sz w:val="28"/>
          <w:szCs w:val="28"/>
          <w:u w:val="single"/>
        </w:rPr>
        <w:t>WEIGH</w:t>
      </w:r>
      <w:r w:rsidR="0056199C" w:rsidRPr="005A3494">
        <w:rPr>
          <w:b/>
          <w:sz w:val="28"/>
          <w:szCs w:val="28"/>
          <w:u w:val="single"/>
        </w:rPr>
        <w:t>T</w:t>
      </w:r>
      <w:r w:rsidRPr="005A3494">
        <w:rPr>
          <w:b/>
          <w:sz w:val="28"/>
          <w:szCs w:val="28"/>
          <w:u w:val="single"/>
        </w:rPr>
        <w:t xml:space="preserve">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3E09F6E" w14:textId="4566E497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CF1561">
        <w:rPr>
          <w:b/>
          <w:sz w:val="22"/>
        </w:rPr>
        <w:t>MATERIAL:</w:t>
      </w:r>
    </w:p>
    <w:p w14:paraId="5B50F296" w14:textId="77777777" w:rsidR="00B567BB" w:rsidRPr="005A3494" w:rsidRDefault="00B567BB">
      <w:pPr>
        <w:tabs>
          <w:tab w:val="left" w:pos="1200"/>
        </w:tabs>
        <w:rPr>
          <w:b/>
          <w:sz w:val="20"/>
          <w:szCs w:val="22"/>
        </w:rPr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628"/>
        <w:gridCol w:w="2880"/>
        <w:gridCol w:w="3240"/>
      </w:tblGrid>
      <w:tr w:rsidR="00CF1561" w:rsidRPr="005A3494" w14:paraId="22432C95" w14:textId="77777777" w:rsidTr="00CF1561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31C979D9" w:rsidR="00CF1561" w:rsidRPr="005A3494" w:rsidRDefault="00265FF4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 xml:space="preserve">LOSS IN </w:t>
            </w:r>
            <w:r w:rsidR="00CF1561" w:rsidRPr="005A3494">
              <w:rPr>
                <w:b/>
                <w:szCs w:val="22"/>
              </w:rPr>
              <w:t>WEIGH</w:t>
            </w:r>
            <w:r w:rsidR="001F00DC" w:rsidRPr="005A3494">
              <w:rPr>
                <w:b/>
                <w:szCs w:val="22"/>
              </w:rPr>
              <w:t>T</w:t>
            </w:r>
            <w:r w:rsidR="00CF1561" w:rsidRPr="005A3494">
              <w:rPr>
                <w:b/>
                <w:szCs w:val="22"/>
              </w:rPr>
              <w:t xml:space="preserve"> FEEDER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CONTROLLER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LOADCELL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 w:val="20"/>
                <w:szCs w:val="22"/>
              </w:rPr>
            </w:pPr>
            <w:r w:rsidRPr="005A3494">
              <w:rPr>
                <w:b/>
                <w:szCs w:val="22"/>
              </w:rPr>
              <w:t>JUNCTION BOX</w:t>
            </w:r>
          </w:p>
        </w:tc>
      </w:tr>
      <w:tr w:rsidR="00CF1561" w14:paraId="5FF173F8" w14:textId="77777777" w:rsidTr="00CF1561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12155E" w14:textId="77777777" w:rsidR="00CF1561" w:rsidRDefault="00CF156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7ECA6454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577D8A9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51BFA5D5" w14:textId="77777777" w:rsidR="00CF1561" w:rsidRDefault="00CF1561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No.</w:t>
            </w:r>
          </w:p>
          <w:p w14:paraId="4049BF6F" w14:textId="77777777" w:rsidR="00CF1561" w:rsidRDefault="00CF1561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6841E41B" w14:textId="7B7E16D1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LOCAL PANEL/PUSH BUTTON STATION:</w:t>
            </w:r>
          </w:p>
          <w:p w14:paraId="42D8D765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3CC13A3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171A14CE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2822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1100C9A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CC1EDDF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9B7B9E4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5E668C4C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97D1928" w14:textId="67668C0E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SW version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9CEC57" w14:textId="7342ECA3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4523A6B6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3BF7D8C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644006C6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750CC80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41C1F390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48A9A378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EF1095D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A248C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D18F284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11C7BC3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3CC49818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5D0BA9A9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3788EA4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304DFAD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6D3160AF" w14:textId="77777777" w:rsidR="00CF1561" w:rsidRDefault="00CF1561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A571356" w14:textId="77777777" w:rsidR="00CF1561" w:rsidRDefault="00CF1561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72EBED09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2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304"/>
        <w:gridCol w:w="2304"/>
        <w:gridCol w:w="2306"/>
        <w:gridCol w:w="2303"/>
        <w:gridCol w:w="2305"/>
      </w:tblGrid>
      <w:tr w:rsidR="00AA2F00" w14:paraId="17072C46" w14:textId="68A7B768" w:rsidTr="00565EDD"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2A7AA15" w14:textId="77777777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AC/DC DRIVE</w:t>
            </w:r>
          </w:p>
          <w:p w14:paraId="2514D5C9" w14:textId="5534C969" w:rsidR="00AA2F00" w:rsidRDefault="00AA2F00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4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A6933" w14:textId="464E7FF3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Screw 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006E" w14:textId="46E3E24F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Agitator</w:t>
            </w:r>
          </w:p>
        </w:tc>
      </w:tr>
      <w:tr w:rsidR="00565EDD" w14:paraId="024BCC10" w14:textId="370121CD" w:rsidTr="00565EDD">
        <w:tc>
          <w:tcPr>
            <w:tcW w:w="2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4AADEA" w14:textId="55A62A0A" w:rsidR="0033292A" w:rsidRDefault="0033292A" w:rsidP="00612948">
            <w:pPr>
              <w:tabs>
                <w:tab w:val="left" w:pos="1200"/>
              </w:tabs>
              <w:jc w:val="center"/>
              <w:rPr>
                <w:b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33292A" w:rsidRDefault="0033292A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4DA4" w14:textId="0E66991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Motor 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84E6" w14:textId="7945DF4E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</w:tr>
      <w:tr w:rsidR="00565EDD" w14:paraId="0F7C3A94" w14:textId="144933B7" w:rsidTr="00565EDD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5CFC0B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               </w:t>
            </w:r>
          </w:p>
          <w:p w14:paraId="58CD21B4" w14:textId="68AF121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Model: </w:t>
            </w:r>
          </w:p>
          <w:p w14:paraId="25767E7D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21EC1713" w14:textId="35106DD6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>
              <w:rPr>
                <w:b/>
              </w:rPr>
              <w:t>No.:</w:t>
            </w:r>
          </w:p>
          <w:p w14:paraId="0BC59501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6D73F2CF" w14:textId="6CE11DDD" w:rsidR="0033292A" w:rsidRDefault="0033292A" w:rsidP="00FB05BD">
            <w:pPr>
              <w:tabs>
                <w:tab w:val="left" w:pos="185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Capacity:       </w:t>
            </w:r>
            <w:r w:rsidR="00565EDD">
              <w:rPr>
                <w:b/>
              </w:rPr>
              <w:t xml:space="preserve"> </w:t>
            </w:r>
            <w:r>
              <w:rPr>
                <w:b/>
              </w:rPr>
              <w:t>kW</w:t>
            </w:r>
            <w:r>
              <w:rPr>
                <w:b/>
              </w:rPr>
              <w:t xml:space="preserve">  </w:t>
            </w:r>
          </w:p>
          <w:p w14:paraId="0EE41837" w14:textId="31610961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D4102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</w:t>
            </w:r>
          </w:p>
          <w:p w14:paraId="1EA3D3C1" w14:textId="5EDB1326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EAE0406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4BC85DC3" w14:textId="246B2EAC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  <w:r>
              <w:rPr>
                <w:b/>
              </w:rPr>
              <w:br/>
            </w:r>
            <w:r>
              <w:rPr>
                <w:b/>
              </w:rPr>
              <w:t xml:space="preserve"> </w:t>
            </w:r>
          </w:p>
          <w:p w14:paraId="43914A71" w14:textId="236DFA5B" w:rsidR="0033292A" w:rsidRDefault="0033292A" w:rsidP="00FB05BD">
            <w:pPr>
              <w:tabs>
                <w:tab w:val="left" w:pos="168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Rating:             kW</w:t>
            </w:r>
          </w:p>
          <w:p w14:paraId="5F81BEA9" w14:textId="576B55D3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7675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</w:t>
            </w:r>
          </w:p>
          <w:p w14:paraId="4BAA19B8" w14:textId="403D978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F4FD197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57A991F1" w14:textId="71CA37EB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  <w:r>
              <w:rPr>
                <w:b/>
              </w:rPr>
              <w:t xml:space="preserve"> </w:t>
            </w:r>
          </w:p>
          <w:p w14:paraId="4F8BB7BE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3E14D3DB" w14:textId="77777777" w:rsidR="00AA2F00" w:rsidRDefault="00AA2F00" w:rsidP="00AA2F00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Ratio: </w:t>
            </w:r>
          </w:p>
          <w:p w14:paraId="40105E9C" w14:textId="77777777" w:rsidR="00AA2F00" w:rsidRDefault="00AA2F00" w:rsidP="00AA2F00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315FDF0B" w14:textId="7866B9B5" w:rsidR="00AA2F00" w:rsidRDefault="00AA2F00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F52E" w14:textId="77777777" w:rsidR="0091697D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</w:t>
            </w:r>
          </w:p>
          <w:p w14:paraId="261C4837" w14:textId="1D1674CF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14:paraId="260B1DCE" w14:textId="77777777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138327AE" w14:textId="77777777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2A59EFB9" w14:textId="1A45A7F3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</w:p>
          <w:p w14:paraId="74717A41" w14:textId="77777777" w:rsidR="0091697D" w:rsidRDefault="0091697D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406C0853" w14:textId="77777777" w:rsidR="0091697D" w:rsidRDefault="0091697D" w:rsidP="0091697D">
            <w:pPr>
              <w:tabs>
                <w:tab w:val="left" w:pos="168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Rating:             kW</w:t>
            </w:r>
          </w:p>
          <w:p w14:paraId="71ADF5FD" w14:textId="2995E866" w:rsidR="0091697D" w:rsidRDefault="0091697D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B4A9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</w:t>
            </w:r>
          </w:p>
          <w:p w14:paraId="06D4A7F1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273B756F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2F14F599" w14:textId="2767C46C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  <w:r>
              <w:rPr>
                <w:b/>
              </w:rPr>
              <w:t xml:space="preserve"> </w:t>
            </w:r>
          </w:p>
          <w:p w14:paraId="521EB2FE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7EC58DE4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Ratio: </w:t>
            </w:r>
          </w:p>
          <w:p w14:paraId="5751A3E2" w14:textId="77777777" w:rsidR="0033292A" w:rsidRP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94E4AD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5AE3E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A3DA10" w14:textId="26CF60F9" w:rsidR="00B567BB" w:rsidRDefault="00B567BB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18CA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0D35D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69214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C5981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2DAE0344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Accuracy of the System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1BA692" w14:textId="77777777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1E570" w14:textId="6C6949C6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BC5981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07C02358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Bulk Density of the Material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D227DB" w14:textId="77777777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FCA90" w14:textId="27971ECB" w:rsidR="00BC5981" w:rsidRDefault="00BC5981" w:rsidP="00BC5981">
            <w:pPr>
              <w:tabs>
                <w:tab w:val="left" w:pos="1200"/>
              </w:tabs>
              <w:snapToGrid w:val="0"/>
              <w:jc w:val="center"/>
            </w:pP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18700918" w:rsidR="00B567BB" w:rsidRDefault="00000000" w:rsidP="00334E69">
      <w:pPr>
        <w:spacing w:line="276" w:lineRule="auto"/>
        <w:rPr>
          <w:b/>
          <w:sz w:val="22"/>
        </w:rPr>
      </w:pPr>
      <w:r>
        <w:rPr>
          <w:b/>
          <w:sz w:val="22"/>
        </w:rPr>
        <w:t>Resolution: L</w:t>
      </w:r>
      <w:r w:rsidR="00AC2342">
        <w:rPr>
          <w:b/>
          <w:sz w:val="22"/>
        </w:rPr>
        <w:t>oad</w:t>
      </w:r>
      <w:r>
        <w:rPr>
          <w:b/>
          <w:sz w:val="22"/>
        </w:rPr>
        <w:t xml:space="preserve">:           kg/m              </w:t>
      </w:r>
      <w:r w:rsidR="00AC2342">
        <w:rPr>
          <w:b/>
          <w:sz w:val="22"/>
        </w:rPr>
        <w:t>Rate</w:t>
      </w:r>
      <w:r>
        <w:rPr>
          <w:b/>
          <w:sz w:val="22"/>
        </w:rPr>
        <w:t>:               tph           t</w:t>
      </w:r>
      <w:r w:rsidR="00204D0E">
        <w:rPr>
          <w:b/>
          <w:sz w:val="22"/>
        </w:rPr>
        <w:t>otalizer</w:t>
      </w:r>
      <w:r>
        <w:rPr>
          <w:b/>
          <w:sz w:val="22"/>
        </w:rPr>
        <w:t>:                     tonnes</w:t>
      </w:r>
    </w:p>
    <w:p w14:paraId="0C6DC292" w14:textId="154DBC56" w:rsidR="00076BAC" w:rsidRDefault="00076BAC" w:rsidP="00334E69">
      <w:pPr>
        <w:spacing w:line="276" w:lineRule="auto"/>
        <w:ind w:left="720" w:hanging="720"/>
        <w:rPr>
          <w:b/>
          <w:bCs/>
          <w:szCs w:val="22"/>
        </w:rPr>
      </w:pPr>
      <w:r w:rsidRPr="00505F5C">
        <w:rPr>
          <w:b/>
          <w:bCs/>
          <w:szCs w:val="22"/>
        </w:rPr>
        <w:t>M</w:t>
      </w:r>
      <w:r w:rsidRPr="00505F5C">
        <w:rPr>
          <w:b/>
          <w:bCs/>
          <w:szCs w:val="22"/>
        </w:rPr>
        <w:t>easurement to be done from 10</w:t>
      </w:r>
      <w:r w:rsidR="003D4C96">
        <w:rPr>
          <w:b/>
          <w:bCs/>
          <w:szCs w:val="22"/>
        </w:rPr>
        <w:t xml:space="preserve">% </w:t>
      </w:r>
      <w:r w:rsidR="003D4C96" w:rsidRPr="00505F5C">
        <w:rPr>
          <w:b/>
          <w:bCs/>
          <w:szCs w:val="22"/>
        </w:rPr>
        <w:t>to</w:t>
      </w:r>
      <w:r w:rsidRPr="00505F5C">
        <w:rPr>
          <w:b/>
          <w:bCs/>
          <w:szCs w:val="22"/>
        </w:rPr>
        <w:t xml:space="preserve"> 100% of the capacity.</w:t>
      </w:r>
    </w:p>
    <w:p w14:paraId="3845486E" w14:textId="4F026564" w:rsidR="001249B7" w:rsidRPr="00505F5C" w:rsidRDefault="00D97CF5" w:rsidP="00334E69">
      <w:pPr>
        <w:spacing w:line="276" w:lineRule="auto"/>
        <w:ind w:left="720" w:hanging="720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Span </w:t>
      </w:r>
      <w:r w:rsidR="00FC3BFB">
        <w:rPr>
          <w:b/>
          <w:bCs/>
          <w:sz w:val="20"/>
          <w:szCs w:val="22"/>
        </w:rPr>
        <w:t>Rate:</w:t>
      </w:r>
      <w:r>
        <w:rPr>
          <w:b/>
          <w:bCs/>
          <w:sz w:val="20"/>
          <w:szCs w:val="22"/>
        </w:rPr>
        <w:t xml:space="preserve"> </w:t>
      </w:r>
      <w:r w:rsidR="00A54296">
        <w:rPr>
          <w:b/>
          <w:bCs/>
          <w:sz w:val="20"/>
          <w:szCs w:val="22"/>
        </w:rPr>
        <w:tab/>
      </w:r>
      <w:r w:rsidR="00A54296">
        <w:rPr>
          <w:b/>
          <w:bCs/>
          <w:sz w:val="20"/>
          <w:szCs w:val="22"/>
        </w:rPr>
        <w:tab/>
      </w:r>
      <w:r w:rsidR="00A54296">
        <w:rPr>
          <w:b/>
          <w:bCs/>
          <w:sz w:val="20"/>
          <w:szCs w:val="22"/>
        </w:rPr>
        <w:tab/>
        <w:t>tph / kg/hr</w:t>
      </w:r>
    </w:p>
    <w:p w14:paraId="186EC377" w14:textId="03C917F0" w:rsidR="00B567BB" w:rsidRDefault="00AE2202" w:rsidP="00334E69">
      <w:pPr>
        <w:spacing w:line="276" w:lineRule="auto"/>
        <w:rPr>
          <w:b/>
          <w:sz w:val="22"/>
        </w:rPr>
      </w:pPr>
      <w:r>
        <w:rPr>
          <w:b/>
          <w:sz w:val="22"/>
        </w:rPr>
        <w:t xml:space="preserve">P </w:t>
      </w:r>
      <w:r w:rsidR="00ED2A4C">
        <w:rPr>
          <w:b/>
          <w:sz w:val="22"/>
        </w:rPr>
        <w:t>Value:</w:t>
      </w:r>
      <w:r>
        <w:rPr>
          <w:b/>
          <w:sz w:val="22"/>
        </w:rPr>
        <w:t xml:space="preserve">                         I Value:                               D Value: </w:t>
      </w:r>
      <w:r w:rsidR="00000000">
        <w:rPr>
          <w:b/>
          <w:sz w:val="22"/>
        </w:rPr>
        <w:tab/>
      </w:r>
    </w:p>
    <w:p w14:paraId="181AF2CB" w14:textId="37556AC2" w:rsidR="00D97CF5" w:rsidRDefault="00D97CF5" w:rsidP="00334E69">
      <w:pPr>
        <w:spacing w:line="276" w:lineRule="auto"/>
        <w:rPr>
          <w:b/>
          <w:sz w:val="22"/>
        </w:rPr>
      </w:pPr>
      <w:r>
        <w:rPr>
          <w:b/>
          <w:sz w:val="22"/>
        </w:rPr>
        <w:t xml:space="preserve">Feed Forward time: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Rate Interval Time: </w:t>
      </w:r>
    </w:p>
    <w:tbl>
      <w:tblPr>
        <w:tblW w:w="100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565EDD" w14:paraId="591749AA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B6F258" w14:textId="3D5C7C2A" w:rsidR="00565EDD" w:rsidRDefault="00565EDD" w:rsidP="00A55D9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Set </w:t>
            </w:r>
            <w:r>
              <w:rPr>
                <w:b/>
                <w:bCs/>
                <w:sz w:val="22"/>
              </w:rPr>
              <w:t>Rate tph / kg/hr</w:t>
            </w:r>
            <w:r>
              <w:rPr>
                <w:b/>
                <w:bCs/>
                <w:sz w:val="22"/>
              </w:rPr>
              <w:t xml:space="preserve"> or mV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BF0D1" w14:textId="048492DC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Achieved </w:t>
            </w:r>
            <w:r>
              <w:rPr>
                <w:b/>
                <w:bCs/>
                <w:sz w:val="22"/>
              </w:rPr>
              <w:t>rate tph / kg/hr</w:t>
            </w:r>
          </w:p>
          <w:p w14:paraId="3A9741C7" w14:textId="3FD1F5F6" w:rsidR="00565EDD" w:rsidRDefault="00565EDD" w:rsidP="00565E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      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980FC" w14:textId="23746B46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Error in %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33A08" w14:textId="5CAC7D8D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Current output </w:t>
            </w:r>
          </w:p>
          <w:p w14:paraId="7796390B" w14:textId="77777777" w:rsidR="00565EDD" w:rsidRDefault="00565EDD" w:rsidP="00E7361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</w:t>
            </w:r>
          </w:p>
        </w:tc>
      </w:tr>
      <w:tr w:rsidR="00565EDD" w14:paraId="7E3EBC3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71E389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32E45F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76372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FF60A" w14:textId="64B6250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00D531A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C6867B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21FF11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21B37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2F59D" w14:textId="286EE774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441292DC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DD7356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9E6FAA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2861D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E8789" w14:textId="68CAF128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17F5600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98DC5D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4A987A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109AF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85F1A" w14:textId="2C2FE6AB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6A48C8C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71E8D9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FEB3C9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1EE83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3EF87" w14:textId="56CD5710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19A86A13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4BB073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BCCEB2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32206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24EDE" w14:textId="5F77C811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</w:tbl>
    <w:p w14:paraId="7062A669" w14:textId="77777777" w:rsidR="00076BAC" w:rsidRDefault="00076BAC">
      <w:pPr>
        <w:tabs>
          <w:tab w:val="left" w:pos="1200"/>
        </w:tabs>
        <w:jc w:val="center"/>
        <w:rPr>
          <w:b/>
          <w:u w:val="single"/>
        </w:rPr>
      </w:pPr>
    </w:p>
    <w:p w14:paraId="444AE5A8" w14:textId="53845331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 xml:space="preserve">ROUTINE TEST RECORD FOR </w:t>
      </w:r>
      <w:r w:rsidR="00D91DDC">
        <w:rPr>
          <w:b/>
          <w:u w:val="single"/>
        </w:rPr>
        <w:t xml:space="preserve">LOSS IN </w:t>
      </w:r>
      <w:r>
        <w:rPr>
          <w:b/>
          <w:u w:val="single"/>
        </w:rPr>
        <w:t>WEIGH</w:t>
      </w:r>
      <w:r w:rsidR="00904BDD">
        <w:rPr>
          <w:b/>
          <w:u w:val="single"/>
        </w:rPr>
        <w:t>T</w:t>
      </w:r>
      <w:r>
        <w:rPr>
          <w:b/>
          <w:u w:val="single"/>
        </w:rPr>
        <w:t xml:space="preserve">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DE9A4" w14:textId="77777777" w:rsidR="00C972E0" w:rsidRDefault="00C972E0">
            <w:pPr>
              <w:snapToGrid w:val="0"/>
              <w:rPr>
                <w:b/>
                <w:sz w:val="22"/>
              </w:rPr>
            </w:pP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126A7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D3080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57F83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EE3BA" w14:textId="77777777" w:rsidR="0024003E" w:rsidRDefault="0024003E">
            <w:pPr>
              <w:snapToGrid w:val="0"/>
              <w:rPr>
                <w:b/>
                <w:sz w:val="22"/>
              </w:rPr>
            </w:pPr>
          </w:p>
          <w:p w14:paraId="04711F1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1D332FCD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84E0451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731C0D4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F53235C" w14:textId="77777777" w:rsidR="006E03BC" w:rsidRDefault="006E03BC">
            <w:pPr>
              <w:snapToGrid w:val="0"/>
              <w:rPr>
                <w:b/>
                <w:sz w:val="22"/>
              </w:rPr>
            </w:pP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>Remarks: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rPr>
          <w:b/>
        </w:rPr>
        <w:t xml:space="preserve"> Instrument Used:</w:t>
      </w:r>
      <w:r>
        <w:rPr>
          <w:b/>
          <w:sz w:val="20"/>
        </w:rPr>
        <w:tab/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rPr>
          <w:b/>
          <w:sz w:val="22"/>
        </w:rPr>
        <w:tab/>
        <w:t xml:space="preserve">     </w:t>
      </w:r>
      <w:r>
        <w:rPr>
          <w:b/>
        </w:rPr>
        <w:t>Tested by:</w:t>
      </w:r>
      <w:r w:rsidR="00340882">
        <w:rPr>
          <w:b/>
        </w:rPr>
        <w:tab/>
        <w:t xml:space="preserve"> </w:t>
      </w:r>
      <w:r w:rsidR="00340882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 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rPr>
          <w:b/>
        </w:rPr>
        <w:tab/>
        <w:t xml:space="preserve">      Date:</w:t>
      </w:r>
      <w:r>
        <w:rPr>
          <w:b/>
        </w:rPr>
        <w:tab/>
      </w:r>
      <w:r w:rsidR="005E1835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(HOD – PDN)       </w:t>
      </w:r>
      <w:r>
        <w:rPr>
          <w:b/>
          <w:sz w:val="22"/>
        </w:rPr>
        <w:t xml:space="preserve">                                                        </w: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0"/>
        </w:rPr>
        <w:tab/>
        <w:t xml:space="preserve">     </w:t>
      </w:r>
      <w:r>
        <w:rPr>
          <w:b/>
        </w:rPr>
        <w:t xml:space="preserve"> 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4A0A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46D1" w14:textId="77777777" w:rsidR="007A785E" w:rsidRDefault="007A785E" w:rsidP="00AC74B8">
      <w:r>
        <w:separator/>
      </w:r>
    </w:p>
  </w:endnote>
  <w:endnote w:type="continuationSeparator" w:id="0">
    <w:p w14:paraId="58291CE5" w14:textId="77777777" w:rsidR="007A785E" w:rsidRDefault="007A785E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6035" w14:textId="77777777" w:rsidR="0038347F" w:rsidRDefault="00383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3844EA12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38347F">
      <w:rPr>
        <w:rFonts w:ascii="Tahoma" w:hAnsi="Tahoma" w:cs="Tahoma"/>
        <w:b/>
        <w:sz w:val="18"/>
        <w:szCs w:val="20"/>
      </w:rPr>
      <w:t>No.:</w:t>
    </w:r>
    <w:r>
      <w:rPr>
        <w:rFonts w:ascii="Tahoma" w:hAnsi="Tahoma" w:cs="Tahoma"/>
        <w:b/>
        <w:sz w:val="18"/>
        <w:szCs w:val="20"/>
      </w:rPr>
      <w:t xml:space="preserve"> R/PP-05/</w:t>
    </w:r>
    <w:r w:rsidR="00DA350A">
      <w:rPr>
        <w:rFonts w:ascii="Tahoma" w:hAnsi="Tahoma" w:cs="Tahoma"/>
        <w:b/>
        <w:sz w:val="18"/>
        <w:szCs w:val="20"/>
      </w:rPr>
      <w:t>24</w:t>
    </w:r>
    <w:r>
      <w:rPr>
        <w:rFonts w:ascii="Tahoma" w:hAnsi="Tahoma" w:cs="Tahoma"/>
        <w:b/>
        <w:sz w:val="18"/>
        <w:szCs w:val="20"/>
      </w:rPr>
      <w:t xml:space="preserve">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CFB8" w14:textId="77777777" w:rsidR="0038347F" w:rsidRDefault="00383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6C6E" w14:textId="77777777" w:rsidR="007A785E" w:rsidRDefault="007A785E" w:rsidP="00AC74B8">
      <w:r>
        <w:separator/>
      </w:r>
    </w:p>
  </w:footnote>
  <w:footnote w:type="continuationSeparator" w:id="0">
    <w:p w14:paraId="46895949" w14:textId="77777777" w:rsidR="007A785E" w:rsidRDefault="007A785E" w:rsidP="00AC7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0205" w14:textId="77777777" w:rsidR="0038347F" w:rsidRDefault="00383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2174" w14:textId="77777777" w:rsidR="0038347F" w:rsidRDefault="003834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08C3" w14:textId="77777777" w:rsidR="0038347F" w:rsidRDefault="00383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1094B2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38384244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48DF0295" wp14:editId="2E72D709">
            <wp:extent cx="262255" cy="119380"/>
            <wp:effectExtent l="0" t="0" r="0" b="0"/>
            <wp:docPr id="1838384244" name="Picture 183838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76910"/>
    <w:rsid w:val="00076BAC"/>
    <w:rsid w:val="0008397A"/>
    <w:rsid w:val="00087797"/>
    <w:rsid w:val="00093A02"/>
    <w:rsid w:val="0009562C"/>
    <w:rsid w:val="0009691C"/>
    <w:rsid w:val="000973C3"/>
    <w:rsid w:val="000F17A2"/>
    <w:rsid w:val="00112C05"/>
    <w:rsid w:val="001249B7"/>
    <w:rsid w:val="00165E3E"/>
    <w:rsid w:val="001735E4"/>
    <w:rsid w:val="001C219E"/>
    <w:rsid w:val="001F00DC"/>
    <w:rsid w:val="00204D0E"/>
    <w:rsid w:val="002231ED"/>
    <w:rsid w:val="0024003E"/>
    <w:rsid w:val="002539A3"/>
    <w:rsid w:val="00265FF4"/>
    <w:rsid w:val="00281482"/>
    <w:rsid w:val="00285237"/>
    <w:rsid w:val="00285AD1"/>
    <w:rsid w:val="0029584A"/>
    <w:rsid w:val="002F05EE"/>
    <w:rsid w:val="0033292A"/>
    <w:rsid w:val="00334E69"/>
    <w:rsid w:val="00340882"/>
    <w:rsid w:val="00352728"/>
    <w:rsid w:val="0037374F"/>
    <w:rsid w:val="00374A1A"/>
    <w:rsid w:val="0038347F"/>
    <w:rsid w:val="00385CF0"/>
    <w:rsid w:val="003B3A6E"/>
    <w:rsid w:val="003D4C96"/>
    <w:rsid w:val="003F13F8"/>
    <w:rsid w:val="00415FCE"/>
    <w:rsid w:val="00420397"/>
    <w:rsid w:val="004500F3"/>
    <w:rsid w:val="0047522C"/>
    <w:rsid w:val="00490087"/>
    <w:rsid w:val="004A0AE1"/>
    <w:rsid w:val="004A5A68"/>
    <w:rsid w:val="004D5D8A"/>
    <w:rsid w:val="004E60FD"/>
    <w:rsid w:val="004F75C3"/>
    <w:rsid w:val="00505F5C"/>
    <w:rsid w:val="0056199C"/>
    <w:rsid w:val="00565EDD"/>
    <w:rsid w:val="00584178"/>
    <w:rsid w:val="0059342C"/>
    <w:rsid w:val="005A3494"/>
    <w:rsid w:val="005E1835"/>
    <w:rsid w:val="005F2867"/>
    <w:rsid w:val="005F2D08"/>
    <w:rsid w:val="005F6A62"/>
    <w:rsid w:val="00612948"/>
    <w:rsid w:val="006146B5"/>
    <w:rsid w:val="00621967"/>
    <w:rsid w:val="006272A9"/>
    <w:rsid w:val="00675601"/>
    <w:rsid w:val="006826AD"/>
    <w:rsid w:val="006A1864"/>
    <w:rsid w:val="006B7198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A785E"/>
    <w:rsid w:val="007B2AB0"/>
    <w:rsid w:val="007E1B83"/>
    <w:rsid w:val="007E1D11"/>
    <w:rsid w:val="00853F9E"/>
    <w:rsid w:val="00862B9A"/>
    <w:rsid w:val="008737BF"/>
    <w:rsid w:val="0087578F"/>
    <w:rsid w:val="008810D1"/>
    <w:rsid w:val="008839E4"/>
    <w:rsid w:val="008A53CB"/>
    <w:rsid w:val="008F2421"/>
    <w:rsid w:val="00904BDD"/>
    <w:rsid w:val="0091697D"/>
    <w:rsid w:val="00923A4C"/>
    <w:rsid w:val="00943FDE"/>
    <w:rsid w:val="00944D46"/>
    <w:rsid w:val="0097023E"/>
    <w:rsid w:val="009967F1"/>
    <w:rsid w:val="009A5DB9"/>
    <w:rsid w:val="009B0D99"/>
    <w:rsid w:val="009B641E"/>
    <w:rsid w:val="009F7CD4"/>
    <w:rsid w:val="00A1108D"/>
    <w:rsid w:val="00A1467A"/>
    <w:rsid w:val="00A15853"/>
    <w:rsid w:val="00A372D7"/>
    <w:rsid w:val="00A54296"/>
    <w:rsid w:val="00A55D91"/>
    <w:rsid w:val="00A65FBE"/>
    <w:rsid w:val="00A80DC7"/>
    <w:rsid w:val="00AA2F00"/>
    <w:rsid w:val="00AB0E02"/>
    <w:rsid w:val="00AC2342"/>
    <w:rsid w:val="00AC74B8"/>
    <w:rsid w:val="00AD408D"/>
    <w:rsid w:val="00AE0110"/>
    <w:rsid w:val="00AE2202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91AE9"/>
    <w:rsid w:val="00BC5981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CF1561"/>
    <w:rsid w:val="00D36889"/>
    <w:rsid w:val="00D675B7"/>
    <w:rsid w:val="00D91DDC"/>
    <w:rsid w:val="00D97CF5"/>
    <w:rsid w:val="00DA350A"/>
    <w:rsid w:val="00DA5B13"/>
    <w:rsid w:val="00DB4C9B"/>
    <w:rsid w:val="00DB7C18"/>
    <w:rsid w:val="00DC29B4"/>
    <w:rsid w:val="00DE7468"/>
    <w:rsid w:val="00E11D61"/>
    <w:rsid w:val="00E25680"/>
    <w:rsid w:val="00E25B86"/>
    <w:rsid w:val="00EC26C9"/>
    <w:rsid w:val="00EC5F92"/>
    <w:rsid w:val="00ED2A4C"/>
    <w:rsid w:val="00F003A6"/>
    <w:rsid w:val="00F40E5B"/>
    <w:rsid w:val="00F513EE"/>
    <w:rsid w:val="00FA0DC2"/>
    <w:rsid w:val="00FA6534"/>
    <w:rsid w:val="00FB05BD"/>
    <w:rsid w:val="00FB150E"/>
    <w:rsid w:val="00FB388F"/>
    <w:rsid w:val="00FC3BFB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2025-02-28T09:51:00Z</cp:lastPrinted>
  <dcterms:created xsi:type="dcterms:W3CDTF">2025-02-28T09:52:00Z</dcterms:created>
  <dcterms:modified xsi:type="dcterms:W3CDTF">2025-02-28T10:16:00Z</dcterms:modified>
</cp:coreProperties>
</file>