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1D633F0C" w:rsidR="00B567BB" w:rsidRPr="005A3494" w:rsidRDefault="00000000">
      <w:pPr>
        <w:tabs>
          <w:tab w:val="left" w:pos="1200"/>
        </w:tabs>
        <w:jc w:val="center"/>
        <w:rPr>
          <w:b/>
          <w:sz w:val="28"/>
          <w:szCs w:val="28"/>
          <w:u w:val="single"/>
        </w:rPr>
      </w:pPr>
      <w:r w:rsidRPr="005A3494">
        <w:rPr>
          <w:b/>
          <w:sz w:val="28"/>
          <w:szCs w:val="28"/>
          <w:u w:val="single"/>
        </w:rPr>
        <w:t xml:space="preserve">ROUTINE TEST RECORD FOR </w:t>
      </w:r>
      <w:r w:rsidR="000F17A2" w:rsidRPr="005A3494">
        <w:rPr>
          <w:b/>
          <w:sz w:val="28"/>
          <w:szCs w:val="28"/>
          <w:u w:val="single"/>
        </w:rPr>
        <w:t xml:space="preserve">LOSS IN </w:t>
      </w:r>
      <w:r w:rsidRPr="005A3494">
        <w:rPr>
          <w:b/>
          <w:sz w:val="28"/>
          <w:szCs w:val="28"/>
          <w:u w:val="single"/>
        </w:rPr>
        <w:t>WEIGH</w:t>
      </w:r>
      <w:r w:rsidR="0056199C" w:rsidRPr="005A3494">
        <w:rPr>
          <w:b/>
          <w:sz w:val="28"/>
          <w:szCs w:val="28"/>
          <w:u w:val="single"/>
        </w:rPr>
        <w:t>T</w:t>
      </w:r>
      <w:r w:rsidRPr="005A3494">
        <w:rPr>
          <w:b/>
          <w:sz w:val="28"/>
          <w:szCs w:val="28"/>
          <w:u w:val="single"/>
        </w:rPr>
        <w:t xml:space="preserve">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tab/>
        <w:t>JOB No.</w:t>
        <w:tab/>
        <w:t>:</w:t>
        <w:tab/>
        <w:t>JOB-LIW-021</w:t>
        <w:tab/>
        <w:tab/>
        <w:tab/>
        <w:tab/>
        <w:tab/>
        <w:tab/>
        <w:t>CUSTOMER:</w:t>
        <w:tab/>
        <w:t>Pharma Process Plant</w:t>
      </w:r>
    </w:p>
    <w:p w14:paraId="03E09F6E" w14:textId="4566E497" w:rsidR="00B567BB" w:rsidRDefault="00000000">
      <w:pPr>
        <w:tabs>
          <w:tab w:val="left" w:pos="1200"/>
        </w:tabs>
        <w:rPr>
          <w:b/>
          <w:sz w:val="22"/>
        </w:rPr>
      </w:pPr>
      <w:r>
        <w:tab/>
        <w:t>CAPACITY</w:t>
        <w:tab/>
        <w:t>:</w:t>
        <w:tab/>
        <w:t>25 TPH TPH</w:t>
        <w:tab/>
        <w:tab/>
        <w:tab/>
        <w:tab/>
        <w:t>MATERIAL:</w:t>
        <w:tab/>
        <w:t>API Powder</w:t>
      </w:r>
    </w:p>
    <w:p w14:paraId="5B50F296" w14:textId="77777777" w:rsidR="00B567BB" w:rsidRPr="005A3494" w:rsidRDefault="00B567BB">
      <w:pPr>
        <w:tabs>
          <w:tab w:val="left" w:pos="1200"/>
        </w:tabs>
        <w:rPr>
          <w:b/>
          <w:sz w:val="20"/>
          <w:szCs w:val="22"/>
        </w:rPr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628"/>
        <w:gridCol w:w="2880"/>
        <w:gridCol w:w="3240"/>
      </w:tblGrid>
      <w:tr w:rsidR="00CF1561" w:rsidRPr="005A3494" w14:paraId="22432C95" w14:textId="77777777" w:rsidTr="00CF1561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31C979D9" w:rsidR="00CF1561" w:rsidRPr="005A3494" w:rsidRDefault="00265FF4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 xml:space="preserve">LOSS IN </w:t>
            </w:r>
            <w:r w:rsidR="00CF1561" w:rsidRPr="005A3494">
              <w:rPr>
                <w:b/>
                <w:szCs w:val="22"/>
              </w:rPr>
              <w:t>WEIGH</w:t>
            </w:r>
            <w:r w:rsidR="001F00DC" w:rsidRPr="005A3494">
              <w:rPr>
                <w:b/>
                <w:szCs w:val="22"/>
              </w:rPr>
              <w:t>T</w:t>
            </w:r>
            <w:r w:rsidR="00CF1561" w:rsidRPr="005A3494">
              <w:rPr>
                <w:b/>
                <w:szCs w:val="22"/>
              </w:rPr>
              <w:t xml:space="preserve"> FEEDER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CONTROLLER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LOADCELL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 w:val="20"/>
                <w:szCs w:val="22"/>
              </w:rPr>
            </w:pPr>
            <w:r w:rsidRPr="005A3494">
              <w:rPr>
                <w:b/>
                <w:szCs w:val="22"/>
              </w:rPr>
              <w:t>JUNCTION BOX</w:t>
            </w:r>
          </w:p>
        </w:tc>
      </w:tr>
      <w:tr w:rsidR="00CF1561" w14:paraId="5FF173F8" w14:textId="77777777" w:rsidTr="00CF1561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{{liw_model}}</w:t>
              <w:br/>
              <w:t>Serial No.: {{liw_serial}}</w:t>
              <w:br/>
              <w:br/>
              <w:t>LOCAL PANEL / PUSH BUTTON:</w:t>
              <w:br/>
              <w:t>Model No.: {{lp_model}}</w:t>
              <w:br/>
              <w:t>Serial No.: {{lp_serial}}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No.: {{ctrl_model}}</w:t>
              <w:br/>
              <w:t>Serial No.: {{ctrl_serial}}</w:t>
              <w:br/>
              <w:t>SW Version: {{ctrl_sw}}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{{lc_model}}</w:t>
              <w:br/>
              <w:t>Serial No.:</w:t>
              <w:br/>
              <w:t>1) {{lc_serial_1}}</w:t>
              <w:br/>
              <w:t>2) {{lc_serial_2}}</w:t>
              <w:br/>
              <w:t>3) {{lc_serial_3}}</w:t>
              <w:br/>
              <w:t>4) {{lc_serial_4}}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1) Model: {{jbox_1_model}} / Sl: {{jbox_1_serial}}</w:t>
              <w:br/>
              <w:t>2) Model: {{jbox_2_model}} / Sl: {{jbox_2_serial}}</w:t>
              <w:br/>
              <w:t>3) Model: {{jbox_3_model}} / Sl: {{jbox_3_serial}}</w:t>
            </w: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2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304"/>
        <w:gridCol w:w="2304"/>
        <w:gridCol w:w="2306"/>
        <w:gridCol w:w="2303"/>
        <w:gridCol w:w="2305"/>
      </w:tblGrid>
      <w:tr w:rsidR="00AA2F00" w14:paraId="17072C46" w14:textId="68A7B768" w:rsidTr="00565EDD"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2A7AA15" w14:textId="77777777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AC/DC DRIVE</w:t>
            </w:r>
          </w:p>
          <w:p w14:paraId="2514D5C9" w14:textId="5534C969" w:rsidR="00AA2F00" w:rsidRDefault="00AA2F00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A6933" w14:textId="464E7FF3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Screw 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06E" w14:textId="46E3E24F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Agitator</w:t>
            </w:r>
          </w:p>
        </w:tc>
      </w:tr>
      <w:tr w:rsidR="00565EDD" w14:paraId="024BCC10" w14:textId="370121CD" w:rsidTr="00565EDD">
        <w:tc>
          <w:tcPr>
            <w:tcW w:w="2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4AADEA" w14:textId="55A62A0A" w:rsidR="0033292A" w:rsidRDefault="0033292A" w:rsidP="00612948">
            <w:pPr>
              <w:tabs>
                <w:tab w:val="left" w:pos="1200"/>
              </w:tabs>
              <w:jc w:val="center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33292A" w:rsidRDefault="0033292A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4DA4" w14:textId="0E66991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Motor 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84E6" w14:textId="7945DF4E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</w:tr>
      <w:tr w:rsidR="00565EDD" w14:paraId="0F7C3A94" w14:textId="144933B7" w:rsidTr="00565EDD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Make: {{drive_make}}</w:t>
              <w:br/>
              <w:t>Model: {{drive_model}}</w:t>
              <w:br/>
              <w:t>Serial No.: {{drive_serial}}</w:t>
              <w:br/>
              <w:t>Capacity: {{drive_kw}} kW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Make: {{screw_motor_make}}</w:t>
              <w:br/>
              <w:t>Model No.: {{screw_motor_model}}</w:t>
              <w:br/>
              <w:t>Serial No.: {{screw_motor_serial}}</w:t>
              <w:br/>
              <w:t>Rating: {{screw_motor_kw}} kW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{{screw_gb_make}}</w:t>
              <w:br/>
              <w:t>Model No.: {{screw_gb_model}}</w:t>
              <w:br/>
              <w:t>Serial No.: {{screw_gb_serial}}</w:t>
              <w:br/>
              <w:t>Ratio: {{screw_gb_ratio}}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{{agit_motor_make}}</w:t>
              <w:br/>
              <w:t>Model No.: {{agit_motor_model}}</w:t>
              <w:br/>
              <w:t>Serial No.: {{agit_motor_serial}}</w:t>
              <w:br/>
              <w:t>Rating: {{agit_motor_kw}} kW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{{agit_gb_make}}</w:t>
              <w:br/>
              <w:t>Model No.: {{agit_gb_model}}</w:t>
              <w:br/>
              <w:t>Serial No.: {{agit_gb_serial}}</w:t>
              <w:br/>
              <w:t>Ratio: {{agit_gb_ratio}}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BC5981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2DAE0344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Accuracy of the System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BC5981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07C02358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Bulk Density of the Material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18700918" w:rsidR="00B567BB" w:rsidRDefault="00000000" w:rsidP="00334E69">
      <w:pPr>
        <w:spacing w:line="276" w:lineRule="auto"/>
        <w:rPr>
          <w:b/>
          <w:sz w:val="22"/>
        </w:rPr>
      </w:pPr>
      <w:r>
        <w:tab/>
        <w:t>Resolution: Load: {{res_load}} kg/m   Rate: {{res_rate}} tph   Totalizer: {{res_tot}} tonnes</w:t>
      </w:r>
    </w:p>
    <w:p w14:paraId="0C6DC292" w14:textId="154DBC56" w:rsidR="00076BAC" w:rsidRDefault="00076BAC" w:rsidP="00334E69">
      <w:pPr>
        <w:spacing w:line="276" w:lineRule="auto"/>
        <w:ind w:left="720" w:hanging="720"/>
        <w:rPr>
          <w:b/>
          <w:bCs/>
          <w:szCs w:val="22"/>
        </w:rPr>
      </w:pPr>
      <w:r w:rsidRPr="00505F5C">
        <w:rPr>
          <w:b/>
          <w:bCs/>
          <w:szCs w:val="22"/>
        </w:rPr>
        <w:t>M</w:t>
      </w:r>
      <w:r w:rsidRPr="00505F5C">
        <w:rPr>
          <w:b/>
          <w:bCs/>
          <w:szCs w:val="22"/>
        </w:rPr>
        <w:t>easurement to be done from 10</w:t>
      </w:r>
      <w:r w:rsidR="003D4C96">
        <w:rPr>
          <w:b/>
          <w:bCs/>
          <w:szCs w:val="22"/>
        </w:rPr>
        <w:t xml:space="preserve">% </w:t>
      </w:r>
      <w:r w:rsidR="003D4C96" w:rsidRPr="00505F5C">
        <w:rPr>
          <w:b/>
          <w:bCs/>
          <w:szCs w:val="22"/>
        </w:rPr>
        <w:t>to</w:t>
      </w:r>
      <w:r w:rsidRPr="00505F5C">
        <w:rPr>
          <w:b/>
          <w:bCs/>
          <w:szCs w:val="22"/>
        </w:rPr>
        <w:t xml:space="preserve"> 100% of the capacity.</w:t>
      </w:r>
    </w:p>
    <w:p w14:paraId="3845486E" w14:textId="4F026564" w:rsidR="001249B7" w:rsidRPr="00505F5C" w:rsidRDefault="00D97CF5" w:rsidP="00334E69">
      <w:pPr>
        <w:spacing w:line="276" w:lineRule="auto"/>
        <w:ind w:left="720" w:hanging="720"/>
        <w:rPr>
          <w:b/>
          <w:bCs/>
          <w:sz w:val="20"/>
          <w:szCs w:val="22"/>
        </w:rPr>
      </w:pPr>
      <w:r>
        <w:tab/>
        <w:t>Span Rate: {{span_rate}} tph / kg/hr</w:t>
      </w:r>
    </w:p>
    <w:p w14:paraId="186EC377" w14:textId="03C917F0" w:rsidR="00B567BB" w:rsidRDefault="00AE2202" w:rsidP="00334E69">
      <w:pPr>
        <w:spacing w:line="276" w:lineRule="auto"/>
        <w:rPr>
          <w:b/>
          <w:sz w:val="22"/>
        </w:rPr>
      </w:pPr>
      <w:r>
        <w:tab/>
        <w:t>P Value: {{p_val}}         I Value: {{i_val}}         D Value: {{d_val}}</w:t>
      </w:r>
    </w:p>
    <w:p w14:paraId="181AF2CB" w14:textId="37556AC2" w:rsidR="00D97CF5" w:rsidRDefault="00D97CF5" w:rsidP="00334E69">
      <w:pPr>
        <w:spacing w:line="276" w:lineRule="auto"/>
        <w:rPr>
          <w:b/>
          <w:sz w:val="22"/>
        </w:rPr>
      </w:pPr>
      <w:r>
        <w:tab/>
        <w:t>Feed Forward time: {{feed_fwd_time}}</w:t>
        <w:tab/>
        <w:tab/>
        <w:tab/>
        <w:tab/>
        <w:t>Rate Interval Time: {{rate_interval_time}}</w:t>
      </w: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65EDD" w14:paraId="591749AA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6F258" w14:textId="3D5C7C2A" w:rsidR="00565EDD" w:rsidRDefault="00565EDD" w:rsidP="00A55D9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Set </w:t>
            </w:r>
            <w:r>
              <w:rPr>
                <w:b/>
                <w:bCs/>
                <w:sz w:val="22"/>
              </w:rPr>
              <w:t>Rate tph / kg/hr</w:t>
            </w:r>
            <w:r>
              <w:rPr>
                <w:b/>
                <w:bCs/>
                <w:sz w:val="22"/>
              </w:rPr>
              <w:t xml:space="preserve"> or mV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BF0D1" w14:textId="048492DC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Achieved </w:t>
            </w:r>
            <w:r>
              <w:rPr>
                <w:b/>
                <w:bCs/>
                <w:sz w:val="22"/>
              </w:rPr>
              <w:t>rate tph / kg/hr</w:t>
            </w:r>
          </w:p>
          <w:p w14:paraId="3A9741C7" w14:textId="3FD1F5F6" w:rsidR="00565EDD" w:rsidRDefault="00565EDD" w:rsidP="00565E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   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80FC" w14:textId="23746B46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Error in 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33A08" w14:textId="5CAC7D8D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796390B" w14:textId="77777777" w:rsidR="00565EDD" w:rsidRDefault="00565EDD" w:rsidP="00E7361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565EDD" w14:paraId="7E3EBC3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{{ma_out_1}}</w:t>
            </w:r>
          </w:p>
        </w:tc>
      </w:tr>
      <w:tr w:rsidR="00565EDD" w14:paraId="00D531A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{{ma_out_2}}</w:t>
            </w:r>
          </w:p>
        </w:tc>
      </w:tr>
      <w:tr w:rsidR="00565EDD" w14:paraId="441292DC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{{ma_out_3}}</w:t>
            </w:r>
          </w:p>
        </w:tc>
      </w:tr>
      <w:tr w:rsidR="00565EDD" w14:paraId="17F5600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{{ma_out_4}}</w:t>
            </w:r>
          </w:p>
        </w:tc>
      </w:tr>
      <w:tr w:rsidR="00565EDD" w14:paraId="6A48C8C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{{ma_out_5}}</w:t>
            </w:r>
          </w:p>
        </w:tc>
      </w:tr>
      <w:tr w:rsidR="00565EDD" w14:paraId="19A86A13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{{ma_out_6}}</w:t>
            </w:r>
          </w:p>
        </w:tc>
      </w:tr>
    </w:tbl>
    <w:p w14:paraId="7062A669" w14:textId="77777777" w:rsidR="00076BAC" w:rsidRDefault="00076BAC">
      <w:pPr>
        <w:tabs>
          <w:tab w:val="left" w:pos="1200"/>
        </w:tabs>
        <w:jc w:val="center"/>
        <w:rPr>
          <w:b/>
          <w:u w:val="single"/>
        </w:rPr>
      </w:pPr>
    </w:p>
    <w:p w14:paraId="444AE5A8" w14:textId="53845331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 xml:space="preserve">ROUTINE TEST RECORD FOR </w:t>
      </w:r>
      <w:r w:rsidR="00D91DDC">
        <w:rPr>
          <w:b/>
          <w:u w:val="single"/>
        </w:rPr>
        <w:t xml:space="preserve">LOSS IN </w:t>
      </w:r>
      <w:r>
        <w:rPr>
          <w:b/>
          <w:u w:val="single"/>
        </w:rPr>
        <w:t>WEIGH</w:t>
      </w:r>
      <w:r w:rsidR="00904BDD">
        <w:rPr>
          <w:b/>
          <w:u w:val="single"/>
        </w:rPr>
        <w:t>T</w:t>
      </w:r>
      <w:r>
        <w:rPr>
          <w:b/>
          <w:u w:val="single"/>
        </w:rPr>
        <w:t xml:space="preserve">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{{func_mode}}</w:t>
            </w: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{{func_di}}</w:t>
            </w: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{{func_pf}}</w:t>
            </w: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{{func_aio}}</w:t>
            </w: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{{func_comm}}</w:t>
            </w: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tab/>
        <w:t>Remarks: {{remarks}}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tab/>
        <w:t>Instrument Used: {{instrument_used}}</w:t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t xml:space="preserve">  Tested by: Cal Engineer</w:t>
        <w:tab/>
        <w:tab/>
        <w:tab/>
        <w:tab/>
        <w:tab/>
        <w:tab/>
        <w:t>Approved by: HOD-PDN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t xml:space="preserve">             Date: 2026-08-22</w:t>
        <w:tab/>
        <w:tab/>
        <w:tab/>
        <w:tab/>
        <w:tab/>
        <w:tab/>
        <w:t>(HOD - PDN)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4A0A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46D1" w14:textId="77777777" w:rsidR="007A785E" w:rsidRDefault="007A785E" w:rsidP="00AC74B8">
      <w:r>
        <w:separator/>
      </w:r>
    </w:p>
  </w:endnote>
  <w:endnote w:type="continuationSeparator" w:id="0">
    <w:p w14:paraId="58291CE5" w14:textId="77777777" w:rsidR="007A785E" w:rsidRDefault="007A785E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6035" w14:textId="77777777" w:rsidR="0038347F" w:rsidRDefault="00383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3844EA12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38347F">
      <w:rPr>
        <w:rFonts w:ascii="Tahoma" w:hAnsi="Tahoma" w:cs="Tahoma"/>
        <w:b/>
        <w:sz w:val="18"/>
        <w:szCs w:val="20"/>
      </w:rPr>
      <w:t>No.:</w:t>
    </w:r>
    <w:r>
      <w:rPr>
        <w:rFonts w:ascii="Tahoma" w:hAnsi="Tahoma" w:cs="Tahoma"/>
        <w:b/>
        <w:sz w:val="18"/>
        <w:szCs w:val="20"/>
      </w:rPr>
      <w:t xml:space="preserve"> R/PP-05/</w:t>
    </w:r>
    <w:r w:rsidR="00DA350A">
      <w:rPr>
        <w:rFonts w:ascii="Tahoma" w:hAnsi="Tahoma" w:cs="Tahoma"/>
        <w:b/>
        <w:sz w:val="18"/>
        <w:szCs w:val="20"/>
      </w:rPr>
      <w:t>24</w:t>
    </w:r>
    <w:r>
      <w:rPr>
        <w:rFonts w:ascii="Tahoma" w:hAnsi="Tahoma" w:cs="Tahoma"/>
        <w:b/>
        <w:sz w:val="18"/>
        <w:szCs w:val="20"/>
      </w:rPr>
      <w:t xml:space="preserve">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CFB8" w14:textId="77777777" w:rsidR="0038347F" w:rsidRDefault="00383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6C6E" w14:textId="77777777" w:rsidR="007A785E" w:rsidRDefault="007A785E" w:rsidP="00AC74B8">
      <w:r>
        <w:separator/>
      </w:r>
    </w:p>
  </w:footnote>
  <w:footnote w:type="continuationSeparator" w:id="0">
    <w:p w14:paraId="46895949" w14:textId="77777777" w:rsidR="007A785E" w:rsidRDefault="007A785E" w:rsidP="00AC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0205" w14:textId="77777777" w:rsidR="0038347F" w:rsidRDefault="00383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2174" w14:textId="77777777" w:rsidR="0038347F" w:rsidRDefault="00383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08C3" w14:textId="77777777" w:rsidR="0038347F" w:rsidRDefault="00383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1094B2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38384244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48DF0295" wp14:editId="2E72D709">
            <wp:extent cx="262255" cy="119380"/>
            <wp:effectExtent l="0" t="0" r="0" b="0"/>
            <wp:docPr id="1838384244" name="Picture 183838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76910"/>
    <w:rsid w:val="00076BAC"/>
    <w:rsid w:val="0008397A"/>
    <w:rsid w:val="00087797"/>
    <w:rsid w:val="00093A02"/>
    <w:rsid w:val="0009562C"/>
    <w:rsid w:val="0009691C"/>
    <w:rsid w:val="000973C3"/>
    <w:rsid w:val="000F17A2"/>
    <w:rsid w:val="00112C05"/>
    <w:rsid w:val="001249B7"/>
    <w:rsid w:val="00165E3E"/>
    <w:rsid w:val="001735E4"/>
    <w:rsid w:val="001C219E"/>
    <w:rsid w:val="001F00DC"/>
    <w:rsid w:val="00204D0E"/>
    <w:rsid w:val="002231ED"/>
    <w:rsid w:val="0024003E"/>
    <w:rsid w:val="002539A3"/>
    <w:rsid w:val="00265FF4"/>
    <w:rsid w:val="00281482"/>
    <w:rsid w:val="00285237"/>
    <w:rsid w:val="00285AD1"/>
    <w:rsid w:val="0029584A"/>
    <w:rsid w:val="002F05EE"/>
    <w:rsid w:val="0033292A"/>
    <w:rsid w:val="00334E69"/>
    <w:rsid w:val="00340882"/>
    <w:rsid w:val="00352728"/>
    <w:rsid w:val="0037374F"/>
    <w:rsid w:val="00374A1A"/>
    <w:rsid w:val="0038347F"/>
    <w:rsid w:val="00385CF0"/>
    <w:rsid w:val="003B3A6E"/>
    <w:rsid w:val="003D4C96"/>
    <w:rsid w:val="003F13F8"/>
    <w:rsid w:val="00415FCE"/>
    <w:rsid w:val="00420397"/>
    <w:rsid w:val="004500F3"/>
    <w:rsid w:val="0047522C"/>
    <w:rsid w:val="00490087"/>
    <w:rsid w:val="004A0AE1"/>
    <w:rsid w:val="004A5A68"/>
    <w:rsid w:val="004D5D8A"/>
    <w:rsid w:val="004E60FD"/>
    <w:rsid w:val="004F75C3"/>
    <w:rsid w:val="00505F5C"/>
    <w:rsid w:val="0056199C"/>
    <w:rsid w:val="00565EDD"/>
    <w:rsid w:val="00584178"/>
    <w:rsid w:val="0059342C"/>
    <w:rsid w:val="005A3494"/>
    <w:rsid w:val="005E1835"/>
    <w:rsid w:val="005F2867"/>
    <w:rsid w:val="005F2D08"/>
    <w:rsid w:val="005F6A62"/>
    <w:rsid w:val="00612948"/>
    <w:rsid w:val="006146B5"/>
    <w:rsid w:val="00621967"/>
    <w:rsid w:val="006272A9"/>
    <w:rsid w:val="00675601"/>
    <w:rsid w:val="006826AD"/>
    <w:rsid w:val="006A1864"/>
    <w:rsid w:val="006B7198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A785E"/>
    <w:rsid w:val="007B2AB0"/>
    <w:rsid w:val="007E1B83"/>
    <w:rsid w:val="007E1D11"/>
    <w:rsid w:val="00853F9E"/>
    <w:rsid w:val="00862B9A"/>
    <w:rsid w:val="008737BF"/>
    <w:rsid w:val="0087578F"/>
    <w:rsid w:val="008810D1"/>
    <w:rsid w:val="008839E4"/>
    <w:rsid w:val="008A53CB"/>
    <w:rsid w:val="008F2421"/>
    <w:rsid w:val="00904BDD"/>
    <w:rsid w:val="0091697D"/>
    <w:rsid w:val="00923A4C"/>
    <w:rsid w:val="00943FDE"/>
    <w:rsid w:val="00944D46"/>
    <w:rsid w:val="0097023E"/>
    <w:rsid w:val="009967F1"/>
    <w:rsid w:val="009A5DB9"/>
    <w:rsid w:val="009B0D99"/>
    <w:rsid w:val="009B641E"/>
    <w:rsid w:val="009F7CD4"/>
    <w:rsid w:val="00A1108D"/>
    <w:rsid w:val="00A1467A"/>
    <w:rsid w:val="00A15853"/>
    <w:rsid w:val="00A372D7"/>
    <w:rsid w:val="00A54296"/>
    <w:rsid w:val="00A55D91"/>
    <w:rsid w:val="00A65FBE"/>
    <w:rsid w:val="00A80DC7"/>
    <w:rsid w:val="00AA2F00"/>
    <w:rsid w:val="00AB0E02"/>
    <w:rsid w:val="00AC2342"/>
    <w:rsid w:val="00AC74B8"/>
    <w:rsid w:val="00AD408D"/>
    <w:rsid w:val="00AE0110"/>
    <w:rsid w:val="00AE2202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91AE9"/>
    <w:rsid w:val="00BC5981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CF1561"/>
    <w:rsid w:val="00D36889"/>
    <w:rsid w:val="00D675B7"/>
    <w:rsid w:val="00D91DDC"/>
    <w:rsid w:val="00D97CF5"/>
    <w:rsid w:val="00DA350A"/>
    <w:rsid w:val="00DA5B13"/>
    <w:rsid w:val="00DB4C9B"/>
    <w:rsid w:val="00DB7C18"/>
    <w:rsid w:val="00DC29B4"/>
    <w:rsid w:val="00DE7468"/>
    <w:rsid w:val="00E11D61"/>
    <w:rsid w:val="00E25680"/>
    <w:rsid w:val="00E25B86"/>
    <w:rsid w:val="00EC26C9"/>
    <w:rsid w:val="00EC5F92"/>
    <w:rsid w:val="00ED2A4C"/>
    <w:rsid w:val="00F003A6"/>
    <w:rsid w:val="00F40E5B"/>
    <w:rsid w:val="00F513EE"/>
    <w:rsid w:val="00FA0DC2"/>
    <w:rsid w:val="00FA6534"/>
    <w:rsid w:val="00FB05BD"/>
    <w:rsid w:val="00FB150E"/>
    <w:rsid w:val="00FB388F"/>
    <w:rsid w:val="00FC3BFB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2025-02-28T09:51:00Z</cp:lastPrinted>
  <dcterms:created xsi:type="dcterms:W3CDTF">2025-02-28T09:52:00Z</dcterms:created>
  <dcterms:modified xsi:type="dcterms:W3CDTF">2025-02-28T10:16:00Z</dcterms:modified>
</cp:coreProperties>
</file>