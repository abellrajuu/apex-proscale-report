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A1B15DA" w14:textId="1AB1F1EF" w:rsidR="00C73126" w:rsidRDefault="00C73126"/>
    <w:p w14:paraId="22B75E51" w14:textId="2445A844" w:rsidR="00C73126" w:rsidRDefault="00000000" w:rsidP="00372112">
      <w:pPr>
        <w:tabs>
          <w:tab w:val="left" w:pos="1740"/>
        </w:tabs>
        <w:rPr>
          <w:b/>
          <w:sz w:val="22"/>
        </w:rPr>
      </w:pPr>
      <w:r>
        <w:tab/>
      </w:r>
      <w:r>
        <w:tab/>
      </w:r>
      <w:r>
        <w:tab/>
      </w:r>
      <w:r w:rsidR="00372112">
        <w:rPr>
          <w:b/>
          <w:u w:val="single"/>
        </w:rPr>
        <w:t xml:space="preserve">ROUTINE </w:t>
      </w:r>
      <w:r>
        <w:rPr>
          <w:b/>
          <w:u w:val="single"/>
        </w:rPr>
        <w:t>TEST RECORD FOR REMOTE INDICATOR</w:t>
      </w:r>
    </w:p>
    <w:p w14:paraId="6FAA06F0" w14:textId="77777777" w:rsidR="00C73126" w:rsidRDefault="00C73126">
      <w:pPr>
        <w:tabs>
          <w:tab w:val="left" w:pos="1200"/>
        </w:tabs>
        <w:rPr>
          <w:b/>
          <w:sz w:val="22"/>
        </w:rPr>
      </w:pPr>
    </w:p>
    <w:p w14:paraId="68D92A42" w14:textId="77777777" w:rsidR="00C73126" w:rsidRDefault="00000000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tab/>
        <w:t>JOB No.</w:t>
        <w:tab/>
        <w:t>:</w:t>
        <w:tab/>
        <w:t>JOB-RI-003</w:t>
        <w:tab/>
        <w:tab/>
        <w:tab/>
        <w:tab/>
        <w:tab/>
        <w:tab/>
        <w:t>CUSTOMER:</w:t>
        <w:tab/>
        <w:t>Mining Logistics Inc</w:t>
      </w:r>
    </w:p>
    <w:p w14:paraId="070D4675" w14:textId="77777777" w:rsidR="0098752E" w:rsidRDefault="00000000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tab/>
        <w:t>CAPACITY</w:t>
        <w:tab/>
        <w:t>:</w:t>
        <w:tab/>
        <w:t>50 TPH</w:t>
      </w:r>
    </w:p>
    <w:p w14:paraId="01F5B4C4" w14:textId="3E505DCE" w:rsidR="0098752E" w:rsidRDefault="00D74C15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tab/>
        <w:t>RATE: {{rate_val}}</w:t>
        <w:tab/>
        <w:tab/>
        <w:tab/>
        <w:tab/>
        <w:tab/>
        <w:tab/>
        <w:tab/>
        <w:t>LOAD: {{load_val}}</w:t>
      </w:r>
    </w:p>
    <w:p w14:paraId="45EA3450" w14:textId="72A573F2" w:rsidR="00D74C15" w:rsidRDefault="00D74C15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tab/>
        <w:t>SPEED: {{speed_val}}</w:t>
        <w:tab/>
        <w:tab/>
        <w:tab/>
        <w:tab/>
        <w:tab/>
        <w:tab/>
        <w:tab/>
        <w:t>TOTALIZER: {{tot_val}}</w:t>
      </w:r>
    </w:p>
    <w:p w14:paraId="526A9F48" w14:textId="77777777" w:rsidR="00C73126" w:rsidRDefault="00C73126">
      <w:pPr>
        <w:tabs>
          <w:tab w:val="left" w:pos="1200"/>
        </w:tabs>
        <w:rPr>
          <w:b/>
          <w:sz w:val="22"/>
        </w:rPr>
      </w:pPr>
    </w:p>
    <w:p w14:paraId="5F6D73E2" w14:textId="77777777" w:rsidR="00C73126" w:rsidRDefault="00C73126">
      <w:pPr>
        <w:tabs>
          <w:tab w:val="left" w:pos="1200"/>
        </w:tabs>
        <w:rPr>
          <w:b/>
          <w:sz w:val="22"/>
        </w:rPr>
      </w:pPr>
    </w:p>
    <w:p w14:paraId="05038012" w14:textId="5CD5AF7D" w:rsidR="00C73126" w:rsidRDefault="00FE4789">
      <w:pPr>
        <w:tabs>
          <w:tab w:val="left" w:pos="1200"/>
        </w:tabs>
        <w:rPr>
          <w:b/>
          <w:sz w:val="22"/>
        </w:rPr>
      </w:pPr>
      <w:r>
        <w:tab/>
        <w:t>COMMUNICATION TO BE MADE AS PER DESIGN DOCUMENT.</w:t>
      </w:r>
    </w:p>
    <w:p w14:paraId="7254D348" w14:textId="77777777" w:rsidR="00C73126" w:rsidRDefault="00C73126">
      <w:pPr>
        <w:tabs>
          <w:tab w:val="left" w:pos="1200"/>
        </w:tabs>
        <w:rPr>
          <w:b/>
          <w:sz w:val="22"/>
        </w:rPr>
      </w:pPr>
    </w:p>
    <w:tbl>
      <w:tblPr>
        <w:tblW w:w="1077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0773"/>
      </w:tblGrid>
      <w:tr w:rsidR="00C73126" w14:paraId="724E86FC" w14:textId="77777777" w:rsidTr="0098752E"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Check for short between Line &amp; Neutral, Neutral &amp; Earth, Line &amp; Earth : {{short_check}}</w:t>
            </w:r>
          </w:p>
        </w:tc>
      </w:tr>
    </w:tbl>
    <w:p w14:paraId="499D61B7" w14:textId="77777777" w:rsidR="00C73126" w:rsidRDefault="00C73126">
      <w:pPr>
        <w:tabs>
          <w:tab w:val="left" w:pos="1200"/>
        </w:tabs>
      </w:pPr>
    </w:p>
    <w:tbl>
      <w:tblPr>
        <w:tblW w:w="11076" w:type="dxa"/>
        <w:tblInd w:w="-24" w:type="dxa"/>
        <w:tblLayout w:type="fixed"/>
        <w:tblLook w:val="0000" w:firstRow="0" w:lastRow="0" w:firstColumn="0" w:lastColumn="0" w:noHBand="0" w:noVBand="0"/>
      </w:tblPr>
      <w:tblGrid>
        <w:gridCol w:w="728"/>
        <w:gridCol w:w="4526"/>
        <w:gridCol w:w="2052"/>
        <w:gridCol w:w="3770"/>
      </w:tblGrid>
      <w:tr w:rsidR="00C73126" w14:paraId="466CC5D9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BA802C" w14:textId="77777777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ED3F7E4" w14:textId="77777777" w:rsidR="00C73126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D9D2DA" w14:textId="77777777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7AB3B0" w14:textId="2CE881DC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C2D25" w14:textId="6A23070B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C73126" w14:paraId="190D6337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30E25D" w14:textId="77777777" w:rsidR="00C73126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C73126" w14:paraId="2B01B0C3" w14:textId="77777777" w:rsidTr="00FE4789">
        <w:trPr>
          <w:trHeight w:val="417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DDCC10" w14:textId="08A1A27C" w:rsidR="00C73126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</w:t>
            </w:r>
            <w:r w:rsidR="00FE4789">
              <w:rPr>
                <w:b/>
                <w:sz w:val="22"/>
              </w:rPr>
              <w:t xml:space="preserve">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C73126" w14:paraId="49EBC112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5EF5E8" w14:textId="27965CE8" w:rsidR="00C73126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</w:t>
            </w:r>
            <w:r w:rsidR="00AE28F8">
              <w:rPr>
                <w:b/>
                <w:sz w:val="22"/>
              </w:rPr>
              <w:t xml:space="preserve">display and </w:t>
            </w:r>
            <w:r>
              <w:rPr>
                <w:b/>
                <w:sz w:val="22"/>
              </w:rPr>
              <w:t xml:space="preserve">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  <w:tr w:rsidR="004A6BAF" w14:paraId="51A65FBC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4.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3D0504" w14:textId="22B8C852" w:rsidR="004A6BAF" w:rsidRDefault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Type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{{act_4}}</w:t>
            </w:r>
          </w:p>
        </w:tc>
      </w:tr>
      <w:tr w:rsidR="004A6BAF" w14:paraId="4524F6ED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5.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A0CDF0" w14:textId="4E547919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Address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{{act_5}}</w:t>
            </w:r>
          </w:p>
        </w:tc>
      </w:tr>
      <w:tr w:rsidR="004A6BAF" w14:paraId="27C8018B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6.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795C95" w14:textId="19B690EC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Baud Rate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{{act_6}}</w:t>
            </w:r>
          </w:p>
        </w:tc>
      </w:tr>
      <w:tr w:rsidR="00B44FD3" w14:paraId="258BD5D4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7.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F556C2" w14:textId="63E4937B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Parity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{{act_7}}</w:t>
            </w:r>
          </w:p>
        </w:tc>
      </w:tr>
      <w:tr w:rsidR="00B44FD3" w14:paraId="4B18D6DC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8.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7AB8E0" w14:textId="7D851E94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IP Address</w:t>
            </w:r>
            <w:r w:rsidR="00FD77B0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{{spec_8}}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{{act_8}}</w:t>
            </w:r>
          </w:p>
        </w:tc>
      </w:tr>
      <w:tr w:rsidR="0014646C" w14:paraId="2B02AC24" w14:textId="77777777" w:rsidTr="0014646C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9.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014EA1" w14:textId="1A104790" w:rsidR="0014646C" w:rsidRDefault="0014646C" w:rsidP="0014646C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Other Communication Parameters (if any)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{{act_9}}</w:t>
            </w:r>
          </w:p>
        </w:tc>
      </w:tr>
    </w:tbl>
    <w:p w14:paraId="745AB2BE" w14:textId="77777777" w:rsidR="00C73126" w:rsidRDefault="00C73126">
      <w:pPr>
        <w:tabs>
          <w:tab w:val="left" w:pos="1200"/>
        </w:tabs>
      </w:pPr>
    </w:p>
    <w:p w14:paraId="3CD0DB71" w14:textId="7291018E" w:rsidR="00C73126" w:rsidRDefault="00000000">
      <w:pPr>
        <w:rPr>
          <w:b/>
          <w:sz w:val="26"/>
        </w:rPr>
      </w:pPr>
      <w:r>
        <w:rPr>
          <w:b/>
          <w:sz w:val="26"/>
        </w:rPr>
        <w:tab/>
        <w:t xml:space="preserve"> </w:t>
      </w:r>
    </w:p>
    <w:p w14:paraId="337F5BB6" w14:textId="77777777" w:rsidR="00C73126" w:rsidRDefault="00C73126">
      <w:pPr>
        <w:rPr>
          <w:b/>
          <w:sz w:val="26"/>
        </w:rPr>
      </w:pPr>
    </w:p>
    <w:p w14:paraId="50577193" w14:textId="77777777" w:rsidR="00C73126" w:rsidRDefault="00C73126"/>
    <w:p w14:paraId="049D3B8E" w14:textId="77777777" w:rsidR="0014646C" w:rsidRDefault="0014646C"/>
    <w:p w14:paraId="39BA4459" w14:textId="77777777" w:rsidR="0014646C" w:rsidRDefault="0014646C"/>
    <w:p w14:paraId="6A3B7CE1" w14:textId="77777777" w:rsidR="0014646C" w:rsidRDefault="0014646C"/>
    <w:p w14:paraId="3DCDF1AD" w14:textId="77777777" w:rsidR="0014646C" w:rsidRDefault="0014646C"/>
    <w:p w14:paraId="1AB9132E" w14:textId="77777777" w:rsidR="0014646C" w:rsidRDefault="0014646C"/>
    <w:p w14:paraId="27D6868E" w14:textId="77777777" w:rsidR="0014646C" w:rsidRDefault="0014646C"/>
    <w:p w14:paraId="16E081D4" w14:textId="77777777" w:rsidR="00C73126" w:rsidRDefault="00000000">
      <w:pPr>
        <w:rPr>
          <w:b/>
        </w:rPr>
      </w:pPr>
      <w:r>
        <w:tab/>
        <w:t>Instrument Used: {{instrument_used}}</w:t>
      </w:r>
    </w:p>
    <w:p w14:paraId="3DE16D9E" w14:textId="77777777" w:rsidR="00C73126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0C372ACE" w14:textId="77777777" w:rsidR="00C73126" w:rsidRDefault="00C73126">
      <w:pPr>
        <w:ind w:hanging="57"/>
        <w:rPr>
          <w:b/>
        </w:rPr>
      </w:pPr>
    </w:p>
    <w:p w14:paraId="3B71E399" w14:textId="6CE5FD87" w:rsidR="00C73126" w:rsidRDefault="00000000">
      <w:pPr>
        <w:ind w:hanging="57"/>
        <w:rPr>
          <w:b/>
        </w:rPr>
      </w:pPr>
      <w:r>
        <w:t xml:space="preserve">  Tested by: Test Technician</w:t>
        <w:tab/>
        <w:tab/>
        <w:tab/>
        <w:tab/>
        <w:tab/>
        <w:tab/>
        <w:t>Approved by: HOD-PDN</w:t>
      </w:r>
    </w:p>
    <w:p w14:paraId="1B35385B" w14:textId="77777777" w:rsidR="00C73126" w:rsidRDefault="00000000">
      <w:pPr>
        <w:pBdr>
          <w:bottom w:val="single" w:sz="4" w:space="1" w:color="000000"/>
        </w:pBdr>
        <w:ind w:left="720" w:hanging="720"/>
        <w:rPr>
          <w:b/>
          <w:sz w:val="18"/>
        </w:rPr>
      </w:pPr>
      <w:r>
        <w:t xml:space="preserve">             Date: 2026-08-22</w:t>
        <w:tab/>
        <w:tab/>
        <w:tab/>
        <w:tab/>
        <w:tab/>
        <w:tab/>
        <w:t>(HOD - PDN)</w:t>
      </w:r>
    </w:p>
    <w:p w14:paraId="63BFB161" w14:textId="77777777" w:rsidR="00C73126" w:rsidRDefault="00C73126">
      <w:pPr>
        <w:ind w:left="5760" w:firstLine="720"/>
        <w:rPr>
          <w:b/>
          <w:sz w:val="18"/>
        </w:rPr>
      </w:pPr>
    </w:p>
    <w:p w14:paraId="188AE3B8" w14:textId="77777777" w:rsidR="00C73126" w:rsidRDefault="00C73126">
      <w:pPr>
        <w:rPr>
          <w:b/>
          <w:sz w:val="22"/>
        </w:rPr>
      </w:pPr>
    </w:p>
    <w:sectPr w:rsidR="00C73126" w:rsidSect="003938FA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3248E8" w14:textId="77777777" w:rsidR="00D950BA" w:rsidRDefault="00D950BA" w:rsidP="001A4968">
      <w:r>
        <w:separator/>
      </w:r>
    </w:p>
  </w:endnote>
  <w:endnote w:type="continuationSeparator" w:id="0">
    <w:p w14:paraId="1541D7D6" w14:textId="77777777" w:rsidR="00D950BA" w:rsidRDefault="00D950BA" w:rsidP="001A4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469CA" w14:textId="74D7982C" w:rsidR="001A4968" w:rsidRDefault="001A4968" w:rsidP="001A4968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>Form No.  : R/PP-05/05-PDN REV 01 Pg 1 of 1</w:t>
    </w:r>
  </w:p>
  <w:p w14:paraId="18CAB930" w14:textId="0643DF3B" w:rsidR="001A4968" w:rsidRDefault="001A4968">
    <w:pPr>
      <w:pStyle w:val="Footer"/>
    </w:pPr>
  </w:p>
  <w:p w14:paraId="02AA4C0A" w14:textId="77777777" w:rsidR="001A4968" w:rsidRDefault="001A49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37311" w14:textId="77777777" w:rsidR="00D950BA" w:rsidRDefault="00D950BA" w:rsidP="001A4968">
      <w:r>
        <w:separator/>
      </w:r>
    </w:p>
  </w:footnote>
  <w:footnote w:type="continuationSeparator" w:id="0">
    <w:p w14:paraId="6E22CF72" w14:textId="77777777" w:rsidR="00D950BA" w:rsidRDefault="00D950BA" w:rsidP="001A49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613C2"/>
    <w:rsid w:val="00106152"/>
    <w:rsid w:val="0014646C"/>
    <w:rsid w:val="001A4968"/>
    <w:rsid w:val="00285AD1"/>
    <w:rsid w:val="002F05EE"/>
    <w:rsid w:val="00332206"/>
    <w:rsid w:val="00347266"/>
    <w:rsid w:val="00372112"/>
    <w:rsid w:val="003938FA"/>
    <w:rsid w:val="003B3A6E"/>
    <w:rsid w:val="004A6BAF"/>
    <w:rsid w:val="005371DA"/>
    <w:rsid w:val="00573111"/>
    <w:rsid w:val="00695C4E"/>
    <w:rsid w:val="006A484D"/>
    <w:rsid w:val="0098752E"/>
    <w:rsid w:val="009C26AC"/>
    <w:rsid w:val="00AE28F8"/>
    <w:rsid w:val="00B242E0"/>
    <w:rsid w:val="00B34157"/>
    <w:rsid w:val="00B403D5"/>
    <w:rsid w:val="00B44FD3"/>
    <w:rsid w:val="00C73126"/>
    <w:rsid w:val="00C95EFD"/>
    <w:rsid w:val="00CB0DC6"/>
    <w:rsid w:val="00CE022B"/>
    <w:rsid w:val="00D609D9"/>
    <w:rsid w:val="00D74C15"/>
    <w:rsid w:val="00D950BA"/>
    <w:rsid w:val="00E34CDC"/>
    <w:rsid w:val="00EF71A5"/>
    <w:rsid w:val="00FB762C"/>
    <w:rsid w:val="00FD77B0"/>
    <w:rsid w:val="00FE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A49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4968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A49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4968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27</cp:revision>
  <cp:lastPrinted>2015-12-09T12:35:00Z</cp:lastPrinted>
  <dcterms:created xsi:type="dcterms:W3CDTF">2024-11-14T11:31:00Z</dcterms:created>
  <dcterms:modified xsi:type="dcterms:W3CDTF">2024-11-30T11:19:00Z</dcterms:modified>
</cp:coreProperties>
</file>