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>INDICATOR</w:t>
      </w:r>
      <w:r w:rsidR="001F3624">
        <w:rPr>
          <w:b/>
          <w:u w:val="single"/>
        </w:rPr>
        <w:t xml:space="preserve">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</w:t>
      </w:r>
      <w:r w:rsidR="001F3624">
        <w:rPr>
          <w:b/>
          <w:u w:val="single"/>
        </w:rPr>
        <w:t>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</w:t>
      </w:r>
      <w:proofErr w:type="gramStart"/>
      <w:r>
        <w:rPr>
          <w:b/>
          <w:sz w:val="22"/>
        </w:rPr>
        <w:t xml:space="preserve">SYSTEM </w:t>
      </w:r>
      <w:r w:rsidR="001F3624">
        <w:rPr>
          <w:b/>
          <w:sz w:val="22"/>
        </w:rPr>
        <w:t xml:space="preserve"> :</w:t>
      </w:r>
      <w:proofErr w:type="gramEnd"/>
    </w:p>
    <w:p w14:paraId="1BF48664" w14:textId="2C192E59" w:rsidR="00775D3F" w:rsidRDefault="00000000">
      <w:pPr>
        <w:tabs>
          <w:tab w:val="left" w:pos="1200"/>
        </w:tabs>
        <w:rPr>
          <w:b/>
          <w:sz w:val="22"/>
        </w:rPr>
      </w:pPr>
      <w:r>
        <w:t xml:space="preserve">        JOB No.   :CUSTOMER: Chemical Process Corp</w:t>
      </w:r>
    </w:p>
    <w:p w14:paraId="0ED47184" w14:textId="1F56AC13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CAPACITY:</w:t>
      </w:r>
      <w:r>
        <w:rPr>
          <w:b/>
          <w:sz w:val="22"/>
        </w:rPr>
        <w:tab/>
      </w:r>
      <w:r>
        <w:rPr>
          <w:b/>
          <w:sz w:val="22"/>
        </w:rPr>
        <w:tab/>
        <w:t>Kg/</w:t>
      </w:r>
      <w:proofErr w:type="spellStart"/>
      <w:r>
        <w:rPr>
          <w:b/>
          <w:sz w:val="22"/>
        </w:rPr>
        <w:t>Tonnes</w:t>
      </w:r>
      <w:proofErr w:type="spellEnd"/>
      <w:r>
        <w:rPr>
          <w:b/>
          <w:sz w:val="22"/>
        </w:rPr>
        <w:t xml:space="preserve">    </w:t>
      </w:r>
      <w:r>
        <w:rPr>
          <w:b/>
          <w:sz w:val="22"/>
        </w:rPr>
        <w:tab/>
        <w:t xml:space="preserve">                           TAG. </w:t>
      </w:r>
      <w:r w:rsidR="00A07C38">
        <w:rPr>
          <w:b/>
          <w:sz w:val="22"/>
        </w:rPr>
        <w:t>NO.: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696"/>
        <w:gridCol w:w="2310"/>
        <w:gridCol w:w="3206"/>
        <w:gridCol w:w="3129"/>
      </w:tblGrid>
      <w:tr w:rsidR="00775D3F" w14:paraId="0A9CE713" w14:textId="77777777" w:rsidTr="00EA748F"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EA748F">
        <w:trPr>
          <w:trHeight w:val="2035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Model No. {{di_model}}</w:t>
              <w:br/>
              <w:t>Serial No. {{di_serial}}</w:t>
              <w:br/>
              <w:t>SW version: {{sw_version}}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Model No. {{lc_model}}</w:t>
              <w:br/>
              <w:t>Serial No.</w:t>
              <w:br/>
              <w:t>1) {{s1}}</w:t>
              <w:br/>
              <w:t>2) {{s2}}</w:t>
              <w:br/>
              <w:t>3) {{s3}}</w:t>
              <w:br/>
              <w:t>4) {{s4}}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Model No. {{jbox_model}}</w:t>
              <w:br/>
              <w:t>Serial No. {{jbox_serial}}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C0A157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4FA725A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0701C855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6A6F0BFD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412BE212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4B8C9B5D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6C311BE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3308FE1C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7B0935D6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D72128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Check for short between Line &amp; </w:t>
            </w:r>
            <w:proofErr w:type="gramStart"/>
            <w:r>
              <w:rPr>
                <w:b/>
                <w:sz w:val="18"/>
              </w:rPr>
              <w:t>Neutral ,</w:t>
            </w:r>
            <w:proofErr w:type="gramEnd"/>
          </w:p>
          <w:p w14:paraId="7D1FF92F" w14:textId="77777777" w:rsidR="00775D3F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</w:t>
            </w:r>
            <w:proofErr w:type="gramStart"/>
            <w:r>
              <w:rPr>
                <w:b/>
                <w:sz w:val="18"/>
              </w:rPr>
              <w:t>Earth ,</w:t>
            </w:r>
            <w:proofErr w:type="gramEnd"/>
            <w:r>
              <w:rPr>
                <w:b/>
                <w:sz w:val="18"/>
              </w:rPr>
              <w:t xml:space="preserve"> Line &amp; Earth                   : 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{{spec_1}}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{{act_1}}</w:t>
            </w: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{{spec_2}}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{{act_2}}</w:t>
            </w: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{{spec_3}}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{{act_3}}</w:t>
            </w: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{{spec_4}}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{{act_4}}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{{spec_5}}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{{act_5}}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>Resolution: L:              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{{g1_9}}</w:t>
            </w: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{{g2_9}}</w:t>
            </w: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{{g3_9}}</w:t>
            </w: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{{g4_9}}</w:t>
            </w: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{{g5_9}}</w:t>
            </w: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{{g6_9}}</w:t>
            </w: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{{g7_0}}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{{g7_1}}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{{g7_2}}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{{g7_3}}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{{g7_4}}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{{g7_5}}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{{g7_6}}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{{g7_7}}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{{g7_8}}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{{g7_9}}</w:t>
            </w: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{{g8_0}}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{{g8_1}}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{{g8_2}}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{{g8_3}}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{{g8_4}}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{{g8_5}}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{{g8_6}}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{{g8_7}}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{{g8_8}}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{{g8_9}}</w:t>
            </w: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{{g9_0}}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{{g9_1}}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{{g9_2}}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{{g9_3}}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{{g9_4}}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{{g9_5}}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{{g9_6}}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{{g9_7}}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{{g9_8}}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{{g9_9}}</w:t>
            </w: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{{g10_0}}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{{g10_1}}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{{g10_2}}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{{g10_3}}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{{g10_4}}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{{g10_5}}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{{g10_6}}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{{g10_7}}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{{g10_8}}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{{g10_9}}</w:t>
            </w: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{{g11_0}}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{{g11_1}}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{{g11_2}}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{{g11_3}}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{{g11_4}}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{{g11_5}}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{{g11_6}}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{{g11_7}}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{{g11_8}}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{{g11_9}}</w:t>
            </w: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{{g12_0}}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{{g12_1}}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{{g12_2}}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{{g12_3}}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{{g12_4}}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{{g12_5}}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{{g12_6}}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{{g12_7}}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{{g12_8}}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{{g12_9}}</w:t>
            </w: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 xml:space="preserve">PF/ </w:t>
            </w:r>
            <w:r w:rsidR="00000000">
              <w:rPr>
                <w:sz w:val="22"/>
              </w:rPr>
              <w:t>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Checked: YES</w:t>
            </w: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Checked: YES</w:t>
            </w: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</w:t>
            </w:r>
            <w:r w:rsidR="00000000">
              <w:rPr>
                <w:sz w:val="22"/>
              </w:rPr>
              <w:t>RS 232 / RS 485 / BCD</w:t>
            </w:r>
            <w:r>
              <w:rPr>
                <w:sz w:val="22"/>
              </w:rPr>
              <w:t xml:space="preserve"> / Other Communication Protocols </w:t>
            </w:r>
            <w:r w:rsidR="00000000">
              <w:rPr>
                <w:sz w:val="22"/>
              </w:rPr>
              <w:t>(If any</w:t>
            </w:r>
            <w:r>
              <w:rPr>
                <w:sz w:val="22"/>
              </w:rPr>
              <w:t xml:space="preserve">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D077855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{Attach a printout along with the test report for the </w:t>
            </w:r>
          </w:p>
          <w:p w14:paraId="02A02F65" w14:textId="06852AB2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Printer </w:t>
            </w:r>
            <w:r w:rsidR="00B6445F">
              <w:rPr>
                <w:sz w:val="22"/>
              </w:rPr>
              <w:t>option}</w:t>
            </w:r>
          </w:p>
          <w:p w14:paraId="5646F95A" w14:textId="77777777" w:rsidR="00775D3F" w:rsidRDefault="00775D3F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Checked: YES</w:t>
            </w: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N/A</w:t>
            </w: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2A Fast Blow</w:t>
            </w: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  <w:u w:val="single"/>
        </w:rPr>
        <w:t>REMARKS (If ANY</w:t>
      </w:r>
      <w:r w:rsidR="00C57D96">
        <w:rPr>
          <w:b/>
          <w:sz w:val="22"/>
          <w:u w:val="single"/>
        </w:rPr>
        <w:t>): -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6152119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A6E35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50525E40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2F693B9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488DC4D9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1C58BD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29324EE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t xml:space="preserve">               Instrument Used: {{instrument_used}}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t xml:space="preserve"> Tested by: Test Engineer                                                        Approved by:                          </w:t>
      </w:r>
    </w:p>
    <w:p w14:paraId="379D6729" w14:textId="77777777" w:rsidR="00775D3F" w:rsidRDefault="00000000">
      <w:pPr>
        <w:rPr>
          <w:b/>
        </w:rPr>
      </w:pPr>
      <w:r>
        <w:t xml:space="preserve">                     Date: 2026-08-22(HOD – PDN)</w:t>
      </w:r>
    </w:p>
    <w:p w14:paraId="5013AEAF" w14:textId="34DAF183" w:rsidR="00775D3F" w:rsidRDefault="00000000">
      <w:pPr>
        <w:rPr>
          <w:b/>
          <w:sz w:val="22"/>
        </w:rPr>
      </w:pPr>
      <w:r>
        <w:tab/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0E5428" w14:textId="77777777" w:rsidR="006D4AAD" w:rsidRDefault="006D4AAD" w:rsidP="001800D5">
      <w:r>
        <w:separator/>
      </w:r>
    </w:p>
  </w:endnote>
  <w:endnote w:type="continuationSeparator" w:id="0">
    <w:p w14:paraId="69EEB536" w14:textId="77777777" w:rsidR="006D4AAD" w:rsidRDefault="006D4AAD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r>
      <w:rPr>
        <w:rFonts w:ascii="Tahoma" w:hAnsi="Tahoma" w:cs="Tahoma"/>
        <w:b/>
        <w:sz w:val="18"/>
        <w:szCs w:val="20"/>
      </w:rPr>
      <w:t xml:space="preserve">Form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A7E897" w14:textId="77777777" w:rsidR="006D4AAD" w:rsidRDefault="006D4AAD" w:rsidP="001800D5">
      <w:r>
        <w:separator/>
      </w:r>
    </w:p>
  </w:footnote>
  <w:footnote w:type="continuationSeparator" w:id="0">
    <w:p w14:paraId="6D55BA16" w14:textId="77777777" w:rsidR="006D4AAD" w:rsidRDefault="006D4AAD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7" type="#_x0000_t75" style="width:20.2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B3A6E"/>
    <w:rsid w:val="003F3EDE"/>
    <w:rsid w:val="00494C81"/>
    <w:rsid w:val="004A4DAA"/>
    <w:rsid w:val="00584E39"/>
    <w:rsid w:val="00643204"/>
    <w:rsid w:val="006954CC"/>
    <w:rsid w:val="006D4AAD"/>
    <w:rsid w:val="007450A9"/>
    <w:rsid w:val="00775D3F"/>
    <w:rsid w:val="008D673B"/>
    <w:rsid w:val="00940378"/>
    <w:rsid w:val="0095115B"/>
    <w:rsid w:val="00985AB0"/>
    <w:rsid w:val="00A049EB"/>
    <w:rsid w:val="00A07C38"/>
    <w:rsid w:val="00B242E0"/>
    <w:rsid w:val="00B34157"/>
    <w:rsid w:val="00B403D5"/>
    <w:rsid w:val="00B42E05"/>
    <w:rsid w:val="00B6445F"/>
    <w:rsid w:val="00BE648F"/>
    <w:rsid w:val="00C26568"/>
    <w:rsid w:val="00C53FF8"/>
    <w:rsid w:val="00C57D96"/>
    <w:rsid w:val="00C768D8"/>
    <w:rsid w:val="00CE7431"/>
    <w:rsid w:val="00D06307"/>
    <w:rsid w:val="00D8434D"/>
    <w:rsid w:val="00E249B4"/>
    <w:rsid w:val="00EA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pdn</cp:lastModifiedBy>
  <cp:revision>33</cp:revision>
  <cp:lastPrinted>2015-12-09T12:35:00Z</cp:lastPrinted>
  <dcterms:created xsi:type="dcterms:W3CDTF">2024-11-15T05:26:00Z</dcterms:created>
  <dcterms:modified xsi:type="dcterms:W3CDTF">2024-11-30T11:23:00Z</dcterms:modified>
</cp:coreProperties>
</file>