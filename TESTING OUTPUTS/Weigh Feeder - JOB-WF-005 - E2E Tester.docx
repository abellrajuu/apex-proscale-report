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E45856" w14:textId="4AA609A6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WEIGH FEEDER</w:t>
      </w:r>
      <w:r w:rsidR="00DC29B4">
        <w:rPr>
          <w:b/>
          <w:u w:val="single"/>
        </w:rPr>
        <w:t>/SCREW FEEDER</w:t>
      </w:r>
    </w:p>
    <w:p w14:paraId="531D8354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2E440E2D" w14:textId="77777777" w:rsidR="00B567BB" w:rsidRDefault="00000000">
      <w:pPr>
        <w:tabs>
          <w:tab w:val="left" w:pos="1200"/>
        </w:tabs>
        <w:rPr>
          <w:b/>
          <w:sz w:val="22"/>
        </w:rPr>
      </w:pPr>
      <w:r>
        <w:tab/>
        <w:t>JOB No.</w:t>
        <w:tab/>
        <w:t>:</w:t>
        <w:tab/>
        <w:t>JOB-WF-005</w:t>
        <w:tab/>
        <w:tab/>
        <w:tab/>
        <w:tab/>
        <w:tab/>
        <w:tab/>
        <w:t>CUSTOMER:</w:t>
        <w:tab/>
        <w:t>Thermal Power Station</w:t>
      </w:r>
    </w:p>
    <w:p w14:paraId="03E09F6E" w14:textId="61135649" w:rsidR="00B567BB" w:rsidRDefault="00000000">
      <w:pPr>
        <w:tabs>
          <w:tab w:val="left" w:pos="1200"/>
        </w:tabs>
        <w:rPr>
          <w:b/>
          <w:sz w:val="22"/>
        </w:rPr>
      </w:pPr>
      <w:r>
        <w:tab/>
        <w:t>CAPACITY</w:t>
        <w:tab/>
        <w:t>:</w:t>
        <w:tab/>
        <w:t>150 TPH TPH</w:t>
        <w:tab/>
        <w:tab/>
        <w:tab/>
        <w:tab/>
        <w:t>MATERIAL :</w:t>
        <w:tab/>
        <w:t>{{material}}</w:t>
      </w:r>
    </w:p>
    <w:p w14:paraId="5B50F296" w14:textId="77777777" w:rsidR="00B567BB" w:rsidRDefault="00B567BB">
      <w:pPr>
        <w:tabs>
          <w:tab w:val="left" w:pos="1200"/>
        </w:tabs>
        <w:rPr>
          <w:b/>
          <w:sz w:val="22"/>
        </w:rPr>
      </w:pPr>
    </w:p>
    <w:tbl>
      <w:tblPr>
        <w:tblW w:w="1159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2028"/>
        <w:gridCol w:w="1890"/>
        <w:gridCol w:w="2610"/>
      </w:tblGrid>
      <w:tr w:rsidR="004A5A68" w14:paraId="22432C95" w14:textId="77777777" w:rsidTr="00022D4A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77441A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WEIGH FEEDER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525F" w14:textId="2DC3308F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CONTROLLER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7C6A98" w14:textId="573FB101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LOADCELL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121831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TACHO / PROXIMITY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6FADF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4A5A68" w14:paraId="5FF173F8" w14:textId="77777777" w:rsidTr="00022D4A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No.: {{wf_model}}</w:t>
              <w:br/>
              <w:t>Serial No.: {{wf_serial}}</w:t>
              <w:br/>
              <w:br/>
              <w:t>LOCAL PANEL / PUSH BUTTON:</w:t>
              <w:br/>
              <w:t>Model No.: {{lp_model}}</w:t>
              <w:br/>
              <w:t>Serial No.: {{lp_serial}}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No.: {{ctrl_model}}</w:t>
              <w:br/>
              <w:t>Serial No.: {{ctrl_serial}}</w:t>
              <w:br/>
              <w:t>SW Version: {{ctrl_sw}}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No.: {{lc_model}}</w:t>
              <w:br/>
              <w:t>Serial No.:</w:t>
              <w:br/>
              <w:t>1) {{lc_serial_1}}</w:t>
              <w:br/>
              <w:t>2) {{lc_serial_2}}</w:t>
              <w:br/>
              <w:t>3) {{lc_serial_3}}</w:t>
              <w:br/>
              <w:t>4) {{lc_serial_4}}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AC / Pulse</w:t>
              <w:br/>
              <w:t>Model No.: {{tacho_model}}</w:t>
              <w:br/>
              <w:t>Serial No.: {{tacho_serial}}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1) Model: {{jbox_1_model}} / Sl: {{jbox_1_serial}}</w:t>
              <w:br/>
              <w:t>2) Model: {{jbox_2_model}} / Sl: {{jbox_2_serial}}</w:t>
              <w:br/>
              <w:t>3) Model: {{jbox_3_model}} / Sl: {{jbox_3_serial}}</w:t>
            </w:r>
          </w:p>
        </w:tc>
      </w:tr>
    </w:tbl>
    <w:p w14:paraId="4CFADB1E" w14:textId="77777777" w:rsidR="00B567BB" w:rsidRDefault="00B567BB">
      <w:pPr>
        <w:tabs>
          <w:tab w:val="left" w:pos="1200"/>
        </w:tabs>
      </w:pPr>
    </w:p>
    <w:tbl>
      <w:tblPr>
        <w:tblW w:w="1150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75"/>
        <w:gridCol w:w="2610"/>
        <w:gridCol w:w="2880"/>
        <w:gridCol w:w="3240"/>
      </w:tblGrid>
      <w:tr w:rsidR="00612948" w14:paraId="024BCC10" w14:textId="478A358B" w:rsidTr="00FB05BD"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B4E890" w14:textId="014792D5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AC/DC </w:t>
            </w:r>
            <w:r w:rsidR="00093A02">
              <w:rPr>
                <w:b/>
              </w:rPr>
              <w:t>DRIVE</w:t>
            </w:r>
          </w:p>
          <w:p w14:paraId="0D4AADEA" w14:textId="77777777" w:rsidR="00612948" w:rsidRDefault="00612948" w:rsidP="00612948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FDC86" w14:textId="77D56A41" w:rsidR="00612948" w:rsidRDefault="00612948" w:rsidP="00612948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</w:rPr>
              <w:t>Motor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A449" w14:textId="7FFB44A3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A7A2" w14:textId="77777777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RAL details</w:t>
            </w:r>
          </w:p>
          <w:p w14:paraId="1C34E346" w14:textId="77777777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</w:p>
        </w:tc>
      </w:tr>
      <w:tr w:rsidR="00612948" w14:paraId="0F7C3A94" w14:textId="33FFBCBD" w:rsidTr="00FB05BD"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Make: {{drive_make}}</w:t>
              <w:br/>
              <w:t>Model: {{drive_model}}</w:t>
              <w:br/>
              <w:t>Serial No.: {{drive_serial}}</w:t>
              <w:br/>
              <w:t>Capacity: {{drive_kw}} kW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Make: {{motor_make}}</w:t>
              <w:br/>
              <w:t>Model No.: {{motor_model}}</w:t>
              <w:br/>
              <w:t>Serial No.: {{motor_serial}}</w:t>
              <w:br/>
              <w:t>Rating: {{motor_kw}} kW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Make: {{gb_make}}</w:t>
              <w:br/>
              <w:t>Ratio: {{gb_ratio}}</w:t>
              <w:br/>
              <w:t>Model No.: {{gb_model}}</w:t>
              <w:br/>
              <w:t>Serial No.: {{gb_serial}}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Make: {{ral_make}}</w:t>
              <w:br/>
              <w:t>Model No.: {{ral_model}}</w:t>
              <w:br/>
              <w:t>Serial No.: {{ral_serial}}</w:t>
            </w:r>
          </w:p>
        </w:tc>
      </w:tr>
      <w:tr w:rsidR="00FC50B2" w14:paraId="52EC08B9" w14:textId="77777777" w:rsidTr="00C25B34">
        <w:tc>
          <w:tcPr>
            <w:tcW w:w="11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19A5E" w14:textId="2B9B10F4" w:rsidR="00FC50B2" w:rsidRDefault="00FC50B2" w:rsidP="00FC50B2">
            <w:pPr>
              <w:rPr>
                <w:b/>
              </w:rPr>
            </w:pPr>
            <w:r w:rsidRPr="00FC50B2">
              <w:rPr>
                <w:b/>
                <w:sz w:val="20"/>
                <w:szCs w:val="20"/>
              </w:rPr>
              <w:t xml:space="preserve">NOTE: Check for short between Line &amp; Neutral, Neutral &amp; Earth, Line &amp; Earth before powering ON the system </w:t>
            </w:r>
          </w:p>
        </w:tc>
      </w:tr>
    </w:tbl>
    <w:p w14:paraId="30E02AF3" w14:textId="77777777" w:rsidR="00B567BB" w:rsidRDefault="00B567BB">
      <w:pPr>
        <w:tabs>
          <w:tab w:val="left" w:pos="1200"/>
        </w:tabs>
      </w:pP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912"/>
      </w:tblGrid>
      <w:tr w:rsidR="00B567BB" w14:paraId="55EF9D4C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C29F8B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C6F7754" w14:textId="77777777" w:rsidR="00B567BB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41B79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2C1EA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0B29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B567BB" w14:paraId="60CA61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725C07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1563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B567BB" w14:paraId="7BACB6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18E68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724E6" w14:textId="0BF71F6F" w:rsidR="00B567BB" w:rsidRDefault="00B8079B" w:rsidP="009F7CD4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</w:t>
            </w:r>
            <w:r w:rsidR="00165E3E">
              <w:rPr>
                <w:b/>
                <w:sz w:val="22"/>
              </w:rPr>
              <w:t xml:space="preserve">MPS </w:t>
            </w:r>
            <w:r>
              <w:rPr>
                <w:b/>
                <w:sz w:val="22"/>
              </w:rPr>
              <w:t>Output (+/-5%)</w:t>
            </w:r>
            <w:r w:rsidR="009F7CD4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B567BB" w14:paraId="09AEEC8D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FDC82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EB1EE6" w14:textId="585AC13A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DB4C9B"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isplay</w:t>
            </w:r>
            <w:r w:rsidR="00C4509B">
              <w:rPr>
                <w:b/>
                <w:sz w:val="22"/>
              </w:rPr>
              <w:t>, Touchpad</w:t>
            </w:r>
            <w:r w:rsidR="00DB4C9B"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Key</w:t>
            </w:r>
            <w:r w:rsidR="00C4509B">
              <w:rPr>
                <w:b/>
                <w:sz w:val="22"/>
              </w:rPr>
              <w:t>pad</w:t>
            </w:r>
            <w:r>
              <w:rPr>
                <w:b/>
                <w:sz w:val="22"/>
              </w:rPr>
              <w:t xml:space="preserve"> function</w:t>
            </w:r>
            <w:r w:rsidR="008A53CB">
              <w:rPr>
                <w:b/>
                <w:sz w:val="22"/>
              </w:rPr>
              <w:t>ality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B567BB" w14:paraId="235BCE95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5844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9FCA2B" w14:textId="1122D8A8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</w:t>
            </w:r>
            <w:r w:rsidR="00C35BDB">
              <w:rPr>
                <w:b/>
                <w:sz w:val="22"/>
              </w:rPr>
              <w:t>/Screw</w:t>
            </w:r>
            <w:r>
              <w:rPr>
                <w:b/>
                <w:sz w:val="22"/>
              </w:rPr>
              <w:t xml:space="preserve">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B567BB" w14:paraId="6B1AAD28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0FC4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A001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</w:tbl>
    <w:p w14:paraId="7971D63B" w14:textId="77777777" w:rsidR="00B567BB" w:rsidRDefault="00B567BB">
      <w:pPr>
        <w:tabs>
          <w:tab w:val="left" w:pos="1200"/>
        </w:tabs>
      </w:pPr>
    </w:p>
    <w:p w14:paraId="1F349BA2" w14:textId="6E8F03B3" w:rsidR="00B567BB" w:rsidRDefault="00000000">
      <w:pPr>
        <w:rPr>
          <w:b/>
          <w:sz w:val="22"/>
        </w:rPr>
      </w:pPr>
      <w:r>
        <w:tab/>
        <w:t>Resolution: Load: {{res_load}} kg/m   Speed: {{res_speed}} m/s   Rate: {{res_rate}} tph   Totalizer: {{res_tot}} tonnes</w:t>
      </w:r>
    </w:p>
    <w:p w14:paraId="723857FA" w14:textId="18FE6882" w:rsidR="00B567BB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</w:p>
    <w:p w14:paraId="7693F9E5" w14:textId="7B5076A3" w:rsidR="00B567BB" w:rsidRPr="00794CFC" w:rsidRDefault="00794CFC" w:rsidP="00794CFC">
      <w:pPr>
        <w:pStyle w:val="ListParagraph"/>
        <w:numPr>
          <w:ilvl w:val="0"/>
          <w:numId w:val="11"/>
        </w:numPr>
        <w:rPr>
          <w:b/>
          <w:sz w:val="22"/>
        </w:rPr>
      </w:pPr>
      <w:r w:rsidRPr="00794CFC">
        <w:rPr>
          <w:b/>
          <w:sz w:val="22"/>
        </w:rPr>
        <w:t>Measurement to be done from 10 to 100% of the Feeder capacity</w:t>
      </w:r>
      <w:r>
        <w:rPr>
          <w:b/>
          <w:sz w:val="22"/>
        </w:rPr>
        <w:t xml:space="preserve"> unless specified in Design Document</w:t>
      </w:r>
      <w:r w:rsidRPr="00794CFC">
        <w:rPr>
          <w:b/>
          <w:sz w:val="22"/>
        </w:rPr>
        <w:t>.</w:t>
      </w: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509"/>
        <w:gridCol w:w="6035"/>
      </w:tblGrid>
      <w:tr w:rsidR="00B567BB" w14:paraId="4064AE30" w14:textId="77777777" w:rsidTr="00D675B7">
        <w:trPr>
          <w:trHeight w:val="404"/>
        </w:trPr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E6AB92" w14:textId="721C010D" w:rsidR="00B567BB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Length</w:t>
            </w:r>
            <w:r w:rsidR="0077155E">
              <w:rPr>
                <w:b/>
                <w:sz w:val="22"/>
              </w:rPr>
              <w:t xml:space="preserve"> /width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{{belt_len_width}} mm</w:t>
            </w:r>
          </w:p>
        </w:tc>
      </w:tr>
      <w:tr w:rsidR="00B567BB" w14:paraId="32F91386" w14:textId="77777777" w:rsidTr="00D675B7">
        <w:trPr>
          <w:trHeight w:val="404"/>
        </w:trPr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7B44DF" w14:textId="59E02E6F" w:rsidR="00B567BB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speed (Measured with stop </w:t>
            </w:r>
            <w:r w:rsidR="00B91802">
              <w:rPr>
                <w:b/>
                <w:sz w:val="22"/>
              </w:rPr>
              <w:t>clock)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{{act_speed_measured}} m/s</w:t>
            </w:r>
          </w:p>
        </w:tc>
      </w:tr>
    </w:tbl>
    <w:p w14:paraId="186EC377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 </w:t>
      </w:r>
    </w:p>
    <w:p w14:paraId="6C4D6027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II). </w:t>
      </w:r>
      <w:r>
        <w:rPr>
          <w:b/>
          <w:i/>
          <w:sz w:val="22"/>
          <w:u w:val="single"/>
        </w:rPr>
        <w:t xml:space="preserve">Speed calibration: </w:t>
      </w:r>
      <w:r>
        <w:rPr>
          <w:b/>
          <w:sz w:val="22"/>
        </w:rPr>
        <w:t>Calibrate the speed by entering the actual belt speed when the Drive output is 100%.</w:t>
      </w: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3677"/>
        <w:gridCol w:w="3677"/>
        <w:gridCol w:w="4190"/>
      </w:tblGrid>
      <w:tr w:rsidR="00B567BB" w14:paraId="3D50C729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6EB3A6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Drive output in</w:t>
            </w:r>
          </w:p>
          <w:p w14:paraId="04EECE5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6E636D" w14:textId="23E9DD23" w:rsidR="00B567BB" w:rsidRDefault="00A80DC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Calculated Speed</w:t>
            </w:r>
          </w:p>
          <w:p w14:paraId="1DE9308E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876E7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Speed</w:t>
            </w:r>
          </w:p>
          <w:p w14:paraId="77F6420C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</w:tr>
      <w:tr w:rsidR="00B567BB" w14:paraId="017D656B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F55306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{{calc_speed_10}}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{{meas_speed_10}}</w:t>
            </w:r>
          </w:p>
        </w:tc>
      </w:tr>
      <w:tr w:rsidR="00B567BB" w14:paraId="2D1FCC82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A876F0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25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{{calc_speed_25}}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{{meas_speed_25}}</w:t>
            </w:r>
          </w:p>
        </w:tc>
      </w:tr>
      <w:tr w:rsidR="00B567BB" w14:paraId="09405FC1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F55BF0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50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{{calc_speed_50}}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{{meas_speed_50}}</w:t>
            </w:r>
          </w:p>
        </w:tc>
      </w:tr>
      <w:tr w:rsidR="00B567BB" w14:paraId="4132367C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A63686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75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{{calc_speed_75}}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{{meas_speed_75}}</w:t>
            </w:r>
          </w:p>
        </w:tc>
      </w:tr>
      <w:tr w:rsidR="00B567BB" w14:paraId="0E074A57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611521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100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{{calc_speed_100}}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{{meas_speed_100}}</w:t>
            </w:r>
          </w:p>
        </w:tc>
      </w:tr>
    </w:tbl>
    <w:p w14:paraId="67BFC43D" w14:textId="77777777" w:rsidR="00E25B86" w:rsidRDefault="00E25B86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4AE5A8" w14:textId="4EDE9F52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lastRenderedPageBreak/>
        <w:t>ROUTINE TEST RECORD FOR WEIGH FEEDER</w:t>
      </w:r>
      <w:r w:rsidR="00DE7468">
        <w:rPr>
          <w:b/>
          <w:u w:val="single"/>
        </w:rPr>
        <w:t>/SCREW FEEDER</w:t>
      </w:r>
    </w:p>
    <w:p w14:paraId="0859279D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5F5173BF" w14:textId="0004329A" w:rsidR="00B567BB" w:rsidRDefault="00000000">
      <w:pPr>
        <w:rPr>
          <w:b/>
          <w:sz w:val="22"/>
        </w:rPr>
      </w:pPr>
      <w:r>
        <w:tab/>
        <w:t>III). Load Calibration: Weight of Calibration Chain: {{cal_chain_wt}} Kg/m</w:t>
      </w:r>
    </w:p>
    <w:p w14:paraId="52D24BB0" w14:textId="77777777" w:rsidR="00B567BB" w:rsidRDefault="00B567BB">
      <w:pPr>
        <w:rPr>
          <w:b/>
          <w:sz w:val="22"/>
        </w:rPr>
      </w:pPr>
    </w:p>
    <w:p w14:paraId="68AE8EF4" w14:textId="66AF864E" w:rsidR="00B567BB" w:rsidRDefault="00000000">
      <w:pPr>
        <w:rPr>
          <w:b/>
          <w:i/>
          <w:sz w:val="22"/>
          <w:u w:val="single"/>
        </w:rPr>
      </w:pPr>
      <w:r>
        <w:tab/>
        <w:t>IV). VOLUMETRIC MODE: {{vol_mode}}</w:t>
      </w:r>
    </w:p>
    <w:p w14:paraId="4931D142" w14:textId="77777777" w:rsidR="00DE7468" w:rsidRDefault="00DE7468">
      <w:pPr>
        <w:rPr>
          <w:b/>
          <w:i/>
          <w:sz w:val="22"/>
          <w:u w:val="single"/>
        </w:rPr>
      </w:pPr>
    </w:p>
    <w:p w14:paraId="01655FE9" w14:textId="77777777" w:rsidR="00DE7468" w:rsidRDefault="00DE7468">
      <w:pPr>
        <w:rPr>
          <w:b/>
          <w:sz w:val="22"/>
        </w:rPr>
      </w:pPr>
    </w:p>
    <w:p w14:paraId="0BAF15B0" w14:textId="77777777" w:rsidR="00B567BB" w:rsidRDefault="00B567BB">
      <w:pPr>
        <w:rPr>
          <w:b/>
          <w:sz w:val="22"/>
        </w:rPr>
      </w:pPr>
    </w:p>
    <w:p w14:paraId="574CC09B" w14:textId="77777777" w:rsidR="00B567BB" w:rsidRDefault="00B567BB"/>
    <w:p w14:paraId="3685D340" w14:textId="6AC44DD6" w:rsidR="00B567BB" w:rsidRDefault="00000000">
      <w:pPr>
        <w:rPr>
          <w:b/>
          <w:sz w:val="22"/>
        </w:rPr>
      </w:pPr>
      <w:r>
        <w:tab/>
        <w:t>V). GRAVIMETRIC MODE: Operating Range: {{grav_mode}}</w:t>
      </w:r>
    </w:p>
    <w:p w14:paraId="47060907" w14:textId="77777777" w:rsidR="00B567BB" w:rsidRDefault="00B567BB">
      <w:pPr>
        <w:rPr>
          <w:b/>
          <w:sz w:val="22"/>
        </w:rPr>
      </w:pPr>
    </w:p>
    <w:tbl>
      <w:tblPr>
        <w:tblW w:w="1094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3"/>
        <w:gridCol w:w="1482"/>
        <w:gridCol w:w="2508"/>
        <w:gridCol w:w="1083"/>
        <w:gridCol w:w="1051"/>
        <w:gridCol w:w="1186"/>
        <w:gridCol w:w="1379"/>
        <w:gridCol w:w="1292"/>
      </w:tblGrid>
      <w:tr w:rsidR="00B567BB" w14:paraId="58593C4E" w14:textId="77777777" w:rsidTr="00D675B7">
        <w:trPr>
          <w:trHeight w:val="415"/>
        </w:trPr>
        <w:tc>
          <w:tcPr>
            <w:tcW w:w="244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953605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Set rate</w:t>
            </w:r>
          </w:p>
          <w:p w14:paraId="70464DE8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 w14:paraId="5427B34B" w14:textId="77777777" w:rsidR="00B567BB" w:rsidRDefault="00B567BB">
            <w:pPr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162163" w14:textId="7BB14B1F" w:rsidR="00B567BB" w:rsidRDefault="007B2AB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rate</w:t>
            </w:r>
          </w:p>
          <w:p w14:paraId="760B7DF9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 w14:paraId="31EC9D5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Min        Max        Avg</w:t>
            </w:r>
          </w:p>
        </w:tc>
        <w:tc>
          <w:tcPr>
            <w:tcW w:w="10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E59CC4" w14:textId="577E415A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</w:t>
            </w:r>
            <w:r w:rsidR="002231ED">
              <w:rPr>
                <w:b/>
                <w:sz w:val="22"/>
              </w:rPr>
              <w:t xml:space="preserve"> in </w:t>
            </w:r>
          </w:p>
          <w:p w14:paraId="42BBE125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B92F65" w14:textId="4D78E89C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Totalizer </w:t>
            </w:r>
            <w:r w:rsidR="00340882">
              <w:rPr>
                <w:b/>
                <w:sz w:val="22"/>
              </w:rPr>
              <w:t>(6</w:t>
            </w:r>
            <w:r>
              <w:rPr>
                <w:b/>
                <w:sz w:val="22"/>
              </w:rPr>
              <w:t xml:space="preserve"> min)</w:t>
            </w: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5BFF33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  <w:p w14:paraId="0F5A024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Error</w:t>
            </w:r>
          </w:p>
        </w:tc>
        <w:tc>
          <w:tcPr>
            <w:tcW w:w="12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5FA7E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Current </w:t>
            </w:r>
          </w:p>
          <w:p w14:paraId="65377D0D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O/p</w:t>
            </w:r>
          </w:p>
          <w:p w14:paraId="1CC54E4A" w14:textId="77777777" w:rsidR="00B567BB" w:rsidRDefault="00000000">
            <w:pPr>
              <w:jc w:val="center"/>
            </w:pPr>
            <w:r>
              <w:rPr>
                <w:b/>
                <w:sz w:val="22"/>
              </w:rPr>
              <w:t>mA</w:t>
            </w:r>
          </w:p>
        </w:tc>
      </w:tr>
      <w:tr w:rsidR="00B567BB" w14:paraId="2C21B718" w14:textId="77777777" w:rsidTr="00112C05">
        <w:tc>
          <w:tcPr>
            <w:tcW w:w="244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6B6ADA" w14:textId="77777777" w:rsidR="00B567BB" w:rsidRDefault="00B567BB">
            <w:pPr>
              <w:snapToGrid w:val="0"/>
            </w:pPr>
          </w:p>
        </w:tc>
        <w:tc>
          <w:tcPr>
            <w:tcW w:w="25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EF2A54" w14:textId="77777777" w:rsidR="00B567BB" w:rsidRDefault="00B567BB">
            <w:pPr>
              <w:snapToGrid w:val="0"/>
            </w:pPr>
          </w:p>
        </w:tc>
        <w:tc>
          <w:tcPr>
            <w:tcW w:w="10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37992D" w14:textId="77777777" w:rsidR="00B567BB" w:rsidRDefault="00B567BB">
            <w:pPr>
              <w:snapToGrid w:val="0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FC4A30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B6CA36" w14:textId="77777777" w:rsidR="00B567BB" w:rsidRDefault="00000000">
            <w:pPr>
              <w:snapToGrid w:val="0"/>
              <w:jc w:val="center"/>
            </w:pPr>
            <w:r>
              <w:rPr>
                <w:b/>
                <w:sz w:val="22"/>
              </w:rPr>
              <w:t>Meas.</w:t>
            </w: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784AFE" w14:textId="77777777" w:rsidR="00B567BB" w:rsidRDefault="00B567BB">
            <w:pPr>
              <w:snapToGrid w:val="0"/>
            </w:pPr>
          </w:p>
        </w:tc>
        <w:tc>
          <w:tcPr>
            <w:tcW w:w="12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1AFCA" w14:textId="77777777" w:rsidR="00B567BB" w:rsidRDefault="00B567BB">
            <w:pPr>
              <w:snapToGrid w:val="0"/>
            </w:pPr>
          </w:p>
        </w:tc>
      </w:tr>
      <w:tr w:rsidR="00B567BB" w14:paraId="2A6D37B0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79DDFA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{{set_tph_10}}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{{act_avg_10}}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{{load_kgm_10}}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{{tot_act_10}}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{{tot_meas_10}}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{{pct_err_10}}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{{ma_out_10}}</w:t>
            </w:r>
          </w:p>
        </w:tc>
      </w:tr>
      <w:tr w:rsidR="00B567BB" w14:paraId="1510274F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FE1BAD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25%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{{set_tph_25}}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{{act_avg_25}}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{{load_kgm_25}}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{{tot_act_25}}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{{tot_meas_25}}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{{pct_err_25}}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{{ma_out_25}}</w:t>
            </w:r>
          </w:p>
        </w:tc>
      </w:tr>
      <w:tr w:rsidR="00B567BB" w14:paraId="1A1CFFB9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C0AE95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{{set_tph_50}}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{{act_avg_50}}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{{load_kgm_50}}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{{tot_act_50}}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{{tot_meas_50}}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{{pct_err_50}}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{{ma_out_50}}</w:t>
            </w:r>
          </w:p>
        </w:tc>
      </w:tr>
      <w:tr w:rsidR="00B567BB" w14:paraId="3A22F45F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8B112E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75%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{{set_tph_75}}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{{act_avg_75}}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{{load_kgm_75}}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{{tot_act_75}}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{{tot_meas_75}}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{{pct_err_75}}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{{ma_out_75}}</w:t>
            </w:r>
          </w:p>
        </w:tc>
      </w:tr>
      <w:tr w:rsidR="00B567BB" w14:paraId="73DF63A5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05C058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{{set_tph_100}}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{{act_avg_100}}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{{load_kgm_100}}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{{tot_act_100}}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{{tot_meas_100}}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{{pct_err_100}}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{{ma_out_100}}</w:t>
            </w:r>
          </w:p>
        </w:tc>
      </w:tr>
    </w:tbl>
    <w:p w14:paraId="5BFEB903" w14:textId="77777777" w:rsidR="00B567BB" w:rsidRDefault="00B567BB"/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6555"/>
        <w:gridCol w:w="4847"/>
      </w:tblGrid>
      <w:tr w:rsidR="00C972E0" w14:paraId="3698F5B8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ED0D1B" w14:textId="77777777" w:rsidR="00C972E0" w:rsidRDefault="00C972E0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Functionality Check </w:t>
            </w:r>
          </w:p>
          <w:p w14:paraId="62229E9C" w14:textId="652BBB7C" w:rsidR="00C01932" w:rsidRDefault="00C01932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 Panel Mode</w:t>
            </w:r>
          </w:p>
          <w:p w14:paraId="43AD04C9" w14:textId="6B84D66A" w:rsidR="00C972E0" w:rsidRDefault="00C972E0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Local Mode</w:t>
            </w:r>
          </w:p>
          <w:p w14:paraId="4B413869" w14:textId="74971309" w:rsidR="00923A4C" w:rsidRPr="00C01932" w:rsidRDefault="00C972E0" w:rsidP="00C01932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Remote Mode 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{{func_mode}}</w:t>
            </w:r>
          </w:p>
        </w:tc>
      </w:tr>
      <w:tr w:rsidR="00AF7A0B" w14:paraId="10549170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C786F5" w14:textId="2C65EE2B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Digital Input functions  </w:t>
            </w:r>
          </w:p>
          <w:p w14:paraId="34577E9D" w14:textId="7530BF4C" w:rsidR="00AF7A0B" w:rsidRDefault="00AF7A0B" w:rsidP="008839E4">
            <w:pPr>
              <w:snapToGrid w:val="0"/>
              <w:rPr>
                <w:b/>
                <w:sz w:val="22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{{func_di}}</w:t>
            </w:r>
          </w:p>
        </w:tc>
      </w:tr>
      <w:tr w:rsidR="00AF7A0B" w14:paraId="16CA7CEA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27BA12" w14:textId="77777777" w:rsidR="00AF7A0B" w:rsidRDefault="00AF7A0B" w:rsidP="00AF7A0B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the function for PF Contacts from/to Customer </w:t>
            </w:r>
          </w:p>
          <w:p w14:paraId="1745D370" w14:textId="2A4899FC" w:rsidR="00AF7A0B" w:rsidRDefault="00AF7A0B" w:rsidP="00AF7A0B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{{func_pf}}</w:t>
            </w:r>
          </w:p>
        </w:tc>
      </w:tr>
      <w:tr w:rsidR="00AF7A0B" w14:paraId="0309A9D2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740792" w14:textId="77777777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Check for the function Analog Input and outputs</w:t>
            </w:r>
          </w:p>
          <w:p w14:paraId="7126CB63" w14:textId="3E482CD7" w:rsidR="0029584A" w:rsidRDefault="0029584A" w:rsidP="008839E4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{{func_aio}}</w:t>
            </w:r>
          </w:p>
        </w:tc>
      </w:tr>
      <w:tr w:rsidR="0024003E" w14:paraId="7380552A" w14:textId="77777777" w:rsidTr="00AF7A0B">
        <w:trPr>
          <w:trHeight w:val="1306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26AF3" w14:textId="77777777" w:rsidR="00D36889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</w:t>
            </w:r>
            <w:r w:rsidR="0024003E">
              <w:rPr>
                <w:b/>
                <w:sz w:val="26"/>
              </w:rPr>
              <w:t>Communication</w:t>
            </w:r>
          </w:p>
          <w:p w14:paraId="4358C38F" w14:textId="0FF13E50" w:rsidR="0024003E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Specify the Slave Address, Baud Rate and other Communication Parameters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{{func_comm}}</w:t>
            </w:r>
          </w:p>
        </w:tc>
      </w:tr>
    </w:tbl>
    <w:p w14:paraId="175C3514" w14:textId="77777777" w:rsidR="00B567BB" w:rsidRDefault="00B567BB"/>
    <w:p w14:paraId="476D0D5E" w14:textId="77777777" w:rsidR="00B567BB" w:rsidRDefault="00000000">
      <w:pPr>
        <w:rPr>
          <w:b/>
          <w:sz w:val="22"/>
        </w:rPr>
      </w:pPr>
      <w:r>
        <w:tab/>
        <w:t>Remarks: {{remarks}}</w:t>
      </w:r>
    </w:p>
    <w:p w14:paraId="3DA6A577" w14:textId="77777777" w:rsidR="00B567BB" w:rsidRDefault="00B567BB">
      <w:pPr>
        <w:rPr>
          <w:b/>
          <w:sz w:val="22"/>
        </w:rPr>
      </w:pPr>
    </w:p>
    <w:p w14:paraId="3D26A9A9" w14:textId="77777777" w:rsidR="00B567BB" w:rsidRDefault="00B567BB">
      <w:pPr>
        <w:rPr>
          <w:b/>
          <w:sz w:val="22"/>
        </w:rPr>
      </w:pPr>
    </w:p>
    <w:p w14:paraId="57316A51" w14:textId="77777777" w:rsidR="00B567BB" w:rsidRDefault="00B567BB">
      <w:pPr>
        <w:rPr>
          <w:b/>
          <w:sz w:val="22"/>
        </w:rPr>
      </w:pPr>
    </w:p>
    <w:p w14:paraId="0559BED2" w14:textId="77777777" w:rsidR="008F2421" w:rsidRDefault="008F2421">
      <w:pPr>
        <w:rPr>
          <w:b/>
          <w:sz w:val="22"/>
        </w:rPr>
      </w:pPr>
    </w:p>
    <w:p w14:paraId="1DC88928" w14:textId="77777777" w:rsidR="00B567BB" w:rsidRDefault="00B567BB">
      <w:pPr>
        <w:rPr>
          <w:b/>
          <w:sz w:val="22"/>
        </w:rPr>
      </w:pPr>
    </w:p>
    <w:p w14:paraId="1E4331C6" w14:textId="77777777" w:rsidR="00AE0110" w:rsidRDefault="00AE0110">
      <w:pPr>
        <w:rPr>
          <w:b/>
          <w:sz w:val="22"/>
        </w:rPr>
      </w:pPr>
    </w:p>
    <w:p w14:paraId="3142944E" w14:textId="77777777" w:rsidR="00B567BB" w:rsidRDefault="00B567BB">
      <w:pPr>
        <w:rPr>
          <w:b/>
          <w:sz w:val="22"/>
        </w:rPr>
      </w:pPr>
    </w:p>
    <w:p w14:paraId="624046D5" w14:textId="77777777" w:rsidR="00B567BB" w:rsidRDefault="00B567BB">
      <w:pPr>
        <w:rPr>
          <w:b/>
          <w:sz w:val="22"/>
        </w:rPr>
      </w:pPr>
    </w:p>
    <w:p w14:paraId="56EA32B1" w14:textId="77777777" w:rsidR="00B567BB" w:rsidRDefault="00000000">
      <w:pPr>
        <w:pBdr>
          <w:bottom w:val="single" w:sz="4" w:space="1" w:color="000000"/>
        </w:pBdr>
        <w:rPr>
          <w:b/>
          <w:sz w:val="22"/>
        </w:rPr>
      </w:pPr>
      <w:r>
        <w:tab/>
        <w:t>Instrument Used: {{instrument_used}}</w:t>
      </w:r>
    </w:p>
    <w:p w14:paraId="71A79DEB" w14:textId="77777777" w:rsidR="00B567BB" w:rsidRDefault="00000000">
      <w:pPr>
        <w:ind w:hanging="57"/>
        <w:rPr>
          <w:b/>
          <w:sz w:val="22"/>
        </w:rPr>
      </w:pPr>
      <w:r>
        <w:rPr>
          <w:b/>
          <w:sz w:val="22"/>
        </w:rPr>
        <w:t xml:space="preserve">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4662369C" w14:textId="5E7A3E62" w:rsidR="00B567BB" w:rsidRDefault="00000000">
      <w:pPr>
        <w:ind w:hanging="57"/>
        <w:rPr>
          <w:b/>
        </w:rPr>
      </w:pPr>
      <w:r>
        <w:t xml:space="preserve">  Tested by: Lead Inspector</w:t>
        <w:tab/>
        <w:tab/>
        <w:tab/>
        <w:tab/>
        <w:tab/>
        <w:tab/>
        <w:t>Approved by: HOD-PDN</w:t>
      </w:r>
    </w:p>
    <w:p w14:paraId="64C38393" w14:textId="6145BCC8" w:rsidR="00B567BB" w:rsidRDefault="00000000" w:rsidP="005E1835">
      <w:pPr>
        <w:ind w:hanging="57"/>
        <w:rPr>
          <w:rFonts w:ascii="Tahoma" w:hAnsi="Tahoma" w:cs="Tahoma"/>
          <w:b/>
          <w:sz w:val="18"/>
          <w:szCs w:val="20"/>
        </w:rPr>
      </w:pPr>
      <w:r>
        <w:t xml:space="preserve">             Date: 2026-08-22</w:t>
        <w:tab/>
        <w:tab/>
        <w:tab/>
        <w:tab/>
        <w:tab/>
        <w:tab/>
        <w:t>(HOD - PDN)</w:t>
      </w:r>
    </w:p>
    <w:p w14:paraId="3B9B7F49" w14:textId="77777777" w:rsidR="00B567BB" w:rsidRDefault="00B567BB">
      <w:pPr>
        <w:ind w:firstLine="663"/>
        <w:rPr>
          <w:rFonts w:ascii="Tahoma" w:hAnsi="Tahoma" w:cs="Tahoma"/>
          <w:b/>
          <w:sz w:val="18"/>
          <w:szCs w:val="20"/>
        </w:rPr>
      </w:pPr>
    </w:p>
    <w:sectPr w:rsidR="00B567BB" w:rsidSect="00D675B7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1AAF" w14:textId="77777777" w:rsidR="008059C5" w:rsidRDefault="008059C5" w:rsidP="00AC74B8">
      <w:r>
        <w:separator/>
      </w:r>
    </w:p>
  </w:endnote>
  <w:endnote w:type="continuationSeparator" w:id="0">
    <w:p w14:paraId="25824BA6" w14:textId="77777777" w:rsidR="008059C5" w:rsidRDefault="008059C5" w:rsidP="00AC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BB90" w14:textId="13FC2731" w:rsidR="00AC74B8" w:rsidRDefault="00AC74B8" w:rsidP="00AC74B8">
    <w:pPr>
      <w:ind w:left="5760" w:hanging="57"/>
      <w:rPr>
        <w:b/>
        <w:sz w:val="22"/>
      </w:rPr>
    </w:pPr>
    <w:r>
      <w:rPr>
        <w:rFonts w:ascii="Tahoma" w:hAnsi="Tahoma" w:cs="Tahoma"/>
        <w:b/>
        <w:sz w:val="18"/>
        <w:szCs w:val="20"/>
      </w:rPr>
      <w:t xml:space="preserve">Form </w:t>
    </w:r>
    <w:r w:rsidR="00DC29B4">
      <w:rPr>
        <w:rFonts w:ascii="Tahoma" w:hAnsi="Tahoma" w:cs="Tahoma"/>
        <w:b/>
        <w:sz w:val="18"/>
        <w:szCs w:val="20"/>
      </w:rPr>
      <w:t>No. :</w:t>
    </w:r>
    <w:r>
      <w:rPr>
        <w:rFonts w:ascii="Tahoma" w:hAnsi="Tahoma" w:cs="Tahoma"/>
        <w:b/>
        <w:sz w:val="18"/>
        <w:szCs w:val="20"/>
      </w:rPr>
      <w:t xml:space="preserve"> R/PP-05/07-PDN REV 01 Pg </w:t>
    </w:r>
    <w:r w:rsidR="006A1864" w:rsidRPr="006A1864">
      <w:rPr>
        <w:rFonts w:ascii="Tahoma" w:hAnsi="Tahoma" w:cs="Tahoma"/>
        <w:b/>
        <w:sz w:val="18"/>
        <w:szCs w:val="20"/>
      </w:rPr>
      <w:fldChar w:fldCharType="begin"/>
    </w:r>
    <w:r w:rsidR="006A1864" w:rsidRPr="006A1864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6A1864" w:rsidRPr="006A1864">
      <w:rPr>
        <w:rFonts w:ascii="Tahoma" w:hAnsi="Tahoma" w:cs="Tahoma"/>
        <w:b/>
        <w:sz w:val="18"/>
        <w:szCs w:val="20"/>
      </w:rPr>
      <w:fldChar w:fldCharType="separate"/>
    </w:r>
    <w:r w:rsidR="006A1864" w:rsidRPr="006A1864">
      <w:rPr>
        <w:rFonts w:ascii="Tahoma" w:hAnsi="Tahoma" w:cs="Tahoma"/>
        <w:b/>
        <w:noProof/>
        <w:sz w:val="18"/>
        <w:szCs w:val="20"/>
      </w:rPr>
      <w:t>1</w:t>
    </w:r>
    <w:r w:rsidR="006A1864" w:rsidRPr="006A1864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03C1BC9B" w14:textId="17B6F22C" w:rsidR="00AC74B8" w:rsidRDefault="00AC74B8">
    <w:pPr>
      <w:pStyle w:val="Footer"/>
    </w:pPr>
  </w:p>
  <w:p w14:paraId="42FEE9D2" w14:textId="77777777" w:rsidR="00AC74B8" w:rsidRDefault="00AC74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0C38" w14:textId="77777777" w:rsidR="008059C5" w:rsidRDefault="008059C5" w:rsidP="00AC74B8">
      <w:r>
        <w:separator/>
      </w:r>
    </w:p>
  </w:footnote>
  <w:footnote w:type="continuationSeparator" w:id="0">
    <w:p w14:paraId="58E6E055" w14:textId="77777777" w:rsidR="008059C5" w:rsidRDefault="008059C5" w:rsidP="00AC7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485C35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22216682" o:spid="_x0000_i1025" type="#_x0000_t75" style="width:20.65pt;height:9.4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3CC13246" wp14:editId="5AB28B15">
            <wp:extent cx="262255" cy="119380"/>
            <wp:effectExtent l="0" t="0" r="0" b="0"/>
            <wp:docPr id="122216682" name="Picture 122216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119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34F2BC2"/>
    <w:multiLevelType w:val="hybridMultilevel"/>
    <w:tmpl w:val="EA402000"/>
    <w:lvl w:ilvl="0" w:tplc="40E886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639CC"/>
    <w:multiLevelType w:val="hybridMultilevel"/>
    <w:tmpl w:val="33247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  <w:num w:numId="11" w16cid:durableId="1583678064">
    <w:abstractNumId w:val="10"/>
  </w:num>
  <w:num w:numId="12" w16cid:durableId="800194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03D45"/>
    <w:rsid w:val="000206FC"/>
    <w:rsid w:val="00022D4A"/>
    <w:rsid w:val="00070535"/>
    <w:rsid w:val="00075A2C"/>
    <w:rsid w:val="0008397A"/>
    <w:rsid w:val="00093A02"/>
    <w:rsid w:val="0009562C"/>
    <w:rsid w:val="0009691C"/>
    <w:rsid w:val="000973C3"/>
    <w:rsid w:val="00112C05"/>
    <w:rsid w:val="00165E3E"/>
    <w:rsid w:val="001735E4"/>
    <w:rsid w:val="001C219E"/>
    <w:rsid w:val="00204D0E"/>
    <w:rsid w:val="002231ED"/>
    <w:rsid w:val="0024003E"/>
    <w:rsid w:val="002539A3"/>
    <w:rsid w:val="00281482"/>
    <w:rsid w:val="00285237"/>
    <w:rsid w:val="00285AD1"/>
    <w:rsid w:val="0029584A"/>
    <w:rsid w:val="002F05EE"/>
    <w:rsid w:val="00340882"/>
    <w:rsid w:val="00352728"/>
    <w:rsid w:val="00374A1A"/>
    <w:rsid w:val="003B3A6E"/>
    <w:rsid w:val="003F13F8"/>
    <w:rsid w:val="00415FCE"/>
    <w:rsid w:val="00490087"/>
    <w:rsid w:val="004A5A68"/>
    <w:rsid w:val="004D5D8A"/>
    <w:rsid w:val="004E60FD"/>
    <w:rsid w:val="004F75C3"/>
    <w:rsid w:val="00584178"/>
    <w:rsid w:val="0059342C"/>
    <w:rsid w:val="005E1835"/>
    <w:rsid w:val="005F2D08"/>
    <w:rsid w:val="005F6A62"/>
    <w:rsid w:val="00612948"/>
    <w:rsid w:val="006146B5"/>
    <w:rsid w:val="006272A9"/>
    <w:rsid w:val="00675601"/>
    <w:rsid w:val="006A1864"/>
    <w:rsid w:val="006E03BC"/>
    <w:rsid w:val="006F44ED"/>
    <w:rsid w:val="00706844"/>
    <w:rsid w:val="00707CCA"/>
    <w:rsid w:val="00713010"/>
    <w:rsid w:val="0077155E"/>
    <w:rsid w:val="00783576"/>
    <w:rsid w:val="0078728D"/>
    <w:rsid w:val="00794CFC"/>
    <w:rsid w:val="007B2AB0"/>
    <w:rsid w:val="007E1B83"/>
    <w:rsid w:val="008059C5"/>
    <w:rsid w:val="00853F9E"/>
    <w:rsid w:val="00862B9A"/>
    <w:rsid w:val="0087578F"/>
    <w:rsid w:val="008810D1"/>
    <w:rsid w:val="008839E4"/>
    <w:rsid w:val="008A53CB"/>
    <w:rsid w:val="008F2421"/>
    <w:rsid w:val="00923A4C"/>
    <w:rsid w:val="00944D46"/>
    <w:rsid w:val="0097023E"/>
    <w:rsid w:val="009967F1"/>
    <w:rsid w:val="009A5DB9"/>
    <w:rsid w:val="009B0D99"/>
    <w:rsid w:val="009B641E"/>
    <w:rsid w:val="009F7CD4"/>
    <w:rsid w:val="00A1467A"/>
    <w:rsid w:val="00A80DC7"/>
    <w:rsid w:val="00AB0E02"/>
    <w:rsid w:val="00AC2342"/>
    <w:rsid w:val="00AC74B8"/>
    <w:rsid w:val="00AD408D"/>
    <w:rsid w:val="00AE0110"/>
    <w:rsid w:val="00AF7A0B"/>
    <w:rsid w:val="00B242E0"/>
    <w:rsid w:val="00B34157"/>
    <w:rsid w:val="00B35534"/>
    <w:rsid w:val="00B47B8D"/>
    <w:rsid w:val="00B547BC"/>
    <w:rsid w:val="00B567BB"/>
    <w:rsid w:val="00B8079B"/>
    <w:rsid w:val="00B91802"/>
    <w:rsid w:val="00BC6F08"/>
    <w:rsid w:val="00BE0151"/>
    <w:rsid w:val="00C01932"/>
    <w:rsid w:val="00C03DB4"/>
    <w:rsid w:val="00C3202D"/>
    <w:rsid w:val="00C35BDB"/>
    <w:rsid w:val="00C4509B"/>
    <w:rsid w:val="00C66B3F"/>
    <w:rsid w:val="00C972E0"/>
    <w:rsid w:val="00C97C55"/>
    <w:rsid w:val="00CC01AD"/>
    <w:rsid w:val="00D36889"/>
    <w:rsid w:val="00D675B7"/>
    <w:rsid w:val="00DA5B13"/>
    <w:rsid w:val="00DB4C9B"/>
    <w:rsid w:val="00DB7C18"/>
    <w:rsid w:val="00DC29B4"/>
    <w:rsid w:val="00DE7468"/>
    <w:rsid w:val="00E11D61"/>
    <w:rsid w:val="00E25B86"/>
    <w:rsid w:val="00EC26C9"/>
    <w:rsid w:val="00EC5F92"/>
    <w:rsid w:val="00F40E5B"/>
    <w:rsid w:val="00F513EE"/>
    <w:rsid w:val="00FB05BD"/>
    <w:rsid w:val="00FB150E"/>
    <w:rsid w:val="00FB388F"/>
    <w:rsid w:val="00FC50B2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4B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4B8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7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C9A8-2791-4800-AAC2-846B1375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106</cp:revision>
  <cp:lastPrinted>2015-12-09T12:35:00Z</cp:lastPrinted>
  <dcterms:created xsi:type="dcterms:W3CDTF">2024-11-15T05:57:00Z</dcterms:created>
  <dcterms:modified xsi:type="dcterms:W3CDTF">2025-02-28T09:50:00Z</dcterms:modified>
</cp:coreProperties>
</file>