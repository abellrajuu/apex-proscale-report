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09ED4E" w14:textId="77777777" w:rsidR="00D268AD" w:rsidRDefault="00000000">
      <w:pPr>
        <w:jc w:val="center"/>
        <w:rPr>
          <w:b/>
          <w:bCs/>
          <w:sz w:val="26"/>
        </w:rPr>
      </w:pPr>
      <w:r w:rsidRPr="009A4182">
        <w:rPr>
          <w:b/>
          <w:bCs/>
          <w:sz w:val="28"/>
          <w:szCs w:val="28"/>
          <w:u w:val="single"/>
        </w:rPr>
        <w:t>TEST RECORD FOR SIGNAL CONDITIONER</w:t>
      </w:r>
    </w:p>
    <w:p w14:paraId="7DE17D55" w14:textId="77777777" w:rsidR="00D268AD" w:rsidRDefault="00D268AD">
      <w:pPr>
        <w:jc w:val="center"/>
        <w:rPr>
          <w:b/>
          <w:bCs/>
          <w:sz w:val="26"/>
        </w:rPr>
      </w:pPr>
    </w:p>
    <w:p w14:paraId="4E922854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4CEC4E07" w14:textId="77777777" w:rsidR="005E0E01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>JOB OR</w:t>
      </w:r>
      <w:r w:rsidR="00ED4F3A">
        <w:rPr>
          <w:b/>
          <w:bCs/>
          <w:sz w:val="22"/>
        </w:rPr>
        <w:t>D</w:t>
      </w:r>
      <w:r>
        <w:rPr>
          <w:b/>
          <w:bCs/>
          <w:sz w:val="22"/>
        </w:rPr>
        <w:t>ER No.</w:t>
      </w:r>
      <w:r>
        <w:rPr>
          <w:b/>
          <w:bCs/>
          <w:sz w:val="22"/>
        </w:rPr>
        <w:tab/>
        <w:t>:</w:t>
      </w:r>
      <w:r>
        <w:rPr>
          <w:b/>
          <w:bCs/>
          <w:sz w:val="22"/>
        </w:rPr>
        <w:tab/>
      </w:r>
    </w:p>
    <w:p w14:paraId="5822017F" w14:textId="7A5FEBF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</w:p>
    <w:p w14:paraId="2BA03CF4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>CUSTOMER:</w:t>
      </w:r>
    </w:p>
    <w:p w14:paraId="3D4F31FC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223D661E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  <w:r w:rsidRPr="009A4182">
        <w:rPr>
          <w:b/>
          <w:bCs/>
          <w:sz w:val="22"/>
          <w:u w:val="single"/>
        </w:rPr>
        <w:t>SIGNAL CONDITIONER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 w:rsidRPr="009A4182">
        <w:rPr>
          <w:b/>
          <w:bCs/>
          <w:sz w:val="22"/>
          <w:u w:val="single"/>
        </w:rPr>
        <w:t>LOAD CELL</w:t>
      </w:r>
    </w:p>
    <w:p w14:paraId="28835103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50C797D6" w14:textId="0AB94B82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 xml:space="preserve">MODEL </w:t>
      </w:r>
      <w:r w:rsidR="00FB2BA4">
        <w:rPr>
          <w:b/>
          <w:bCs/>
          <w:sz w:val="22"/>
        </w:rPr>
        <w:t>NO.: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 xml:space="preserve">MODEL </w:t>
      </w:r>
      <w:r w:rsidR="00650226">
        <w:rPr>
          <w:b/>
          <w:bCs/>
          <w:sz w:val="22"/>
        </w:rPr>
        <w:t>NO.:</w:t>
      </w:r>
    </w:p>
    <w:p w14:paraId="7543886C" w14:textId="77777777" w:rsidR="00B16819" w:rsidRDefault="00B16819">
      <w:pPr>
        <w:tabs>
          <w:tab w:val="left" w:pos="1200"/>
        </w:tabs>
        <w:rPr>
          <w:b/>
          <w:bCs/>
          <w:sz w:val="22"/>
        </w:rPr>
      </w:pPr>
    </w:p>
    <w:p w14:paraId="1418CBFB" w14:textId="6BE58CCA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 xml:space="preserve">SERIAL </w:t>
      </w:r>
      <w:r w:rsidR="00FB2BA4">
        <w:rPr>
          <w:b/>
          <w:bCs/>
          <w:sz w:val="22"/>
        </w:rPr>
        <w:t>NO.: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 xml:space="preserve">SERIAL </w:t>
      </w:r>
      <w:r w:rsidR="00650226">
        <w:rPr>
          <w:b/>
          <w:bCs/>
          <w:sz w:val="22"/>
        </w:rPr>
        <w:t>NO.:</w:t>
      </w:r>
    </w:p>
    <w:p w14:paraId="16560A7E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05C6C1B5" w14:textId="77777777" w:rsidR="009C74D3" w:rsidRDefault="009C74D3" w:rsidP="00B57DAF">
      <w:pPr>
        <w:tabs>
          <w:tab w:val="left" w:pos="1200"/>
        </w:tabs>
        <w:rPr>
          <w:b/>
          <w:bCs/>
          <w:sz w:val="22"/>
        </w:rPr>
      </w:pPr>
    </w:p>
    <w:p w14:paraId="7DDD40FD" w14:textId="01C53674" w:rsidR="00D268AD" w:rsidRDefault="00A20593" w:rsidP="00BF20FA">
      <w:pPr>
        <w:tabs>
          <w:tab w:val="left" w:pos="1200"/>
        </w:tabs>
        <w:ind w:left="630"/>
        <w:rPr>
          <w:b/>
          <w:bCs/>
          <w:sz w:val="22"/>
        </w:rPr>
      </w:pPr>
      <w:r>
        <w:rPr>
          <w:b/>
          <w:bCs/>
          <w:sz w:val="22"/>
        </w:rPr>
        <w:t>Linearity Test</w:t>
      </w:r>
    </w:p>
    <w:p w14:paraId="2C13131C" w14:textId="77777777" w:rsidR="00D268AD" w:rsidRDefault="00D268AD">
      <w:pPr>
        <w:tabs>
          <w:tab w:val="left" w:pos="1200"/>
        </w:tabs>
        <w:jc w:val="center"/>
        <w:rPr>
          <w:b/>
          <w:bCs/>
          <w:sz w:val="22"/>
        </w:rPr>
      </w:pPr>
    </w:p>
    <w:tbl>
      <w:tblPr>
        <w:tblW w:w="10297" w:type="dxa"/>
        <w:tblInd w:w="613" w:type="dxa"/>
        <w:tblLayout w:type="fixed"/>
        <w:tblLook w:val="0000" w:firstRow="0" w:lastRow="0" w:firstColumn="0" w:lastColumn="0" w:noHBand="0" w:noVBand="0"/>
      </w:tblPr>
      <w:tblGrid>
        <w:gridCol w:w="1596"/>
        <w:gridCol w:w="4446"/>
        <w:gridCol w:w="4255"/>
      </w:tblGrid>
      <w:tr w:rsidR="00D268AD" w14:paraId="75B0E610" w14:textId="77777777" w:rsidTr="00944390">
        <w:trPr>
          <w:trHeight w:val="775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D0F3E8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SL.NO.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2A0A3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LOAD ON LOAD CELL</w:t>
            </w:r>
          </w:p>
          <w:p w14:paraId="48D68811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Kg/T OR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2ED4D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OUTPUT IN</w:t>
            </w:r>
          </w:p>
          <w:p w14:paraId="44A7D55B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CURRENT / VOLTAGE</w:t>
            </w:r>
          </w:p>
        </w:tc>
      </w:tr>
      <w:tr w:rsidR="00D268AD" w14:paraId="5F831E95" w14:textId="77777777" w:rsidTr="009C74D3">
        <w:trPr>
          <w:trHeight w:val="343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76E422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1AAA9E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104710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6B98A7AE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58393D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98DA26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5C523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2CEC30F2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E52E11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250AEF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21349C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3F5E0664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1B31A0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4B8AA2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25BF1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34E5F980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29C257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114FA8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29C7E2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5220853C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C48BD5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3525CC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F7DE86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</w:tbl>
    <w:p w14:paraId="443917F0" w14:textId="77777777" w:rsidR="00D268AD" w:rsidRDefault="00D268AD">
      <w:pPr>
        <w:tabs>
          <w:tab w:val="left" w:pos="1200"/>
        </w:tabs>
        <w:jc w:val="center"/>
      </w:pPr>
    </w:p>
    <w:p w14:paraId="5D583BE9" w14:textId="7FC6C25D" w:rsidR="00D268AD" w:rsidRDefault="00000000">
      <w:pPr>
        <w:tabs>
          <w:tab w:val="left" w:pos="795"/>
        </w:tabs>
        <w:rPr>
          <w:b/>
          <w:bCs/>
        </w:rPr>
      </w:pPr>
      <w:r>
        <w:rPr>
          <w:b/>
          <w:bCs/>
          <w:sz w:val="22"/>
        </w:rPr>
        <w:t xml:space="preserve">          </w:t>
      </w:r>
      <w:r>
        <w:rPr>
          <w:b/>
          <w:bCs/>
        </w:rPr>
        <w:t xml:space="preserve">  </w:t>
      </w:r>
      <w:r w:rsidR="00FB2BA4">
        <w:rPr>
          <w:b/>
          <w:bCs/>
        </w:rPr>
        <w:t>Check the POWER ON Annunciation</w:t>
      </w:r>
      <w:r>
        <w:rPr>
          <w:b/>
          <w:bCs/>
        </w:rPr>
        <w:t xml:space="preserve"> </w:t>
      </w:r>
    </w:p>
    <w:p w14:paraId="1709FDA4" w14:textId="77777777" w:rsidR="00A278C7" w:rsidRDefault="00A278C7">
      <w:pPr>
        <w:tabs>
          <w:tab w:val="left" w:pos="795"/>
        </w:tabs>
        <w:rPr>
          <w:b/>
          <w:bCs/>
        </w:rPr>
      </w:pPr>
    </w:p>
    <w:p w14:paraId="3970FE82" w14:textId="77777777" w:rsidR="00A278C7" w:rsidRDefault="00A278C7">
      <w:pPr>
        <w:tabs>
          <w:tab w:val="left" w:pos="795"/>
        </w:tabs>
        <w:rPr>
          <w:b/>
          <w:bCs/>
        </w:rPr>
      </w:pPr>
    </w:p>
    <w:p w14:paraId="4A44E5DD" w14:textId="77777777" w:rsidR="00A278C7" w:rsidRDefault="00A278C7">
      <w:pPr>
        <w:tabs>
          <w:tab w:val="left" w:pos="795"/>
        </w:tabs>
        <w:rPr>
          <w:b/>
          <w:bCs/>
        </w:rPr>
      </w:pPr>
    </w:p>
    <w:p w14:paraId="1CFF3ECD" w14:textId="77777777" w:rsidR="00D268AD" w:rsidRDefault="00000000">
      <w:pPr>
        <w:tabs>
          <w:tab w:val="left" w:pos="795"/>
        </w:tabs>
        <w:rPr>
          <w:b/>
          <w:bCs/>
        </w:rPr>
      </w:pPr>
      <w:r>
        <w:rPr>
          <w:b/>
          <w:bCs/>
        </w:rPr>
        <w:tab/>
        <w:t>Percentage of error:</w:t>
      </w:r>
    </w:p>
    <w:p w14:paraId="1B45597A" w14:textId="77777777" w:rsidR="004C5120" w:rsidRDefault="004C5120">
      <w:pPr>
        <w:tabs>
          <w:tab w:val="left" w:pos="795"/>
        </w:tabs>
        <w:rPr>
          <w:b/>
          <w:bCs/>
        </w:rPr>
      </w:pPr>
    </w:p>
    <w:p w14:paraId="0718FA32" w14:textId="77777777" w:rsidR="00D268AD" w:rsidRDefault="00D268AD">
      <w:pPr>
        <w:tabs>
          <w:tab w:val="left" w:pos="1200"/>
        </w:tabs>
        <w:rPr>
          <w:b/>
          <w:bCs/>
        </w:rPr>
      </w:pPr>
    </w:p>
    <w:p w14:paraId="6442FAB9" w14:textId="77777777" w:rsidR="00D268AD" w:rsidRDefault="00000000">
      <w:pPr>
        <w:tabs>
          <w:tab w:val="left" w:pos="1200"/>
        </w:tabs>
        <w:rPr>
          <w:b/>
          <w:bCs/>
        </w:rPr>
      </w:pPr>
      <w:r>
        <w:rPr>
          <w:b/>
          <w:bCs/>
        </w:rPr>
        <w:t xml:space="preserve">             Multimeter Used:</w:t>
      </w:r>
    </w:p>
    <w:p w14:paraId="78996BA3" w14:textId="77777777" w:rsidR="00D268AD" w:rsidRDefault="00000000">
      <w:pPr>
        <w:tabs>
          <w:tab w:val="left" w:pos="1200"/>
        </w:tabs>
        <w:rPr>
          <w:b/>
          <w:bCs/>
        </w:rPr>
      </w:pPr>
      <w:r>
        <w:rPr>
          <w:b/>
          <w:bCs/>
        </w:rPr>
        <w:tab/>
      </w:r>
    </w:p>
    <w:p w14:paraId="30C343A7" w14:textId="60863F02" w:rsidR="00D268AD" w:rsidRDefault="00000000">
      <w:pPr>
        <w:rPr>
          <w:b/>
          <w:bCs/>
        </w:rPr>
      </w:pPr>
      <w:r>
        <w:rPr>
          <w:b/>
          <w:bCs/>
        </w:rPr>
        <w:t xml:space="preserve">           </w:t>
      </w:r>
    </w:p>
    <w:p w14:paraId="4E0725D3" w14:textId="77777777" w:rsidR="00D268AD" w:rsidRDefault="00D268AD">
      <w:pPr>
        <w:rPr>
          <w:b/>
          <w:bCs/>
        </w:rPr>
      </w:pPr>
    </w:p>
    <w:p w14:paraId="5D5EBF80" w14:textId="77777777" w:rsidR="00BF20FA" w:rsidRDefault="00BF20FA">
      <w:pPr>
        <w:rPr>
          <w:b/>
          <w:bCs/>
        </w:rPr>
      </w:pPr>
    </w:p>
    <w:p w14:paraId="7AAFB623" w14:textId="77777777" w:rsidR="00BF20FA" w:rsidRDefault="00BF20FA">
      <w:pPr>
        <w:rPr>
          <w:b/>
          <w:bCs/>
        </w:rPr>
      </w:pPr>
    </w:p>
    <w:p w14:paraId="0342E66C" w14:textId="77777777" w:rsidR="00D268AD" w:rsidRDefault="00000000">
      <w:pPr>
        <w:rPr>
          <w:b/>
          <w:bCs/>
        </w:rPr>
      </w:pPr>
      <w:r>
        <w:rPr>
          <w:b/>
          <w:bCs/>
        </w:rPr>
        <w:tab/>
        <w:t xml:space="preserve">  Tested by:</w:t>
      </w:r>
      <w:r>
        <w:rPr>
          <w:b/>
          <w:bCs/>
        </w:rPr>
        <w:tab/>
        <w:t xml:space="preserve">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Approved by: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88E7DC0" w14:textId="77777777" w:rsidR="00D268AD" w:rsidRDefault="00000000">
      <w:pPr>
        <w:rPr>
          <w:b/>
          <w:bCs/>
        </w:rPr>
      </w:pPr>
      <w:r>
        <w:rPr>
          <w:b/>
          <w:bCs/>
        </w:rPr>
        <w:t xml:space="preserve">             Date: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(HOD – PDN)</w:t>
      </w:r>
      <w:r>
        <w:rPr>
          <w:b/>
          <w:bCs/>
        </w:rPr>
        <w:tab/>
      </w:r>
    </w:p>
    <w:p w14:paraId="4D7AF14A" w14:textId="77777777" w:rsidR="00D268AD" w:rsidRDefault="00D268AD">
      <w:pPr>
        <w:rPr>
          <w:b/>
          <w:bCs/>
        </w:rPr>
      </w:pPr>
    </w:p>
    <w:p w14:paraId="008779C1" w14:textId="77777777" w:rsidR="00D268AD" w:rsidRDefault="00D268AD">
      <w:pPr>
        <w:ind w:left="5760"/>
        <w:rPr>
          <w:b/>
          <w:bCs/>
        </w:rPr>
      </w:pPr>
    </w:p>
    <w:p w14:paraId="68569ABB" w14:textId="77777777" w:rsidR="00D268AD" w:rsidRDefault="00D268AD">
      <w:pPr>
        <w:ind w:left="5760"/>
        <w:rPr>
          <w:b/>
          <w:bCs/>
        </w:rPr>
      </w:pPr>
    </w:p>
    <w:p w14:paraId="5D7AEBEC" w14:textId="77777777" w:rsidR="00D268AD" w:rsidRDefault="00D268AD">
      <w:pPr>
        <w:ind w:left="5760"/>
        <w:rPr>
          <w:b/>
          <w:bCs/>
        </w:rPr>
      </w:pPr>
    </w:p>
    <w:p w14:paraId="4FB9A8EE" w14:textId="77777777" w:rsidR="00D268AD" w:rsidRDefault="00D268AD">
      <w:pPr>
        <w:ind w:left="5760"/>
        <w:rPr>
          <w:b/>
          <w:bCs/>
        </w:rPr>
      </w:pPr>
    </w:p>
    <w:p w14:paraId="09A1C627" w14:textId="77777777" w:rsidR="00D268AD" w:rsidRDefault="00D268AD">
      <w:pPr>
        <w:ind w:left="5760"/>
        <w:rPr>
          <w:b/>
          <w:bCs/>
        </w:rPr>
      </w:pPr>
    </w:p>
    <w:p w14:paraId="1E3B7F1E" w14:textId="77777777" w:rsidR="00D268AD" w:rsidRDefault="00D268AD">
      <w:pPr>
        <w:ind w:left="5760"/>
        <w:rPr>
          <w:b/>
          <w:bCs/>
        </w:rPr>
      </w:pPr>
    </w:p>
    <w:p w14:paraId="6B88572C" w14:textId="77777777" w:rsidR="00D268AD" w:rsidRDefault="00D268AD">
      <w:pPr>
        <w:ind w:left="5760" w:firstLine="720"/>
        <w:rPr>
          <w:b/>
          <w:bCs/>
          <w:u w:val="single"/>
        </w:rPr>
      </w:pPr>
    </w:p>
    <w:p w14:paraId="68851271" w14:textId="77777777" w:rsidR="00D268AD" w:rsidRDefault="00D268AD">
      <w:pPr>
        <w:tabs>
          <w:tab w:val="left" w:pos="1200"/>
        </w:tabs>
        <w:jc w:val="center"/>
        <w:rPr>
          <w:b/>
          <w:bCs/>
          <w:u w:val="single"/>
        </w:rPr>
      </w:pPr>
    </w:p>
    <w:sectPr w:rsidR="00D268AD" w:rsidSect="002403A4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C1B94" w14:textId="77777777" w:rsidR="008D679D" w:rsidRDefault="008D679D" w:rsidP="00806F22">
      <w:r>
        <w:separator/>
      </w:r>
    </w:p>
  </w:endnote>
  <w:endnote w:type="continuationSeparator" w:id="0">
    <w:p w14:paraId="6162ABFA" w14:textId="77777777" w:rsidR="008D679D" w:rsidRDefault="008D679D" w:rsidP="00806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9215" w14:textId="14EDA0C7" w:rsidR="00806F22" w:rsidRDefault="00806F22" w:rsidP="00806F22">
    <w:pPr>
      <w:pStyle w:val="Footer"/>
      <w:jc w:val="right"/>
    </w:pPr>
    <w:r>
      <w:rPr>
        <w:b/>
        <w:bCs/>
      </w:rPr>
      <w:t xml:space="preserve">Form </w:t>
    </w:r>
    <w:proofErr w:type="gramStart"/>
    <w:r>
      <w:rPr>
        <w:b/>
        <w:bCs/>
      </w:rPr>
      <w:t>No.  :</w:t>
    </w:r>
    <w:proofErr w:type="gramEnd"/>
    <w:r>
      <w:rPr>
        <w:b/>
        <w:bCs/>
      </w:rPr>
      <w:t xml:space="preserve"> R/PP-05/09-PDN REV 01 Pg 1 of 1</w:t>
    </w:r>
  </w:p>
  <w:p w14:paraId="19CD5732" w14:textId="77777777" w:rsidR="00806F22" w:rsidRDefault="00806F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40E3B" w14:textId="77777777" w:rsidR="008D679D" w:rsidRDefault="008D679D" w:rsidP="00806F22">
      <w:r>
        <w:separator/>
      </w:r>
    </w:p>
  </w:footnote>
  <w:footnote w:type="continuationSeparator" w:id="0">
    <w:p w14:paraId="30073CD2" w14:textId="77777777" w:rsidR="008D679D" w:rsidRDefault="008D679D" w:rsidP="00806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8F94A3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95618121" o:spid="_x0000_i1025" type="#_x0000_t75" style="width:20.25pt;height:9.75pt;visibility:visible;mso-wrap-style:square" filled="t">
            <v:imagedata r:id="rId1" o:title=""/>
          </v:shape>
        </w:pict>
      </mc:Choice>
      <mc:Fallback>
        <w:drawing>
          <wp:inline distT="0" distB="0" distL="0" distR="0" wp14:anchorId="3B36898E" wp14:editId="3647ED3F">
            <wp:extent cx="257175" cy="123825"/>
            <wp:effectExtent l="0" t="0" r="0" b="0"/>
            <wp:docPr id="395618121" name="Picture 395618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238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2403A4"/>
    <w:rsid w:val="0024681E"/>
    <w:rsid w:val="002E7532"/>
    <w:rsid w:val="00354220"/>
    <w:rsid w:val="004C5120"/>
    <w:rsid w:val="005332D5"/>
    <w:rsid w:val="005E0E01"/>
    <w:rsid w:val="00650226"/>
    <w:rsid w:val="00660B36"/>
    <w:rsid w:val="00805B85"/>
    <w:rsid w:val="00805EB0"/>
    <w:rsid w:val="00806F22"/>
    <w:rsid w:val="008D679D"/>
    <w:rsid w:val="00944390"/>
    <w:rsid w:val="009817D8"/>
    <w:rsid w:val="009A4182"/>
    <w:rsid w:val="009C74D3"/>
    <w:rsid w:val="009E5AE0"/>
    <w:rsid w:val="00A20593"/>
    <w:rsid w:val="00A278C7"/>
    <w:rsid w:val="00AC578F"/>
    <w:rsid w:val="00B16819"/>
    <w:rsid w:val="00B57DAF"/>
    <w:rsid w:val="00BF20FA"/>
    <w:rsid w:val="00C61495"/>
    <w:rsid w:val="00C65645"/>
    <w:rsid w:val="00D268AD"/>
    <w:rsid w:val="00DD2717"/>
    <w:rsid w:val="00ED4F3A"/>
    <w:rsid w:val="00EF32A5"/>
    <w:rsid w:val="00F95A98"/>
    <w:rsid w:val="00FB2BA4"/>
    <w:rsid w:val="00FE42AE"/>
    <w:rsid w:val="00FF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F2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F22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28</cp:revision>
  <cp:lastPrinted>2015-12-09T12:35:00Z</cp:lastPrinted>
  <dcterms:created xsi:type="dcterms:W3CDTF">2024-11-15T06:03:00Z</dcterms:created>
  <dcterms:modified xsi:type="dcterms:W3CDTF">2025-03-17T04:25:00Z</dcterms:modified>
</cp:coreProperties>
</file>