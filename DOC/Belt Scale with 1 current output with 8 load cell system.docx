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3D9F86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5C1B06F8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13E72E7D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26EF3572" w14:textId="7C2F1EC4" w:rsidR="0087658F" w:rsidRDefault="00000000">
      <w:pPr>
        <w:tabs>
          <w:tab w:val="left" w:pos="1200"/>
        </w:tabs>
        <w:rPr>
          <w:b/>
          <w:sz w:val="22"/>
        </w:rPr>
      </w:pPr>
      <w:r>
        <w:t xml:space="preserve">JOB No: </w:t>
      </w:r>
      <w:r w:rsidR="00B81443">
        <w:t xml:space="preserve">          </w:t>
      </w:r>
      <w:r>
        <w:tab/>
      </w:r>
      <w:r>
        <w:tab/>
      </w:r>
      <w:r>
        <w:tab/>
      </w:r>
      <w:r>
        <w:tab/>
      </w:r>
      <w:r>
        <w:tab/>
        <w:t>CUSTOMER NAME:</w:t>
      </w:r>
    </w:p>
    <w:p w14:paraId="41E22D8E" w14:textId="1BD5C45E" w:rsidR="00960E84" w:rsidRPr="0087658F" w:rsidRDefault="00000000">
      <w:pPr>
        <w:tabs>
          <w:tab w:val="left" w:pos="1200"/>
        </w:tabs>
        <w:rPr>
          <w:b/>
          <w:sz w:val="22"/>
        </w:rPr>
      </w:pPr>
      <w:r>
        <w:t>CAPACITY :</w:t>
      </w:r>
      <w:r>
        <w:tab/>
      </w:r>
      <w:r>
        <w:tab/>
      </w:r>
      <w:r>
        <w:tab/>
      </w:r>
      <w:r w:rsidR="00B81443">
        <w:t xml:space="preserve">             </w:t>
      </w:r>
      <w:r>
        <w:tab/>
      </w:r>
      <w:r>
        <w:tab/>
        <w:t>CONVEYOR NO</w:t>
      </w:r>
      <w:r w:rsidR="00B81443">
        <w:t xml:space="preserve"> </w:t>
      </w:r>
      <w:r>
        <w:t>: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15FEF48D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FA83F1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A488D8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LOAD CELL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22AD92" w14:textId="77777777" w:rsidR="00960E84" w:rsidRDefault="00A3554F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9917B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87658F" w14:paraId="3096446D" w14:textId="77777777" w:rsidTr="00585637">
        <w:trPr>
          <w:trHeight w:val="921"/>
        </w:trPr>
        <w:tc>
          <w:tcPr>
            <w:tcW w:w="2757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70F88908" w14:textId="6E46E298" w:rsidR="00FB725D" w:rsidRDefault="00000000">
            <w:r>
              <w:t>Model No:</w:t>
            </w:r>
            <w:r>
              <w:br/>
              <w:t>Serial No:</w:t>
            </w:r>
            <w:r>
              <w:br/>
              <w:t xml:space="preserve">S/W Version: </w:t>
            </w:r>
            <w:r>
              <w:br/>
            </w:r>
            <w:r>
              <w:br/>
              <w:t>REMOTE:</w:t>
            </w:r>
            <w:r>
              <w:br/>
              <w:t>Model No:</w:t>
            </w:r>
            <w:r>
              <w:br/>
              <w:t>Serial No:</w:t>
            </w:r>
          </w:p>
        </w:tc>
        <w:tc>
          <w:tcPr>
            <w:tcW w:w="2310" w:type="dxa"/>
            <w:vMerge w:val="restart"/>
            <w:tcBorders>
              <w:top w:val="single" w:sz="4" w:space="0" w:color="000000"/>
              <w:left w:val="single" w:sz="4" w:space="0" w:color="000000"/>
            </w:tcBorders>
          </w:tcPr>
          <w:p w14:paraId="3AB429DC" w14:textId="77777777" w:rsidR="00000000" w:rsidRDefault="00000000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  <w:p w14:paraId="2CB6AFA5" w14:textId="450509DC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Model No</w:t>
            </w:r>
            <w:r>
              <w:rPr>
                <w:sz w:val="22"/>
              </w:rPr>
              <w:t>:</w:t>
            </w:r>
          </w:p>
          <w:p w14:paraId="777D14CB" w14:textId="77777777" w:rsidR="00000000" w:rsidRDefault="00000000">
            <w:pPr>
              <w:tabs>
                <w:tab w:val="left" w:pos="1200"/>
              </w:tabs>
              <w:rPr>
                <w:sz w:val="22"/>
              </w:rPr>
            </w:pPr>
          </w:p>
          <w:p w14:paraId="1493B75F" w14:textId="7F7880D1" w:rsidR="00000000" w:rsidRDefault="00000000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Serial No</w:t>
            </w:r>
            <w:r>
              <w:rPr>
                <w:sz w:val="22"/>
              </w:rPr>
              <w:t>: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1)</w:t>
            </w:r>
            <w:r>
              <w:rPr>
                <w:sz w:val="22"/>
              </w:rPr>
              <w:t xml:space="preserve">                 5)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2)</w:t>
            </w:r>
            <w:r>
              <w:rPr>
                <w:sz w:val="22"/>
              </w:rPr>
              <w:t xml:space="preserve">                 6)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3)</w:t>
            </w:r>
            <w:r>
              <w:rPr>
                <w:sz w:val="22"/>
              </w:rPr>
              <w:t xml:space="preserve">                 7)</w:t>
            </w:r>
          </w:p>
          <w:p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sz w:val="22"/>
              </w:rPr>
              <w:t>4)</w:t>
            </w:r>
            <w:r>
              <w:rPr>
                <w:sz w:val="22"/>
              </w:rPr>
              <w:t xml:space="preserve">                 8)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</w:tcBorders>
          </w:tcPr>
          <w:p w14:paraId="6E8AA494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D8BB4C" w14:textId="77777777" w:rsidR="00FB725D" w:rsidRDefault="00000000">
            <w:r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  <w:r>
              <w:br/>
            </w:r>
            <w:r>
              <w:br/>
              <w:t>Model No:</w:t>
            </w:r>
            <w:r>
              <w:br/>
              <w:t>Serial No:</w:t>
            </w:r>
          </w:p>
        </w:tc>
      </w:tr>
      <w:tr w:rsidR="0087658F" w14:paraId="0A053189" w14:textId="77777777" w:rsidTr="0087658F">
        <w:trPr>
          <w:trHeight w:val="336"/>
        </w:trPr>
        <w:tc>
          <w:tcPr>
            <w:tcW w:w="2757" w:type="dxa"/>
            <w:vMerge/>
            <w:tcBorders>
              <w:left w:val="single" w:sz="4" w:space="0" w:color="000000"/>
            </w:tcBorders>
          </w:tcPr>
          <w:p w14:paraId="0FCBE011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</w:tcBorders>
          </w:tcPr>
          <w:p w14:paraId="1B5FB72E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</w:tcBorders>
          </w:tcPr>
          <w:p w14:paraId="420332BB" w14:textId="77777777" w:rsidR="0087658F" w:rsidRDefault="0087658F" w:rsidP="0087658F">
            <w:pPr>
              <w:tabs>
                <w:tab w:val="left" w:pos="1200"/>
              </w:tabs>
              <w:rPr>
                <w:sz w:val="22"/>
              </w:rPr>
            </w:pPr>
            <w:r>
              <w:rPr>
                <w:b/>
                <w:sz w:val="26"/>
              </w:rPr>
              <w:t xml:space="preserve">ANGLE SENSOR 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right w:val="single" w:sz="4" w:space="0" w:color="000000"/>
            </w:tcBorders>
          </w:tcPr>
          <w:p w14:paraId="0FBE13AB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  <w:tr w:rsidR="0087658F" w14:paraId="6FE3F0F8" w14:textId="77777777" w:rsidTr="00585637">
        <w:trPr>
          <w:trHeight w:val="996"/>
        </w:trPr>
        <w:tc>
          <w:tcPr>
            <w:tcW w:w="2757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044A00E8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</w:p>
        </w:tc>
        <w:tc>
          <w:tcPr>
            <w:tcW w:w="2310" w:type="dxa"/>
            <w:vMerge/>
            <w:tcBorders>
              <w:left w:val="single" w:sz="4" w:space="0" w:color="000000"/>
              <w:bottom w:val="single" w:sz="4" w:space="0" w:color="000000"/>
            </w:tcBorders>
          </w:tcPr>
          <w:p w14:paraId="2611773C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  <w:tc>
          <w:tcPr>
            <w:tcW w:w="320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</w:tcBorders>
          </w:tcPr>
          <w:p w14:paraId="0718000F" w14:textId="77777777" w:rsidR="00FB725D" w:rsidRDefault="00000000">
            <w:r>
              <w:t>Model No:</w:t>
            </w:r>
            <w:r>
              <w:br/>
              <w:t>Serial No:</w:t>
            </w:r>
          </w:p>
        </w:tc>
        <w:tc>
          <w:tcPr>
            <w:tcW w:w="312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6E8F6" w14:textId="77777777" w:rsidR="0087658F" w:rsidRDefault="0087658F" w:rsidP="0087658F">
            <w:pPr>
              <w:tabs>
                <w:tab w:val="left" w:pos="1200"/>
              </w:tabs>
              <w:snapToGrid w:val="0"/>
              <w:rPr>
                <w:sz w:val="22"/>
              </w:rPr>
            </w:pPr>
          </w:p>
        </w:tc>
      </w:tr>
    </w:tbl>
    <w:p w14:paraId="16A03E80" w14:textId="77777777" w:rsidR="00960E84" w:rsidRDefault="00960E84">
      <w:pPr>
        <w:tabs>
          <w:tab w:val="left" w:pos="1200"/>
        </w:tabs>
      </w:pPr>
    </w:p>
    <w:tbl>
      <w:tblPr>
        <w:tblW w:w="11426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26"/>
      </w:tblGrid>
      <w:tr w:rsidR="00A3554F" w14:paraId="070E191D" w14:textId="77777777" w:rsidTr="00A3554F">
        <w:trPr>
          <w:trHeight w:val="762"/>
        </w:trPr>
        <w:tc>
          <w:tcPr>
            <w:tcW w:w="11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E0E80A" w14:textId="77777777" w:rsidR="00FB725D" w:rsidRDefault="00000000">
            <w:r>
              <w:t xml:space="preserve">Check for short between Line &amp; Neutral, </w:t>
            </w:r>
          </w:p>
          <w:p w14:paraId="1C8A7743" w14:textId="7F5C47CF" w:rsidR="00B81443" w:rsidRDefault="00B81443">
            <w:r>
              <w:t>Neutral &amp; Earth, Line &amp; Earth                  :   Checked and found ok</w:t>
            </w:r>
          </w:p>
        </w:tc>
      </w:tr>
    </w:tbl>
    <w:p w14:paraId="42E623DC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7EC23768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FA7CD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51946713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543205D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B3D6F2B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EA73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960E84" w14:paraId="40F93E2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BD47ABA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752BC8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1D5506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397F4" w14:textId="77777777" w:rsidR="00FB725D" w:rsidRDefault="00FB725D"/>
        </w:tc>
      </w:tr>
      <w:tr w:rsidR="00960E84" w14:paraId="509BFF0B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4D19E08" w14:textId="77777777" w:rsidR="00960E84" w:rsidRDefault="00000000" w:rsidP="00267FD7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A86029" w14:textId="77777777" w:rsidR="00960E84" w:rsidRDefault="00000000" w:rsidP="00267FD7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>Derived DC Voltages (+/-5%)</w:t>
            </w:r>
            <w:r w:rsidR="00267FD7">
              <w:rPr>
                <w:b/>
                <w:sz w:val="22"/>
              </w:rPr>
              <w:t xml:space="preserve">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7DFB22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1812F4" w14:textId="77777777" w:rsidR="00FB725D" w:rsidRDefault="00FB725D"/>
        </w:tc>
      </w:tr>
      <w:tr w:rsidR="00AC5A11" w14:paraId="4C3478AF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943220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3A308" w14:textId="77777777" w:rsidR="00AC5A11" w:rsidRDefault="00AC5A11" w:rsidP="00AC5A11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A24697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B0325" w14:textId="77777777" w:rsidR="00FB725D" w:rsidRDefault="00FB725D"/>
        </w:tc>
      </w:tr>
      <w:tr w:rsidR="00AC5A11" w14:paraId="22FB58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06AE0A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4F6EA7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54DF47" w14:textId="123BDBCB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65BC5" w14:textId="1D6BBD82" w:rsidR="00FB725D" w:rsidRDefault="00000000">
            <w:r>
              <w:t>Kg/m</w:t>
            </w:r>
          </w:p>
        </w:tc>
      </w:tr>
      <w:tr w:rsidR="00AC5A11" w14:paraId="5941EC3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71A3DD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A82B00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69768" w14:textId="68A3CE52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B6D03" w14:textId="4951F7FF" w:rsidR="00FB725D" w:rsidRDefault="00000000">
            <w:r>
              <w:t>m/s</w:t>
            </w:r>
          </w:p>
        </w:tc>
      </w:tr>
      <w:tr w:rsidR="00AC5A11" w14:paraId="5B8A8E7B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102245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2FF898E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CFA48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A7300" w14:textId="77777777" w:rsidR="00FB725D" w:rsidRDefault="00FB725D"/>
        </w:tc>
      </w:tr>
      <w:tr w:rsidR="00AC5A11" w14:paraId="0A14B7F9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D88E976" w14:textId="77777777" w:rsidR="00AC5A11" w:rsidRDefault="00AC5A11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713979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Communication Output </w:t>
            </w:r>
            <w:r w:rsidR="00DB06F1">
              <w:rPr>
                <w:b/>
                <w:sz w:val="22"/>
              </w:rPr>
              <w:t>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6961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01D1" w14:textId="77777777" w:rsidR="00FB725D" w:rsidRDefault="00FB725D"/>
        </w:tc>
      </w:tr>
      <w:tr w:rsidR="00AC5A11" w14:paraId="325000E3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E28779" w14:textId="77777777" w:rsidR="00AC5A11" w:rsidRDefault="00086A3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7419C1" w14:textId="77777777" w:rsidR="00AC5A11" w:rsidRDefault="00AC5A11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Analog Output </w:t>
            </w:r>
            <w:r w:rsidR="00DB06F1">
              <w:rPr>
                <w:b/>
                <w:sz w:val="22"/>
              </w:rPr>
              <w:t>(Specify</w:t>
            </w:r>
            <w:r>
              <w:rPr>
                <w:b/>
                <w:sz w:val="22"/>
              </w:rPr>
              <w:t xml:space="preserve"> </w:t>
            </w:r>
            <w:r w:rsidR="00DB06F1">
              <w:rPr>
                <w:b/>
                <w:sz w:val="22"/>
              </w:rPr>
              <w:t>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CD111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D2562" w14:textId="77777777" w:rsidR="00FB725D" w:rsidRDefault="00FB725D"/>
        </w:tc>
      </w:tr>
      <w:tr w:rsidR="00475EBE" w14:paraId="69800550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3EC79A" w14:textId="77777777" w:rsidR="00475EBE" w:rsidRDefault="00475EBE" w:rsidP="00AC5A11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C2F31" w14:textId="77777777" w:rsidR="00475EBE" w:rsidRDefault="00475EBE" w:rsidP="00AC5A11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Wiring</w:t>
            </w:r>
            <w:r w:rsidR="006B3B54">
              <w:rPr>
                <w:b/>
                <w:sz w:val="22"/>
              </w:rPr>
              <w:t>,</w:t>
            </w:r>
            <w:r>
              <w:rPr>
                <w:b/>
                <w:sz w:val="22"/>
              </w:rPr>
              <w:t xml:space="preserve"> </w:t>
            </w:r>
            <w:r w:rsidR="006B3B54">
              <w:rPr>
                <w:b/>
                <w:sz w:val="22"/>
              </w:rPr>
              <w:t>TB</w:t>
            </w:r>
            <w:r>
              <w:rPr>
                <w:b/>
                <w:sz w:val="22"/>
              </w:rPr>
              <w:t xml:space="preserve">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2B593F" w14:textId="77777777" w:rsidR="00FB725D" w:rsidRDefault="00FB725D"/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B95D6" w14:textId="77777777" w:rsidR="00FB725D" w:rsidRDefault="00FB725D"/>
        </w:tc>
      </w:tr>
    </w:tbl>
    <w:p w14:paraId="6F58AE58" w14:textId="77777777" w:rsidR="00960E84" w:rsidRDefault="00960E84">
      <w:pPr>
        <w:tabs>
          <w:tab w:val="left" w:pos="1200"/>
        </w:tabs>
      </w:pPr>
    </w:p>
    <w:p w14:paraId="0A667ED8" w14:textId="784F1B21" w:rsidR="0087658F" w:rsidRDefault="00000000" w:rsidP="001D3635">
      <w:pPr>
        <w:rPr>
          <w:b/>
          <w:sz w:val="22"/>
        </w:rPr>
      </w:pPr>
      <w:r>
        <w:tab/>
        <w:t>Resolution:</w:t>
      </w:r>
      <w:r w:rsidR="00F65A19">
        <w:t xml:space="preserve">           </w:t>
      </w:r>
      <w:r>
        <w:t xml:space="preserve"> L: 0.01 kg/m          S: 0.01 m/s          r: 0.1 tph          t: 0.1 tonnes</w:t>
      </w:r>
      <w:r>
        <w:tab/>
      </w:r>
    </w:p>
    <w:p w14:paraId="191CEC8D" w14:textId="77777777" w:rsidR="00960E84" w:rsidRDefault="0087658F">
      <w:pPr>
        <w:ind w:left="720" w:hanging="720"/>
        <w:rPr>
          <w:b/>
          <w:sz w:val="22"/>
        </w:rPr>
      </w:pPr>
      <w:r w:rsidRPr="0087658F">
        <w:rPr>
          <w:b/>
          <w:sz w:val="22"/>
        </w:rPr>
        <w:t>Measurement to be done from 0 to 110% of the Belt Scale capacity.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</w:tblGrid>
      <w:tr w:rsidR="00960E84" w14:paraId="396A9505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ABAD06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on</w:t>
            </w:r>
          </w:p>
          <w:p w14:paraId="261983D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Load cell</w:t>
            </w:r>
          </w:p>
          <w:p w14:paraId="3BE2AB17" w14:textId="77777777" w:rsidR="00960E84" w:rsidRDefault="00A3554F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Kg/Mv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A53BF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Belt load</w:t>
            </w:r>
          </w:p>
          <w:p w14:paraId="49FB7751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Kg/m</w:t>
            </w:r>
          </w:p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1D295B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Speed in</w:t>
            </w:r>
          </w:p>
          <w:p w14:paraId="2CC86B1E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m/s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21652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Rate in </w:t>
            </w:r>
          </w:p>
          <w:p w14:paraId="73DF1902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tph</w:t>
            </w:r>
          </w:p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CF5E08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Totalizer in</w:t>
            </w:r>
          </w:p>
          <w:p w14:paraId="3E573FEF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Tones (6 min)</w:t>
            </w:r>
          </w:p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C844C" w14:textId="77777777" w:rsidR="00960E84" w:rsidRDefault="00000000">
            <w:pPr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O/p current </w:t>
            </w:r>
          </w:p>
          <w:p w14:paraId="10AC3499" w14:textId="77777777" w:rsidR="00960E84" w:rsidRDefault="00000000">
            <w:pPr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mA</w:t>
            </w:r>
          </w:p>
        </w:tc>
      </w:tr>
      <w:tr w:rsidR="00960E84" w14:paraId="514A7921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8E3A69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7A335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11481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72A8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7D2F7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517AF" w14:textId="77777777" w:rsidR="00FB725D" w:rsidRDefault="00FB725D"/>
        </w:tc>
      </w:tr>
      <w:tr w:rsidR="00960E84" w14:paraId="19DF8A1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15B7B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34A67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E300A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9D670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8564C3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746B0" w14:textId="77777777" w:rsidR="00FB725D" w:rsidRDefault="00FB725D"/>
        </w:tc>
      </w:tr>
      <w:tr w:rsidR="00960E84" w14:paraId="244FE9F8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C2022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DA666B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97EA32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00330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ED4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5DD84" w14:textId="77777777" w:rsidR="00FB725D" w:rsidRDefault="00FB725D"/>
        </w:tc>
      </w:tr>
      <w:tr w:rsidR="00960E84" w14:paraId="2CC986C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FA0D8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5A3877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34F75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16A5E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5A86F8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8A473" w14:textId="77777777" w:rsidR="00FB725D" w:rsidRDefault="00FB725D"/>
        </w:tc>
      </w:tr>
      <w:tr w:rsidR="00960E84" w14:paraId="63E693E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4440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6008C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3D4D6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CF281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427CEF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FB098" w14:textId="77777777" w:rsidR="00FB725D" w:rsidRDefault="00FB725D"/>
        </w:tc>
      </w:tr>
      <w:tr w:rsidR="00960E84" w14:paraId="45716B2E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FC4F935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993C7F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B2B09A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2DBCF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2B73256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2E894" w14:textId="77777777" w:rsidR="00FB725D" w:rsidRDefault="00FB725D"/>
        </w:tc>
      </w:tr>
      <w:tr w:rsidR="00960E84" w14:paraId="0AD51DD4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298F64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6EB45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6092C3F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F34108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12A912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CF739" w14:textId="77777777" w:rsidR="00FB725D" w:rsidRDefault="00FB725D"/>
        </w:tc>
      </w:tr>
      <w:tr w:rsidR="00960E84" w14:paraId="75C24E87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E5F282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952A5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8504A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110A81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CCF6C4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239971" w14:textId="77777777" w:rsidR="00FB725D" w:rsidRDefault="00FB725D"/>
        </w:tc>
      </w:tr>
      <w:tr w:rsidR="00960E84" w14:paraId="0EFA70AC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4B8003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ACD60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25D75B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C3A516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A10D8A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14B17" w14:textId="77777777" w:rsidR="00FB725D" w:rsidRDefault="00FB725D"/>
        </w:tc>
      </w:tr>
      <w:tr w:rsidR="00960E84" w14:paraId="34C4E7BB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C13C9E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3F53D6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801BCC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B73FE5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1B0569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B8974" w14:textId="77777777" w:rsidR="00FB725D" w:rsidRDefault="00FB725D"/>
        </w:tc>
      </w:tr>
      <w:tr w:rsidR="00960E84" w14:paraId="17F73366" w14:textId="77777777" w:rsidTr="00621796"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0FABA71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CF3BCC" w14:textId="77777777" w:rsidR="00FB725D" w:rsidRDefault="00FB725D"/>
        </w:tc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35C42D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B3A0C4" w14:textId="77777777" w:rsidR="00FB725D" w:rsidRDefault="00FB725D"/>
        </w:tc>
        <w:tc>
          <w:tcPr>
            <w:tcW w:w="18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2B5A0D" w14:textId="77777777" w:rsidR="00FB725D" w:rsidRDefault="00FB725D"/>
        </w:tc>
        <w:tc>
          <w:tcPr>
            <w:tcW w:w="2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AB1E4" w14:textId="77777777" w:rsidR="00FB725D" w:rsidRDefault="00FB725D"/>
        </w:tc>
      </w:tr>
    </w:tbl>
    <w:p w14:paraId="78C38CB2" w14:textId="77777777" w:rsidR="00B81443" w:rsidRDefault="00B81443"/>
    <w:p w14:paraId="07EC5502" w14:textId="53B3DA0A" w:rsidR="00B81443" w:rsidRPr="00B81443" w:rsidRDefault="00000000">
      <w:r>
        <w:t xml:space="preserve">Instrument Used: </w:t>
      </w:r>
    </w:p>
    <w:p w14:paraId="28C45252" w14:textId="01CA8C55" w:rsidR="00960E84" w:rsidRDefault="00000000">
      <w:pPr>
        <w:ind w:hanging="57"/>
        <w:rPr>
          <w:b/>
        </w:rPr>
      </w:pPr>
      <w:r>
        <w:t xml:space="preserve"> Tested by:</w:t>
      </w:r>
      <w:r w:rsidR="00B81443">
        <w:t xml:space="preserve">                                </w:t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Approved by:</w:t>
      </w:r>
    </w:p>
    <w:p w14:paraId="4F664850" w14:textId="19A5C60B" w:rsidR="00960E84" w:rsidRDefault="00000000" w:rsidP="00B81443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t>Date:</w:t>
      </w:r>
      <w:r w:rsidR="00B81443">
        <w:t xml:space="preserve">                            </w:t>
      </w:r>
      <w:r>
        <w:tab/>
      </w:r>
      <w:r>
        <w:tab/>
      </w:r>
      <w:r>
        <w:tab/>
      </w:r>
      <w:r>
        <w:tab/>
      </w:r>
      <w:r>
        <w:tab/>
      </w:r>
      <w:r w:rsidR="001D3635">
        <w:t xml:space="preserve">                           </w:t>
      </w:r>
      <w:r>
        <w:t>(HOD - PDN)</w:t>
      </w:r>
    </w:p>
    <w:sectPr w:rsidR="00960E84" w:rsidSect="001D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030CA0" w14:textId="77777777" w:rsidR="007000C6" w:rsidRDefault="007000C6" w:rsidP="000A1A9C">
      <w:r>
        <w:separator/>
      </w:r>
    </w:p>
  </w:endnote>
  <w:endnote w:type="continuationSeparator" w:id="0">
    <w:p w14:paraId="60D9525D" w14:textId="77777777" w:rsidR="007000C6" w:rsidRDefault="007000C6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241DB" w14:textId="77777777" w:rsidR="00B81443" w:rsidRDefault="00B8144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08B9A" w14:textId="4F01955E" w:rsidR="000A1A9C" w:rsidRDefault="000A1A9C" w:rsidP="000A1A9C">
    <w:pPr>
      <w:ind w:left="5760" w:firstLine="720"/>
      <w:rPr>
        <w:b/>
        <w:u w:val="single"/>
      </w:rPr>
    </w:pPr>
    <w:r>
      <w:rPr>
        <w:rFonts w:ascii="Tahoma" w:hAnsi="Tahoma" w:cs="Tahoma"/>
        <w:b/>
        <w:sz w:val="18"/>
        <w:szCs w:val="20"/>
      </w:rPr>
      <w:t>Form No.: R/PP-05/03-PDN REV 0</w:t>
    </w:r>
    <w:r w:rsidR="00B81443">
      <w:rPr>
        <w:rFonts w:ascii="Tahoma" w:hAnsi="Tahoma" w:cs="Tahoma"/>
        <w:b/>
        <w:sz w:val="18"/>
        <w:szCs w:val="20"/>
      </w:rPr>
      <w:t>2</w:t>
    </w:r>
    <w:r>
      <w:rPr>
        <w:rFonts w:ascii="Tahoma" w:hAnsi="Tahoma" w:cs="Tahoma"/>
        <w:b/>
        <w:sz w:val="18"/>
        <w:szCs w:val="20"/>
      </w:rPr>
      <w:t xml:space="preserve"> Pg 1 of 1</w:t>
    </w:r>
  </w:p>
  <w:p w14:paraId="04C85E8D" w14:textId="77777777" w:rsidR="000A1A9C" w:rsidRDefault="000A1A9C">
    <w:pPr>
      <w:pStyle w:val="Footer"/>
    </w:pPr>
  </w:p>
  <w:p w14:paraId="15E00544" w14:textId="77777777" w:rsidR="000A1A9C" w:rsidRDefault="000A1A9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4A0E4" w14:textId="77777777" w:rsidR="00B81443" w:rsidRDefault="00B8144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0F9C" w14:textId="77777777" w:rsidR="007000C6" w:rsidRDefault="007000C6" w:rsidP="000A1A9C">
      <w:r>
        <w:separator/>
      </w:r>
    </w:p>
  </w:footnote>
  <w:footnote w:type="continuationSeparator" w:id="0">
    <w:p w14:paraId="7722AEFD" w14:textId="77777777" w:rsidR="007000C6" w:rsidRDefault="007000C6" w:rsidP="000A1A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B71868" w14:textId="77777777" w:rsidR="00B81443" w:rsidRDefault="00B8144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199FB1" w14:textId="77777777" w:rsidR="00B81443" w:rsidRDefault="00B8144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3EFA23" w14:textId="77777777" w:rsidR="00B81443" w:rsidRDefault="00B8144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538DD"/>
    <w:rsid w:val="00086A3E"/>
    <w:rsid w:val="000A1A9C"/>
    <w:rsid w:val="001137B5"/>
    <w:rsid w:val="001D3635"/>
    <w:rsid w:val="001D6687"/>
    <w:rsid w:val="00261B5D"/>
    <w:rsid w:val="00267FD7"/>
    <w:rsid w:val="002F05EE"/>
    <w:rsid w:val="002F626A"/>
    <w:rsid w:val="00366909"/>
    <w:rsid w:val="003B3A6E"/>
    <w:rsid w:val="00475EBE"/>
    <w:rsid w:val="004E625A"/>
    <w:rsid w:val="005018F0"/>
    <w:rsid w:val="00553FD6"/>
    <w:rsid w:val="00583F13"/>
    <w:rsid w:val="005B2D97"/>
    <w:rsid w:val="00621796"/>
    <w:rsid w:val="00656825"/>
    <w:rsid w:val="00694FBD"/>
    <w:rsid w:val="006B3B54"/>
    <w:rsid w:val="007000C6"/>
    <w:rsid w:val="007E4E45"/>
    <w:rsid w:val="007F0B4E"/>
    <w:rsid w:val="007F226F"/>
    <w:rsid w:val="007F6A71"/>
    <w:rsid w:val="00857825"/>
    <w:rsid w:val="0087658F"/>
    <w:rsid w:val="008E2E37"/>
    <w:rsid w:val="00960E84"/>
    <w:rsid w:val="00972348"/>
    <w:rsid w:val="00975779"/>
    <w:rsid w:val="009C10EE"/>
    <w:rsid w:val="009D27CE"/>
    <w:rsid w:val="00A03AA8"/>
    <w:rsid w:val="00A13A48"/>
    <w:rsid w:val="00A3554F"/>
    <w:rsid w:val="00AC5A11"/>
    <w:rsid w:val="00B34157"/>
    <w:rsid w:val="00B403D5"/>
    <w:rsid w:val="00B81443"/>
    <w:rsid w:val="00B91EE2"/>
    <w:rsid w:val="00BA66D9"/>
    <w:rsid w:val="00C358F9"/>
    <w:rsid w:val="00C36DD0"/>
    <w:rsid w:val="00C80115"/>
    <w:rsid w:val="00C8199E"/>
    <w:rsid w:val="00CA0F07"/>
    <w:rsid w:val="00D143CE"/>
    <w:rsid w:val="00D144FF"/>
    <w:rsid w:val="00D226A8"/>
    <w:rsid w:val="00DB06F1"/>
    <w:rsid w:val="00DB16B9"/>
    <w:rsid w:val="00E0412F"/>
    <w:rsid w:val="00E44C70"/>
    <w:rsid w:val="00E45F64"/>
    <w:rsid w:val="00E83BB9"/>
    <w:rsid w:val="00E8560F"/>
    <w:rsid w:val="00F3193C"/>
    <w:rsid w:val="00F46096"/>
    <w:rsid w:val="00F65A19"/>
    <w:rsid w:val="00FB7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D0C980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658F"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228</Words>
  <Characters>1300</Characters>
  <Application>Microsoft Office Word</Application>
  <DocSecurity>0</DocSecurity>
  <Lines>10</Lines>
  <Paragraphs>3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44</cp:revision>
  <cp:lastPrinted>2024-11-26T10:48:00Z</cp:lastPrinted>
  <dcterms:created xsi:type="dcterms:W3CDTF">2024-11-14T09:45:00Z</dcterms:created>
  <dcterms:modified xsi:type="dcterms:W3CDTF">2026-09-20T14:18:00Z</dcterms:modified>
</cp:coreProperties>
</file>