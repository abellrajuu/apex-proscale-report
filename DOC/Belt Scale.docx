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3D9F866" w14:textId="77777777" w:rsidR="00960E84" w:rsidRDefault="00960E84" w:rsidP="00E44C70">
      <w:pPr>
        <w:pageBreakBefore/>
        <w:tabs>
          <w:tab w:val="left" w:pos="1200"/>
        </w:tabs>
        <w:ind w:left="-426"/>
        <w:rPr>
          <w:b/>
          <w:sz w:val="22"/>
        </w:rPr>
      </w:pPr>
    </w:p>
    <w:p w14:paraId="5C1B06F8" w14:textId="77777777" w:rsidR="00960E84" w:rsidRDefault="00000000">
      <w:pPr>
        <w:tabs>
          <w:tab w:val="left" w:pos="1200"/>
        </w:tabs>
        <w:jc w:val="center"/>
        <w:rPr>
          <w:b/>
          <w:u w:val="single"/>
        </w:rPr>
      </w:pPr>
      <w:r>
        <w:rPr>
          <w:b/>
          <w:u w:val="single"/>
        </w:rPr>
        <w:t>ROUTINE TEST RECORD FOR BELT SCALE</w:t>
      </w:r>
    </w:p>
    <w:p w14:paraId="13E72E7D" w14:textId="77777777" w:rsidR="00960E84" w:rsidRDefault="00960E84">
      <w:pPr>
        <w:tabs>
          <w:tab w:val="left" w:pos="1200"/>
        </w:tabs>
        <w:jc w:val="center"/>
        <w:rPr>
          <w:b/>
          <w:u w:val="single"/>
        </w:rPr>
      </w:pPr>
    </w:p>
    <w:p w14:paraId="26EF3572" w14:textId="7C2F1EC4" w:rsidR="0087658F" w:rsidRDefault="00000000">
      <w:pPr>
        <w:tabs>
          <w:tab w:val="left" w:pos="1200"/>
        </w:tabs>
        <w:rPr>
          <w:b/>
          <w:sz w:val="22"/>
        </w:rPr>
      </w:pPr>
      <w:r>
        <w:t xml:space="preserve">JOB No: </w:t>
      </w:r>
      <w:r w:rsidR="00B81443">
        <w:t xml:space="preserve">          </w:t>
      </w:r>
      <w:r>
        <w:tab/>
      </w:r>
      <w:r>
        <w:tab/>
      </w:r>
      <w:r>
        <w:tab/>
      </w:r>
      <w:r>
        <w:tab/>
      </w:r>
      <w:r>
        <w:tab/>
        <w:t>CUSTOMER NAME:</w:t>
      </w:r>
    </w:p>
    <w:p w14:paraId="41E22D8E" w14:textId="1BD5C45E" w:rsidR="00960E84" w:rsidRPr="0087658F" w:rsidRDefault="00000000">
      <w:pPr>
        <w:tabs>
          <w:tab w:val="left" w:pos="1200"/>
        </w:tabs>
        <w:rPr>
          <w:b/>
          <w:sz w:val="22"/>
        </w:rPr>
      </w:pPr>
      <w:proofErr w:type="gramStart"/>
      <w:r>
        <w:t>CAPACITY :</w:t>
      </w:r>
      <w:proofErr w:type="gramEnd"/>
      <w:r>
        <w:tab/>
      </w:r>
      <w:r>
        <w:tab/>
      </w:r>
      <w:r>
        <w:tab/>
      </w:r>
      <w:r w:rsidR="00B81443">
        <w:t xml:space="preserve">             </w:t>
      </w:r>
      <w:r>
        <w:tab/>
      </w:r>
      <w:r>
        <w:tab/>
        <w:t xml:space="preserve">CONVEYOR </w:t>
      </w:r>
      <w:proofErr w:type="gramStart"/>
      <w:r>
        <w:t>NO</w:t>
      </w:r>
      <w:r w:rsidR="00B81443">
        <w:t xml:space="preserve"> </w:t>
      </w:r>
      <w:r>
        <w:t>:</w:t>
      </w:r>
      <w:proofErr w:type="gramEnd"/>
    </w:p>
    <w:tbl>
      <w:tblPr>
        <w:tblW w:w="11402" w:type="dxa"/>
        <w:tblInd w:w="-350" w:type="dxa"/>
        <w:tblLayout w:type="fixed"/>
        <w:tblLook w:val="0000" w:firstRow="0" w:lastRow="0" w:firstColumn="0" w:lastColumn="0" w:noHBand="0" w:noVBand="0"/>
      </w:tblPr>
      <w:tblGrid>
        <w:gridCol w:w="2757"/>
        <w:gridCol w:w="2310"/>
        <w:gridCol w:w="3206"/>
        <w:gridCol w:w="3129"/>
      </w:tblGrid>
      <w:tr w:rsidR="00960E84" w14:paraId="15FEF48D" w14:textId="77777777" w:rsidTr="00621796">
        <w:tc>
          <w:tcPr>
            <w:tcW w:w="2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CFA83F1" w14:textId="77777777" w:rsidR="00960E84" w:rsidRDefault="00000000">
            <w:pPr>
              <w:tabs>
                <w:tab w:val="left" w:pos="1200"/>
              </w:tabs>
              <w:snapToGrid w:val="0"/>
              <w:rPr>
                <w:b/>
                <w:sz w:val="26"/>
              </w:rPr>
            </w:pPr>
            <w:r>
              <w:rPr>
                <w:b/>
                <w:sz w:val="26"/>
              </w:rPr>
              <w:t>BELT SCALE</w:t>
            </w:r>
          </w:p>
        </w:tc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1A488D8" w14:textId="77777777" w:rsidR="00960E84" w:rsidRDefault="00A3554F">
            <w:pPr>
              <w:tabs>
                <w:tab w:val="left" w:pos="1200"/>
              </w:tabs>
              <w:snapToGrid w:val="0"/>
              <w:rPr>
                <w:b/>
                <w:sz w:val="26"/>
              </w:rPr>
            </w:pPr>
            <w:r>
              <w:rPr>
                <w:b/>
                <w:sz w:val="26"/>
              </w:rPr>
              <w:t>LOAD CELL</w:t>
            </w:r>
          </w:p>
        </w:tc>
        <w:tc>
          <w:tcPr>
            <w:tcW w:w="3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022AD92" w14:textId="77777777" w:rsidR="00960E84" w:rsidRDefault="00A3554F">
            <w:pPr>
              <w:tabs>
                <w:tab w:val="left" w:pos="1200"/>
              </w:tabs>
              <w:snapToGrid w:val="0"/>
              <w:rPr>
                <w:b/>
                <w:sz w:val="26"/>
              </w:rPr>
            </w:pPr>
            <w:r>
              <w:rPr>
                <w:b/>
                <w:sz w:val="26"/>
              </w:rPr>
              <w:t xml:space="preserve">SPEED SENSOR </w:t>
            </w:r>
          </w:p>
        </w:tc>
        <w:tc>
          <w:tcPr>
            <w:tcW w:w="3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69917B" w14:textId="77777777" w:rsidR="00960E84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6"/>
              </w:rPr>
              <w:t>JUNCTION BOX</w:t>
            </w:r>
          </w:p>
        </w:tc>
      </w:tr>
      <w:tr w:rsidR="0087658F" w14:paraId="3096446D" w14:textId="77777777" w:rsidTr="00585637">
        <w:trPr>
          <w:trHeight w:val="921"/>
        </w:trPr>
        <w:tc>
          <w:tcPr>
            <w:tcW w:w="2757" w:type="dxa"/>
            <w:vMerge w:val="restart"/>
            <w:tcBorders>
              <w:top w:val="single" w:sz="4" w:space="0" w:color="000000"/>
              <w:left w:val="single" w:sz="4" w:space="0" w:color="000000"/>
            </w:tcBorders>
          </w:tcPr>
          <w:p w14:paraId="70F88908" w14:textId="6E46E298" w:rsidR="00FB725D" w:rsidRDefault="00000000">
            <w:r>
              <w:t>Model No:</w:t>
            </w:r>
            <w:r>
              <w:br/>
              <w:t>Serial No:</w:t>
            </w:r>
            <w:r>
              <w:br/>
              <w:t xml:space="preserve">S/W Version: </w:t>
            </w:r>
            <w:r>
              <w:br/>
            </w:r>
            <w:r>
              <w:br/>
              <w:t>REMOTE:</w:t>
            </w:r>
            <w:r>
              <w:br/>
              <w:t>Model No:</w:t>
            </w:r>
            <w:r>
              <w:br/>
              <w:t>Serial No:</w:t>
            </w:r>
          </w:p>
        </w:tc>
        <w:tc>
          <w:tcPr>
            <w:tcW w:w="2310" w:type="dxa"/>
            <w:vMerge w:val="restart"/>
            <w:tcBorders>
              <w:top w:val="single" w:sz="4" w:space="0" w:color="000000"/>
              <w:left w:val="single" w:sz="4" w:space="0" w:color="000000"/>
            </w:tcBorders>
          </w:tcPr>
          <w:p w14:paraId="09ADE083" w14:textId="77777777" w:rsidR="00FB725D" w:rsidRDefault="00000000">
            <w:r>
              <w:t>Model No:</w:t>
            </w:r>
            <w:r>
              <w:br/>
            </w:r>
            <w:r>
              <w:br/>
              <w:t>Serial No:</w:t>
            </w:r>
            <w:r>
              <w:br/>
              <w:t>1)</w:t>
            </w:r>
            <w:r>
              <w:br/>
              <w:t>2)</w:t>
            </w:r>
            <w:r>
              <w:br/>
              <w:t>3)</w:t>
            </w:r>
            <w:r>
              <w:br/>
              <w:t>4)</w:t>
            </w:r>
          </w:p>
        </w:tc>
        <w:tc>
          <w:tcPr>
            <w:tcW w:w="320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6E8AA494" w14:textId="77777777" w:rsidR="00FB725D" w:rsidRDefault="00000000">
            <w:r>
              <w:t>Model No:</w:t>
            </w:r>
            <w:r>
              <w:br/>
              <w:t>Serial No:</w:t>
            </w:r>
          </w:p>
        </w:tc>
        <w:tc>
          <w:tcPr>
            <w:tcW w:w="3129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7D8BB4C" w14:textId="77777777" w:rsidR="00FB725D" w:rsidRDefault="00000000">
            <w:r>
              <w:t>Model No:</w:t>
            </w:r>
            <w:r>
              <w:br/>
              <w:t>Serial No:</w:t>
            </w:r>
            <w:r>
              <w:br/>
            </w:r>
            <w:r>
              <w:br/>
              <w:t>Model No:</w:t>
            </w:r>
            <w:r>
              <w:br/>
              <w:t>Serial No:</w:t>
            </w:r>
            <w:r>
              <w:br/>
            </w:r>
            <w:r>
              <w:br/>
              <w:t>Model No:</w:t>
            </w:r>
            <w:r>
              <w:br/>
              <w:t>Serial No:</w:t>
            </w:r>
          </w:p>
        </w:tc>
      </w:tr>
      <w:tr w:rsidR="0087658F" w14:paraId="0A053189" w14:textId="77777777" w:rsidTr="0087658F">
        <w:trPr>
          <w:trHeight w:val="336"/>
        </w:trPr>
        <w:tc>
          <w:tcPr>
            <w:tcW w:w="2757" w:type="dxa"/>
            <w:vMerge/>
            <w:tcBorders>
              <w:left w:val="single" w:sz="4" w:space="0" w:color="000000"/>
            </w:tcBorders>
          </w:tcPr>
          <w:p w14:paraId="0FCBE011" w14:textId="77777777" w:rsidR="0087658F" w:rsidRDefault="0087658F" w:rsidP="0087658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</w:tc>
        <w:tc>
          <w:tcPr>
            <w:tcW w:w="2310" w:type="dxa"/>
            <w:vMerge/>
            <w:tcBorders>
              <w:left w:val="single" w:sz="4" w:space="0" w:color="000000"/>
            </w:tcBorders>
          </w:tcPr>
          <w:p w14:paraId="1B5FB72E" w14:textId="77777777" w:rsidR="0087658F" w:rsidRDefault="0087658F" w:rsidP="0087658F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</w:tc>
        <w:tc>
          <w:tcPr>
            <w:tcW w:w="320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420332BB" w14:textId="77777777" w:rsidR="0087658F" w:rsidRDefault="0087658F" w:rsidP="0087658F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b/>
                <w:sz w:val="26"/>
              </w:rPr>
              <w:t xml:space="preserve">ANGLE SENSOR </w:t>
            </w:r>
          </w:p>
        </w:tc>
        <w:tc>
          <w:tcPr>
            <w:tcW w:w="3129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0FBE13AB" w14:textId="77777777" w:rsidR="0087658F" w:rsidRDefault="0087658F" w:rsidP="0087658F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</w:tc>
      </w:tr>
      <w:tr w:rsidR="0087658F" w14:paraId="6FE3F0F8" w14:textId="77777777" w:rsidTr="00585637">
        <w:trPr>
          <w:trHeight w:val="996"/>
        </w:trPr>
        <w:tc>
          <w:tcPr>
            <w:tcW w:w="2757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14:paraId="044A00E8" w14:textId="77777777" w:rsidR="0087658F" w:rsidRDefault="0087658F" w:rsidP="0087658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</w:tc>
        <w:tc>
          <w:tcPr>
            <w:tcW w:w="2310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14:paraId="2611773C" w14:textId="77777777" w:rsidR="0087658F" w:rsidRDefault="0087658F" w:rsidP="0087658F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</w:tc>
        <w:tc>
          <w:tcPr>
            <w:tcW w:w="3206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</w:tcPr>
          <w:p w14:paraId="0718000F" w14:textId="77777777" w:rsidR="00FB725D" w:rsidRDefault="00000000">
            <w:r>
              <w:t>Model No:</w:t>
            </w:r>
            <w:r>
              <w:br/>
              <w:t>Serial No:</w:t>
            </w:r>
          </w:p>
        </w:tc>
        <w:tc>
          <w:tcPr>
            <w:tcW w:w="3129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C6E8F6" w14:textId="77777777" w:rsidR="0087658F" w:rsidRDefault="0087658F" w:rsidP="0087658F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</w:tc>
      </w:tr>
    </w:tbl>
    <w:p w14:paraId="16A03E80" w14:textId="77777777" w:rsidR="00960E84" w:rsidRDefault="00960E84">
      <w:pPr>
        <w:tabs>
          <w:tab w:val="left" w:pos="1200"/>
        </w:tabs>
      </w:pPr>
    </w:p>
    <w:tbl>
      <w:tblPr>
        <w:tblW w:w="11426" w:type="dxa"/>
        <w:tblInd w:w="-350" w:type="dxa"/>
        <w:tblLayout w:type="fixed"/>
        <w:tblLook w:val="0000" w:firstRow="0" w:lastRow="0" w:firstColumn="0" w:lastColumn="0" w:noHBand="0" w:noVBand="0"/>
      </w:tblPr>
      <w:tblGrid>
        <w:gridCol w:w="11426"/>
      </w:tblGrid>
      <w:tr w:rsidR="00A3554F" w14:paraId="070E191D" w14:textId="77777777" w:rsidTr="00A3554F">
        <w:trPr>
          <w:trHeight w:val="762"/>
        </w:trPr>
        <w:tc>
          <w:tcPr>
            <w:tcW w:w="1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E0E80A" w14:textId="77777777" w:rsidR="00FB725D" w:rsidRDefault="00000000">
            <w:r>
              <w:t xml:space="preserve">Check for short between Line &amp; Neutral, </w:t>
            </w:r>
          </w:p>
          <w:p w14:paraId="1C8A7743" w14:textId="7F5C47CF" w:rsidR="00B81443" w:rsidRDefault="00B81443">
            <w:r>
              <w:t xml:space="preserve">Neutral &amp; Earth, Line &amp; Earth                </w:t>
            </w:r>
            <w:proofErr w:type="gramStart"/>
            <w:r>
              <w:t xml:space="preserve">  :</w:t>
            </w:r>
            <w:proofErr w:type="gramEnd"/>
            <w:r>
              <w:t xml:space="preserve">   Checked and found ok</w:t>
            </w:r>
          </w:p>
        </w:tc>
      </w:tr>
    </w:tbl>
    <w:p w14:paraId="42E623DC" w14:textId="77777777" w:rsidR="00960E84" w:rsidRDefault="00960E84">
      <w:pPr>
        <w:tabs>
          <w:tab w:val="left" w:pos="1200"/>
        </w:tabs>
        <w:rPr>
          <w:b/>
          <w:sz w:val="22"/>
        </w:rPr>
      </w:pPr>
    </w:p>
    <w:tbl>
      <w:tblPr>
        <w:tblW w:w="11402" w:type="dxa"/>
        <w:tblInd w:w="-350" w:type="dxa"/>
        <w:tblLayout w:type="fixed"/>
        <w:tblLook w:val="0000" w:firstRow="0" w:lastRow="0" w:firstColumn="0" w:lastColumn="0" w:noHBand="0" w:noVBand="0"/>
      </w:tblPr>
      <w:tblGrid>
        <w:gridCol w:w="564"/>
        <w:gridCol w:w="5016"/>
        <w:gridCol w:w="2052"/>
        <w:gridCol w:w="3770"/>
      </w:tblGrid>
      <w:tr w:rsidR="00960E84" w14:paraId="7EC23768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1FA7CDA" w14:textId="77777777" w:rsidR="00960E84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SL.</w:t>
            </w:r>
          </w:p>
          <w:p w14:paraId="51946713" w14:textId="77777777" w:rsidR="00960E84" w:rsidRDefault="00000000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No.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543205D" w14:textId="77777777" w:rsidR="00960E84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Test Performed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B3D6F2B" w14:textId="77777777" w:rsidR="00960E84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Specified 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DEA73A" w14:textId="77777777" w:rsidR="00960E84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Actual </w:t>
            </w:r>
          </w:p>
        </w:tc>
      </w:tr>
      <w:tr w:rsidR="00960E84" w14:paraId="40F93E23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BD47ABA" w14:textId="77777777" w:rsidR="00960E84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1.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1752BC8" w14:textId="77777777" w:rsidR="00960E84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Input Supply Voltage (+/-10%)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71D5506" w14:textId="77777777" w:rsidR="00FB725D" w:rsidRDefault="00FB725D"/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5397F4" w14:textId="77777777" w:rsidR="00FB725D" w:rsidRDefault="00FB725D"/>
        </w:tc>
      </w:tr>
      <w:tr w:rsidR="00960E84" w14:paraId="509BFF0B" w14:textId="77777777" w:rsidTr="00267FD7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4D19E08" w14:textId="77777777" w:rsidR="00960E84" w:rsidRDefault="00000000" w:rsidP="00267FD7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2.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8A86029" w14:textId="77777777" w:rsidR="00960E84" w:rsidRDefault="00000000" w:rsidP="00267FD7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>Derived DC Voltages (+/-5%)</w:t>
            </w:r>
            <w:r w:rsidR="00267FD7">
              <w:rPr>
                <w:b/>
                <w:sz w:val="22"/>
              </w:rPr>
              <w:t xml:space="preserve">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E7DFB22" w14:textId="77777777" w:rsidR="00FB725D" w:rsidRDefault="00FB725D"/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1812F4" w14:textId="77777777" w:rsidR="00FB725D" w:rsidRDefault="00FB725D"/>
        </w:tc>
      </w:tr>
      <w:tr w:rsidR="00AC5A11" w14:paraId="4C3478AF" w14:textId="77777777" w:rsidTr="00267FD7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B943220" w14:textId="77777777" w:rsidR="00AC5A11" w:rsidRDefault="00AC5A11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3.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F53A308" w14:textId="77777777" w:rsidR="00AC5A11" w:rsidRDefault="00AC5A11" w:rsidP="00AC5A11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Display and Keypad Functionality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6A24697" w14:textId="77777777" w:rsidR="00FB725D" w:rsidRDefault="00FB725D"/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7B0325" w14:textId="77777777" w:rsidR="00FB725D" w:rsidRDefault="00FB725D"/>
        </w:tc>
      </w:tr>
      <w:tr w:rsidR="00AC5A11" w14:paraId="22FB5827" w14:textId="77777777" w:rsidTr="00F3193C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406AE0A" w14:textId="77777777" w:rsidR="00AC5A11" w:rsidRDefault="00AC5A11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4.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F4F6EA7" w14:textId="77777777" w:rsidR="00AC5A11" w:rsidRDefault="00AC5A11" w:rsidP="00AC5A11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Belt Load as specified in G.A. or MPL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554DF47" w14:textId="123BDBCB" w:rsidR="00FB725D" w:rsidRDefault="00FB725D"/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065BC5" w14:textId="1D6BBD82" w:rsidR="00FB725D" w:rsidRDefault="00000000">
            <w:r>
              <w:t>Kg/m</w:t>
            </w:r>
          </w:p>
        </w:tc>
      </w:tr>
      <w:tr w:rsidR="00AC5A11" w14:paraId="5941EC39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F71A3DD" w14:textId="77777777" w:rsidR="00AC5A11" w:rsidRDefault="00AC5A11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5.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5A82B00" w14:textId="77777777" w:rsidR="00AC5A11" w:rsidRDefault="00AC5A11" w:rsidP="00AC5A11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Belt Speed as specified in G.A. or MPL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F869768" w14:textId="68A3CE52" w:rsidR="00FB725D" w:rsidRDefault="00FB725D"/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6B6D03" w14:textId="4951F7FF" w:rsidR="00FB725D" w:rsidRDefault="00000000">
            <w:r>
              <w:t>m/s</w:t>
            </w:r>
          </w:p>
        </w:tc>
      </w:tr>
      <w:tr w:rsidR="00AC5A11" w14:paraId="5B8A8E7B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1102245" w14:textId="77777777" w:rsidR="00AC5A11" w:rsidRDefault="00AC5A11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6.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2FF898E" w14:textId="77777777" w:rsidR="00AC5A11" w:rsidRDefault="00AC5A11" w:rsidP="00AC5A11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Number of PF Contacts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04CFA48" w14:textId="77777777" w:rsidR="00FB725D" w:rsidRDefault="00FB725D"/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2A7300" w14:textId="77777777" w:rsidR="00FB725D" w:rsidRDefault="00FB725D"/>
        </w:tc>
      </w:tr>
      <w:tr w:rsidR="00AC5A11" w14:paraId="0A14B7F9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D88E976" w14:textId="77777777" w:rsidR="00AC5A11" w:rsidRDefault="00AC5A11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7.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713979" w14:textId="77777777" w:rsidR="00AC5A11" w:rsidRDefault="00AC5A11" w:rsidP="00AC5A11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Communication Output </w:t>
            </w:r>
            <w:r w:rsidR="00DB06F1">
              <w:rPr>
                <w:b/>
                <w:sz w:val="22"/>
              </w:rPr>
              <w:t>(Specify)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AB6961F" w14:textId="77777777" w:rsidR="00FB725D" w:rsidRDefault="00FB725D"/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A01D1" w14:textId="77777777" w:rsidR="00FB725D" w:rsidRDefault="00FB725D"/>
        </w:tc>
      </w:tr>
      <w:tr w:rsidR="00AC5A11" w14:paraId="325000E3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7E28779" w14:textId="77777777" w:rsidR="00AC5A11" w:rsidRDefault="00086A3E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8.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87419C1" w14:textId="77777777" w:rsidR="00AC5A11" w:rsidRDefault="00AC5A11" w:rsidP="00AC5A11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Analog Output </w:t>
            </w:r>
            <w:r w:rsidR="00DB06F1">
              <w:rPr>
                <w:b/>
                <w:sz w:val="22"/>
              </w:rPr>
              <w:t>(Specify</w:t>
            </w:r>
            <w:r>
              <w:rPr>
                <w:b/>
                <w:sz w:val="22"/>
              </w:rPr>
              <w:t xml:space="preserve"> </w:t>
            </w:r>
            <w:r w:rsidR="00DB06F1">
              <w:rPr>
                <w:b/>
                <w:sz w:val="22"/>
              </w:rPr>
              <w:t>number)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90CD111" w14:textId="77777777" w:rsidR="00FB725D" w:rsidRDefault="00FB725D"/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BD2562" w14:textId="77777777" w:rsidR="00FB725D" w:rsidRDefault="00FB725D"/>
        </w:tc>
      </w:tr>
      <w:tr w:rsidR="00475EBE" w14:paraId="69800550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23EC79A" w14:textId="77777777" w:rsidR="00475EBE" w:rsidRDefault="00475EBE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9.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D7C2F31" w14:textId="77777777" w:rsidR="00475EBE" w:rsidRDefault="00475EBE" w:rsidP="00AC5A11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Wiring</w:t>
            </w:r>
            <w:r w:rsidR="006B3B54">
              <w:rPr>
                <w:b/>
                <w:sz w:val="22"/>
              </w:rPr>
              <w:t>,</w:t>
            </w:r>
            <w:r>
              <w:rPr>
                <w:b/>
                <w:sz w:val="22"/>
              </w:rPr>
              <w:t xml:space="preserve"> </w:t>
            </w:r>
            <w:r w:rsidR="006B3B54">
              <w:rPr>
                <w:b/>
                <w:sz w:val="22"/>
              </w:rPr>
              <w:t>TB</w:t>
            </w:r>
            <w:r>
              <w:rPr>
                <w:b/>
                <w:sz w:val="22"/>
              </w:rPr>
              <w:t xml:space="preserve"> and Component Layout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02B593F" w14:textId="77777777" w:rsidR="00FB725D" w:rsidRDefault="00FB725D"/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0B95D6" w14:textId="77777777" w:rsidR="00FB725D" w:rsidRDefault="00FB725D"/>
        </w:tc>
      </w:tr>
    </w:tbl>
    <w:p w14:paraId="6F58AE58" w14:textId="77777777" w:rsidR="00960E84" w:rsidRDefault="00960E84">
      <w:pPr>
        <w:tabs>
          <w:tab w:val="left" w:pos="1200"/>
        </w:tabs>
      </w:pPr>
    </w:p>
    <w:p w14:paraId="0A667ED8" w14:textId="784F1B21" w:rsidR="0087658F" w:rsidRDefault="00000000" w:rsidP="001D3635">
      <w:pPr>
        <w:rPr>
          <w:b/>
          <w:sz w:val="22"/>
        </w:rPr>
      </w:pPr>
      <w:r>
        <w:tab/>
        <w:t>Resolution:</w:t>
      </w:r>
      <w:r w:rsidR="00F65A19">
        <w:t xml:space="preserve">           </w:t>
      </w:r>
      <w:r>
        <w:t xml:space="preserve"> L: 0.01 kg/m          S: 0.01 m/s          r: 0.1 tph          t: 0.1 </w:t>
      </w:r>
      <w:proofErr w:type="spellStart"/>
      <w:r>
        <w:t>tonnes</w:t>
      </w:r>
      <w:proofErr w:type="spellEnd"/>
      <w:r>
        <w:tab/>
      </w:r>
    </w:p>
    <w:p w14:paraId="191CEC8D" w14:textId="77777777" w:rsidR="00960E84" w:rsidRDefault="0087658F">
      <w:pPr>
        <w:ind w:left="720" w:hanging="720"/>
        <w:rPr>
          <w:b/>
          <w:sz w:val="22"/>
        </w:rPr>
      </w:pPr>
      <w:r w:rsidRPr="0087658F">
        <w:rPr>
          <w:b/>
          <w:sz w:val="22"/>
        </w:rPr>
        <w:t xml:space="preserve">Measurement to be </w:t>
      </w:r>
      <w:proofErr w:type="gramStart"/>
      <w:r w:rsidRPr="0087658F">
        <w:rPr>
          <w:b/>
          <w:sz w:val="22"/>
        </w:rPr>
        <w:t>done</w:t>
      </w:r>
      <w:proofErr w:type="gramEnd"/>
      <w:r w:rsidRPr="0087658F">
        <w:rPr>
          <w:b/>
          <w:sz w:val="22"/>
        </w:rPr>
        <w:t xml:space="preserve"> from 0 to 110% of the Belt Scale capacity.</w:t>
      </w:r>
    </w:p>
    <w:tbl>
      <w:tblPr>
        <w:tblW w:w="11402" w:type="dxa"/>
        <w:tblInd w:w="-350" w:type="dxa"/>
        <w:tblLayout w:type="fixed"/>
        <w:tblLook w:val="0000" w:firstRow="0" w:lastRow="0" w:firstColumn="0" w:lastColumn="0" w:noHBand="0" w:noVBand="0"/>
      </w:tblPr>
      <w:tblGrid>
        <w:gridCol w:w="1838"/>
        <w:gridCol w:w="1838"/>
        <w:gridCol w:w="1838"/>
        <w:gridCol w:w="1839"/>
        <w:gridCol w:w="1839"/>
        <w:gridCol w:w="2210"/>
      </w:tblGrid>
      <w:tr w:rsidR="00960E84" w14:paraId="396A9505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5ABAD06" w14:textId="77777777" w:rsidR="00960E84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Load on</w:t>
            </w:r>
          </w:p>
          <w:p w14:paraId="261983D1" w14:textId="77777777" w:rsidR="00960E84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Load cell</w:t>
            </w:r>
          </w:p>
          <w:p w14:paraId="3BE2AB17" w14:textId="77777777" w:rsidR="00960E84" w:rsidRDefault="00A3554F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Kg/Mv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CA53BF" w14:textId="77777777" w:rsidR="00960E84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Belt load</w:t>
            </w:r>
          </w:p>
          <w:p w14:paraId="49FB7751" w14:textId="77777777" w:rsidR="00960E84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Kg/m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F1D295B" w14:textId="77777777" w:rsidR="00960E84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Speed in</w:t>
            </w:r>
          </w:p>
          <w:p w14:paraId="2CC86B1E" w14:textId="77777777" w:rsidR="00960E84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m/s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FC21652" w14:textId="77777777" w:rsidR="00960E84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Rate in </w:t>
            </w:r>
          </w:p>
          <w:p w14:paraId="73DF1902" w14:textId="77777777" w:rsidR="00960E84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tph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0CF5E08" w14:textId="77777777" w:rsidR="00960E84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Totalizer in</w:t>
            </w:r>
          </w:p>
          <w:p w14:paraId="3E573FEF" w14:textId="77777777" w:rsidR="00960E84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Tones (6 min)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3C844C" w14:textId="77777777" w:rsidR="00960E84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O/p current </w:t>
            </w:r>
          </w:p>
          <w:p w14:paraId="10AC3499" w14:textId="77777777" w:rsidR="00960E84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mA</w:t>
            </w:r>
          </w:p>
        </w:tc>
      </w:tr>
      <w:tr w:rsidR="00960E84" w14:paraId="514A7921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8E3A693" w14:textId="77777777" w:rsidR="00FB725D" w:rsidRDefault="00FB725D"/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07A335C" w14:textId="77777777" w:rsidR="00FB725D" w:rsidRDefault="00FB725D"/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B114815" w14:textId="77777777" w:rsidR="00FB725D" w:rsidRDefault="00FB725D"/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072A8A" w14:textId="77777777" w:rsidR="00FB725D" w:rsidRDefault="00FB725D"/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AF7D2F7" w14:textId="77777777" w:rsidR="00FB725D" w:rsidRDefault="00FB725D"/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6517AF" w14:textId="77777777" w:rsidR="00FB725D" w:rsidRDefault="00FB725D"/>
        </w:tc>
      </w:tr>
      <w:tr w:rsidR="00960E84" w14:paraId="19DF8A1C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115B7B0" w14:textId="77777777" w:rsidR="00FB725D" w:rsidRDefault="00FB725D"/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934A678" w14:textId="77777777" w:rsidR="00FB725D" w:rsidRDefault="00FB725D"/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3E300AA" w14:textId="77777777" w:rsidR="00FB725D" w:rsidRDefault="00FB725D"/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69D6702" w14:textId="77777777" w:rsidR="00FB725D" w:rsidRDefault="00FB725D"/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F8564C3" w14:textId="77777777" w:rsidR="00FB725D" w:rsidRDefault="00FB725D"/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7746B0" w14:textId="77777777" w:rsidR="00FB725D" w:rsidRDefault="00FB725D"/>
        </w:tc>
      </w:tr>
      <w:tr w:rsidR="00960E84" w14:paraId="244FE9F8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FC2022E" w14:textId="77777777" w:rsidR="00FB725D" w:rsidRDefault="00FB725D"/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DA666B" w14:textId="77777777" w:rsidR="00FB725D" w:rsidRDefault="00FB725D"/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597EA32" w14:textId="77777777" w:rsidR="00FB725D" w:rsidRDefault="00FB725D"/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000330B" w14:textId="77777777" w:rsidR="00FB725D" w:rsidRDefault="00FB725D"/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2B2ED49" w14:textId="77777777" w:rsidR="00FB725D" w:rsidRDefault="00FB725D"/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45DD84" w14:textId="77777777" w:rsidR="00FB725D" w:rsidRDefault="00FB725D"/>
        </w:tc>
      </w:tr>
      <w:tr w:rsidR="00960E84" w14:paraId="2CC986C7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8CFA0D8" w14:textId="77777777" w:rsidR="00FB725D" w:rsidRDefault="00FB725D"/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5A3877" w14:textId="77777777" w:rsidR="00FB725D" w:rsidRDefault="00FB725D"/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034F755" w14:textId="77777777" w:rsidR="00FB725D" w:rsidRDefault="00FB725D"/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B016A5E" w14:textId="77777777" w:rsidR="00FB725D" w:rsidRDefault="00FB725D"/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05A86F8" w14:textId="77777777" w:rsidR="00FB725D" w:rsidRDefault="00FB725D"/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F8A473" w14:textId="77777777" w:rsidR="00FB725D" w:rsidRDefault="00FB725D"/>
        </w:tc>
      </w:tr>
      <w:tr w:rsidR="00960E84" w14:paraId="63E693E7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A444035" w14:textId="77777777" w:rsidR="00FB725D" w:rsidRDefault="00FB725D"/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6008C5" w14:textId="77777777" w:rsidR="00FB725D" w:rsidRDefault="00FB725D"/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A3D4D65" w14:textId="77777777" w:rsidR="00FB725D" w:rsidRDefault="00FB725D"/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CCF281C" w14:textId="77777777" w:rsidR="00FB725D" w:rsidRDefault="00FB725D"/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2427CEF" w14:textId="77777777" w:rsidR="00FB725D" w:rsidRDefault="00FB725D"/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BFB098" w14:textId="77777777" w:rsidR="00FB725D" w:rsidRDefault="00FB725D"/>
        </w:tc>
      </w:tr>
      <w:tr w:rsidR="00960E84" w14:paraId="45716B2E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FC4F935" w14:textId="77777777" w:rsidR="00FB725D" w:rsidRDefault="00FB725D"/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2993C7F" w14:textId="77777777" w:rsidR="00FB725D" w:rsidRDefault="00FB725D"/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BB2B09A" w14:textId="77777777" w:rsidR="00FB725D" w:rsidRDefault="00FB725D"/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2DBCF8" w14:textId="77777777" w:rsidR="00FB725D" w:rsidRDefault="00FB725D"/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2B73256" w14:textId="77777777" w:rsidR="00FB725D" w:rsidRDefault="00FB725D"/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12E894" w14:textId="77777777" w:rsidR="00FB725D" w:rsidRDefault="00FB725D"/>
        </w:tc>
      </w:tr>
      <w:tr w:rsidR="00960E84" w14:paraId="0AD51DD4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B298F64" w14:textId="77777777" w:rsidR="00FB725D" w:rsidRDefault="00FB725D"/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46EB456" w14:textId="77777777" w:rsidR="00FB725D" w:rsidRDefault="00FB725D"/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6092C3F" w14:textId="77777777" w:rsidR="00FB725D" w:rsidRDefault="00FB725D"/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F34108" w14:textId="77777777" w:rsidR="00FB725D" w:rsidRDefault="00FB725D"/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12A912" w14:textId="77777777" w:rsidR="00FB725D" w:rsidRDefault="00FB725D"/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ECF739" w14:textId="77777777" w:rsidR="00FB725D" w:rsidRDefault="00FB725D"/>
        </w:tc>
      </w:tr>
      <w:tr w:rsidR="00960E84" w14:paraId="75C24E87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CE5F282" w14:textId="77777777" w:rsidR="00FB725D" w:rsidRDefault="00FB725D"/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C952A50" w14:textId="77777777" w:rsidR="00FB725D" w:rsidRDefault="00FB725D"/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18504AC" w14:textId="77777777" w:rsidR="00FB725D" w:rsidRDefault="00FB725D"/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7110A81" w14:textId="77777777" w:rsidR="00FB725D" w:rsidRDefault="00FB725D"/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3CCF6C4" w14:textId="77777777" w:rsidR="00FB725D" w:rsidRDefault="00FB725D"/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239971" w14:textId="77777777" w:rsidR="00FB725D" w:rsidRDefault="00FB725D"/>
        </w:tc>
      </w:tr>
      <w:tr w:rsidR="00960E84" w14:paraId="0EFA70AC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A4B8003" w14:textId="77777777" w:rsidR="00FB725D" w:rsidRDefault="00FB725D"/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D7ACD60" w14:textId="77777777" w:rsidR="00FB725D" w:rsidRDefault="00FB725D"/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B25D75B" w14:textId="77777777" w:rsidR="00FB725D" w:rsidRDefault="00FB725D"/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5C3A516" w14:textId="77777777" w:rsidR="00FB725D" w:rsidRDefault="00FB725D"/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DA10D8A" w14:textId="77777777" w:rsidR="00FB725D" w:rsidRDefault="00FB725D"/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914B17" w14:textId="77777777" w:rsidR="00FB725D" w:rsidRDefault="00FB725D"/>
        </w:tc>
      </w:tr>
      <w:tr w:rsidR="00960E84" w14:paraId="34C4E7BB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C13C9E" w14:textId="77777777" w:rsidR="00FB725D" w:rsidRDefault="00FB725D"/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83F53D6" w14:textId="77777777" w:rsidR="00FB725D" w:rsidRDefault="00FB725D"/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0801BCC" w14:textId="77777777" w:rsidR="00FB725D" w:rsidRDefault="00FB725D"/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DB73FE5" w14:textId="77777777" w:rsidR="00FB725D" w:rsidRDefault="00FB725D"/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A1B0569" w14:textId="77777777" w:rsidR="00FB725D" w:rsidRDefault="00FB725D"/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AB8974" w14:textId="77777777" w:rsidR="00FB725D" w:rsidRDefault="00FB725D"/>
        </w:tc>
      </w:tr>
      <w:tr w:rsidR="00960E84" w14:paraId="17F73366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0FABA71" w14:textId="77777777" w:rsidR="00FB725D" w:rsidRDefault="00FB725D"/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DCF3BCC" w14:textId="77777777" w:rsidR="00FB725D" w:rsidRDefault="00FB725D"/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235C42D" w14:textId="77777777" w:rsidR="00FB725D" w:rsidRDefault="00FB725D"/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3B3A0C4" w14:textId="77777777" w:rsidR="00FB725D" w:rsidRDefault="00FB725D"/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D2B5A0D" w14:textId="77777777" w:rsidR="00FB725D" w:rsidRDefault="00FB725D"/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2AB1E4" w14:textId="77777777" w:rsidR="00FB725D" w:rsidRDefault="00FB725D"/>
        </w:tc>
      </w:tr>
    </w:tbl>
    <w:p w14:paraId="78C38CB2" w14:textId="77777777" w:rsidR="00B81443" w:rsidRDefault="00B81443"/>
    <w:p w14:paraId="07EC5502" w14:textId="53B3DA0A" w:rsidR="00B81443" w:rsidRPr="00B81443" w:rsidRDefault="00000000">
      <w:r>
        <w:t xml:space="preserve">Instrument Used: </w:t>
      </w:r>
    </w:p>
    <w:p w14:paraId="28C45252" w14:textId="01CA8C55" w:rsidR="00960E84" w:rsidRDefault="00000000">
      <w:pPr>
        <w:ind w:hanging="57"/>
        <w:rPr>
          <w:b/>
        </w:rPr>
      </w:pPr>
      <w:r>
        <w:t xml:space="preserve"> Tested by:</w:t>
      </w:r>
      <w:r w:rsidR="00B81443">
        <w:t xml:space="preserve">                                </w:t>
      </w:r>
      <w:r>
        <w:tab/>
      </w:r>
      <w:r>
        <w:tab/>
      </w:r>
      <w:r>
        <w:tab/>
      </w:r>
      <w:r>
        <w:tab/>
      </w:r>
      <w:r w:rsidR="001D3635">
        <w:t xml:space="preserve">                           </w:t>
      </w:r>
      <w:r>
        <w:t>Approved by:</w:t>
      </w:r>
    </w:p>
    <w:p w14:paraId="4F664850" w14:textId="19A5C60B" w:rsidR="00960E84" w:rsidRDefault="00000000" w:rsidP="00B81443">
      <w:pPr>
        <w:pBdr>
          <w:bottom w:val="single" w:sz="4" w:space="1" w:color="000000"/>
        </w:pBdr>
        <w:ind w:left="720" w:hanging="720"/>
        <w:rPr>
          <w:b/>
          <w:sz w:val="20"/>
        </w:rPr>
      </w:pPr>
      <w:r>
        <w:t>Date:</w:t>
      </w:r>
      <w:r w:rsidR="00B81443">
        <w:t xml:space="preserve">                            </w:t>
      </w:r>
      <w:r>
        <w:tab/>
      </w:r>
      <w:r>
        <w:tab/>
      </w:r>
      <w:r>
        <w:tab/>
      </w:r>
      <w:r>
        <w:tab/>
      </w:r>
      <w:r>
        <w:tab/>
      </w:r>
      <w:r w:rsidR="001D3635">
        <w:t xml:space="preserve">                        </w:t>
      </w:r>
      <w:proofErr w:type="gramStart"/>
      <w:r w:rsidR="001D3635">
        <w:t xml:space="preserve">   </w:t>
      </w:r>
      <w:r>
        <w:t>(</w:t>
      </w:r>
      <w:proofErr w:type="gramEnd"/>
      <w:r>
        <w:t>HOD - PDN)</w:t>
      </w:r>
    </w:p>
    <w:sectPr w:rsidR="00960E84" w:rsidSect="001D668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360" w:right="547" w:bottom="547" w:left="5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64F57D" w14:textId="77777777" w:rsidR="000538DD" w:rsidRDefault="000538DD" w:rsidP="000A1A9C">
      <w:r>
        <w:separator/>
      </w:r>
    </w:p>
  </w:endnote>
  <w:endnote w:type="continuationSeparator" w:id="0">
    <w:p w14:paraId="6460179A" w14:textId="77777777" w:rsidR="000538DD" w:rsidRDefault="000538DD" w:rsidP="000A1A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F241DB" w14:textId="77777777" w:rsidR="00B81443" w:rsidRDefault="00B8144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108B9A" w14:textId="4F01955E" w:rsidR="000A1A9C" w:rsidRDefault="000A1A9C" w:rsidP="000A1A9C">
    <w:pPr>
      <w:ind w:left="5760" w:firstLine="720"/>
      <w:rPr>
        <w:b/>
        <w:u w:val="single"/>
      </w:rPr>
    </w:pPr>
    <w:proofErr w:type="gramStart"/>
    <w:r>
      <w:rPr>
        <w:rFonts w:ascii="Tahoma" w:hAnsi="Tahoma" w:cs="Tahoma"/>
        <w:b/>
        <w:sz w:val="18"/>
        <w:szCs w:val="20"/>
      </w:rPr>
      <w:t>Form</w:t>
    </w:r>
    <w:proofErr w:type="gramEnd"/>
    <w:r>
      <w:rPr>
        <w:rFonts w:ascii="Tahoma" w:hAnsi="Tahoma" w:cs="Tahoma"/>
        <w:b/>
        <w:sz w:val="18"/>
        <w:szCs w:val="20"/>
      </w:rPr>
      <w:t xml:space="preserve"> No.: R/PP-05/03-PDN REV 0</w:t>
    </w:r>
    <w:r w:rsidR="00B81443">
      <w:rPr>
        <w:rFonts w:ascii="Tahoma" w:hAnsi="Tahoma" w:cs="Tahoma"/>
        <w:b/>
        <w:sz w:val="18"/>
        <w:szCs w:val="20"/>
      </w:rPr>
      <w:t>2</w:t>
    </w:r>
    <w:r>
      <w:rPr>
        <w:rFonts w:ascii="Tahoma" w:hAnsi="Tahoma" w:cs="Tahoma"/>
        <w:b/>
        <w:sz w:val="18"/>
        <w:szCs w:val="20"/>
      </w:rPr>
      <w:t xml:space="preserve"> Pg 1 of 1</w:t>
    </w:r>
  </w:p>
  <w:p w14:paraId="04C85E8D" w14:textId="77777777" w:rsidR="000A1A9C" w:rsidRDefault="000A1A9C">
    <w:pPr>
      <w:pStyle w:val="Footer"/>
    </w:pPr>
  </w:p>
  <w:p w14:paraId="15E00544" w14:textId="77777777" w:rsidR="000A1A9C" w:rsidRDefault="000A1A9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04A0E4" w14:textId="77777777" w:rsidR="00B81443" w:rsidRDefault="00B8144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70338B" w14:textId="77777777" w:rsidR="000538DD" w:rsidRDefault="000538DD" w:rsidP="000A1A9C">
      <w:r>
        <w:separator/>
      </w:r>
    </w:p>
  </w:footnote>
  <w:footnote w:type="continuationSeparator" w:id="0">
    <w:p w14:paraId="70C08C36" w14:textId="77777777" w:rsidR="000538DD" w:rsidRDefault="000538DD" w:rsidP="000A1A9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B71868" w14:textId="77777777" w:rsidR="00B81443" w:rsidRDefault="00B8144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199FB1" w14:textId="77777777" w:rsidR="00B81443" w:rsidRDefault="00B8144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3EFA23" w14:textId="77777777" w:rsidR="00B81443" w:rsidRDefault="00B8144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20.4pt;height:9.6pt" o:bullet="t" filled="t">
        <v:fill color2="black"/>
        <v:imagedata r:id="rId1" o:title=""/>
      </v:shape>
    </w:pict>
  </w:numPicBullet>
  <w:abstractNum w:abstractNumId="0" w15:restartNumberingAfterBreak="0">
    <w:nsid w:val="00000001"/>
    <w:multiLevelType w:val="singleLevel"/>
    <w:tmpl w:val="00000001"/>
    <w:name w:val="WW8Num1"/>
    <w:lvl w:ilvl="0">
      <w:start w:val="5"/>
      <w:numFmt w:val="upperLetter"/>
      <w:lvlText w:val="%1)"/>
      <w:lvlJc w:val="left"/>
      <w:pPr>
        <w:tabs>
          <w:tab w:val="num" w:pos="1440"/>
        </w:tabs>
        <w:ind w:left="1440" w:hanging="72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)"/>
      <w:lvlJc w:val="left"/>
      <w:pPr>
        <w:tabs>
          <w:tab w:val="num" w:pos="1800"/>
        </w:tabs>
        <w:ind w:left="1800" w:hanging="360"/>
      </w:p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5"/>
      <w:numFmt w:val="upperLetter"/>
      <w:lvlText w:val="%1)"/>
      <w:lvlJc w:val="left"/>
      <w:pPr>
        <w:tabs>
          <w:tab w:val="num" w:pos="1440"/>
        </w:tabs>
        <w:ind w:left="1440" w:hanging="720"/>
      </w:p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4" w15:restartNumberingAfterBreak="0">
    <w:nsid w:val="00000005"/>
    <w:multiLevelType w:val="singleLevel"/>
    <w:tmpl w:val="00000005"/>
    <w:name w:val="WW8Num5"/>
    <w:lvl w:ilvl="0">
      <w:start w:val="1"/>
      <w:numFmt w:val="lowerLetter"/>
      <w:lvlText w:val="%1)"/>
      <w:lvlJc w:val="left"/>
      <w:pPr>
        <w:tabs>
          <w:tab w:val="num" w:pos="780"/>
        </w:tabs>
        <w:ind w:left="780" w:hanging="420"/>
      </w:pPr>
    </w:lvl>
  </w:abstractNum>
  <w:abstractNum w:abstractNumId="5" w15:restartNumberingAfterBreak="0">
    <w:nsid w:val="00000006"/>
    <w:multiLevelType w:val="singleLevel"/>
    <w:tmpl w:val="00000006"/>
    <w:name w:val="WW8Num6"/>
    <w:lvl w:ilvl="0">
      <w:start w:val="2"/>
      <w:numFmt w:val="decimal"/>
      <w:lvlText w:val="%1)"/>
      <w:lvlJc w:val="left"/>
      <w:pPr>
        <w:tabs>
          <w:tab w:val="num" w:pos="2160"/>
        </w:tabs>
        <w:ind w:left="2160" w:hanging="720"/>
      </w:pPr>
    </w:lvl>
  </w:abstractNum>
  <w:abstractNum w:abstractNumId="6" w15:restartNumberingAfterBreak="0">
    <w:nsid w:val="00000007"/>
    <w:multiLevelType w:val="singleLevel"/>
    <w:tmpl w:val="00000007"/>
    <w:name w:val="WW8Num7"/>
    <w:lvl w:ilvl="0">
      <w:start w:val="3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7" w15:restartNumberingAfterBreak="0">
    <w:nsid w:val="00000008"/>
    <w:multiLevelType w:val="multilevel"/>
    <w:tmpl w:val="00000008"/>
    <w:name w:val="WW8Num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</w:lvl>
    <w:lvl w:ilvl="1">
      <w:start w:val="1"/>
      <w:numFmt w:val="decimal"/>
      <w:lvlText w:val="%2)"/>
      <w:lvlJc w:val="left"/>
      <w:pPr>
        <w:tabs>
          <w:tab w:val="num" w:pos="2160"/>
        </w:tabs>
        <w:ind w:left="2160" w:hanging="720"/>
      </w:pPr>
    </w:lvl>
    <w:lvl w:ilvl="2">
      <w:start w:val="1"/>
      <w:numFmt w:val="lowerRoman"/>
      <w:lvlText w:val="%3."/>
      <w:lvlJc w:val="left"/>
      <w:pPr>
        <w:tabs>
          <w:tab w:val="num" w:pos="252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>
      <w:start w:val="1"/>
      <w:numFmt w:val="lowerRoman"/>
      <w:lvlText w:val="%6."/>
      <w:lvlJc w:val="left"/>
      <w:pPr>
        <w:tabs>
          <w:tab w:val="num" w:pos="468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>
      <w:start w:val="1"/>
      <w:numFmt w:val="lowerRoman"/>
      <w:lvlText w:val="%9."/>
      <w:lvlJc w:val="left"/>
      <w:pPr>
        <w:tabs>
          <w:tab w:val="num" w:pos="6840"/>
        </w:tabs>
        <w:ind w:left="6840" w:hanging="180"/>
      </w:pPr>
    </w:lvl>
  </w:abstractNum>
  <w:abstractNum w:abstractNumId="8" w15:restartNumberingAfterBreak="0">
    <w:nsid w:val="00000009"/>
    <w:multiLevelType w:val="singleLevel"/>
    <w:tmpl w:val="00000009"/>
    <w:name w:val="WW8Num9"/>
    <w:lvl w:ilvl="0">
      <w:start w:val="1"/>
      <w:numFmt w:val="lowerLetter"/>
      <w:lvlText w:val="%1)"/>
      <w:lvlJc w:val="left"/>
      <w:pPr>
        <w:tabs>
          <w:tab w:val="num" w:pos="1125"/>
        </w:tabs>
        <w:ind w:left="1125" w:hanging="360"/>
      </w:pPr>
    </w:lvl>
  </w:abstractNum>
  <w:abstractNum w:abstractNumId="9" w15:restartNumberingAfterBreak="0">
    <w:nsid w:val="0000000A"/>
    <w:multiLevelType w:val="multilevel"/>
    <w:tmpl w:val="0000000A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 w16cid:durableId="1879512192">
    <w:abstractNumId w:val="0"/>
  </w:num>
  <w:num w:numId="2" w16cid:durableId="457723182">
    <w:abstractNumId w:val="1"/>
  </w:num>
  <w:num w:numId="3" w16cid:durableId="596595740">
    <w:abstractNumId w:val="2"/>
  </w:num>
  <w:num w:numId="4" w16cid:durableId="1976178650">
    <w:abstractNumId w:val="3"/>
  </w:num>
  <w:num w:numId="5" w16cid:durableId="1279994965">
    <w:abstractNumId w:val="4"/>
  </w:num>
  <w:num w:numId="6" w16cid:durableId="2130971922">
    <w:abstractNumId w:val="5"/>
  </w:num>
  <w:num w:numId="7" w16cid:durableId="576788416">
    <w:abstractNumId w:val="6"/>
  </w:num>
  <w:num w:numId="8" w16cid:durableId="1477332935">
    <w:abstractNumId w:val="7"/>
  </w:num>
  <w:num w:numId="9" w16cid:durableId="951399866">
    <w:abstractNumId w:val="8"/>
  </w:num>
  <w:num w:numId="10" w16cid:durableId="132771144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157"/>
    <w:rsid w:val="0002024A"/>
    <w:rsid w:val="000538DD"/>
    <w:rsid w:val="00086A3E"/>
    <w:rsid w:val="000A1A9C"/>
    <w:rsid w:val="001137B5"/>
    <w:rsid w:val="001D3635"/>
    <w:rsid w:val="001D6687"/>
    <w:rsid w:val="00261B5D"/>
    <w:rsid w:val="00267FD7"/>
    <w:rsid w:val="002F05EE"/>
    <w:rsid w:val="002F626A"/>
    <w:rsid w:val="00366909"/>
    <w:rsid w:val="003B3A6E"/>
    <w:rsid w:val="00475EBE"/>
    <w:rsid w:val="004E625A"/>
    <w:rsid w:val="005018F0"/>
    <w:rsid w:val="00553FD6"/>
    <w:rsid w:val="00583F13"/>
    <w:rsid w:val="005B2D97"/>
    <w:rsid w:val="00621796"/>
    <w:rsid w:val="00656825"/>
    <w:rsid w:val="00694FBD"/>
    <w:rsid w:val="006B3B54"/>
    <w:rsid w:val="007E4E45"/>
    <w:rsid w:val="007F0B4E"/>
    <w:rsid w:val="007F226F"/>
    <w:rsid w:val="007F6A71"/>
    <w:rsid w:val="00857825"/>
    <w:rsid w:val="0087658F"/>
    <w:rsid w:val="008E2E37"/>
    <w:rsid w:val="00960E84"/>
    <w:rsid w:val="00972348"/>
    <w:rsid w:val="00975779"/>
    <w:rsid w:val="009C10EE"/>
    <w:rsid w:val="009D27CE"/>
    <w:rsid w:val="00A03AA8"/>
    <w:rsid w:val="00A3554F"/>
    <w:rsid w:val="00AC5A11"/>
    <w:rsid w:val="00B34157"/>
    <w:rsid w:val="00B403D5"/>
    <w:rsid w:val="00B81443"/>
    <w:rsid w:val="00B91EE2"/>
    <w:rsid w:val="00BA66D9"/>
    <w:rsid w:val="00C358F9"/>
    <w:rsid w:val="00C36DD0"/>
    <w:rsid w:val="00C8199E"/>
    <w:rsid w:val="00CA0F07"/>
    <w:rsid w:val="00D143CE"/>
    <w:rsid w:val="00D144FF"/>
    <w:rsid w:val="00D226A8"/>
    <w:rsid w:val="00DB06F1"/>
    <w:rsid w:val="00DB16B9"/>
    <w:rsid w:val="00E0412F"/>
    <w:rsid w:val="00E44C70"/>
    <w:rsid w:val="00E45F64"/>
    <w:rsid w:val="00E83BB9"/>
    <w:rsid w:val="00E8560F"/>
    <w:rsid w:val="00F3193C"/>
    <w:rsid w:val="00F46096"/>
    <w:rsid w:val="00F65A19"/>
    <w:rsid w:val="00FB7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77D0C980"/>
  <w15:chartTrackingRefBased/>
  <w15:docId w15:val="{827F6C71-8430-4420-9291-3EC40B54A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658F"/>
    <w:pPr>
      <w:suppressAutoHyphens/>
    </w:pPr>
    <w:rPr>
      <w:sz w:val="24"/>
      <w:szCs w:val="24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-Absatz-Standardschriftart111">
    <w:name w:val="WW-Absatz-Standardschriftart111"/>
  </w:style>
  <w:style w:type="character" w:customStyle="1" w:styleId="WW-Absatz-Standardschriftart1111">
    <w:name w:val="WW-Absatz-Standardschriftart1111"/>
  </w:style>
  <w:style w:type="character" w:customStyle="1" w:styleId="WW-Absatz-Standardschriftart11111">
    <w:name w:val="WW-Absatz-Standardschriftart11111"/>
  </w:style>
  <w:style w:type="character" w:customStyle="1" w:styleId="WW-Absatz-Standardschriftart111111">
    <w:name w:val="WW-Absatz-Standardschriftart111111"/>
  </w:style>
  <w:style w:type="character" w:customStyle="1" w:styleId="WW-Absatz-Standardschriftart1111111">
    <w:name w:val="WW-Absatz-Standardschriftart1111111"/>
  </w:style>
  <w:style w:type="character" w:customStyle="1" w:styleId="WW-Absatz-Standardschriftart11111111">
    <w:name w:val="WW-Absatz-Standardschriftart11111111"/>
  </w:style>
  <w:style w:type="character" w:customStyle="1" w:styleId="WW-Absatz-Standardschriftart111111111">
    <w:name w:val="WW-Absatz-Standardschriftart111111111"/>
  </w:style>
  <w:style w:type="character" w:customStyle="1" w:styleId="WW-Absatz-Standardschriftart1111111111">
    <w:name w:val="WW-Absatz-Standardschriftart1111111111"/>
  </w:style>
  <w:style w:type="character" w:customStyle="1" w:styleId="WW-Absatz-Standardschriftart11111111111">
    <w:name w:val="WW-Absatz-Standardschriftart11111111111"/>
  </w:style>
  <w:style w:type="character" w:customStyle="1" w:styleId="WW-Absatz-Standardschriftart111111111111">
    <w:name w:val="WW-Absatz-Standardschriftart111111111111"/>
  </w:style>
  <w:style w:type="character" w:customStyle="1" w:styleId="WW-Absatz-Standardschriftart1111111111111">
    <w:name w:val="WW-Absatz-Standardschriftart1111111111111"/>
  </w:style>
  <w:style w:type="character" w:customStyle="1" w:styleId="WW-Absatz-Standardschriftart11111111111111">
    <w:name w:val="WW-Absatz-Standardschriftart11111111111111"/>
  </w:style>
  <w:style w:type="character" w:customStyle="1" w:styleId="WW-Absatz-Standardschriftart111111111111111">
    <w:name w:val="WW-Absatz-Standardschriftart111111111111111"/>
  </w:style>
  <w:style w:type="character" w:customStyle="1" w:styleId="WW-Absatz-Standardschriftart1111111111111111">
    <w:name w:val="WW-Absatz-Standardschriftart1111111111111111"/>
  </w:style>
  <w:style w:type="character" w:customStyle="1" w:styleId="WW-Absatz-Standardschriftart11111111111111111">
    <w:name w:val="WW-Absatz-Standardschriftart11111111111111111"/>
  </w:style>
  <w:style w:type="character" w:customStyle="1" w:styleId="WW-Absatz-Standardschriftart111111111111111111">
    <w:name w:val="WW-Absatz-Standardschriftart111111111111111111"/>
  </w:style>
  <w:style w:type="character" w:customStyle="1" w:styleId="WW-Absatz-Standardschriftart1111111111111111111">
    <w:name w:val="WW-Absatz-Standardschriftart1111111111111111111"/>
  </w:style>
  <w:style w:type="character" w:customStyle="1" w:styleId="WW-Absatz-Standardschriftart11111111111111111111">
    <w:name w:val="WW-Absatz-Standardschriftart11111111111111111111"/>
  </w:style>
  <w:style w:type="character" w:customStyle="1" w:styleId="WW-Absatz-Standardschriftart111111111111111111111">
    <w:name w:val="WW-Absatz-Standardschriftart111111111111111111111"/>
  </w:style>
  <w:style w:type="character" w:customStyle="1" w:styleId="WW-Absatz-Standardschriftart1111111111111111111111">
    <w:name w:val="WW-Absatz-Standardschriftart1111111111111111111111"/>
  </w:style>
  <w:style w:type="character" w:customStyle="1" w:styleId="WW-Absatz-Standardschriftart11111111111111111111111">
    <w:name w:val="WW-Absatz-Standardschriftart11111111111111111111111"/>
  </w:style>
  <w:style w:type="character" w:customStyle="1" w:styleId="WW-Absatz-Standardschriftart111111111111111111111111">
    <w:name w:val="WW-Absatz-Standardschriftart111111111111111111111111"/>
  </w:style>
  <w:style w:type="character" w:customStyle="1" w:styleId="WW-Absatz-Standardschriftart1111111111111111111111111">
    <w:name w:val="WW-Absatz-Standardschriftart1111111111111111111111111"/>
  </w:style>
  <w:style w:type="character" w:customStyle="1" w:styleId="WW-Absatz-Standardschriftart11111111111111111111111111">
    <w:name w:val="WW-Absatz-Standardschriftart11111111111111111111111111"/>
  </w:style>
  <w:style w:type="character" w:customStyle="1" w:styleId="WW-Absatz-Standardschriftart111111111111111111111111111">
    <w:name w:val="WW-Absatz-Standardschriftart111111111111111111111111111"/>
  </w:style>
  <w:style w:type="character" w:customStyle="1" w:styleId="WW-Absatz-Standardschriftart1111111111111111111111111111">
    <w:name w:val="WW-Absatz-Standardschriftart1111111111111111111111111111"/>
  </w:style>
  <w:style w:type="character" w:customStyle="1" w:styleId="WW-Absatz-Standardschriftart11111111111111111111111111111">
    <w:name w:val="WW-Absatz-Standardschriftart11111111111111111111111111111"/>
  </w:style>
  <w:style w:type="character" w:customStyle="1" w:styleId="WW-Absatz-Standardschriftart111111111111111111111111111111">
    <w:name w:val="WW-Absatz-Standardschriftart111111111111111111111111111111"/>
  </w:style>
  <w:style w:type="character" w:customStyle="1" w:styleId="WW-Absatz-Standardschriftart1111111111111111111111111111111">
    <w:name w:val="WW-Absatz-Standardschriftart1111111111111111111111111111111"/>
  </w:style>
  <w:style w:type="character" w:customStyle="1" w:styleId="WW-Absatz-Standardschriftart11111111111111111111111111111111">
    <w:name w:val="WW-Absatz-Standardschriftart11111111111111111111111111111111"/>
  </w:style>
  <w:style w:type="character" w:customStyle="1" w:styleId="WW-Absatz-Standardschriftart111111111111111111111111111111111">
    <w:name w:val="WW-Absatz-Standardschriftart111111111111111111111111111111111"/>
  </w:style>
  <w:style w:type="character" w:customStyle="1" w:styleId="WW-Absatz-Standardschriftart1111111111111111111111111111111111">
    <w:name w:val="WW-Absatz-Standardschriftart1111111111111111111111111111111111"/>
  </w:style>
  <w:style w:type="character" w:customStyle="1" w:styleId="WW-Absatz-Standardschriftart11111111111111111111111111111111111">
    <w:name w:val="WW-Absatz-Standardschriftart11111111111111111111111111111111111"/>
  </w:style>
  <w:style w:type="character" w:customStyle="1" w:styleId="WW-Absatz-Standardschriftart111111111111111111111111111111111111">
    <w:name w:val="WW-Absatz-Standardschriftart111111111111111111111111111111111111"/>
  </w:style>
  <w:style w:type="character" w:customStyle="1" w:styleId="WW-Absatz-Standardschriftart1111111111111111111111111111111111111">
    <w:name w:val="WW-Absatz-Standardschriftart1111111111111111111111111111111111111"/>
  </w:style>
  <w:style w:type="character" w:customStyle="1" w:styleId="WW-Absatz-Standardschriftart11111111111111111111111111111111111111">
    <w:name w:val="WW-Absatz-Standardschriftart11111111111111111111111111111111111111"/>
  </w:style>
  <w:style w:type="character" w:customStyle="1" w:styleId="WW-Absatz-Standardschriftart111111111111111111111111111111111111111">
    <w:name w:val="WW-Absatz-Standardschriftart111111111111111111111111111111111111111"/>
  </w:style>
  <w:style w:type="character" w:customStyle="1" w:styleId="WW-Absatz-Standardschriftart1111111111111111111111111111111111111111">
    <w:name w:val="WW-Absatz-Standardschriftart1111111111111111111111111111111111111111"/>
  </w:style>
  <w:style w:type="character" w:customStyle="1" w:styleId="WW-Absatz-Standardschriftart11111111111111111111111111111111111111111">
    <w:name w:val="WW-Absatz-Standardschriftart11111111111111111111111111111111111111111"/>
  </w:style>
  <w:style w:type="character" w:customStyle="1" w:styleId="WW-Absatz-Standardschriftart111111111111111111111111111111111111111111">
    <w:name w:val="WW-Absatz-Standardschriftart111111111111111111111111111111111111111111"/>
  </w:style>
  <w:style w:type="character" w:customStyle="1" w:styleId="WW-Absatz-Standardschriftart1111111111111111111111111111111111111111111">
    <w:name w:val="WW-Absatz-Standardschriftart1111111111111111111111111111111111111111111"/>
  </w:style>
  <w:style w:type="character" w:customStyle="1" w:styleId="WW-Absatz-Standardschriftart11111111111111111111111111111111111111111111">
    <w:name w:val="WW-Absatz-Standardschriftart11111111111111111111111111111111111111111111"/>
  </w:style>
  <w:style w:type="character" w:customStyle="1" w:styleId="WW-Absatz-Standardschriftart111111111111111111111111111111111111111111111">
    <w:name w:val="WW-Absatz-Standardschriftart111111111111111111111111111111111111111111111"/>
  </w:style>
  <w:style w:type="character" w:customStyle="1" w:styleId="WW-Absatz-Standardschriftart1111111111111111111111111111111111111111111111">
    <w:name w:val="WW-Absatz-Standardschriftart1111111111111111111111111111111111111111111111"/>
  </w:style>
  <w:style w:type="character" w:customStyle="1" w:styleId="WW-Absatz-Standardschriftart11111111111111111111111111111111111111111111111">
    <w:name w:val="WW-Absatz-Standardschriftart11111111111111111111111111111111111111111111111"/>
  </w:style>
  <w:style w:type="character" w:customStyle="1" w:styleId="WW-Absatz-Standardschriftart111111111111111111111111111111111111111111111111">
    <w:name w:val="WW-Absatz-Standardschriftart111111111111111111111111111111111111111111111111"/>
  </w:style>
  <w:style w:type="character" w:customStyle="1" w:styleId="WW-Absatz-Standardschriftart1111111111111111111111111111111111111111111111111">
    <w:name w:val="WW-Absatz-Standardschriftart1111111111111111111111111111111111111111111111111"/>
  </w:style>
  <w:style w:type="character" w:customStyle="1" w:styleId="WW-Absatz-Standardschriftart11111111111111111111111111111111111111111111111111">
    <w:name w:val="WW-Absatz-Standardschriftart11111111111111111111111111111111111111111111111111"/>
  </w:style>
  <w:style w:type="character" w:customStyle="1" w:styleId="WW-Absatz-Standardschriftart111111111111111111111111111111111111111111111111111">
    <w:name w:val="WW-Absatz-Standardschriftart111111111111111111111111111111111111111111111111111"/>
  </w:style>
  <w:style w:type="character" w:customStyle="1" w:styleId="WW-Absatz-Standardschriftart1111111111111111111111111111111111111111111111111111">
    <w:name w:val="WW-Absatz-Standardschriftart1111111111111111111111111111111111111111111111111111"/>
  </w:style>
  <w:style w:type="character" w:customStyle="1" w:styleId="WW-Absatz-Standardschriftart11111111111111111111111111111111111111111111111111111">
    <w:name w:val="WW-Absatz-Standardschriftart11111111111111111111111111111111111111111111111111111"/>
  </w:style>
  <w:style w:type="character" w:customStyle="1" w:styleId="WW-Absatz-Standardschriftart111111111111111111111111111111111111111111111111111111">
    <w:name w:val="WW-Absatz-Standardschriftart111111111111111111111111111111111111111111111111111111"/>
  </w:style>
  <w:style w:type="character" w:customStyle="1" w:styleId="WW-Absatz-Standardschriftart1111111111111111111111111111111111111111111111111111111">
    <w:name w:val="WW-Absatz-Standardschriftart1111111111111111111111111111111111111111111111111111111"/>
  </w:style>
  <w:style w:type="character" w:customStyle="1" w:styleId="WW-Absatz-Standardschriftart11111111111111111111111111111111111111111111111111111111">
    <w:name w:val="WW-Absatz-Standardschriftart11111111111111111111111111111111111111111111111111111111"/>
  </w:style>
  <w:style w:type="character" w:customStyle="1" w:styleId="WW-Absatz-Standardschriftart111111111111111111111111111111111111111111111111111111111">
    <w:name w:val="WW-Absatz-Standardschriftart111111111111111111111111111111111111111111111111111111111"/>
  </w:style>
  <w:style w:type="character" w:customStyle="1" w:styleId="WW-Absatz-Standardschriftart1111111111111111111111111111111111111111111111111111111111">
    <w:name w:val="WW-Absatz-Standardschriftart1111111111111111111111111111111111111111111111111111111111"/>
  </w:style>
  <w:style w:type="character" w:customStyle="1" w:styleId="WW-Absatz-Standardschriftart11111111111111111111111111111111111111111111111111111111111">
    <w:name w:val="WW-Absatz-Standardschriftart11111111111111111111111111111111111111111111111111111111111"/>
  </w:style>
  <w:style w:type="character" w:customStyle="1" w:styleId="WW-Absatz-Standardschriftart111111111111111111111111111111111111111111111111111111111111">
    <w:name w:val="WW-Absatz-Standardschriftart111111111111111111111111111111111111111111111111111111111111"/>
  </w:style>
  <w:style w:type="character" w:customStyle="1" w:styleId="WW-Absatz-Standardschriftart1111111111111111111111111111111111111111111111111111111111111">
    <w:name w:val="WW-Absatz-Standardschriftart1111111111111111111111111111111111111111111111111111111111111"/>
  </w:style>
  <w:style w:type="character" w:customStyle="1" w:styleId="WW-Absatz-Standardschriftart11111111111111111111111111111111111111111111111111111111111111">
    <w:name w:val="WW-Absatz-Standardschriftart11111111111111111111111111111111111111111111111111111111111111"/>
  </w:style>
  <w:style w:type="character" w:customStyle="1" w:styleId="WW-Absatz-Standardschriftart111111111111111111111111111111111111111111111111111111111111111">
    <w:name w:val="WW-Absatz-Standardschriftart111111111111111111111111111111111111111111111111111111111111111"/>
  </w:style>
  <w:style w:type="character" w:customStyle="1" w:styleId="WW-Absatz-Standardschriftart1111111111111111111111111111111111111111111111111111111111111111">
    <w:name w:val="WW-Absatz-Standardschriftart1111111111111111111111111111111111111111111111111111111111111111"/>
  </w:style>
  <w:style w:type="character" w:customStyle="1" w:styleId="WW-Absatz-Standardschriftart11111111111111111111111111111111111111111111111111111111111111111">
    <w:name w:val="WW-Absatz-Standardschriftart11111111111111111111111111111111111111111111111111111111111111111"/>
  </w:style>
  <w:style w:type="character" w:customStyle="1" w:styleId="WW-Absatz-Standardschriftart111111111111111111111111111111111111111111111111111111111111111111">
    <w:name w:val="WW-Absatz-Standardschriftart111111111111111111111111111111111111111111111111111111111111111111"/>
  </w:style>
  <w:style w:type="character" w:customStyle="1" w:styleId="WW-Absatz-Standardschriftart1111111111111111111111111111111111111111111111111111111111111111111">
    <w:name w:val="WW-Absatz-Standardschriftart1111111111111111111111111111111111111111111111111111111111111111111"/>
  </w:style>
  <w:style w:type="character" w:customStyle="1" w:styleId="NumberingSymbols">
    <w:name w:val="Numbering Symbols"/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Arial Unicode MS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customStyle="1" w:styleId="Framecontents">
    <w:name w:val="Frame contents"/>
    <w:basedOn w:val="BodyText"/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0A1A9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A1A9C"/>
    <w:rPr>
      <w:sz w:val="24"/>
      <w:szCs w:val="24"/>
      <w:lang w:val="en-US" w:eastAsia="zh-CN"/>
    </w:rPr>
  </w:style>
  <w:style w:type="paragraph" w:styleId="Footer">
    <w:name w:val="footer"/>
    <w:basedOn w:val="Normal"/>
    <w:link w:val="FooterChar"/>
    <w:uiPriority w:val="99"/>
    <w:unhideWhenUsed/>
    <w:rsid w:val="000A1A9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A1A9C"/>
    <w:rPr>
      <w:sz w:val="24"/>
      <w:szCs w:val="24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215</Words>
  <Characters>1226</Characters>
  <Application>Microsoft Office Word</Application>
  <DocSecurity>0</DocSecurity>
  <Lines>10</Lines>
  <Paragraphs>2</Paragraphs>
  <ScaleCrop>false</ScaleCrop>
  <Company/>
  <LinksUpToDate>false</LinksUpToDate>
  <CharactersWithSpaces>1439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IPA</dc:creator>
  <cp:keywords/>
  <cp:lastModifiedBy>productionipa@outlook.com</cp:lastModifiedBy>
  <cp:revision>43</cp:revision>
  <cp:lastPrinted>2024-11-26T10:48:00Z</cp:lastPrinted>
  <dcterms:created xsi:type="dcterms:W3CDTF">2024-11-14T09:45:00Z</dcterms:created>
  <dcterms:modified xsi:type="dcterms:W3CDTF">2026-09-20T13:07:00Z</dcterms:modified>
</cp:coreProperties>
</file>