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260F47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9C5E95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991E19">
              <w:rPr>
                <w:sz w:val="22"/>
              </w:rPr>
              <w:t xml:space="preserve">       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840"/>
        <w:gridCol w:w="927"/>
        <w:gridCol w:w="887"/>
        <w:gridCol w:w="1103"/>
        <w:gridCol w:w="1103"/>
        <w:gridCol w:w="1475"/>
      </w:tblGrid>
      <w:tr w:rsidR="001B6B2C" w14:paraId="69B68482" w14:textId="77777777" w:rsidTr="00BE0100">
        <w:trPr>
          <w:trHeight w:val="720"/>
        </w:trPr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BBF60D" w14:textId="77777777" w:rsidR="001B6B2C" w:rsidRDefault="001B6B2C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0F44B" w14:textId="77777777" w:rsidR="001B6B2C" w:rsidRDefault="001B6B2C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E3D7F7" w14:textId="77777777" w:rsidR="001B6B2C" w:rsidRDefault="001B6B2C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1B6B2C" w:rsidRDefault="001B6B2C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1B6B2C" w:rsidRDefault="001B6B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1B6B2C" w14:paraId="58F21C86" w14:textId="77777777" w:rsidTr="001B6B2C">
        <w:trPr>
          <w:trHeight w:val="288"/>
        </w:trPr>
        <w:tc>
          <w:tcPr>
            <w:tcW w:w="1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D58A2A" w14:textId="77777777" w:rsidR="001B6B2C" w:rsidRDefault="001B6B2C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3648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223D49" w14:textId="77777777" w:rsidR="001B6B2C" w:rsidRDefault="001B6B2C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95CCB2" w14:textId="78B7CE18" w:rsidR="001B6B2C" w:rsidRDefault="001B6B2C" w:rsidP="001B6B2C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AO1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F63D973" w14:textId="3F445109" w:rsidR="001B6B2C" w:rsidRDefault="001B6B2C" w:rsidP="001B6B2C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AO2</w:t>
            </w:r>
          </w:p>
        </w:tc>
        <w:tc>
          <w:tcPr>
            <w:tcW w:w="4568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AA4D3" w14:textId="7A8159ED" w:rsidR="001B6B2C" w:rsidRDefault="001B6B2C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1B6B2C" w14:paraId="4D50F08E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3464F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E87619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2F8FE66B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3F313641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2CAC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7EF0ECD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13470DF4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100A844A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86FC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FC60CE6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3DA07570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7FF5F022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70A5A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DC27974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4B5D1A30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4BCD9CAF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E56A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37943E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CB128DB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0714BC88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19CEE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374EC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4CE99CF5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728E4BCE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B244F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986A42C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3290011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20A3AFC0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7DF2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0FCA72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60D7C710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72509C28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09B8F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CAFAC4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633E4431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6C85A396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0633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50EDA7C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021C5C55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685BCCAD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9AA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248EE6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570E7FC8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  <w:tr w:rsidR="001B6B2C" w14:paraId="62737DFF" w14:textId="77777777" w:rsidTr="001B6B2C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A47F00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46AAA7E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985285F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1B6B2C" w:rsidRDefault="001B6B2C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0D6CB97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ACE08CE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70EB7410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41825641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4EC1D" w14:textId="77777777" w:rsidR="004829CB" w:rsidRDefault="004829CB" w:rsidP="001800D5">
      <w:r>
        <w:separator/>
      </w:r>
    </w:p>
  </w:endnote>
  <w:endnote w:type="continuationSeparator" w:id="0">
    <w:p w14:paraId="1CC6CA9F" w14:textId="77777777" w:rsidR="004829CB" w:rsidRDefault="004829CB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AC2CD" w14:textId="77777777" w:rsidR="004829CB" w:rsidRDefault="004829CB" w:rsidP="001800D5">
      <w:r>
        <w:separator/>
      </w:r>
    </w:p>
  </w:footnote>
  <w:footnote w:type="continuationSeparator" w:id="0">
    <w:p w14:paraId="4C60DBE1" w14:textId="77777777" w:rsidR="004829CB" w:rsidRDefault="004829CB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B6B2C"/>
    <w:rsid w:val="001C7A0A"/>
    <w:rsid w:val="001F3624"/>
    <w:rsid w:val="00232AE1"/>
    <w:rsid w:val="002366EC"/>
    <w:rsid w:val="00285AD1"/>
    <w:rsid w:val="002F05EE"/>
    <w:rsid w:val="00387C54"/>
    <w:rsid w:val="003B3A6E"/>
    <w:rsid w:val="003F3EDE"/>
    <w:rsid w:val="004829CB"/>
    <w:rsid w:val="00494C81"/>
    <w:rsid w:val="004A4DAA"/>
    <w:rsid w:val="00584E39"/>
    <w:rsid w:val="005C63EC"/>
    <w:rsid w:val="00643204"/>
    <w:rsid w:val="006954CC"/>
    <w:rsid w:val="006D4AAD"/>
    <w:rsid w:val="00736D8F"/>
    <w:rsid w:val="007450A9"/>
    <w:rsid w:val="00775D3F"/>
    <w:rsid w:val="00805B71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07B0A"/>
    <w:rsid w:val="00E249B4"/>
    <w:rsid w:val="00EA748F"/>
    <w:rsid w:val="00F0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2026-09-20T17:17:00Z</dcterms:created>
  <dcterms:modified xsi:type="dcterms:W3CDTF">2026-09-20T17:17:00Z</dcterms:modified>
</cp:coreProperties>
</file>