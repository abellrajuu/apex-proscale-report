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1D633F0C" w:rsidR="00B567BB" w:rsidRPr="005A3494" w:rsidRDefault="00000000">
      <w:pPr>
        <w:tabs>
          <w:tab w:val="left" w:pos="1200"/>
        </w:tabs>
        <w:jc w:val="center"/>
        <w:rPr>
          <w:b/>
          <w:sz w:val="28"/>
          <w:szCs w:val="28"/>
          <w:u w:val="single"/>
        </w:rPr>
      </w:pPr>
      <w:r w:rsidRPr="005A3494">
        <w:rPr>
          <w:b/>
          <w:sz w:val="28"/>
          <w:szCs w:val="28"/>
          <w:u w:val="single"/>
        </w:rPr>
        <w:t xml:space="preserve">ROUTINE TEST RECORD FOR </w:t>
      </w:r>
      <w:r w:rsidR="000F17A2" w:rsidRPr="005A3494">
        <w:rPr>
          <w:b/>
          <w:sz w:val="28"/>
          <w:szCs w:val="28"/>
          <w:u w:val="single"/>
        </w:rPr>
        <w:t xml:space="preserve">LOSS IN </w:t>
      </w:r>
      <w:r w:rsidRPr="005A3494">
        <w:rPr>
          <w:b/>
          <w:sz w:val="28"/>
          <w:szCs w:val="28"/>
          <w:u w:val="single"/>
        </w:rPr>
        <w:t>WEIGH</w:t>
      </w:r>
      <w:r w:rsidR="0056199C" w:rsidRPr="005A3494">
        <w:rPr>
          <w:b/>
          <w:sz w:val="28"/>
          <w:szCs w:val="28"/>
          <w:u w:val="single"/>
        </w:rPr>
        <w:t>T</w:t>
      </w:r>
      <w:r w:rsidRPr="005A3494">
        <w:rPr>
          <w:b/>
          <w:sz w:val="28"/>
          <w:szCs w:val="28"/>
          <w:u w:val="single"/>
        </w:rPr>
        <w:t xml:space="preserve">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3E09F6E" w14:textId="4566E497" w:rsidR="00B567BB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CAPACITY</w:t>
      </w:r>
      <w:r>
        <w:rPr>
          <w:b/>
          <w:sz w:val="22"/>
        </w:rPr>
        <w:tab/>
        <w:t>: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TPH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CF1561">
        <w:rPr>
          <w:b/>
          <w:sz w:val="22"/>
        </w:rPr>
        <w:t>MATERIAL:</w:t>
      </w:r>
    </w:p>
    <w:p w14:paraId="5B50F296" w14:textId="77777777" w:rsidR="00B567BB" w:rsidRPr="005A3494" w:rsidRDefault="00B567BB">
      <w:pPr>
        <w:tabs>
          <w:tab w:val="left" w:pos="1200"/>
        </w:tabs>
        <w:rPr>
          <w:b/>
          <w:sz w:val="20"/>
          <w:szCs w:val="22"/>
        </w:rPr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628"/>
        <w:gridCol w:w="2880"/>
        <w:gridCol w:w="3240"/>
      </w:tblGrid>
      <w:tr w:rsidR="00CF1561" w:rsidRPr="005A3494" w14:paraId="22432C95" w14:textId="77777777" w:rsidTr="00CF1561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31C979D9" w:rsidR="00CF1561" w:rsidRPr="005A3494" w:rsidRDefault="00265FF4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 xml:space="preserve">LOSS IN </w:t>
            </w:r>
            <w:r w:rsidR="00CF1561" w:rsidRPr="005A3494">
              <w:rPr>
                <w:b/>
                <w:szCs w:val="22"/>
              </w:rPr>
              <w:t>WEIGH</w:t>
            </w:r>
            <w:r w:rsidR="001F00DC" w:rsidRPr="005A3494">
              <w:rPr>
                <w:b/>
                <w:szCs w:val="22"/>
              </w:rPr>
              <w:t>T</w:t>
            </w:r>
            <w:r w:rsidR="00CF1561" w:rsidRPr="005A3494">
              <w:rPr>
                <w:b/>
                <w:szCs w:val="22"/>
              </w:rPr>
              <w:t xml:space="preserve"> FEEDER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CONTROLLER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Cs w:val="22"/>
              </w:rPr>
            </w:pPr>
            <w:r w:rsidRPr="005A3494">
              <w:rPr>
                <w:b/>
                <w:szCs w:val="22"/>
              </w:rPr>
              <w:t>LOADCELL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CF1561" w:rsidRPr="005A3494" w:rsidRDefault="00CF1561">
            <w:pPr>
              <w:tabs>
                <w:tab w:val="left" w:pos="1200"/>
              </w:tabs>
              <w:snapToGrid w:val="0"/>
              <w:rPr>
                <w:b/>
                <w:sz w:val="20"/>
                <w:szCs w:val="22"/>
              </w:rPr>
            </w:pPr>
            <w:r w:rsidRPr="005A3494">
              <w:rPr>
                <w:b/>
                <w:szCs w:val="22"/>
              </w:rPr>
              <w:t>JUNCTION BOX</w:t>
            </w:r>
          </w:p>
        </w:tc>
      </w:tr>
      <w:tr w:rsidR="00CF1561" w14:paraId="5FF173F8" w14:textId="77777777" w:rsidTr="00CF1561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12155E" w14:textId="77777777" w:rsidR="00CF1561" w:rsidRDefault="00CF156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7ECA6454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3577D8A9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51BFA5D5" w14:textId="77777777" w:rsidR="00CF1561" w:rsidRDefault="00CF1561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rPr>
                <w:sz w:val="22"/>
              </w:rPr>
              <w:t>Serial No.</w:t>
            </w:r>
          </w:p>
          <w:p w14:paraId="4049BF6F" w14:textId="77777777" w:rsidR="00CF1561" w:rsidRDefault="00CF1561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</w:p>
          <w:p w14:paraId="6841E41B" w14:textId="7B7E16D1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  <w:u w:val="single"/>
              </w:rPr>
              <w:t>LOCAL PANEL/PUSH BUTTON STATION:</w:t>
            </w:r>
          </w:p>
          <w:p w14:paraId="42D8D765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3CC13A3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171A14CE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2822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11100C9A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CC1EDDF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9B7B9E4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5E668C4C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97D1928" w14:textId="67668C0E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  <w:r>
              <w:rPr>
                <w:sz w:val="22"/>
              </w:rPr>
              <w:t>SW version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9CEC57" w14:textId="7342ECA3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4523A6B6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3BF7D8C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644006C6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750CC80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41C1F390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48A9A378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EF1095D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A248C" w14:textId="77777777" w:rsidR="00CF1561" w:rsidRDefault="00CF1561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D18F284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11C7BC3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3CC49818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5D0BA9A9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23788EA4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304DFAD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  <w:p w14:paraId="6D3160AF" w14:textId="77777777" w:rsidR="00CF1561" w:rsidRDefault="00CF1561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1A571356" w14:textId="77777777" w:rsidR="00CF1561" w:rsidRDefault="00CF1561" w:rsidP="00352728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72EBED09" w14:textId="77777777" w:rsidR="00CF1561" w:rsidRDefault="00CF1561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2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304"/>
        <w:gridCol w:w="2304"/>
        <w:gridCol w:w="2306"/>
        <w:gridCol w:w="2303"/>
        <w:gridCol w:w="2305"/>
      </w:tblGrid>
      <w:tr w:rsidR="00AA2F00" w14:paraId="17072C46" w14:textId="68A7B768" w:rsidTr="00565EDD">
        <w:tc>
          <w:tcPr>
            <w:tcW w:w="2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2A7AA15" w14:textId="77777777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AC/DC DRIVE</w:t>
            </w:r>
          </w:p>
          <w:p w14:paraId="2514D5C9" w14:textId="5534C969" w:rsidR="00AA2F00" w:rsidRDefault="00AA2F00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4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A6933" w14:textId="464E7FF3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Screw </w:t>
            </w:r>
          </w:p>
        </w:tc>
        <w:tc>
          <w:tcPr>
            <w:tcW w:w="46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006E" w14:textId="46E3E24F" w:rsidR="00AA2F00" w:rsidRDefault="00AA2F00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Agitator</w:t>
            </w:r>
          </w:p>
        </w:tc>
      </w:tr>
      <w:tr w:rsidR="00565EDD" w14:paraId="024BCC10" w14:textId="370121CD" w:rsidTr="00565EDD">
        <w:tc>
          <w:tcPr>
            <w:tcW w:w="2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4AADEA" w14:textId="55A62A0A" w:rsidR="0033292A" w:rsidRDefault="0033292A" w:rsidP="00612948">
            <w:pPr>
              <w:tabs>
                <w:tab w:val="left" w:pos="1200"/>
              </w:tabs>
              <w:jc w:val="center"/>
              <w:rPr>
                <w:b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33292A" w:rsidRDefault="0033292A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4DA4" w14:textId="0E669913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Motor 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84E6" w14:textId="7945DF4E" w:rsidR="0033292A" w:rsidRDefault="0033292A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</w:tr>
      <w:tr w:rsidR="00565EDD" w14:paraId="0F7C3A94" w14:textId="144933B7" w:rsidTr="00565EDD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5CFC0B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               </w:t>
            </w:r>
          </w:p>
          <w:p w14:paraId="58CD21B4" w14:textId="68AF121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Model: </w:t>
            </w:r>
          </w:p>
          <w:p w14:paraId="25767E7D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21EC1713" w14:textId="35106DD6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>
              <w:rPr>
                <w:b/>
              </w:rPr>
              <w:t>No.:</w:t>
            </w:r>
          </w:p>
          <w:p w14:paraId="0BC59501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6D73F2CF" w14:textId="6CE11DDD" w:rsidR="0033292A" w:rsidRDefault="0033292A" w:rsidP="00FB05BD">
            <w:pPr>
              <w:tabs>
                <w:tab w:val="left" w:pos="185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Capacity:       </w:t>
            </w:r>
            <w:r w:rsidR="00565EDD">
              <w:rPr>
                <w:b/>
              </w:rPr>
              <w:t xml:space="preserve"> </w:t>
            </w:r>
            <w:r>
              <w:rPr>
                <w:b/>
              </w:rPr>
              <w:t>kW</w:t>
            </w:r>
            <w:r>
              <w:rPr>
                <w:b/>
              </w:rPr>
              <w:t xml:space="preserve">  </w:t>
            </w:r>
          </w:p>
          <w:p w14:paraId="0EE41837" w14:textId="31610961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D4102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</w:t>
            </w:r>
          </w:p>
          <w:p w14:paraId="1EA3D3C1" w14:textId="5EDB1326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EAE0406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4BC85DC3" w14:textId="246B2EAC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  <w:r>
              <w:rPr>
                <w:b/>
              </w:rPr>
              <w:br/>
            </w:r>
            <w:r>
              <w:rPr>
                <w:b/>
              </w:rPr>
              <w:t xml:space="preserve"> </w:t>
            </w:r>
          </w:p>
          <w:p w14:paraId="43914A71" w14:textId="236DFA5B" w:rsidR="0033292A" w:rsidRDefault="0033292A" w:rsidP="00FB05BD">
            <w:pPr>
              <w:tabs>
                <w:tab w:val="left" w:pos="168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Rating:             kW</w:t>
            </w:r>
          </w:p>
          <w:p w14:paraId="5F81BEA9" w14:textId="576B55D3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7675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</w:t>
            </w:r>
          </w:p>
          <w:p w14:paraId="4BAA19B8" w14:textId="403D978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0F4FD197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57A991F1" w14:textId="71CA37EB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  <w:r>
              <w:rPr>
                <w:b/>
              </w:rPr>
              <w:t xml:space="preserve"> </w:t>
            </w:r>
          </w:p>
          <w:p w14:paraId="4F8BB7BE" w14:textId="77777777" w:rsidR="0033292A" w:rsidRDefault="0033292A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3E14D3DB" w14:textId="77777777" w:rsidR="00AA2F00" w:rsidRDefault="00AA2F00" w:rsidP="00AA2F00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Ratio: </w:t>
            </w:r>
          </w:p>
          <w:p w14:paraId="40105E9C" w14:textId="77777777" w:rsidR="00AA2F00" w:rsidRDefault="00AA2F00" w:rsidP="00AA2F00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315FDF0B" w14:textId="7866B9B5" w:rsidR="00AA2F00" w:rsidRDefault="00AA2F00" w:rsidP="00FB05BD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F52E" w14:textId="77777777" w:rsidR="0091697D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</w:t>
            </w:r>
          </w:p>
          <w:p w14:paraId="261C4837" w14:textId="1D1674CF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14:paraId="260B1DCE" w14:textId="77777777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138327AE" w14:textId="77777777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2A59EFB9" w14:textId="1A45A7F3" w:rsid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</w:p>
          <w:p w14:paraId="74717A41" w14:textId="77777777" w:rsidR="0091697D" w:rsidRDefault="0091697D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406C0853" w14:textId="77777777" w:rsidR="0091697D" w:rsidRDefault="0091697D" w:rsidP="0091697D">
            <w:pPr>
              <w:tabs>
                <w:tab w:val="left" w:pos="1688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Rating:             kW</w:t>
            </w:r>
          </w:p>
          <w:p w14:paraId="71ADF5FD" w14:textId="2995E866" w:rsidR="0091697D" w:rsidRDefault="0091697D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B4A9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Make:                           </w:t>
            </w:r>
          </w:p>
          <w:p w14:paraId="06D4A7F1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>Model No.:</w:t>
            </w:r>
          </w:p>
          <w:p w14:paraId="273B756F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2F14F599" w14:textId="2767C46C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Serial </w:t>
            </w:r>
            <w:r w:rsidR="00565EDD">
              <w:rPr>
                <w:b/>
              </w:rPr>
              <w:t>No.:</w:t>
            </w:r>
            <w:r>
              <w:rPr>
                <w:b/>
              </w:rPr>
              <w:t xml:space="preserve"> </w:t>
            </w:r>
          </w:p>
          <w:p w14:paraId="521EB2FE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  <w:p w14:paraId="7EC58DE4" w14:textId="77777777" w:rsidR="00FA0DC2" w:rsidRDefault="00FA0DC2" w:rsidP="00FA0DC2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  <w:r>
              <w:rPr>
                <w:b/>
              </w:rPr>
              <w:t xml:space="preserve">Ratio: </w:t>
            </w:r>
          </w:p>
          <w:p w14:paraId="5751A3E2" w14:textId="77777777" w:rsidR="0033292A" w:rsidRPr="0033292A" w:rsidRDefault="0033292A" w:rsidP="00FA6534">
            <w:pPr>
              <w:tabs>
                <w:tab w:val="left" w:pos="1200"/>
              </w:tabs>
              <w:snapToGrid w:val="0"/>
              <w:spacing w:line="276" w:lineRule="auto"/>
              <w:rPr>
                <w:b/>
              </w:rPr>
            </w:pP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94E4AD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15AE3E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A3DA10" w14:textId="26CF60F9" w:rsidR="00B567BB" w:rsidRDefault="00B567BB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18CA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0D35D1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69214" w14:textId="77777777" w:rsidR="00B567BB" w:rsidRDefault="00B567BB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BC5981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2DAE0344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Accuracy of the System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1BA692" w14:textId="77777777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1E570" w14:textId="6C6949C6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</w:tr>
      <w:tr w:rsidR="00BC5981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C5981" w:rsidRDefault="00BC5981" w:rsidP="00BC598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07C02358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Bulk Density of the Material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D227DB" w14:textId="77777777" w:rsidR="00BC5981" w:rsidRDefault="00BC5981" w:rsidP="00BC598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4FCA90" w14:textId="27971ECB" w:rsidR="00BC5981" w:rsidRDefault="00BC5981" w:rsidP="00BC5981">
            <w:pPr>
              <w:tabs>
                <w:tab w:val="left" w:pos="1200"/>
              </w:tabs>
              <w:snapToGrid w:val="0"/>
              <w:jc w:val="center"/>
            </w:pP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18700918" w:rsidR="00B567BB" w:rsidRDefault="00000000" w:rsidP="00334E69">
      <w:pPr>
        <w:spacing w:line="276" w:lineRule="auto"/>
        <w:rPr>
          <w:b/>
          <w:sz w:val="22"/>
        </w:rPr>
      </w:pPr>
      <w:r>
        <w:rPr>
          <w:b/>
          <w:sz w:val="22"/>
        </w:rPr>
        <w:t>Resolution: L</w:t>
      </w:r>
      <w:r w:rsidR="00AC2342">
        <w:rPr>
          <w:b/>
          <w:sz w:val="22"/>
        </w:rPr>
        <w:t>oad</w:t>
      </w:r>
      <w:r>
        <w:rPr>
          <w:b/>
          <w:sz w:val="22"/>
        </w:rPr>
        <w:t xml:space="preserve">:           kg/m              </w:t>
      </w:r>
      <w:r w:rsidR="00AC2342">
        <w:rPr>
          <w:b/>
          <w:sz w:val="22"/>
        </w:rPr>
        <w:t>Rate</w:t>
      </w:r>
      <w:r>
        <w:rPr>
          <w:b/>
          <w:sz w:val="22"/>
        </w:rPr>
        <w:t>:               tph           t</w:t>
      </w:r>
      <w:r w:rsidR="00204D0E">
        <w:rPr>
          <w:b/>
          <w:sz w:val="22"/>
        </w:rPr>
        <w:t>otalizer</w:t>
      </w:r>
      <w:r>
        <w:rPr>
          <w:b/>
          <w:sz w:val="22"/>
        </w:rPr>
        <w:t>:                     tonnes</w:t>
      </w:r>
    </w:p>
    <w:p w14:paraId="0C6DC292" w14:textId="154DBC56" w:rsidR="00076BAC" w:rsidRDefault="00076BAC" w:rsidP="00334E69">
      <w:pPr>
        <w:spacing w:line="276" w:lineRule="auto"/>
        <w:ind w:left="720" w:hanging="720"/>
        <w:rPr>
          <w:b/>
          <w:bCs/>
          <w:szCs w:val="22"/>
        </w:rPr>
      </w:pPr>
      <w:r w:rsidRPr="00505F5C">
        <w:rPr>
          <w:b/>
          <w:bCs/>
          <w:szCs w:val="22"/>
        </w:rPr>
        <w:t>M</w:t>
      </w:r>
      <w:r w:rsidRPr="00505F5C">
        <w:rPr>
          <w:b/>
          <w:bCs/>
          <w:szCs w:val="22"/>
        </w:rPr>
        <w:t>easurement to be done from 10</w:t>
      </w:r>
      <w:r w:rsidR="003D4C96">
        <w:rPr>
          <w:b/>
          <w:bCs/>
          <w:szCs w:val="22"/>
        </w:rPr>
        <w:t xml:space="preserve">% </w:t>
      </w:r>
      <w:r w:rsidR="003D4C96" w:rsidRPr="00505F5C">
        <w:rPr>
          <w:b/>
          <w:bCs/>
          <w:szCs w:val="22"/>
        </w:rPr>
        <w:t>to</w:t>
      </w:r>
      <w:r w:rsidRPr="00505F5C">
        <w:rPr>
          <w:b/>
          <w:bCs/>
          <w:szCs w:val="22"/>
        </w:rPr>
        <w:t xml:space="preserve"> 100% of the capacity.</w:t>
      </w:r>
    </w:p>
    <w:p w14:paraId="3845486E" w14:textId="4F026564" w:rsidR="001249B7" w:rsidRPr="00505F5C" w:rsidRDefault="00D97CF5" w:rsidP="00334E69">
      <w:pPr>
        <w:spacing w:line="276" w:lineRule="auto"/>
        <w:ind w:left="720" w:hanging="720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Span </w:t>
      </w:r>
      <w:r w:rsidR="00FC3BFB">
        <w:rPr>
          <w:b/>
          <w:bCs/>
          <w:sz w:val="20"/>
          <w:szCs w:val="22"/>
        </w:rPr>
        <w:t>Rate:</w:t>
      </w:r>
      <w:r>
        <w:rPr>
          <w:b/>
          <w:bCs/>
          <w:sz w:val="20"/>
          <w:szCs w:val="22"/>
        </w:rPr>
        <w:t xml:space="preserve"> </w:t>
      </w:r>
      <w:r w:rsidR="00A54296">
        <w:rPr>
          <w:b/>
          <w:bCs/>
          <w:sz w:val="20"/>
          <w:szCs w:val="22"/>
        </w:rPr>
        <w:tab/>
      </w:r>
      <w:r w:rsidR="00A54296">
        <w:rPr>
          <w:b/>
          <w:bCs/>
          <w:sz w:val="20"/>
          <w:szCs w:val="22"/>
        </w:rPr>
        <w:tab/>
      </w:r>
      <w:r w:rsidR="00A54296">
        <w:rPr>
          <w:b/>
          <w:bCs/>
          <w:sz w:val="20"/>
          <w:szCs w:val="22"/>
        </w:rPr>
        <w:tab/>
        <w:t>tph / kg/hr</w:t>
      </w:r>
    </w:p>
    <w:p w14:paraId="186EC377" w14:textId="03C917F0" w:rsidR="00B567BB" w:rsidRDefault="00AE2202" w:rsidP="00334E69">
      <w:pPr>
        <w:spacing w:line="276" w:lineRule="auto"/>
        <w:rPr>
          <w:b/>
          <w:sz w:val="22"/>
        </w:rPr>
      </w:pPr>
      <w:r>
        <w:rPr>
          <w:b/>
          <w:sz w:val="22"/>
        </w:rPr>
        <w:t xml:space="preserve">P </w:t>
      </w:r>
      <w:r w:rsidR="00ED2A4C">
        <w:rPr>
          <w:b/>
          <w:sz w:val="22"/>
        </w:rPr>
        <w:t>Value:</w:t>
      </w:r>
      <w:r>
        <w:rPr>
          <w:b/>
          <w:sz w:val="22"/>
        </w:rPr>
        <w:t xml:space="preserve">                         I Value:                               D Value: </w:t>
      </w:r>
      <w:r w:rsidR="00000000">
        <w:rPr>
          <w:b/>
          <w:sz w:val="22"/>
        </w:rPr>
        <w:tab/>
      </w:r>
    </w:p>
    <w:p w14:paraId="181AF2CB" w14:textId="37556AC2" w:rsidR="00D97CF5" w:rsidRDefault="00D97CF5" w:rsidP="00334E69">
      <w:pPr>
        <w:spacing w:line="276" w:lineRule="auto"/>
        <w:rPr>
          <w:b/>
          <w:sz w:val="22"/>
        </w:rPr>
      </w:pPr>
      <w:r>
        <w:rPr>
          <w:b/>
          <w:sz w:val="22"/>
        </w:rPr>
        <w:t xml:space="preserve">Feed Forward time: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Rate Interval Time: </w:t>
      </w:r>
    </w:p>
    <w:tbl>
      <w:tblPr>
        <w:tblW w:w="100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565EDD" w14:paraId="591749AA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B6F258" w14:textId="3D5C7C2A" w:rsidR="00565EDD" w:rsidRDefault="00565EDD" w:rsidP="00A55D9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Set </w:t>
            </w:r>
            <w:r>
              <w:rPr>
                <w:b/>
                <w:bCs/>
                <w:sz w:val="22"/>
              </w:rPr>
              <w:t>Rate tph / kg/hr</w:t>
            </w:r>
            <w:r>
              <w:rPr>
                <w:b/>
                <w:bCs/>
                <w:sz w:val="22"/>
              </w:rPr>
              <w:t xml:space="preserve"> or mV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7BF0D1" w14:textId="048492DC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Achieved </w:t>
            </w:r>
            <w:r>
              <w:rPr>
                <w:b/>
                <w:bCs/>
                <w:sz w:val="22"/>
              </w:rPr>
              <w:t>rate tph / kg/hr</w:t>
            </w:r>
          </w:p>
          <w:p w14:paraId="3A9741C7" w14:textId="3FD1F5F6" w:rsidR="00565EDD" w:rsidRDefault="00565EDD" w:rsidP="00565EDD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      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5980FC" w14:textId="23746B46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Error in %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33A08" w14:textId="5CAC7D8D" w:rsidR="00565EDD" w:rsidRDefault="00565EDD" w:rsidP="00E7361C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Current output </w:t>
            </w:r>
          </w:p>
          <w:p w14:paraId="7796390B" w14:textId="77777777" w:rsidR="00565EDD" w:rsidRDefault="00565EDD" w:rsidP="00E7361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</w:t>
            </w:r>
          </w:p>
        </w:tc>
      </w:tr>
      <w:tr w:rsidR="00565EDD" w14:paraId="7E3EBC3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71E389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32E45F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76372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FF60A" w14:textId="64B6250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00D531A0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C6867B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21FF11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21B37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42F59D" w14:textId="286EE774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441292DC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DD7356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9E6FAA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2861D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E8789" w14:textId="68CAF128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17F5600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98DC5D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4A987A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109AF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C85F1A" w14:textId="2C2FE6AB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6A48C8C9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71E8D9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FEB3C9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1EE83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3EF87" w14:textId="56CD5710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565EDD" w14:paraId="19A86A13" w14:textId="77777777" w:rsidTr="00385CF0"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4BB073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BCCEB2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32206" w14:textId="77777777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524EDE" w14:textId="5F77C811" w:rsidR="00565EDD" w:rsidRDefault="00565EDD" w:rsidP="00E7361C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</w:tbl>
    <w:p w14:paraId="7062A669" w14:textId="77777777" w:rsidR="00076BAC" w:rsidRDefault="00076BAC">
      <w:pPr>
        <w:tabs>
          <w:tab w:val="left" w:pos="1200"/>
        </w:tabs>
        <w:jc w:val="center"/>
        <w:rPr>
          <w:b/>
          <w:u w:val="single"/>
        </w:rPr>
      </w:pPr>
    </w:p>
    <w:p w14:paraId="444AE5A8" w14:textId="53845331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 xml:space="preserve">ROUTINE TEST RECORD FOR </w:t>
      </w:r>
      <w:r w:rsidR="00D91DDC">
        <w:rPr>
          <w:b/>
          <w:u w:val="single"/>
        </w:rPr>
        <w:t xml:space="preserve">LOSS IN </w:t>
      </w:r>
      <w:r>
        <w:rPr>
          <w:b/>
          <w:u w:val="single"/>
        </w:rPr>
        <w:t>WEIGH</w:t>
      </w:r>
      <w:r w:rsidR="00904BDD">
        <w:rPr>
          <w:b/>
          <w:u w:val="single"/>
        </w:rPr>
        <w:t>T</w:t>
      </w:r>
      <w:r>
        <w:rPr>
          <w:b/>
          <w:u w:val="single"/>
        </w:rPr>
        <w:t xml:space="preserve">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DE9A4" w14:textId="77777777" w:rsidR="00C972E0" w:rsidRDefault="00C972E0">
            <w:pPr>
              <w:snapToGrid w:val="0"/>
              <w:rPr>
                <w:b/>
                <w:sz w:val="22"/>
              </w:rPr>
            </w:pP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126A7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D3080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57F83" w14:textId="77777777" w:rsidR="00AF7A0B" w:rsidRDefault="00AF7A0B">
            <w:pPr>
              <w:snapToGrid w:val="0"/>
              <w:rPr>
                <w:b/>
                <w:sz w:val="22"/>
              </w:rPr>
            </w:pP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EE3BA" w14:textId="77777777" w:rsidR="0024003E" w:rsidRDefault="0024003E">
            <w:pPr>
              <w:snapToGrid w:val="0"/>
              <w:rPr>
                <w:b/>
                <w:sz w:val="22"/>
              </w:rPr>
            </w:pPr>
          </w:p>
          <w:p w14:paraId="04711F1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1D332FCD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84E0451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731C0D4E" w14:textId="77777777" w:rsidR="006E03BC" w:rsidRDefault="006E03BC">
            <w:pPr>
              <w:snapToGrid w:val="0"/>
              <w:rPr>
                <w:b/>
                <w:sz w:val="22"/>
              </w:rPr>
            </w:pPr>
          </w:p>
          <w:p w14:paraId="3F53235C" w14:textId="77777777" w:rsidR="006E03BC" w:rsidRDefault="006E03BC">
            <w:pPr>
              <w:snapToGrid w:val="0"/>
              <w:rPr>
                <w:b/>
                <w:sz w:val="22"/>
              </w:rPr>
            </w:pP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>Remarks: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rPr>
          <w:b/>
        </w:rPr>
        <w:t xml:space="preserve"> Instrument Used:</w:t>
      </w:r>
      <w:r>
        <w:rPr>
          <w:b/>
          <w:sz w:val="20"/>
        </w:rPr>
        <w:tab/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rPr>
          <w:b/>
          <w:sz w:val="22"/>
        </w:rPr>
        <w:tab/>
        <w:t xml:space="preserve">     </w:t>
      </w:r>
      <w:r>
        <w:rPr>
          <w:b/>
        </w:rPr>
        <w:t>Tested by:</w:t>
      </w:r>
      <w:r w:rsidR="00340882">
        <w:rPr>
          <w:b/>
        </w:rPr>
        <w:tab/>
        <w:t xml:space="preserve"> </w:t>
      </w:r>
      <w:r w:rsidR="00340882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Approved by:                          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rPr>
          <w:b/>
        </w:rPr>
        <w:tab/>
        <w:t xml:space="preserve">      Date:</w:t>
      </w:r>
      <w:r>
        <w:rPr>
          <w:b/>
        </w:rPr>
        <w:tab/>
      </w:r>
      <w:r w:rsidR="005E1835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(HOD – PDN)       </w:t>
      </w:r>
      <w:r>
        <w:rPr>
          <w:b/>
          <w:sz w:val="22"/>
        </w:rPr>
        <w:t xml:space="preserve">                                                        </w:t>
      </w:r>
      <w:r>
        <w:rPr>
          <w:b/>
          <w:sz w:val="22"/>
          <w:szCs w:val="22"/>
        </w:rPr>
        <w:t xml:space="preserve">   </w:t>
      </w:r>
      <w:r>
        <w:rPr>
          <w:b/>
          <w:sz w:val="22"/>
          <w:szCs w:val="22"/>
        </w:rPr>
        <w:tab/>
      </w:r>
      <w:r>
        <w:rPr>
          <w:b/>
          <w:sz w:val="20"/>
        </w:rPr>
        <w:tab/>
        <w:t xml:space="preserve">     </w:t>
      </w:r>
      <w:r>
        <w:rPr>
          <w:b/>
        </w:rPr>
        <w:t xml:space="preserve"> 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4A0A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46D1" w14:textId="77777777" w:rsidR="007A785E" w:rsidRDefault="007A785E" w:rsidP="00AC74B8">
      <w:r>
        <w:separator/>
      </w:r>
    </w:p>
  </w:endnote>
  <w:endnote w:type="continuationSeparator" w:id="0">
    <w:p w14:paraId="58291CE5" w14:textId="77777777" w:rsidR="007A785E" w:rsidRDefault="007A785E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6035" w14:textId="77777777" w:rsidR="0038347F" w:rsidRDefault="00383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3844EA12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38347F">
      <w:rPr>
        <w:rFonts w:ascii="Tahoma" w:hAnsi="Tahoma" w:cs="Tahoma"/>
        <w:b/>
        <w:sz w:val="18"/>
        <w:szCs w:val="20"/>
      </w:rPr>
      <w:t>No.:</w:t>
    </w:r>
    <w:r>
      <w:rPr>
        <w:rFonts w:ascii="Tahoma" w:hAnsi="Tahoma" w:cs="Tahoma"/>
        <w:b/>
        <w:sz w:val="18"/>
        <w:szCs w:val="20"/>
      </w:rPr>
      <w:t xml:space="preserve"> R/PP-05/</w:t>
    </w:r>
    <w:r w:rsidR="00DA350A">
      <w:rPr>
        <w:rFonts w:ascii="Tahoma" w:hAnsi="Tahoma" w:cs="Tahoma"/>
        <w:b/>
        <w:sz w:val="18"/>
        <w:szCs w:val="20"/>
      </w:rPr>
      <w:t>24</w:t>
    </w:r>
    <w:r>
      <w:rPr>
        <w:rFonts w:ascii="Tahoma" w:hAnsi="Tahoma" w:cs="Tahoma"/>
        <w:b/>
        <w:sz w:val="18"/>
        <w:szCs w:val="20"/>
      </w:rPr>
      <w:t xml:space="preserve">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CFB8" w14:textId="77777777" w:rsidR="0038347F" w:rsidRDefault="00383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E6C6E" w14:textId="77777777" w:rsidR="007A785E" w:rsidRDefault="007A785E" w:rsidP="00AC74B8">
      <w:r>
        <w:separator/>
      </w:r>
    </w:p>
  </w:footnote>
  <w:footnote w:type="continuationSeparator" w:id="0">
    <w:p w14:paraId="46895949" w14:textId="77777777" w:rsidR="007A785E" w:rsidRDefault="007A785E" w:rsidP="00AC7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0205" w14:textId="77777777" w:rsidR="0038347F" w:rsidRDefault="00383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B2174" w14:textId="77777777" w:rsidR="0038347F" w:rsidRDefault="003834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08C3" w14:textId="77777777" w:rsidR="0038347F" w:rsidRDefault="00383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1094B2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38384244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48DF0295" wp14:editId="2E72D709">
            <wp:extent cx="262255" cy="119380"/>
            <wp:effectExtent l="0" t="0" r="0" b="0"/>
            <wp:docPr id="1838384244" name="Picture 1838384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76910"/>
    <w:rsid w:val="00076BAC"/>
    <w:rsid w:val="0008397A"/>
    <w:rsid w:val="00087797"/>
    <w:rsid w:val="00093A02"/>
    <w:rsid w:val="0009562C"/>
    <w:rsid w:val="0009691C"/>
    <w:rsid w:val="000973C3"/>
    <w:rsid w:val="000F17A2"/>
    <w:rsid w:val="00112C05"/>
    <w:rsid w:val="001249B7"/>
    <w:rsid w:val="00165E3E"/>
    <w:rsid w:val="001735E4"/>
    <w:rsid w:val="001C219E"/>
    <w:rsid w:val="001F00DC"/>
    <w:rsid w:val="00204D0E"/>
    <w:rsid w:val="002231ED"/>
    <w:rsid w:val="0024003E"/>
    <w:rsid w:val="002539A3"/>
    <w:rsid w:val="00265FF4"/>
    <w:rsid w:val="00281482"/>
    <w:rsid w:val="00285237"/>
    <w:rsid w:val="00285AD1"/>
    <w:rsid w:val="0029584A"/>
    <w:rsid w:val="002F05EE"/>
    <w:rsid w:val="0033292A"/>
    <w:rsid w:val="00334E69"/>
    <w:rsid w:val="00340882"/>
    <w:rsid w:val="00352728"/>
    <w:rsid w:val="0037374F"/>
    <w:rsid w:val="00374A1A"/>
    <w:rsid w:val="0038347F"/>
    <w:rsid w:val="00385CF0"/>
    <w:rsid w:val="003B3A6E"/>
    <w:rsid w:val="003D4C96"/>
    <w:rsid w:val="003F13F8"/>
    <w:rsid w:val="00415FCE"/>
    <w:rsid w:val="00420397"/>
    <w:rsid w:val="004500F3"/>
    <w:rsid w:val="0047522C"/>
    <w:rsid w:val="00490087"/>
    <w:rsid w:val="004A0AE1"/>
    <w:rsid w:val="004A5A68"/>
    <w:rsid w:val="004D5D8A"/>
    <w:rsid w:val="004E60FD"/>
    <w:rsid w:val="004F75C3"/>
    <w:rsid w:val="00505F5C"/>
    <w:rsid w:val="0056199C"/>
    <w:rsid w:val="00565EDD"/>
    <w:rsid w:val="00584178"/>
    <w:rsid w:val="0059342C"/>
    <w:rsid w:val="005A3494"/>
    <w:rsid w:val="005E1835"/>
    <w:rsid w:val="005F2867"/>
    <w:rsid w:val="005F2D08"/>
    <w:rsid w:val="005F6A62"/>
    <w:rsid w:val="00612948"/>
    <w:rsid w:val="006146B5"/>
    <w:rsid w:val="00621967"/>
    <w:rsid w:val="006272A9"/>
    <w:rsid w:val="00675601"/>
    <w:rsid w:val="006826AD"/>
    <w:rsid w:val="006A1864"/>
    <w:rsid w:val="006B7198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A785E"/>
    <w:rsid w:val="007B2AB0"/>
    <w:rsid w:val="007E1B83"/>
    <w:rsid w:val="007E1D11"/>
    <w:rsid w:val="00853F9E"/>
    <w:rsid w:val="00862B9A"/>
    <w:rsid w:val="008737BF"/>
    <w:rsid w:val="0087578F"/>
    <w:rsid w:val="008810D1"/>
    <w:rsid w:val="008839E4"/>
    <w:rsid w:val="008A53CB"/>
    <w:rsid w:val="008F2421"/>
    <w:rsid w:val="00904BDD"/>
    <w:rsid w:val="0091697D"/>
    <w:rsid w:val="00923A4C"/>
    <w:rsid w:val="00943FDE"/>
    <w:rsid w:val="00944D46"/>
    <w:rsid w:val="0097023E"/>
    <w:rsid w:val="009967F1"/>
    <w:rsid w:val="009A5DB9"/>
    <w:rsid w:val="009B0D99"/>
    <w:rsid w:val="009B641E"/>
    <w:rsid w:val="009F7CD4"/>
    <w:rsid w:val="00A1108D"/>
    <w:rsid w:val="00A1467A"/>
    <w:rsid w:val="00A15853"/>
    <w:rsid w:val="00A372D7"/>
    <w:rsid w:val="00A54296"/>
    <w:rsid w:val="00A55D91"/>
    <w:rsid w:val="00A65FBE"/>
    <w:rsid w:val="00A80DC7"/>
    <w:rsid w:val="00AA2F00"/>
    <w:rsid w:val="00AB0E02"/>
    <w:rsid w:val="00AC2342"/>
    <w:rsid w:val="00AC74B8"/>
    <w:rsid w:val="00AD408D"/>
    <w:rsid w:val="00AE0110"/>
    <w:rsid w:val="00AE2202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91AE9"/>
    <w:rsid w:val="00BC5981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CF1561"/>
    <w:rsid w:val="00D36889"/>
    <w:rsid w:val="00D675B7"/>
    <w:rsid w:val="00D91DDC"/>
    <w:rsid w:val="00D97CF5"/>
    <w:rsid w:val="00DA350A"/>
    <w:rsid w:val="00DA5B13"/>
    <w:rsid w:val="00DB4C9B"/>
    <w:rsid w:val="00DB7C18"/>
    <w:rsid w:val="00DC29B4"/>
    <w:rsid w:val="00DE7468"/>
    <w:rsid w:val="00E11D61"/>
    <w:rsid w:val="00E25680"/>
    <w:rsid w:val="00E25B86"/>
    <w:rsid w:val="00EC26C9"/>
    <w:rsid w:val="00EC5F92"/>
    <w:rsid w:val="00ED2A4C"/>
    <w:rsid w:val="00F003A6"/>
    <w:rsid w:val="00F40E5B"/>
    <w:rsid w:val="00F513EE"/>
    <w:rsid w:val="00FA0DC2"/>
    <w:rsid w:val="00FA6534"/>
    <w:rsid w:val="00FB05BD"/>
    <w:rsid w:val="00FB150E"/>
    <w:rsid w:val="00FB388F"/>
    <w:rsid w:val="00FC3BFB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52</cp:revision>
  <cp:lastPrinted>2025-02-28T09:51:00Z</cp:lastPrinted>
  <dcterms:created xsi:type="dcterms:W3CDTF">2025-02-28T09:52:00Z</dcterms:created>
  <dcterms:modified xsi:type="dcterms:W3CDTF">2025-02-28T10:16:00Z</dcterms:modified>
</cp:coreProperties>
</file>