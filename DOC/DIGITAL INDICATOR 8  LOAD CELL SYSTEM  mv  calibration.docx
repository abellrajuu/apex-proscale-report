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SYSTEM </w:t>
      </w:r>
      <w:r w:rsidR="001F3624">
        <w:rPr>
          <w:b/>
          <w:sz w:val="22"/>
        </w:rPr>
        <w:t xml:space="preserve"> :</w:t>
      </w:r>
    </w:p>
    <w:p w14:paraId="1BF48664" w14:textId="3BE5A66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653E0D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 xml:space="preserve">Kg/Tonnes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F303CC">
              <w:rPr>
                <w:sz w:val="22"/>
              </w:rPr>
              <w:t xml:space="preserve">                  </w:t>
            </w:r>
            <w:r w:rsidR="00991E19">
              <w:rPr>
                <w:sz w:val="22"/>
              </w:rPr>
              <w:t xml:space="preserve">   </w:t>
            </w:r>
            <w:r w:rsidR="0040502D">
              <w:rPr>
                <w:sz w:val="22"/>
              </w:rPr>
              <w:t xml:space="preserve">5) </w:t>
            </w:r>
            <w:r w:rsidR="00991E19">
              <w:rPr>
                <w:sz w:val="22"/>
              </w:rPr>
              <w:t xml:space="preserve"> </w:t>
            </w:r>
            <w:r w:rsidR="0040502D">
              <w:rPr>
                <w:sz w:val="22"/>
              </w:rPr>
              <w:t xml:space="preserve">       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40502D">
              <w:rPr>
                <w:sz w:val="22"/>
              </w:rPr>
              <w:t xml:space="preserve">                     6)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40502D">
              <w:rPr>
                <w:sz w:val="22"/>
              </w:rPr>
              <w:t xml:space="preserve">                     7)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40502D">
              <w:rPr>
                <w:sz w:val="22"/>
              </w:rPr>
              <w:t xml:space="preserve">                     8)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372E6C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126564BE" w14:textId="77777777" w:rsidR="00695BC5" w:rsidRDefault="00695BC5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96D9" w14:textId="77777777" w:rsidR="00D95162" w:rsidRDefault="00D95162" w:rsidP="001800D5">
      <w:r>
        <w:separator/>
      </w:r>
    </w:p>
  </w:endnote>
  <w:endnote w:type="continuationSeparator" w:id="0">
    <w:p w14:paraId="7D53981C" w14:textId="77777777" w:rsidR="00D95162" w:rsidRDefault="00D95162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No.  :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D8A6" w14:textId="77777777" w:rsidR="00D95162" w:rsidRDefault="00D95162" w:rsidP="001800D5">
      <w:r>
        <w:separator/>
      </w:r>
    </w:p>
  </w:footnote>
  <w:footnote w:type="continuationSeparator" w:id="0">
    <w:p w14:paraId="4144A972" w14:textId="77777777" w:rsidR="00D95162" w:rsidRDefault="00D95162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C5544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A6CFD"/>
    <w:rsid w:val="003B3A6E"/>
    <w:rsid w:val="003E24CC"/>
    <w:rsid w:val="003F3EDE"/>
    <w:rsid w:val="0040502D"/>
    <w:rsid w:val="00494C81"/>
    <w:rsid w:val="004A4DAA"/>
    <w:rsid w:val="00584E39"/>
    <w:rsid w:val="00643204"/>
    <w:rsid w:val="00653E0D"/>
    <w:rsid w:val="006954CC"/>
    <w:rsid w:val="00695BC5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D95162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