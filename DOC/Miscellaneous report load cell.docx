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Job No:                                                                              Model No:            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Customer:                                                                         Sl. No:</w:t>
            </w:r>
          </w:p>
          <w:p w14:paraId="29671435" w14:textId="080951A9" w:rsidR="00AE3F4B" w:rsidRDefault="00AE3F4B" w:rsidP="00AE3F4B">
            <w:pPr>
              <w:pStyle w:val="BodyText"/>
            </w:pPr>
            <w:r w:rsidRPr="00A444D3">
              <w:rPr>
                <w:b/>
                <w:bCs/>
                <w:sz w:val="28"/>
              </w:rPr>
              <w:t xml:space="preserve">Item Description:                                                           </w:t>
            </w:r>
            <w:r>
              <w:rPr>
                <w:b/>
                <w:bCs/>
                <w:sz w:val="28"/>
              </w:rPr>
              <w:t xml:space="preserve">  </w:t>
            </w:r>
            <w:r w:rsidRPr="00A444D3">
              <w:rPr>
                <w:b/>
                <w:bCs/>
                <w:sz w:val="28"/>
              </w:rPr>
              <w:t>Qty: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7EFF10BB" w14:textId="578D2875" w:rsidR="00EA352A" w:rsidRPr="00EA352A" w:rsidRDefault="00EA352A" w:rsidP="00EA352A">
            <w:pPr>
              <w:pStyle w:val="BodyText"/>
            </w:pPr>
            <w:r>
              <w:rPr>
                <w:b/>
                <w:bCs/>
              </w:rPr>
              <w:t>TRACKING NO</w:t>
            </w:r>
            <w:r w:rsidRPr="00EA352A">
              <w:rPr>
                <w:b/>
                <w:bCs/>
              </w:rPr>
              <w:t>:</w:t>
            </w:r>
          </w:p>
          <w:p w14:paraId="07A4446B" w14:textId="77777777" w:rsidR="00EA352A" w:rsidRDefault="00EA352A">
            <w:pPr>
              <w:pStyle w:val="BodyText"/>
            </w:pPr>
          </w:p>
          <w:p w14:paraId="6CA566AF" w14:textId="77777777" w:rsidR="0067402B" w:rsidRDefault="0067402B">
            <w:pPr>
              <w:pStyle w:val="BodyText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5"/>
              <w:gridCol w:w="2268"/>
              <w:gridCol w:w="2410"/>
              <w:gridCol w:w="2403"/>
              <w:gridCol w:w="2190"/>
            </w:tblGrid>
            <w:tr w:rsidR="00252838" w14:paraId="4671E3F9" w14:textId="77777777" w:rsidTr="00252838">
              <w:tc>
                <w:tcPr>
                  <w:tcW w:w="1305" w:type="dxa"/>
                </w:tcPr>
                <w:p w14:paraId="6DF24688" w14:textId="68E3FB82" w:rsidR="00252838" w:rsidRDefault="00252838" w:rsidP="00252838">
                  <w:pPr>
                    <w:pStyle w:val="BodyText"/>
                    <w:jc w:val="center"/>
                  </w:pPr>
                  <w:r>
                    <w:t xml:space="preserve">SL NO </w:t>
                  </w:r>
                </w:p>
              </w:tc>
              <w:tc>
                <w:tcPr>
                  <w:tcW w:w="2268" w:type="dxa"/>
                </w:tcPr>
                <w:p w14:paraId="0288C01A" w14:textId="5A7BDA4A" w:rsidR="00252838" w:rsidRDefault="00252838" w:rsidP="00252838">
                  <w:pPr>
                    <w:pStyle w:val="BodyText"/>
                    <w:jc w:val="center"/>
                  </w:pPr>
                  <w:r>
                    <w:t>LOAD CELL SERIAL NO</w:t>
                  </w:r>
                </w:p>
              </w:tc>
              <w:tc>
                <w:tcPr>
                  <w:tcW w:w="2410" w:type="dxa"/>
                </w:tcPr>
                <w:p w14:paraId="533E601D" w14:textId="0DF24DDB" w:rsidR="00252838" w:rsidRDefault="00252838" w:rsidP="00252838">
                  <w:pPr>
                    <w:pStyle w:val="BodyText"/>
                    <w:jc w:val="center"/>
                  </w:pPr>
                  <w:r>
                    <w:t>INPUT RESISTANCE(</w:t>
                  </w:r>
                  <w:r w:rsidRPr="00252838">
                    <w:t>Ω</w:t>
                  </w:r>
                  <w:r>
                    <w:t>)</w:t>
                  </w:r>
                </w:p>
              </w:tc>
              <w:tc>
                <w:tcPr>
                  <w:tcW w:w="2403" w:type="dxa"/>
                </w:tcPr>
                <w:p w14:paraId="1AFA1AFF" w14:textId="23A172A6" w:rsidR="00252838" w:rsidRDefault="00252838" w:rsidP="00252838">
                  <w:pPr>
                    <w:pStyle w:val="BodyText"/>
                    <w:jc w:val="center"/>
                  </w:pPr>
                  <w:r>
                    <w:t>OUTPUT RESISTIANCE(</w:t>
                  </w:r>
                  <w:r w:rsidRPr="00252838">
                    <w:t>Ω</w:t>
                  </w:r>
                  <w:r>
                    <w:t>)</w:t>
                  </w:r>
                </w:p>
              </w:tc>
              <w:tc>
                <w:tcPr>
                  <w:tcW w:w="2190" w:type="dxa"/>
                </w:tcPr>
                <w:p w14:paraId="07EA66AE" w14:textId="03B8049A" w:rsidR="00252838" w:rsidRDefault="00252838" w:rsidP="00252838">
                  <w:pPr>
                    <w:pStyle w:val="BodyText"/>
                    <w:jc w:val="center"/>
                  </w:pPr>
                  <w:r>
                    <w:t>INITIAL UNBALANCE(Mv)</w:t>
                  </w:r>
                </w:p>
              </w:tc>
            </w:tr>
            <w:tr w:rsidR="00252838" w14:paraId="5DB8ECF1" w14:textId="77777777" w:rsidTr="00252838">
              <w:tc>
                <w:tcPr>
                  <w:tcW w:w="1305" w:type="dxa"/>
                </w:tcPr>
                <w:p w14:paraId="1A439B3B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268" w:type="dxa"/>
                </w:tcPr>
                <w:p w14:paraId="2EA6DCC2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410" w:type="dxa"/>
                </w:tcPr>
                <w:p w14:paraId="526FCC67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403" w:type="dxa"/>
                </w:tcPr>
                <w:p w14:paraId="260161AA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190" w:type="dxa"/>
                </w:tcPr>
                <w:p w14:paraId="1E0C6CDC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</w:tr>
            <w:tr w:rsidR="00252838" w14:paraId="7F6EE06A" w14:textId="77777777" w:rsidTr="00252838">
              <w:tc>
                <w:tcPr>
                  <w:tcW w:w="1305" w:type="dxa"/>
                </w:tcPr>
                <w:p w14:paraId="1A66BC29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268" w:type="dxa"/>
                </w:tcPr>
                <w:p w14:paraId="724D25DE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410" w:type="dxa"/>
                </w:tcPr>
                <w:p w14:paraId="14B29F9A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403" w:type="dxa"/>
                </w:tcPr>
                <w:p w14:paraId="23A1846E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190" w:type="dxa"/>
                </w:tcPr>
                <w:p w14:paraId="06622D42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</w:tr>
            <w:tr w:rsidR="00252838" w14:paraId="39F22285" w14:textId="77777777" w:rsidTr="00252838">
              <w:tc>
                <w:tcPr>
                  <w:tcW w:w="1305" w:type="dxa"/>
                </w:tcPr>
                <w:p w14:paraId="5BA43F7D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268" w:type="dxa"/>
                </w:tcPr>
                <w:p w14:paraId="4724775A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410" w:type="dxa"/>
                </w:tcPr>
                <w:p w14:paraId="5D038279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403" w:type="dxa"/>
                </w:tcPr>
                <w:p w14:paraId="6AB1406F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190" w:type="dxa"/>
                </w:tcPr>
                <w:p w14:paraId="2D01D26B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</w:tr>
            <w:tr w:rsidR="00252838" w14:paraId="78553102" w14:textId="77777777" w:rsidTr="00252838">
              <w:tc>
                <w:tcPr>
                  <w:tcW w:w="1305" w:type="dxa"/>
                </w:tcPr>
                <w:p w14:paraId="19232561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268" w:type="dxa"/>
                </w:tcPr>
                <w:p w14:paraId="745DC4A4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410" w:type="dxa"/>
                </w:tcPr>
                <w:p w14:paraId="4C4DAF94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403" w:type="dxa"/>
                </w:tcPr>
                <w:p w14:paraId="5B559F19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  <w:tc>
                <w:tcPr>
                  <w:tcW w:w="2190" w:type="dxa"/>
                </w:tcPr>
                <w:p w14:paraId="7EC57638" w14:textId="77777777" w:rsidR="00252838" w:rsidRDefault="00252838" w:rsidP="00252838">
                  <w:pPr>
                    <w:pStyle w:val="BodyText"/>
                    <w:jc w:val="center"/>
                  </w:pPr>
                </w:p>
              </w:tc>
            </w:tr>
          </w:tbl>
          <w:p w14:paraId="77F4431C" w14:textId="77777777" w:rsidR="0067402B" w:rsidRDefault="0067402B">
            <w:pPr>
              <w:pStyle w:val="BodyText"/>
            </w:pPr>
          </w:p>
          <w:p w14:paraId="7B3D4547" w14:textId="77777777" w:rsidR="0067402B" w:rsidRDefault="0067402B">
            <w:pPr>
              <w:pStyle w:val="BodyText"/>
            </w:pPr>
          </w:p>
          <w:p w14:paraId="6C7809DE" w14:textId="77777777" w:rsidR="0067402B" w:rsidRDefault="0067402B">
            <w:pPr>
              <w:pStyle w:val="BodyText"/>
            </w:pPr>
          </w:p>
          <w:p w14:paraId="5709D82F" w14:textId="77777777" w:rsidR="0067402B" w:rsidRDefault="0067402B">
            <w:pPr>
              <w:pStyle w:val="BodyText"/>
            </w:pPr>
          </w:p>
          <w:p w14:paraId="2C2BC3E0" w14:textId="77777777" w:rsidR="0067402B" w:rsidRDefault="0067402B">
            <w:pPr>
              <w:pStyle w:val="BodyText"/>
            </w:pPr>
          </w:p>
          <w:p w14:paraId="55E28F49" w14:textId="77777777" w:rsidR="0067402B" w:rsidRDefault="0067402B">
            <w:pPr>
              <w:pStyle w:val="BodyText"/>
            </w:pPr>
          </w:p>
          <w:p w14:paraId="5F9D53AB" w14:textId="77777777" w:rsidR="0067402B" w:rsidRDefault="0067402B">
            <w:pPr>
              <w:pStyle w:val="BodyText"/>
            </w:pPr>
          </w:p>
          <w:p w14:paraId="55EE7805" w14:textId="77777777" w:rsidR="0067402B" w:rsidRDefault="0067402B">
            <w:pPr>
              <w:pStyle w:val="BodyText"/>
            </w:pPr>
          </w:p>
          <w:p w14:paraId="01DD5480" w14:textId="77777777" w:rsidR="0067402B" w:rsidRDefault="0067402B">
            <w:pPr>
              <w:pStyle w:val="BodyText"/>
            </w:pPr>
          </w:p>
          <w:p w14:paraId="3CA72619" w14:textId="77777777" w:rsidR="0067402B" w:rsidRDefault="0067402B">
            <w:pPr>
              <w:pStyle w:val="BodyText"/>
            </w:pPr>
          </w:p>
          <w:p w14:paraId="440D0032" w14:textId="77777777" w:rsidR="0067402B" w:rsidRDefault="0067402B">
            <w:pPr>
              <w:pStyle w:val="BodyText"/>
            </w:pPr>
          </w:p>
          <w:p w14:paraId="7D0F3788" w14:textId="77777777" w:rsidR="0067402B" w:rsidRDefault="0067402B">
            <w:pPr>
              <w:pStyle w:val="BodyText"/>
            </w:pPr>
          </w:p>
          <w:p w14:paraId="61798FEF" w14:textId="77777777" w:rsidR="0067402B" w:rsidRDefault="0067402B">
            <w:pPr>
              <w:pStyle w:val="BodyText"/>
            </w:pPr>
          </w:p>
          <w:p w14:paraId="2DE06B40" w14:textId="77777777" w:rsidR="0067402B" w:rsidRDefault="0067402B">
            <w:pPr>
              <w:pStyle w:val="BodyText"/>
            </w:pPr>
          </w:p>
          <w:p w14:paraId="4C845E51" w14:textId="77777777" w:rsidR="0067402B" w:rsidRDefault="0067402B">
            <w:pPr>
              <w:pStyle w:val="BodyText"/>
            </w:pPr>
          </w:p>
          <w:p w14:paraId="18B651BF" w14:textId="77777777" w:rsidR="0067402B" w:rsidRDefault="0067402B">
            <w:pPr>
              <w:pStyle w:val="BodyText"/>
            </w:pPr>
          </w:p>
          <w:p w14:paraId="0F0C87E5" w14:textId="77777777" w:rsidR="0067402B" w:rsidRDefault="0067402B">
            <w:pPr>
              <w:pStyle w:val="BodyText"/>
            </w:pPr>
          </w:p>
          <w:p w14:paraId="4092F670" w14:textId="77777777" w:rsidR="0067402B" w:rsidRDefault="0067402B">
            <w:pPr>
              <w:pStyle w:val="BodyText"/>
            </w:pPr>
          </w:p>
          <w:p w14:paraId="1853C852" w14:textId="77777777" w:rsidR="0067402B" w:rsidRDefault="0067402B">
            <w:pPr>
              <w:pStyle w:val="BodyText"/>
            </w:pPr>
          </w:p>
          <w:p w14:paraId="57175D21" w14:textId="77777777" w:rsidR="0067402B" w:rsidRDefault="0067402B">
            <w:pPr>
              <w:pStyle w:val="BodyText"/>
            </w:pPr>
          </w:p>
          <w:p w14:paraId="0A935586" w14:textId="2E9B0DF9" w:rsidR="0067402B" w:rsidRDefault="0067402B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 w:rsidRPr="004571EB">
        <w:rPr>
          <w:b/>
          <w:bCs/>
        </w:rPr>
        <w:lastRenderedPageBreak/>
        <w:t>Tested by:                                                                         </w:t>
      </w:r>
      <w:r w:rsidRPr="004571EB">
        <w:rPr>
          <w:b/>
          <w:bCs/>
        </w:rPr>
        <w:tab/>
        <w:t>  Approved by: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 w:rsidRPr="004571EB">
        <w:rPr>
          <w:b/>
          <w:bCs/>
        </w:rPr>
        <w:t>Date:                                                                                          (HOD-PDN)       </w:t>
      </w:r>
      <w:r>
        <w:t>              </w:t>
      </w:r>
      <w:r>
        <w:tab/>
      </w:r>
      <w:r>
        <w:tab/>
      </w:r>
      <w:r w:rsidR="00867D5B">
        <w:rPr>
          <w:rFonts w:ascii="Tahoma" w:hAnsi="Tahoma" w:cs="Tahoma"/>
          <w:sz w:val="18"/>
        </w:rPr>
        <w:t xml:space="preserve"> 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97B62" w14:textId="77777777" w:rsidR="00805983" w:rsidRDefault="00805983" w:rsidP="00F626C9">
      <w:r>
        <w:separator/>
      </w:r>
    </w:p>
  </w:endnote>
  <w:endnote w:type="continuationSeparator" w:id="0">
    <w:p w14:paraId="17BEC1A6" w14:textId="77777777" w:rsidR="00805983" w:rsidRDefault="00805983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>Form No.: R/PP-05/17-PDN Rev 01 Page 1 of  1</w:t>
    </w:r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8C01" w14:textId="77777777" w:rsidR="00805983" w:rsidRDefault="00805983" w:rsidP="00F626C9">
      <w:r>
        <w:separator/>
      </w:r>
    </w:p>
  </w:footnote>
  <w:footnote w:type="continuationSeparator" w:id="0">
    <w:p w14:paraId="7D30283A" w14:textId="77777777" w:rsidR="00805983" w:rsidRDefault="00805983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0A0EB2"/>
    <w:rsid w:val="001322C2"/>
    <w:rsid w:val="002503DE"/>
    <w:rsid w:val="00252838"/>
    <w:rsid w:val="003F2832"/>
    <w:rsid w:val="004571EB"/>
    <w:rsid w:val="004A2F06"/>
    <w:rsid w:val="0052307D"/>
    <w:rsid w:val="005F4B64"/>
    <w:rsid w:val="0067402B"/>
    <w:rsid w:val="00691DAA"/>
    <w:rsid w:val="006A6B76"/>
    <w:rsid w:val="007816B9"/>
    <w:rsid w:val="00805983"/>
    <w:rsid w:val="00805EB0"/>
    <w:rsid w:val="00867D5B"/>
    <w:rsid w:val="00873793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A352A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2026-09-17T12:40:00Z</dcterms:created>
  <dcterms:modified xsi:type="dcterms:W3CDTF">2026-09-17T13:25:00Z</dcterms:modified>
</cp:coreProperties>
</file>