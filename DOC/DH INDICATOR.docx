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2260F47A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9C5E95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D807BF" w14:paraId="2B633F64" w14:textId="77777777" w:rsidTr="007B7436">
        <w:trPr>
          <w:trHeight w:val="967"/>
        </w:trPr>
        <w:tc>
          <w:tcPr>
            <w:tcW w:w="26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059811E" w14:textId="77777777" w:rsidR="00D807BF" w:rsidRDefault="00D807B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2C337AB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063B58DE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1AE412DB" w14:textId="2F7A7DBE" w:rsidR="00D807BF" w:rsidRDefault="00D807BF" w:rsidP="00991E19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777D14CB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01EE624D" w14:textId="4A5681A1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 xml:space="preserve">1)       </w:t>
            </w:r>
          </w:p>
          <w:p w14:paraId="313DCC96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9B653BE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73972748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D807BF" w:rsidRDefault="00D807BF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08CAF25D" w14:textId="74A742C3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C0A15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6A6F0BFD" w14:textId="24DFEC25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20482C04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4B8C9B5D" w14:textId="75502829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6C311BEB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</w:tc>
      </w:tr>
      <w:tr w:rsidR="00D807BF" w14:paraId="786A9E57" w14:textId="77777777" w:rsidTr="00D807BF">
        <w:trPr>
          <w:trHeight w:val="324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5D7608" w14:textId="7EE7C6BF" w:rsidR="00D807BF" w:rsidRDefault="00D807BF" w:rsidP="00D807B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E-LOCK</w:t>
            </w: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C85DADC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vMerge/>
            <w:tcBorders>
              <w:left w:val="single" w:sz="4" w:space="0" w:color="000000"/>
            </w:tcBorders>
          </w:tcPr>
          <w:p w14:paraId="162A0E7B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7A2F04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D807BF" w14:paraId="1F67A01E" w14:textId="77777777" w:rsidTr="007B7436">
        <w:trPr>
          <w:trHeight w:val="720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382CAB5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</w:p>
          <w:p w14:paraId="2CB17A49" w14:textId="6AD1890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2FAD05F5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4C96E607" w14:textId="77777777" w:rsidR="00D807BF" w:rsidRDefault="00D807BF" w:rsidP="00991E19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0379C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4639BF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0FF3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Pr="00D807BF" w:rsidRDefault="00000000">
            <w:pPr>
              <w:tabs>
                <w:tab w:val="left" w:pos="1200"/>
              </w:tabs>
              <w:snapToGrid w:val="0"/>
              <w:rPr>
                <w:b/>
              </w:rPr>
            </w:pPr>
            <w:r w:rsidRPr="00D807BF">
              <w:rPr>
                <w:b/>
              </w:rPr>
              <w:t xml:space="preserve">Check for short between Line &amp; </w:t>
            </w:r>
            <w:proofErr w:type="gramStart"/>
            <w:r w:rsidRPr="00D807BF">
              <w:rPr>
                <w:b/>
              </w:rPr>
              <w:t>Neutral ,</w:t>
            </w:r>
            <w:proofErr w:type="gramEnd"/>
          </w:p>
          <w:p w14:paraId="7D1FF92F" w14:textId="77777777" w:rsidR="00775D3F" w:rsidRPr="00D807BF" w:rsidRDefault="00000000">
            <w:pPr>
              <w:tabs>
                <w:tab w:val="left" w:pos="1200"/>
              </w:tabs>
            </w:pPr>
            <w:r w:rsidRPr="00D807BF">
              <w:rPr>
                <w:b/>
              </w:rPr>
              <w:t xml:space="preserve">Neutral &amp; </w:t>
            </w:r>
            <w:proofErr w:type="gramStart"/>
            <w:r w:rsidRPr="00D807BF">
              <w:rPr>
                <w:b/>
              </w:rPr>
              <w:t>Earth ,</w:t>
            </w:r>
            <w:proofErr w:type="gramEnd"/>
            <w:r w:rsidRPr="00D807BF">
              <w:rPr>
                <w:b/>
              </w:rPr>
              <w:t xml:space="preserve"> Line &amp; Earth                 </w:t>
            </w:r>
            <w:proofErr w:type="gramStart"/>
            <w:r w:rsidRPr="00D807BF">
              <w:rPr>
                <w:b/>
              </w:rPr>
              <w:t xml:space="preserve">  :</w:t>
            </w:r>
            <w:proofErr w:type="gramEnd"/>
            <w:r w:rsidRPr="00D807BF">
              <w:rPr>
                <w:b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0D6CB97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ACE08CE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70EB7410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41825641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3C97F" w14:textId="77777777" w:rsidR="004A76A9" w:rsidRDefault="004A76A9" w:rsidP="001800D5">
      <w:r>
        <w:separator/>
      </w:r>
    </w:p>
  </w:endnote>
  <w:endnote w:type="continuationSeparator" w:id="0">
    <w:p w14:paraId="36B20F9F" w14:textId="77777777" w:rsidR="004A76A9" w:rsidRDefault="004A76A9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4CC9" w14:textId="77777777" w:rsidR="004A76A9" w:rsidRDefault="004A76A9" w:rsidP="001800D5">
      <w:r>
        <w:separator/>
      </w:r>
    </w:p>
  </w:footnote>
  <w:footnote w:type="continuationSeparator" w:id="0">
    <w:p w14:paraId="50BDB2D7" w14:textId="77777777" w:rsidR="004A76A9" w:rsidRDefault="004A76A9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87C54"/>
    <w:rsid w:val="003B3A6E"/>
    <w:rsid w:val="003F3EDE"/>
    <w:rsid w:val="00494C81"/>
    <w:rsid w:val="004A4DAA"/>
    <w:rsid w:val="004A76A9"/>
    <w:rsid w:val="00584E39"/>
    <w:rsid w:val="005C63EC"/>
    <w:rsid w:val="00643204"/>
    <w:rsid w:val="006954CC"/>
    <w:rsid w:val="006D4AAD"/>
    <w:rsid w:val="00736D8F"/>
    <w:rsid w:val="007450A9"/>
    <w:rsid w:val="00775D3F"/>
    <w:rsid w:val="00805B71"/>
    <w:rsid w:val="00873793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07BF"/>
    <w:rsid w:val="00D8434D"/>
    <w:rsid w:val="00E07B0A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7B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E8094-D079-4FDB-AC3E-6F9B093F7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2026-09-17T13:02:00Z</dcterms:created>
  <dcterms:modified xsi:type="dcterms:W3CDTF">2026-09-17T13:02:00Z</dcterms:modified>
</cp:coreProperties>
</file>