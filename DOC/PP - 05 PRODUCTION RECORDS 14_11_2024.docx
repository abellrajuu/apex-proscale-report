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2687B29B" w14:textId="478FDBD0" w:rsidR="00000000" w:rsidRDefault="00805EB0">
      <w:r>
        <w:rPr>
          <w:noProof/>
        </w:rPr>
        <mc:AlternateContent>
          <mc:Choice Requires="wps">
            <w:drawing>
              <wp:anchor distT="0" distB="0" distL="0" distR="114300" simplePos="0" relativeHeight="251643904" behindDoc="0" locked="0" layoutInCell="1" allowOverlap="1" wp14:anchorId="57CA1C54" wp14:editId="1055D317">
                <wp:simplePos x="0" y="0"/>
                <wp:positionH relativeFrom="column">
                  <wp:posOffset>-171450</wp:posOffset>
                </wp:positionH>
                <wp:positionV relativeFrom="paragraph">
                  <wp:posOffset>-34290</wp:posOffset>
                </wp:positionV>
                <wp:extent cx="10534650" cy="6438265"/>
                <wp:effectExtent l="0" t="3810" r="0" b="6350"/>
                <wp:wrapSquare wrapText="largest"/>
                <wp:docPr id="123297296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34650" cy="643826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338" w:type="dxa"/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1065"/>
                              <w:gridCol w:w="2250"/>
                              <w:gridCol w:w="1455"/>
                              <w:gridCol w:w="675"/>
                              <w:gridCol w:w="1305"/>
                              <w:gridCol w:w="1335"/>
                              <w:gridCol w:w="1380"/>
                              <w:gridCol w:w="1320"/>
                              <w:gridCol w:w="1185"/>
                              <w:gridCol w:w="1215"/>
                              <w:gridCol w:w="1320"/>
                              <w:gridCol w:w="1850"/>
                            </w:tblGrid>
                            <w:tr w:rsidR="00000000" w14:paraId="2B9E004F" w14:textId="77777777">
                              <w:trPr>
                                <w:trHeight w:val="518"/>
                              </w:trPr>
                              <w:tc>
                                <w:tcPr>
                                  <w:tcW w:w="16355" w:type="dxa"/>
                                  <w:gridSpan w:val="12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6D6DE2AD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b/>
                                      <w:sz w:val="20"/>
                                      <w:szCs w:val="2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"/>
                                    </w:rPr>
                                    <w:t>PRODUCTION (Electronics Systems)</w:t>
                                  </w:r>
                                </w:p>
                              </w:tc>
                            </w:tr>
                            <w:tr w:rsidR="00000000" w14:paraId="7F1154CA" w14:textId="77777777">
                              <w:trPr>
                                <w:trHeight w:val="657"/>
                              </w:trPr>
                              <w:tc>
                                <w:tcPr>
                                  <w:tcW w:w="16355" w:type="dxa"/>
                                  <w:gridSpan w:val="12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677E9B1B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b/>
                                      <w:sz w:val="20"/>
                                      <w:szCs w:val="2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"/>
                                    </w:rPr>
                                    <w:t>DETAIL PRODUCTION PLAN : MONTH / YEAR:</w:t>
                                  </w:r>
                                </w:p>
                              </w:tc>
                            </w:tr>
                            <w:tr w:rsidR="00000000" w14:paraId="3C540F06" w14:textId="77777777">
                              <w:trPr>
                                <w:trHeight w:val="784"/>
                              </w:trPr>
                              <w:tc>
                                <w:tcPr>
                                  <w:tcW w:w="1065" w:type="dxa"/>
                                  <w:vMerge w:val="restart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56EEBE7F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b/>
                                      <w:sz w:val="20"/>
                                      <w:szCs w:val="2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"/>
                                    </w:rPr>
                                    <w:t>JOB</w:t>
                                  </w:r>
                                </w:p>
                                <w:p w14:paraId="200EE462" w14:textId="77777777" w:rsidR="00000000" w:rsidRDefault="00000000">
                                  <w:pPr>
                                    <w:jc w:val="center"/>
                                    <w:rPr>
                                      <w:b/>
                                      <w:sz w:val="20"/>
                                      <w:szCs w:val="2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"/>
                                    </w:rPr>
                                    <w:t>ORDER</w:t>
                                  </w:r>
                                </w:p>
                                <w:p w14:paraId="765C39B2" w14:textId="77777777" w:rsidR="00000000" w:rsidRDefault="00000000">
                                  <w:pPr>
                                    <w:jc w:val="center"/>
                                    <w:rPr>
                                      <w:b/>
                                      <w:sz w:val="20"/>
                                      <w:szCs w:val="2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"/>
                                    </w:rPr>
                                    <w:t>NO:</w:t>
                                  </w:r>
                                </w:p>
                              </w:tc>
                              <w:tc>
                                <w:tcPr>
                                  <w:tcW w:w="2250" w:type="dxa"/>
                                  <w:vMerge w:val="restart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4B1E6769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b/>
                                      <w:sz w:val="20"/>
                                      <w:szCs w:val="2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"/>
                                    </w:rPr>
                                    <w:t>CUSTOMER</w:t>
                                  </w:r>
                                </w:p>
                                <w:p w14:paraId="687209D3" w14:textId="77777777" w:rsidR="00000000" w:rsidRDefault="00000000">
                                  <w:pPr>
                                    <w:jc w:val="center"/>
                                    <w:rPr>
                                      <w:b/>
                                      <w:sz w:val="20"/>
                                      <w:szCs w:val="2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1455" w:type="dxa"/>
                                  <w:vMerge w:val="restart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79EFC5F4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b/>
                                      <w:sz w:val="20"/>
                                      <w:szCs w:val="2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"/>
                                    </w:rPr>
                                    <w:t>SYSTEM</w:t>
                                  </w:r>
                                </w:p>
                              </w:tc>
                              <w:tc>
                                <w:tcPr>
                                  <w:tcW w:w="675" w:type="dxa"/>
                                  <w:vMerge w:val="restart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7E8A2DD4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b/>
                                      <w:sz w:val="20"/>
                                      <w:szCs w:val="2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"/>
                                    </w:rPr>
                                    <w:t>QTY</w:t>
                                  </w:r>
                                </w:p>
                              </w:tc>
                              <w:tc>
                                <w:tcPr>
                                  <w:tcW w:w="1305" w:type="dxa"/>
                                  <w:vMerge w:val="restart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160D1887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b/>
                                      <w:sz w:val="20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5" w:type="dxa"/>
                                  <w:gridSpan w:val="7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0F72A5EC" w14:textId="77777777" w:rsidR="00000000" w:rsidRDefault="00000000">
                                  <w:pPr>
                                    <w:snapToGrid w:val="0"/>
                                    <w:jc w:val="center"/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"/>
                                    </w:rPr>
                                    <w:t>OPERATIONS AND PLANNED DATE OF COMPLETION</w:t>
                                  </w:r>
                                </w:p>
                              </w:tc>
                            </w:tr>
                            <w:tr w:rsidR="00000000" w14:paraId="1C846E4B" w14:textId="77777777">
                              <w:trPr>
                                <w:trHeight w:val="213"/>
                              </w:trPr>
                              <w:tc>
                                <w:tcPr>
                                  <w:tcW w:w="1065" w:type="dxa"/>
                                  <w:vMerge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7FD12D2C" w14:textId="77777777" w:rsidR="00000000" w:rsidRDefault="00000000">
                                  <w:pPr>
                                    <w:snapToGrid w:val="0"/>
                                  </w:pPr>
                                </w:p>
                              </w:tc>
                              <w:tc>
                                <w:tcPr>
                                  <w:tcW w:w="2250" w:type="dxa"/>
                                  <w:vMerge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16BEE294" w14:textId="77777777" w:rsidR="00000000" w:rsidRDefault="00000000">
                                  <w:pPr>
                                    <w:snapToGrid w:val="0"/>
                                  </w:pPr>
                                </w:p>
                              </w:tc>
                              <w:tc>
                                <w:tcPr>
                                  <w:tcW w:w="1455" w:type="dxa"/>
                                  <w:vMerge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34070954" w14:textId="77777777" w:rsidR="00000000" w:rsidRDefault="00000000">
                                  <w:pPr>
                                    <w:snapToGrid w:val="0"/>
                                  </w:pPr>
                                </w:p>
                              </w:tc>
                              <w:tc>
                                <w:tcPr>
                                  <w:tcW w:w="675" w:type="dxa"/>
                                  <w:vMerge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0CFDB2E3" w14:textId="77777777" w:rsidR="00000000" w:rsidRDefault="00000000">
                                  <w:pPr>
                                    <w:snapToGrid w:val="0"/>
                                  </w:pPr>
                                </w:p>
                              </w:tc>
                              <w:tc>
                                <w:tcPr>
                                  <w:tcW w:w="1305" w:type="dxa"/>
                                  <w:vMerge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7BC459FF" w14:textId="77777777" w:rsidR="00000000" w:rsidRDefault="00000000">
                                  <w:pPr>
                                    <w:snapToGrid w:val="0"/>
                                  </w:pPr>
                                </w:p>
                              </w:tc>
                              <w:tc>
                                <w:tcPr>
                                  <w:tcW w:w="133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36BD79EF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b/>
                                      <w:sz w:val="20"/>
                                      <w:szCs w:val="2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"/>
                                    </w:rPr>
                                    <w:t>MATERIAL</w:t>
                                  </w:r>
                                </w:p>
                              </w:tc>
                              <w:tc>
                                <w:tcPr>
                                  <w:tcW w:w="138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1DFB87B0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b/>
                                      <w:sz w:val="20"/>
                                      <w:szCs w:val="2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"/>
                                    </w:rPr>
                                    <w:t>ASSEMBLY</w:t>
                                  </w:r>
                                </w:p>
                              </w:tc>
                              <w:tc>
                                <w:tcPr>
                                  <w:tcW w:w="132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559137D0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b/>
                                      <w:sz w:val="20"/>
                                      <w:szCs w:val="2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"/>
                                    </w:rPr>
                                    <w:t>WIRING</w:t>
                                  </w:r>
                                </w:p>
                              </w:tc>
                              <w:tc>
                                <w:tcPr>
                                  <w:tcW w:w="118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3F170E57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b/>
                                      <w:sz w:val="20"/>
                                      <w:szCs w:val="2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"/>
                                    </w:rPr>
                                    <w:t>TESTING</w:t>
                                  </w:r>
                                </w:p>
                              </w:tc>
                              <w:tc>
                                <w:tcPr>
                                  <w:tcW w:w="121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728DE908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b/>
                                      <w:sz w:val="20"/>
                                      <w:szCs w:val="2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"/>
                                    </w:rPr>
                                    <w:t>LOAD CELL</w:t>
                                  </w:r>
                                </w:p>
                              </w:tc>
                              <w:tc>
                                <w:tcPr>
                                  <w:tcW w:w="132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4931D868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b/>
                                      <w:sz w:val="20"/>
                                      <w:szCs w:val="2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"/>
                                    </w:rPr>
                                    <w:t>FOR Q.C</w:t>
                                  </w:r>
                                </w:p>
                              </w:tc>
                              <w:tc>
                                <w:tcPr>
                                  <w:tcW w:w="185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1847FB67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sz w:val="20"/>
                                      <w:szCs w:val="2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"/>
                                    </w:rPr>
                                    <w:t>REMARKS</w:t>
                                  </w:r>
                                </w:p>
                              </w:tc>
                            </w:tr>
                            <w:tr w:rsidR="00000000" w14:paraId="38E2F2A2" w14:textId="77777777">
                              <w:trPr>
                                <w:trHeight w:val="355"/>
                              </w:trPr>
                              <w:tc>
                                <w:tcPr>
                                  <w:tcW w:w="1065" w:type="dxa"/>
                                  <w:vMerge w:val="restart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1F87FEDA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sz w:val="20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0" w:type="dxa"/>
                                  <w:vMerge w:val="restart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3F48AF3C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sz w:val="20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55" w:type="dxa"/>
                                  <w:vMerge w:val="restart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627779EB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sz w:val="20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75" w:type="dxa"/>
                                  <w:vMerge w:val="restart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1C8D2682" w14:textId="77777777" w:rsidR="00000000" w:rsidRDefault="00000000">
                                  <w:pPr>
                                    <w:snapToGrid w:val="0"/>
                                    <w:ind w:left="720" w:hanging="720"/>
                                    <w:jc w:val="center"/>
                                    <w:rPr>
                                      <w:sz w:val="20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6E0AFF8C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Verdana" w:hAnsi="Verdana" w:cs="Verdana"/>
                                      <w:sz w:val="20"/>
                                      <w:szCs w:val="2"/>
                                    </w:rPr>
                                  </w:pPr>
                                </w:p>
                                <w:p w14:paraId="36FA9226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sz w:val="20"/>
                                      <w:szCs w:val="2"/>
                                    </w:rPr>
                                  </w:pPr>
                                  <w:r>
                                    <w:rPr>
                                      <w:rFonts w:ascii="Verdana" w:hAnsi="Verdana" w:cs="Verdana"/>
                                      <w:sz w:val="20"/>
                                      <w:szCs w:val="2"/>
                                    </w:rPr>
                                    <w:t>PLANNED</w:t>
                                  </w:r>
                                </w:p>
                              </w:tc>
                              <w:tc>
                                <w:tcPr>
                                  <w:tcW w:w="133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45C5920C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sz w:val="20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8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4780B2D2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sz w:val="20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2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2F5901AD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sz w:val="20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8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04A20618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sz w:val="20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1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56D07BB1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sz w:val="20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2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17261F41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sz w:val="20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50" w:type="dxa"/>
                                  <w:vMerge w:val="restart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2C89ADF2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sz w:val="20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000000" w14:paraId="423DBAB3" w14:textId="77777777">
                              <w:trPr>
                                <w:trHeight w:val="213"/>
                              </w:trPr>
                              <w:tc>
                                <w:tcPr>
                                  <w:tcW w:w="1065" w:type="dxa"/>
                                  <w:vMerge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758302E5" w14:textId="77777777" w:rsidR="00000000" w:rsidRDefault="00000000">
                                  <w:pPr>
                                    <w:snapToGrid w:val="0"/>
                                  </w:pPr>
                                </w:p>
                              </w:tc>
                              <w:tc>
                                <w:tcPr>
                                  <w:tcW w:w="2250" w:type="dxa"/>
                                  <w:vMerge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3E13076C" w14:textId="77777777" w:rsidR="00000000" w:rsidRDefault="00000000">
                                  <w:pPr>
                                    <w:snapToGrid w:val="0"/>
                                  </w:pPr>
                                </w:p>
                              </w:tc>
                              <w:tc>
                                <w:tcPr>
                                  <w:tcW w:w="1455" w:type="dxa"/>
                                  <w:vMerge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7B109A5D" w14:textId="77777777" w:rsidR="00000000" w:rsidRDefault="00000000">
                                  <w:pPr>
                                    <w:snapToGrid w:val="0"/>
                                  </w:pPr>
                                </w:p>
                              </w:tc>
                              <w:tc>
                                <w:tcPr>
                                  <w:tcW w:w="675" w:type="dxa"/>
                                  <w:vMerge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46FEE3B6" w14:textId="77777777" w:rsidR="00000000" w:rsidRDefault="00000000">
                                  <w:pPr>
                                    <w:snapToGrid w:val="0"/>
                                  </w:pPr>
                                </w:p>
                              </w:tc>
                              <w:tc>
                                <w:tcPr>
                                  <w:tcW w:w="130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3B7295C2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Verdana" w:hAnsi="Verdana" w:cs="Verdana"/>
                                      <w:sz w:val="20"/>
                                      <w:szCs w:val="2"/>
                                    </w:rPr>
                                  </w:pPr>
                                </w:p>
                                <w:p w14:paraId="35E808BF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sz w:val="20"/>
                                      <w:szCs w:val="2"/>
                                    </w:rPr>
                                  </w:pPr>
                                  <w:r>
                                    <w:rPr>
                                      <w:rFonts w:ascii="Verdana" w:hAnsi="Verdana" w:cs="Verdana"/>
                                      <w:sz w:val="20"/>
                                      <w:szCs w:val="2"/>
                                    </w:rPr>
                                    <w:t>ACTUAL</w:t>
                                  </w:r>
                                </w:p>
                              </w:tc>
                              <w:tc>
                                <w:tcPr>
                                  <w:tcW w:w="133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21A455FD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sz w:val="20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8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38839324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sz w:val="20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2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2AB0A9D1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sz w:val="20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8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566F7351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sz w:val="20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1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0CA7D3B4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sz w:val="20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2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1D715BBC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sz w:val="20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50" w:type="dxa"/>
                                  <w:vMerge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20D90FBE" w14:textId="77777777" w:rsidR="00000000" w:rsidRDefault="00000000">
                                  <w:pPr>
                                    <w:snapToGrid w:val="0"/>
                                  </w:pPr>
                                </w:p>
                              </w:tc>
                            </w:tr>
                            <w:tr w:rsidR="00000000" w14:paraId="39E2F73B" w14:textId="77777777">
                              <w:trPr>
                                <w:trHeight w:val="325"/>
                              </w:trPr>
                              <w:tc>
                                <w:tcPr>
                                  <w:tcW w:w="1065" w:type="dxa"/>
                                  <w:vMerge w:val="restart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5530343A" w14:textId="77777777" w:rsidR="00000000" w:rsidRDefault="00000000">
                                  <w:pPr>
                                    <w:snapToGrid w:val="0"/>
                                    <w:rPr>
                                      <w:sz w:val="20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0" w:type="dxa"/>
                                  <w:vMerge w:val="restart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35506EAF" w14:textId="77777777" w:rsidR="00000000" w:rsidRDefault="00000000">
                                  <w:pPr>
                                    <w:snapToGrid w:val="0"/>
                                    <w:rPr>
                                      <w:sz w:val="20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55" w:type="dxa"/>
                                  <w:vMerge w:val="restart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69B312B4" w14:textId="77777777" w:rsidR="00000000" w:rsidRDefault="00000000">
                                  <w:pPr>
                                    <w:snapToGrid w:val="0"/>
                                    <w:rPr>
                                      <w:sz w:val="20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75" w:type="dxa"/>
                                  <w:vMerge w:val="restart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15E16925" w14:textId="77777777" w:rsidR="00000000" w:rsidRDefault="00000000">
                                  <w:pPr>
                                    <w:snapToGrid w:val="0"/>
                                    <w:rPr>
                                      <w:sz w:val="20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038B7D8C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Verdana" w:hAnsi="Verdana" w:cs="Verdana"/>
                                      <w:sz w:val="20"/>
                                      <w:szCs w:val="2"/>
                                    </w:rPr>
                                  </w:pPr>
                                </w:p>
                                <w:p w14:paraId="195C13D1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sz w:val="20"/>
                                      <w:szCs w:val="2"/>
                                    </w:rPr>
                                  </w:pPr>
                                  <w:r>
                                    <w:rPr>
                                      <w:rFonts w:ascii="Verdana" w:hAnsi="Verdana" w:cs="Verdana"/>
                                      <w:sz w:val="20"/>
                                      <w:szCs w:val="2"/>
                                    </w:rPr>
                                    <w:t>PLANNED</w:t>
                                  </w:r>
                                </w:p>
                              </w:tc>
                              <w:tc>
                                <w:tcPr>
                                  <w:tcW w:w="133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7C70F5FD" w14:textId="77777777" w:rsidR="00000000" w:rsidRDefault="00000000">
                                  <w:pPr>
                                    <w:snapToGrid w:val="0"/>
                                    <w:rPr>
                                      <w:sz w:val="20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8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1499EC8A" w14:textId="77777777" w:rsidR="00000000" w:rsidRDefault="00000000">
                                  <w:pPr>
                                    <w:snapToGrid w:val="0"/>
                                    <w:rPr>
                                      <w:sz w:val="20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2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701426E6" w14:textId="77777777" w:rsidR="00000000" w:rsidRDefault="00000000">
                                  <w:pPr>
                                    <w:snapToGrid w:val="0"/>
                                    <w:rPr>
                                      <w:sz w:val="20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8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50252B4F" w14:textId="77777777" w:rsidR="00000000" w:rsidRDefault="00000000">
                                  <w:pPr>
                                    <w:snapToGrid w:val="0"/>
                                    <w:rPr>
                                      <w:sz w:val="20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1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3CFB42F3" w14:textId="77777777" w:rsidR="00000000" w:rsidRDefault="00000000">
                                  <w:pPr>
                                    <w:snapToGrid w:val="0"/>
                                    <w:rPr>
                                      <w:sz w:val="20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2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0E444889" w14:textId="77777777" w:rsidR="00000000" w:rsidRDefault="00000000">
                                  <w:pPr>
                                    <w:snapToGrid w:val="0"/>
                                    <w:rPr>
                                      <w:sz w:val="20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50" w:type="dxa"/>
                                  <w:vMerge w:val="restart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6C9F6497" w14:textId="77777777" w:rsidR="00000000" w:rsidRDefault="00000000">
                                  <w:pPr>
                                    <w:snapToGrid w:val="0"/>
                                    <w:rPr>
                                      <w:sz w:val="20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000000" w14:paraId="2340A38E" w14:textId="77777777">
                              <w:trPr>
                                <w:trHeight w:val="213"/>
                              </w:trPr>
                              <w:tc>
                                <w:tcPr>
                                  <w:tcW w:w="1065" w:type="dxa"/>
                                  <w:vMerge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53336E5F" w14:textId="77777777" w:rsidR="00000000" w:rsidRDefault="00000000">
                                  <w:pPr>
                                    <w:snapToGrid w:val="0"/>
                                  </w:pPr>
                                </w:p>
                              </w:tc>
                              <w:tc>
                                <w:tcPr>
                                  <w:tcW w:w="2250" w:type="dxa"/>
                                  <w:vMerge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771E077A" w14:textId="77777777" w:rsidR="00000000" w:rsidRDefault="00000000">
                                  <w:pPr>
                                    <w:snapToGrid w:val="0"/>
                                  </w:pPr>
                                </w:p>
                              </w:tc>
                              <w:tc>
                                <w:tcPr>
                                  <w:tcW w:w="1455" w:type="dxa"/>
                                  <w:vMerge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5611D2C6" w14:textId="77777777" w:rsidR="00000000" w:rsidRDefault="00000000">
                                  <w:pPr>
                                    <w:snapToGrid w:val="0"/>
                                  </w:pPr>
                                </w:p>
                              </w:tc>
                              <w:tc>
                                <w:tcPr>
                                  <w:tcW w:w="675" w:type="dxa"/>
                                  <w:vMerge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04CFCEB9" w14:textId="77777777" w:rsidR="00000000" w:rsidRDefault="00000000">
                                  <w:pPr>
                                    <w:snapToGrid w:val="0"/>
                                  </w:pPr>
                                </w:p>
                              </w:tc>
                              <w:tc>
                                <w:tcPr>
                                  <w:tcW w:w="130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333A4C0D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Verdana" w:hAnsi="Verdana" w:cs="Verdana"/>
                                      <w:sz w:val="20"/>
                                      <w:szCs w:val="2"/>
                                    </w:rPr>
                                  </w:pPr>
                                </w:p>
                                <w:p w14:paraId="5E845514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sz w:val="20"/>
                                      <w:szCs w:val="2"/>
                                    </w:rPr>
                                  </w:pPr>
                                  <w:r>
                                    <w:rPr>
                                      <w:rFonts w:ascii="Verdana" w:hAnsi="Verdana" w:cs="Verdana"/>
                                      <w:sz w:val="20"/>
                                      <w:szCs w:val="2"/>
                                    </w:rPr>
                                    <w:t>ACTUAL</w:t>
                                  </w:r>
                                </w:p>
                              </w:tc>
                              <w:tc>
                                <w:tcPr>
                                  <w:tcW w:w="133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15C0CF9D" w14:textId="77777777" w:rsidR="00000000" w:rsidRDefault="00000000">
                                  <w:pPr>
                                    <w:snapToGrid w:val="0"/>
                                    <w:rPr>
                                      <w:sz w:val="20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8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20E96A5E" w14:textId="77777777" w:rsidR="00000000" w:rsidRDefault="00000000">
                                  <w:pPr>
                                    <w:snapToGrid w:val="0"/>
                                    <w:rPr>
                                      <w:sz w:val="20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2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35A251B2" w14:textId="77777777" w:rsidR="00000000" w:rsidRDefault="00000000">
                                  <w:pPr>
                                    <w:snapToGrid w:val="0"/>
                                    <w:rPr>
                                      <w:sz w:val="20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8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2F24E053" w14:textId="77777777" w:rsidR="00000000" w:rsidRDefault="00000000">
                                  <w:pPr>
                                    <w:snapToGrid w:val="0"/>
                                    <w:rPr>
                                      <w:sz w:val="20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1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34BE8EA5" w14:textId="77777777" w:rsidR="00000000" w:rsidRDefault="00000000">
                                  <w:pPr>
                                    <w:snapToGrid w:val="0"/>
                                    <w:rPr>
                                      <w:sz w:val="20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2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0D731627" w14:textId="77777777" w:rsidR="00000000" w:rsidRDefault="00000000">
                                  <w:pPr>
                                    <w:snapToGrid w:val="0"/>
                                    <w:rPr>
                                      <w:sz w:val="20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50" w:type="dxa"/>
                                  <w:vMerge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13259137" w14:textId="77777777" w:rsidR="00000000" w:rsidRDefault="00000000">
                                  <w:pPr>
                                    <w:snapToGrid w:val="0"/>
                                  </w:pPr>
                                </w:p>
                              </w:tc>
                            </w:tr>
                            <w:tr w:rsidR="00000000" w14:paraId="5F0ED154" w14:textId="77777777">
                              <w:trPr>
                                <w:trHeight w:val="325"/>
                              </w:trPr>
                              <w:tc>
                                <w:tcPr>
                                  <w:tcW w:w="1065" w:type="dxa"/>
                                  <w:vMerge w:val="restart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01CF3763" w14:textId="77777777" w:rsidR="00000000" w:rsidRDefault="00000000">
                                  <w:pPr>
                                    <w:snapToGrid w:val="0"/>
                                    <w:rPr>
                                      <w:sz w:val="20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0" w:type="dxa"/>
                                  <w:vMerge w:val="restart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058C784E" w14:textId="77777777" w:rsidR="00000000" w:rsidRDefault="00000000">
                                  <w:pPr>
                                    <w:snapToGrid w:val="0"/>
                                    <w:rPr>
                                      <w:sz w:val="20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55" w:type="dxa"/>
                                  <w:vMerge w:val="restart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78F009AC" w14:textId="77777777" w:rsidR="00000000" w:rsidRDefault="00000000">
                                  <w:pPr>
                                    <w:snapToGrid w:val="0"/>
                                    <w:rPr>
                                      <w:sz w:val="20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75" w:type="dxa"/>
                                  <w:vMerge w:val="restart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2BB00B4E" w14:textId="77777777" w:rsidR="00000000" w:rsidRDefault="00000000">
                                  <w:pPr>
                                    <w:snapToGrid w:val="0"/>
                                    <w:rPr>
                                      <w:sz w:val="20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1BAE7565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Verdana" w:hAnsi="Verdana" w:cs="Verdana"/>
                                      <w:sz w:val="20"/>
                                      <w:szCs w:val="2"/>
                                    </w:rPr>
                                  </w:pPr>
                                </w:p>
                                <w:p w14:paraId="0EDA772A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sz w:val="20"/>
                                      <w:szCs w:val="2"/>
                                    </w:rPr>
                                  </w:pPr>
                                  <w:r>
                                    <w:rPr>
                                      <w:rFonts w:ascii="Verdana" w:hAnsi="Verdana" w:cs="Verdana"/>
                                      <w:sz w:val="20"/>
                                      <w:szCs w:val="2"/>
                                    </w:rPr>
                                    <w:t>PLANNED</w:t>
                                  </w:r>
                                </w:p>
                              </w:tc>
                              <w:tc>
                                <w:tcPr>
                                  <w:tcW w:w="133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6E1A4711" w14:textId="77777777" w:rsidR="00000000" w:rsidRDefault="00000000">
                                  <w:pPr>
                                    <w:snapToGrid w:val="0"/>
                                    <w:rPr>
                                      <w:sz w:val="20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8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01255BF4" w14:textId="77777777" w:rsidR="00000000" w:rsidRDefault="00000000">
                                  <w:pPr>
                                    <w:snapToGrid w:val="0"/>
                                    <w:rPr>
                                      <w:sz w:val="20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2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11454E06" w14:textId="77777777" w:rsidR="00000000" w:rsidRDefault="00000000">
                                  <w:pPr>
                                    <w:snapToGrid w:val="0"/>
                                    <w:rPr>
                                      <w:sz w:val="20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8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2ACF005E" w14:textId="77777777" w:rsidR="00000000" w:rsidRDefault="00000000">
                                  <w:pPr>
                                    <w:snapToGrid w:val="0"/>
                                    <w:rPr>
                                      <w:sz w:val="20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1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624DE05D" w14:textId="77777777" w:rsidR="00000000" w:rsidRDefault="00000000">
                                  <w:pPr>
                                    <w:snapToGrid w:val="0"/>
                                    <w:rPr>
                                      <w:sz w:val="20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2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60A5398B" w14:textId="77777777" w:rsidR="00000000" w:rsidRDefault="00000000">
                                  <w:pPr>
                                    <w:snapToGrid w:val="0"/>
                                    <w:rPr>
                                      <w:sz w:val="20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50" w:type="dxa"/>
                                  <w:vMerge w:val="restart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3D9D8547" w14:textId="77777777" w:rsidR="00000000" w:rsidRDefault="00000000">
                                  <w:pPr>
                                    <w:snapToGrid w:val="0"/>
                                    <w:rPr>
                                      <w:sz w:val="20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000000" w14:paraId="0D6F499F" w14:textId="77777777">
                              <w:trPr>
                                <w:trHeight w:val="213"/>
                              </w:trPr>
                              <w:tc>
                                <w:tcPr>
                                  <w:tcW w:w="1065" w:type="dxa"/>
                                  <w:vMerge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568169DE" w14:textId="77777777" w:rsidR="00000000" w:rsidRDefault="00000000">
                                  <w:pPr>
                                    <w:snapToGrid w:val="0"/>
                                  </w:pPr>
                                </w:p>
                              </w:tc>
                              <w:tc>
                                <w:tcPr>
                                  <w:tcW w:w="2250" w:type="dxa"/>
                                  <w:vMerge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3DC74822" w14:textId="77777777" w:rsidR="00000000" w:rsidRDefault="00000000">
                                  <w:pPr>
                                    <w:snapToGrid w:val="0"/>
                                  </w:pPr>
                                </w:p>
                              </w:tc>
                              <w:tc>
                                <w:tcPr>
                                  <w:tcW w:w="1455" w:type="dxa"/>
                                  <w:vMerge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21271C11" w14:textId="77777777" w:rsidR="00000000" w:rsidRDefault="00000000">
                                  <w:pPr>
                                    <w:snapToGrid w:val="0"/>
                                  </w:pPr>
                                </w:p>
                              </w:tc>
                              <w:tc>
                                <w:tcPr>
                                  <w:tcW w:w="675" w:type="dxa"/>
                                  <w:vMerge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746C783D" w14:textId="77777777" w:rsidR="00000000" w:rsidRDefault="00000000">
                                  <w:pPr>
                                    <w:snapToGrid w:val="0"/>
                                  </w:pPr>
                                </w:p>
                              </w:tc>
                              <w:tc>
                                <w:tcPr>
                                  <w:tcW w:w="130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004DA19E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Verdana" w:hAnsi="Verdana" w:cs="Verdana"/>
                                      <w:sz w:val="20"/>
                                      <w:szCs w:val="2"/>
                                    </w:rPr>
                                  </w:pPr>
                                </w:p>
                                <w:p w14:paraId="3D3DDBC7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sz w:val="20"/>
                                      <w:szCs w:val="2"/>
                                    </w:rPr>
                                  </w:pPr>
                                  <w:r>
                                    <w:rPr>
                                      <w:rFonts w:ascii="Verdana" w:hAnsi="Verdana" w:cs="Verdana"/>
                                      <w:sz w:val="20"/>
                                      <w:szCs w:val="2"/>
                                    </w:rPr>
                                    <w:t>ACTUAL</w:t>
                                  </w:r>
                                </w:p>
                              </w:tc>
                              <w:tc>
                                <w:tcPr>
                                  <w:tcW w:w="133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09252FAC" w14:textId="77777777" w:rsidR="00000000" w:rsidRDefault="00000000">
                                  <w:pPr>
                                    <w:snapToGrid w:val="0"/>
                                    <w:rPr>
                                      <w:sz w:val="20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8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72A29B32" w14:textId="77777777" w:rsidR="00000000" w:rsidRDefault="00000000">
                                  <w:pPr>
                                    <w:snapToGrid w:val="0"/>
                                    <w:rPr>
                                      <w:sz w:val="20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2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6328B277" w14:textId="77777777" w:rsidR="00000000" w:rsidRDefault="00000000">
                                  <w:pPr>
                                    <w:snapToGrid w:val="0"/>
                                    <w:rPr>
                                      <w:sz w:val="20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8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2B536F40" w14:textId="77777777" w:rsidR="00000000" w:rsidRDefault="00000000">
                                  <w:pPr>
                                    <w:snapToGrid w:val="0"/>
                                    <w:rPr>
                                      <w:sz w:val="20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1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3ADFB2EE" w14:textId="77777777" w:rsidR="00000000" w:rsidRDefault="00000000">
                                  <w:pPr>
                                    <w:snapToGrid w:val="0"/>
                                    <w:rPr>
                                      <w:sz w:val="20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2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32E035A5" w14:textId="77777777" w:rsidR="00000000" w:rsidRDefault="00000000">
                                  <w:pPr>
                                    <w:snapToGrid w:val="0"/>
                                    <w:rPr>
                                      <w:sz w:val="20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50" w:type="dxa"/>
                                  <w:vMerge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5E76C4F8" w14:textId="77777777" w:rsidR="00000000" w:rsidRDefault="00000000">
                                  <w:pPr>
                                    <w:snapToGrid w:val="0"/>
                                  </w:pPr>
                                </w:p>
                              </w:tc>
                            </w:tr>
                            <w:tr w:rsidR="00000000" w14:paraId="4C4C1A2A" w14:textId="77777777">
                              <w:trPr>
                                <w:trHeight w:val="355"/>
                              </w:trPr>
                              <w:tc>
                                <w:tcPr>
                                  <w:tcW w:w="1065" w:type="dxa"/>
                                  <w:vMerge w:val="restart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0167FEFB" w14:textId="77777777" w:rsidR="00000000" w:rsidRDefault="00000000">
                                  <w:pPr>
                                    <w:snapToGrid w:val="0"/>
                                    <w:rPr>
                                      <w:sz w:val="20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0" w:type="dxa"/>
                                  <w:vMerge w:val="restart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0DAD88BA" w14:textId="77777777" w:rsidR="00000000" w:rsidRDefault="00000000">
                                  <w:pPr>
                                    <w:snapToGrid w:val="0"/>
                                    <w:rPr>
                                      <w:sz w:val="20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55" w:type="dxa"/>
                                  <w:vMerge w:val="restart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5562FB1F" w14:textId="77777777" w:rsidR="00000000" w:rsidRDefault="00000000">
                                  <w:pPr>
                                    <w:snapToGrid w:val="0"/>
                                    <w:rPr>
                                      <w:sz w:val="20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75" w:type="dxa"/>
                                  <w:vMerge w:val="restart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5148B867" w14:textId="77777777" w:rsidR="00000000" w:rsidRDefault="00000000">
                                  <w:pPr>
                                    <w:snapToGrid w:val="0"/>
                                    <w:rPr>
                                      <w:sz w:val="20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6DD72B5F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Verdana" w:hAnsi="Verdana" w:cs="Verdana"/>
                                      <w:sz w:val="20"/>
                                      <w:szCs w:val="2"/>
                                    </w:rPr>
                                  </w:pPr>
                                </w:p>
                                <w:p w14:paraId="72A7C130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sz w:val="20"/>
                                      <w:szCs w:val="2"/>
                                    </w:rPr>
                                  </w:pPr>
                                  <w:r>
                                    <w:rPr>
                                      <w:rFonts w:ascii="Verdana" w:hAnsi="Verdana" w:cs="Verdana"/>
                                      <w:sz w:val="20"/>
                                      <w:szCs w:val="2"/>
                                    </w:rPr>
                                    <w:t>PLANNED</w:t>
                                  </w:r>
                                </w:p>
                              </w:tc>
                              <w:tc>
                                <w:tcPr>
                                  <w:tcW w:w="133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28AB3B03" w14:textId="77777777" w:rsidR="00000000" w:rsidRDefault="00000000">
                                  <w:pPr>
                                    <w:snapToGrid w:val="0"/>
                                    <w:rPr>
                                      <w:sz w:val="20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8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4C039D35" w14:textId="77777777" w:rsidR="00000000" w:rsidRDefault="00000000">
                                  <w:pPr>
                                    <w:snapToGrid w:val="0"/>
                                    <w:rPr>
                                      <w:sz w:val="20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2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41B2E028" w14:textId="77777777" w:rsidR="00000000" w:rsidRDefault="00000000">
                                  <w:pPr>
                                    <w:snapToGrid w:val="0"/>
                                    <w:rPr>
                                      <w:sz w:val="20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8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064E3993" w14:textId="77777777" w:rsidR="00000000" w:rsidRDefault="00000000">
                                  <w:pPr>
                                    <w:snapToGrid w:val="0"/>
                                    <w:rPr>
                                      <w:sz w:val="20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1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0203641E" w14:textId="77777777" w:rsidR="00000000" w:rsidRDefault="00000000">
                                  <w:pPr>
                                    <w:snapToGrid w:val="0"/>
                                    <w:rPr>
                                      <w:sz w:val="20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2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572490B7" w14:textId="77777777" w:rsidR="00000000" w:rsidRDefault="00000000">
                                  <w:pPr>
                                    <w:snapToGrid w:val="0"/>
                                    <w:rPr>
                                      <w:sz w:val="20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50" w:type="dxa"/>
                                  <w:vMerge w:val="restart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30D090B4" w14:textId="77777777" w:rsidR="00000000" w:rsidRDefault="00000000">
                                  <w:pPr>
                                    <w:snapToGrid w:val="0"/>
                                    <w:rPr>
                                      <w:sz w:val="20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000000" w14:paraId="6F29A6D5" w14:textId="77777777">
                              <w:trPr>
                                <w:trHeight w:val="213"/>
                              </w:trPr>
                              <w:tc>
                                <w:tcPr>
                                  <w:tcW w:w="1065" w:type="dxa"/>
                                  <w:vMerge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1E948FC2" w14:textId="77777777" w:rsidR="00000000" w:rsidRDefault="00000000">
                                  <w:pPr>
                                    <w:snapToGrid w:val="0"/>
                                  </w:pPr>
                                </w:p>
                              </w:tc>
                              <w:tc>
                                <w:tcPr>
                                  <w:tcW w:w="2250" w:type="dxa"/>
                                  <w:vMerge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445BB86E" w14:textId="77777777" w:rsidR="00000000" w:rsidRDefault="00000000">
                                  <w:pPr>
                                    <w:snapToGrid w:val="0"/>
                                  </w:pPr>
                                </w:p>
                              </w:tc>
                              <w:tc>
                                <w:tcPr>
                                  <w:tcW w:w="1455" w:type="dxa"/>
                                  <w:vMerge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0DBF1B39" w14:textId="77777777" w:rsidR="00000000" w:rsidRDefault="00000000">
                                  <w:pPr>
                                    <w:snapToGrid w:val="0"/>
                                  </w:pPr>
                                </w:p>
                              </w:tc>
                              <w:tc>
                                <w:tcPr>
                                  <w:tcW w:w="675" w:type="dxa"/>
                                  <w:vMerge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77840337" w14:textId="77777777" w:rsidR="00000000" w:rsidRDefault="00000000">
                                  <w:pPr>
                                    <w:snapToGrid w:val="0"/>
                                  </w:pPr>
                                </w:p>
                              </w:tc>
                              <w:tc>
                                <w:tcPr>
                                  <w:tcW w:w="130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1E7C46F3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Verdana" w:hAnsi="Verdana" w:cs="Verdana"/>
                                      <w:sz w:val="20"/>
                                      <w:szCs w:val="2"/>
                                    </w:rPr>
                                  </w:pPr>
                                </w:p>
                                <w:p w14:paraId="20BA9665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sz w:val="20"/>
                                      <w:szCs w:val="2"/>
                                    </w:rPr>
                                  </w:pPr>
                                  <w:r>
                                    <w:rPr>
                                      <w:rFonts w:ascii="Verdana" w:hAnsi="Verdana" w:cs="Verdana"/>
                                      <w:sz w:val="20"/>
                                      <w:szCs w:val="2"/>
                                    </w:rPr>
                                    <w:t>ACTUAL</w:t>
                                  </w:r>
                                </w:p>
                              </w:tc>
                              <w:tc>
                                <w:tcPr>
                                  <w:tcW w:w="133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31286A6C" w14:textId="77777777" w:rsidR="00000000" w:rsidRDefault="00000000">
                                  <w:pPr>
                                    <w:snapToGrid w:val="0"/>
                                    <w:rPr>
                                      <w:sz w:val="20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8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768780E1" w14:textId="77777777" w:rsidR="00000000" w:rsidRDefault="00000000">
                                  <w:pPr>
                                    <w:snapToGrid w:val="0"/>
                                    <w:rPr>
                                      <w:sz w:val="20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2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47683B2A" w14:textId="77777777" w:rsidR="00000000" w:rsidRDefault="00000000">
                                  <w:pPr>
                                    <w:snapToGrid w:val="0"/>
                                    <w:rPr>
                                      <w:sz w:val="20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8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04B284D1" w14:textId="77777777" w:rsidR="00000000" w:rsidRDefault="00000000">
                                  <w:pPr>
                                    <w:snapToGrid w:val="0"/>
                                    <w:rPr>
                                      <w:sz w:val="20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1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4F9DEF23" w14:textId="77777777" w:rsidR="00000000" w:rsidRDefault="00000000">
                                  <w:pPr>
                                    <w:snapToGrid w:val="0"/>
                                    <w:rPr>
                                      <w:sz w:val="20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2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78EBE7CE" w14:textId="77777777" w:rsidR="00000000" w:rsidRDefault="00000000">
                                  <w:pPr>
                                    <w:snapToGrid w:val="0"/>
                                    <w:rPr>
                                      <w:sz w:val="20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50" w:type="dxa"/>
                                  <w:vMerge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0D28BEBA" w14:textId="77777777" w:rsidR="00000000" w:rsidRDefault="00000000">
                                  <w:pPr>
                                    <w:snapToGrid w:val="0"/>
                                  </w:pPr>
                                </w:p>
                              </w:tc>
                            </w:tr>
                            <w:tr w:rsidR="00000000" w14:paraId="59188D52" w14:textId="77777777">
                              <w:trPr>
                                <w:trHeight w:val="355"/>
                              </w:trPr>
                              <w:tc>
                                <w:tcPr>
                                  <w:tcW w:w="1065" w:type="dxa"/>
                                  <w:vMerge w:val="restart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2BF21B3D" w14:textId="77777777" w:rsidR="00000000" w:rsidRDefault="00000000">
                                  <w:pPr>
                                    <w:snapToGrid w:val="0"/>
                                    <w:rPr>
                                      <w:sz w:val="20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0" w:type="dxa"/>
                                  <w:vMerge w:val="restart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020BAF55" w14:textId="77777777" w:rsidR="00000000" w:rsidRDefault="00000000">
                                  <w:pPr>
                                    <w:snapToGrid w:val="0"/>
                                    <w:rPr>
                                      <w:sz w:val="20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55" w:type="dxa"/>
                                  <w:vMerge w:val="restart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1551FDE3" w14:textId="77777777" w:rsidR="00000000" w:rsidRDefault="00000000">
                                  <w:pPr>
                                    <w:snapToGrid w:val="0"/>
                                    <w:rPr>
                                      <w:sz w:val="20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75" w:type="dxa"/>
                                  <w:vMerge w:val="restart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0585B52D" w14:textId="77777777" w:rsidR="00000000" w:rsidRDefault="00000000">
                                  <w:pPr>
                                    <w:snapToGrid w:val="0"/>
                                    <w:rPr>
                                      <w:sz w:val="20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7584434E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Verdana" w:hAnsi="Verdana" w:cs="Verdana"/>
                                      <w:sz w:val="20"/>
                                      <w:szCs w:val="2"/>
                                    </w:rPr>
                                  </w:pPr>
                                </w:p>
                                <w:p w14:paraId="6E16FDDF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sz w:val="20"/>
                                      <w:szCs w:val="2"/>
                                    </w:rPr>
                                  </w:pPr>
                                  <w:r>
                                    <w:rPr>
                                      <w:rFonts w:ascii="Verdana" w:hAnsi="Verdana" w:cs="Verdana"/>
                                      <w:sz w:val="20"/>
                                      <w:szCs w:val="2"/>
                                    </w:rPr>
                                    <w:t>PLANNED</w:t>
                                  </w:r>
                                </w:p>
                              </w:tc>
                              <w:tc>
                                <w:tcPr>
                                  <w:tcW w:w="133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03163BA4" w14:textId="77777777" w:rsidR="00000000" w:rsidRDefault="00000000">
                                  <w:pPr>
                                    <w:snapToGrid w:val="0"/>
                                    <w:rPr>
                                      <w:sz w:val="20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8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06FABE26" w14:textId="77777777" w:rsidR="00000000" w:rsidRDefault="00000000">
                                  <w:pPr>
                                    <w:snapToGrid w:val="0"/>
                                    <w:rPr>
                                      <w:sz w:val="20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2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5C5D7ACB" w14:textId="77777777" w:rsidR="00000000" w:rsidRDefault="00000000">
                                  <w:pPr>
                                    <w:snapToGrid w:val="0"/>
                                    <w:rPr>
                                      <w:sz w:val="20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8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093C970E" w14:textId="77777777" w:rsidR="00000000" w:rsidRDefault="00000000">
                                  <w:pPr>
                                    <w:snapToGrid w:val="0"/>
                                    <w:rPr>
                                      <w:sz w:val="20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1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747BAC0E" w14:textId="77777777" w:rsidR="00000000" w:rsidRDefault="00000000">
                                  <w:pPr>
                                    <w:snapToGrid w:val="0"/>
                                    <w:rPr>
                                      <w:sz w:val="20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2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4784893A" w14:textId="77777777" w:rsidR="00000000" w:rsidRDefault="00000000">
                                  <w:pPr>
                                    <w:snapToGrid w:val="0"/>
                                    <w:rPr>
                                      <w:sz w:val="20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50" w:type="dxa"/>
                                  <w:vMerge w:val="restart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42913E87" w14:textId="77777777" w:rsidR="00000000" w:rsidRDefault="00000000">
                                  <w:pPr>
                                    <w:snapToGrid w:val="0"/>
                                    <w:rPr>
                                      <w:sz w:val="20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000000" w14:paraId="1122665F" w14:textId="77777777">
                              <w:trPr>
                                <w:trHeight w:val="213"/>
                              </w:trPr>
                              <w:tc>
                                <w:tcPr>
                                  <w:tcW w:w="1065" w:type="dxa"/>
                                  <w:vMerge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1DF2592F" w14:textId="77777777" w:rsidR="00000000" w:rsidRDefault="00000000">
                                  <w:pPr>
                                    <w:snapToGrid w:val="0"/>
                                  </w:pPr>
                                </w:p>
                              </w:tc>
                              <w:tc>
                                <w:tcPr>
                                  <w:tcW w:w="2250" w:type="dxa"/>
                                  <w:vMerge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7554241B" w14:textId="77777777" w:rsidR="00000000" w:rsidRDefault="00000000">
                                  <w:pPr>
                                    <w:snapToGrid w:val="0"/>
                                  </w:pPr>
                                </w:p>
                              </w:tc>
                              <w:tc>
                                <w:tcPr>
                                  <w:tcW w:w="1455" w:type="dxa"/>
                                  <w:vMerge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37FA1D50" w14:textId="77777777" w:rsidR="00000000" w:rsidRDefault="00000000">
                                  <w:pPr>
                                    <w:snapToGrid w:val="0"/>
                                  </w:pPr>
                                </w:p>
                              </w:tc>
                              <w:tc>
                                <w:tcPr>
                                  <w:tcW w:w="675" w:type="dxa"/>
                                  <w:vMerge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1143697F" w14:textId="77777777" w:rsidR="00000000" w:rsidRDefault="00000000">
                                  <w:pPr>
                                    <w:snapToGrid w:val="0"/>
                                  </w:pPr>
                                </w:p>
                              </w:tc>
                              <w:tc>
                                <w:tcPr>
                                  <w:tcW w:w="130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6232E209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Verdana" w:hAnsi="Verdana" w:cs="Verdana"/>
                                      <w:sz w:val="20"/>
                                      <w:szCs w:val="2"/>
                                    </w:rPr>
                                  </w:pPr>
                                </w:p>
                                <w:p w14:paraId="55165640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sz w:val="20"/>
                                      <w:szCs w:val="2"/>
                                    </w:rPr>
                                  </w:pPr>
                                  <w:r>
                                    <w:rPr>
                                      <w:rFonts w:ascii="Verdana" w:hAnsi="Verdana" w:cs="Verdana"/>
                                      <w:sz w:val="20"/>
                                      <w:szCs w:val="2"/>
                                    </w:rPr>
                                    <w:t>ACTUAL</w:t>
                                  </w:r>
                                </w:p>
                              </w:tc>
                              <w:tc>
                                <w:tcPr>
                                  <w:tcW w:w="133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54F7AD11" w14:textId="77777777" w:rsidR="00000000" w:rsidRDefault="00000000">
                                  <w:pPr>
                                    <w:snapToGrid w:val="0"/>
                                    <w:rPr>
                                      <w:sz w:val="20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8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3CB73A85" w14:textId="77777777" w:rsidR="00000000" w:rsidRDefault="00000000">
                                  <w:pPr>
                                    <w:snapToGrid w:val="0"/>
                                    <w:rPr>
                                      <w:sz w:val="20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2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5C4CD5E2" w14:textId="77777777" w:rsidR="00000000" w:rsidRDefault="00000000">
                                  <w:pPr>
                                    <w:snapToGrid w:val="0"/>
                                    <w:rPr>
                                      <w:sz w:val="20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8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0AB62994" w14:textId="77777777" w:rsidR="00000000" w:rsidRDefault="00000000">
                                  <w:pPr>
                                    <w:snapToGrid w:val="0"/>
                                    <w:rPr>
                                      <w:sz w:val="20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1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0965CA84" w14:textId="77777777" w:rsidR="00000000" w:rsidRDefault="00000000">
                                  <w:pPr>
                                    <w:snapToGrid w:val="0"/>
                                    <w:rPr>
                                      <w:sz w:val="20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2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2116E2D3" w14:textId="77777777" w:rsidR="00000000" w:rsidRDefault="00000000">
                                  <w:pPr>
                                    <w:snapToGrid w:val="0"/>
                                    <w:rPr>
                                      <w:sz w:val="20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50" w:type="dxa"/>
                                  <w:vMerge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06088D53" w14:textId="77777777" w:rsidR="00000000" w:rsidRDefault="00000000">
                                  <w:pPr>
                                    <w:snapToGrid w:val="0"/>
                                  </w:pPr>
                                </w:p>
                              </w:tc>
                            </w:tr>
                            <w:tr w:rsidR="00000000" w14:paraId="7865754A" w14:textId="77777777">
                              <w:trPr>
                                <w:trHeight w:val="325"/>
                              </w:trPr>
                              <w:tc>
                                <w:tcPr>
                                  <w:tcW w:w="1065" w:type="dxa"/>
                                  <w:vMerge w:val="restart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6FBE0D58" w14:textId="77777777" w:rsidR="00000000" w:rsidRDefault="00000000">
                                  <w:pPr>
                                    <w:snapToGrid w:val="0"/>
                                    <w:rPr>
                                      <w:sz w:val="20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0" w:type="dxa"/>
                                  <w:vMerge w:val="restart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6912EA11" w14:textId="77777777" w:rsidR="00000000" w:rsidRDefault="00000000">
                                  <w:pPr>
                                    <w:snapToGrid w:val="0"/>
                                    <w:rPr>
                                      <w:sz w:val="20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55" w:type="dxa"/>
                                  <w:vMerge w:val="restart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15AA8D2F" w14:textId="77777777" w:rsidR="00000000" w:rsidRDefault="00000000">
                                  <w:pPr>
                                    <w:snapToGrid w:val="0"/>
                                    <w:rPr>
                                      <w:sz w:val="20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75" w:type="dxa"/>
                                  <w:vMerge w:val="restart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4AF6F2FB" w14:textId="77777777" w:rsidR="00000000" w:rsidRDefault="00000000">
                                  <w:pPr>
                                    <w:snapToGrid w:val="0"/>
                                    <w:rPr>
                                      <w:sz w:val="20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7ED455C8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Verdana" w:hAnsi="Verdana" w:cs="Verdana"/>
                                      <w:sz w:val="20"/>
                                      <w:szCs w:val="2"/>
                                    </w:rPr>
                                  </w:pPr>
                                </w:p>
                                <w:p w14:paraId="32EBC840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sz w:val="20"/>
                                      <w:szCs w:val="2"/>
                                    </w:rPr>
                                  </w:pPr>
                                  <w:r>
                                    <w:rPr>
                                      <w:rFonts w:ascii="Verdana" w:hAnsi="Verdana" w:cs="Verdana"/>
                                      <w:sz w:val="20"/>
                                      <w:szCs w:val="2"/>
                                    </w:rPr>
                                    <w:t>PLANNED</w:t>
                                  </w:r>
                                </w:p>
                              </w:tc>
                              <w:tc>
                                <w:tcPr>
                                  <w:tcW w:w="133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1A6E1CFD" w14:textId="77777777" w:rsidR="00000000" w:rsidRDefault="00000000">
                                  <w:pPr>
                                    <w:snapToGrid w:val="0"/>
                                    <w:rPr>
                                      <w:sz w:val="20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8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0D5AD24E" w14:textId="77777777" w:rsidR="00000000" w:rsidRDefault="00000000">
                                  <w:pPr>
                                    <w:snapToGrid w:val="0"/>
                                    <w:rPr>
                                      <w:sz w:val="20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2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7042BD3F" w14:textId="77777777" w:rsidR="00000000" w:rsidRDefault="00000000">
                                  <w:pPr>
                                    <w:snapToGrid w:val="0"/>
                                    <w:rPr>
                                      <w:sz w:val="20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8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4B62FB98" w14:textId="77777777" w:rsidR="00000000" w:rsidRDefault="00000000">
                                  <w:pPr>
                                    <w:snapToGrid w:val="0"/>
                                    <w:rPr>
                                      <w:sz w:val="20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1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2F5ACAAA" w14:textId="77777777" w:rsidR="00000000" w:rsidRDefault="00000000">
                                  <w:pPr>
                                    <w:snapToGrid w:val="0"/>
                                    <w:rPr>
                                      <w:sz w:val="20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2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491DAA6F" w14:textId="77777777" w:rsidR="00000000" w:rsidRDefault="00000000">
                                  <w:pPr>
                                    <w:snapToGrid w:val="0"/>
                                    <w:rPr>
                                      <w:sz w:val="20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50" w:type="dxa"/>
                                  <w:vMerge w:val="restart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12203387" w14:textId="77777777" w:rsidR="00000000" w:rsidRDefault="00000000">
                                  <w:pPr>
                                    <w:snapToGrid w:val="0"/>
                                    <w:rPr>
                                      <w:sz w:val="20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000000" w14:paraId="74DBACF6" w14:textId="77777777">
                              <w:trPr>
                                <w:trHeight w:val="213"/>
                              </w:trPr>
                              <w:tc>
                                <w:tcPr>
                                  <w:tcW w:w="1065" w:type="dxa"/>
                                  <w:vMerge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6751A160" w14:textId="77777777" w:rsidR="00000000" w:rsidRDefault="00000000">
                                  <w:pPr>
                                    <w:snapToGrid w:val="0"/>
                                  </w:pPr>
                                </w:p>
                              </w:tc>
                              <w:tc>
                                <w:tcPr>
                                  <w:tcW w:w="2250" w:type="dxa"/>
                                  <w:vMerge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41A8C5B4" w14:textId="77777777" w:rsidR="00000000" w:rsidRDefault="00000000">
                                  <w:pPr>
                                    <w:snapToGrid w:val="0"/>
                                  </w:pPr>
                                </w:p>
                              </w:tc>
                              <w:tc>
                                <w:tcPr>
                                  <w:tcW w:w="1455" w:type="dxa"/>
                                  <w:vMerge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02B55E77" w14:textId="77777777" w:rsidR="00000000" w:rsidRDefault="00000000">
                                  <w:pPr>
                                    <w:snapToGrid w:val="0"/>
                                  </w:pPr>
                                </w:p>
                              </w:tc>
                              <w:tc>
                                <w:tcPr>
                                  <w:tcW w:w="675" w:type="dxa"/>
                                  <w:vMerge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02F5A711" w14:textId="77777777" w:rsidR="00000000" w:rsidRDefault="00000000">
                                  <w:pPr>
                                    <w:snapToGrid w:val="0"/>
                                  </w:pPr>
                                </w:p>
                              </w:tc>
                              <w:tc>
                                <w:tcPr>
                                  <w:tcW w:w="130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2516F49F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Verdana" w:hAnsi="Verdana" w:cs="Verdana"/>
                                      <w:sz w:val="20"/>
                                      <w:szCs w:val="2"/>
                                    </w:rPr>
                                  </w:pPr>
                                </w:p>
                                <w:p w14:paraId="7CB34022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sz w:val="20"/>
                                      <w:szCs w:val="2"/>
                                    </w:rPr>
                                  </w:pPr>
                                  <w:r>
                                    <w:rPr>
                                      <w:rFonts w:ascii="Verdana" w:hAnsi="Verdana" w:cs="Verdana"/>
                                      <w:sz w:val="20"/>
                                      <w:szCs w:val="2"/>
                                    </w:rPr>
                                    <w:t>ACTUAL</w:t>
                                  </w:r>
                                </w:p>
                              </w:tc>
                              <w:tc>
                                <w:tcPr>
                                  <w:tcW w:w="133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03B062C0" w14:textId="77777777" w:rsidR="00000000" w:rsidRDefault="00000000">
                                  <w:pPr>
                                    <w:snapToGrid w:val="0"/>
                                    <w:rPr>
                                      <w:sz w:val="20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8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20C8FFBF" w14:textId="77777777" w:rsidR="00000000" w:rsidRDefault="00000000">
                                  <w:pPr>
                                    <w:snapToGrid w:val="0"/>
                                    <w:rPr>
                                      <w:sz w:val="20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2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5A080B5E" w14:textId="77777777" w:rsidR="00000000" w:rsidRDefault="00000000">
                                  <w:pPr>
                                    <w:snapToGrid w:val="0"/>
                                    <w:rPr>
                                      <w:sz w:val="20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8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01A8EBD8" w14:textId="77777777" w:rsidR="00000000" w:rsidRDefault="00000000">
                                  <w:pPr>
                                    <w:snapToGrid w:val="0"/>
                                    <w:rPr>
                                      <w:sz w:val="20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1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486C7703" w14:textId="77777777" w:rsidR="00000000" w:rsidRDefault="00000000">
                                  <w:pPr>
                                    <w:snapToGrid w:val="0"/>
                                    <w:rPr>
                                      <w:sz w:val="20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2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041E9B1E" w14:textId="77777777" w:rsidR="00000000" w:rsidRDefault="00000000">
                                  <w:pPr>
                                    <w:snapToGrid w:val="0"/>
                                    <w:rPr>
                                      <w:sz w:val="20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50" w:type="dxa"/>
                                  <w:vMerge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2531717E" w14:textId="77777777" w:rsidR="00000000" w:rsidRDefault="00000000">
                                  <w:pPr>
                                    <w:snapToGrid w:val="0"/>
                                  </w:pPr>
                                </w:p>
                              </w:tc>
                            </w:tr>
                            <w:tr w:rsidR="00000000" w14:paraId="6E297051" w14:textId="77777777">
                              <w:trPr>
                                <w:trHeight w:val="355"/>
                              </w:trPr>
                              <w:tc>
                                <w:tcPr>
                                  <w:tcW w:w="1065" w:type="dxa"/>
                                  <w:vMerge w:val="restart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2A87506E" w14:textId="77777777" w:rsidR="00000000" w:rsidRDefault="00000000">
                                  <w:pPr>
                                    <w:snapToGrid w:val="0"/>
                                    <w:rPr>
                                      <w:sz w:val="20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0" w:type="dxa"/>
                                  <w:vMerge w:val="restart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24255791" w14:textId="77777777" w:rsidR="00000000" w:rsidRDefault="00000000">
                                  <w:pPr>
                                    <w:snapToGrid w:val="0"/>
                                    <w:rPr>
                                      <w:sz w:val="20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55" w:type="dxa"/>
                                  <w:vMerge w:val="restart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479D13B7" w14:textId="77777777" w:rsidR="00000000" w:rsidRDefault="00000000">
                                  <w:pPr>
                                    <w:snapToGrid w:val="0"/>
                                    <w:rPr>
                                      <w:sz w:val="20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75" w:type="dxa"/>
                                  <w:vMerge w:val="restart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700A3C9A" w14:textId="77777777" w:rsidR="00000000" w:rsidRDefault="00000000">
                                  <w:pPr>
                                    <w:snapToGrid w:val="0"/>
                                    <w:rPr>
                                      <w:sz w:val="20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53C3DA14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Verdana" w:hAnsi="Verdana" w:cs="Verdana"/>
                                      <w:sz w:val="20"/>
                                      <w:szCs w:val="2"/>
                                    </w:rPr>
                                  </w:pPr>
                                </w:p>
                                <w:p w14:paraId="1B920E1B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sz w:val="20"/>
                                      <w:szCs w:val="2"/>
                                    </w:rPr>
                                  </w:pPr>
                                  <w:r>
                                    <w:rPr>
                                      <w:rFonts w:ascii="Verdana" w:hAnsi="Verdana" w:cs="Verdana"/>
                                      <w:sz w:val="20"/>
                                      <w:szCs w:val="2"/>
                                    </w:rPr>
                                    <w:t>PLANNED</w:t>
                                  </w:r>
                                </w:p>
                              </w:tc>
                              <w:tc>
                                <w:tcPr>
                                  <w:tcW w:w="133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4D33D74F" w14:textId="77777777" w:rsidR="00000000" w:rsidRDefault="00000000">
                                  <w:pPr>
                                    <w:snapToGrid w:val="0"/>
                                    <w:rPr>
                                      <w:sz w:val="20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8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58D7BFB3" w14:textId="77777777" w:rsidR="00000000" w:rsidRDefault="00000000">
                                  <w:pPr>
                                    <w:snapToGrid w:val="0"/>
                                    <w:rPr>
                                      <w:sz w:val="20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2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67E2133C" w14:textId="77777777" w:rsidR="00000000" w:rsidRDefault="00000000">
                                  <w:pPr>
                                    <w:snapToGrid w:val="0"/>
                                    <w:rPr>
                                      <w:sz w:val="20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8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6708E380" w14:textId="77777777" w:rsidR="00000000" w:rsidRDefault="00000000">
                                  <w:pPr>
                                    <w:snapToGrid w:val="0"/>
                                    <w:rPr>
                                      <w:sz w:val="20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1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5B0C8542" w14:textId="77777777" w:rsidR="00000000" w:rsidRDefault="00000000">
                                  <w:pPr>
                                    <w:snapToGrid w:val="0"/>
                                    <w:rPr>
                                      <w:sz w:val="20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2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0A611410" w14:textId="77777777" w:rsidR="00000000" w:rsidRDefault="00000000">
                                  <w:pPr>
                                    <w:snapToGrid w:val="0"/>
                                    <w:rPr>
                                      <w:sz w:val="20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50" w:type="dxa"/>
                                  <w:vMerge w:val="restart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494B708B" w14:textId="77777777" w:rsidR="00000000" w:rsidRDefault="00000000">
                                  <w:pPr>
                                    <w:snapToGrid w:val="0"/>
                                    <w:rPr>
                                      <w:sz w:val="20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000000" w14:paraId="62491587" w14:textId="77777777">
                              <w:trPr>
                                <w:trHeight w:val="213"/>
                              </w:trPr>
                              <w:tc>
                                <w:tcPr>
                                  <w:tcW w:w="1065" w:type="dxa"/>
                                  <w:vMerge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46C6BBE0" w14:textId="77777777" w:rsidR="00000000" w:rsidRDefault="00000000">
                                  <w:pPr>
                                    <w:snapToGrid w:val="0"/>
                                  </w:pPr>
                                </w:p>
                              </w:tc>
                              <w:tc>
                                <w:tcPr>
                                  <w:tcW w:w="2250" w:type="dxa"/>
                                  <w:vMerge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5122624E" w14:textId="77777777" w:rsidR="00000000" w:rsidRDefault="00000000">
                                  <w:pPr>
                                    <w:snapToGrid w:val="0"/>
                                  </w:pPr>
                                </w:p>
                              </w:tc>
                              <w:tc>
                                <w:tcPr>
                                  <w:tcW w:w="1455" w:type="dxa"/>
                                  <w:vMerge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2F2233B0" w14:textId="77777777" w:rsidR="00000000" w:rsidRDefault="00000000">
                                  <w:pPr>
                                    <w:snapToGrid w:val="0"/>
                                  </w:pPr>
                                </w:p>
                              </w:tc>
                              <w:tc>
                                <w:tcPr>
                                  <w:tcW w:w="675" w:type="dxa"/>
                                  <w:vMerge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4E25A940" w14:textId="77777777" w:rsidR="00000000" w:rsidRDefault="00000000">
                                  <w:pPr>
                                    <w:snapToGrid w:val="0"/>
                                  </w:pPr>
                                </w:p>
                              </w:tc>
                              <w:tc>
                                <w:tcPr>
                                  <w:tcW w:w="130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15DACC93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Verdana" w:hAnsi="Verdana" w:cs="Verdana"/>
                                      <w:sz w:val="20"/>
                                      <w:szCs w:val="2"/>
                                    </w:rPr>
                                  </w:pPr>
                                </w:p>
                                <w:p w14:paraId="05E6F275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sz w:val="20"/>
                                      <w:szCs w:val="2"/>
                                    </w:rPr>
                                  </w:pPr>
                                  <w:r>
                                    <w:rPr>
                                      <w:rFonts w:ascii="Verdana" w:hAnsi="Verdana" w:cs="Verdana"/>
                                      <w:sz w:val="20"/>
                                      <w:szCs w:val="2"/>
                                    </w:rPr>
                                    <w:t>ACTUAL</w:t>
                                  </w:r>
                                </w:p>
                              </w:tc>
                              <w:tc>
                                <w:tcPr>
                                  <w:tcW w:w="133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07F017D2" w14:textId="77777777" w:rsidR="00000000" w:rsidRDefault="00000000">
                                  <w:pPr>
                                    <w:snapToGrid w:val="0"/>
                                    <w:rPr>
                                      <w:sz w:val="20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8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20CE984D" w14:textId="77777777" w:rsidR="00000000" w:rsidRDefault="00000000">
                                  <w:pPr>
                                    <w:snapToGrid w:val="0"/>
                                    <w:rPr>
                                      <w:sz w:val="20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2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30B5809D" w14:textId="77777777" w:rsidR="00000000" w:rsidRDefault="00000000">
                                  <w:pPr>
                                    <w:snapToGrid w:val="0"/>
                                    <w:rPr>
                                      <w:sz w:val="20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8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3E13DB2E" w14:textId="77777777" w:rsidR="00000000" w:rsidRDefault="00000000">
                                  <w:pPr>
                                    <w:snapToGrid w:val="0"/>
                                    <w:rPr>
                                      <w:sz w:val="20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1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1ACC4CE1" w14:textId="77777777" w:rsidR="00000000" w:rsidRDefault="00000000">
                                  <w:pPr>
                                    <w:snapToGrid w:val="0"/>
                                    <w:rPr>
                                      <w:sz w:val="20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2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2AAE0D0F" w14:textId="77777777" w:rsidR="00000000" w:rsidRDefault="00000000">
                                  <w:pPr>
                                    <w:snapToGrid w:val="0"/>
                                    <w:rPr>
                                      <w:sz w:val="20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50" w:type="dxa"/>
                                  <w:vMerge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7237D090" w14:textId="77777777" w:rsidR="00000000" w:rsidRDefault="00000000">
                                  <w:pPr>
                                    <w:snapToGrid w:val="0"/>
                                  </w:pPr>
                                </w:p>
                              </w:tc>
                            </w:tr>
                            <w:tr w:rsidR="00000000" w14:paraId="53E048DE" w14:textId="77777777">
                              <w:trPr>
                                <w:trHeight w:val="750"/>
                              </w:trPr>
                              <w:tc>
                                <w:tcPr>
                                  <w:tcW w:w="16355" w:type="dxa"/>
                                  <w:gridSpan w:val="12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28CBC791" w14:textId="77777777" w:rsidR="00000000" w:rsidRDefault="00000000">
                                  <w:pPr>
                                    <w:snapToGrid w:val="0"/>
                                    <w:rPr>
                                      <w:b/>
                                      <w:sz w:val="20"/>
                                      <w:szCs w:val="2"/>
                                    </w:rPr>
                                  </w:pPr>
                                </w:p>
                                <w:p w14:paraId="2CB3D241" w14:textId="77777777" w:rsidR="00000000" w:rsidRDefault="00000000">
                                  <w:pPr>
                                    <w:snapToGrid w:val="0"/>
                                    <w:rPr>
                                      <w:b/>
                                      <w:sz w:val="20"/>
                                      <w:szCs w:val="2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"/>
                                    </w:rPr>
                                    <w:t xml:space="preserve">                                                                                                                   APPROVED BY                                                   HOD PDN</w:t>
                                  </w:r>
                                </w:p>
                                <w:p w14:paraId="0995D385" w14:textId="77777777" w:rsidR="00000000" w:rsidRDefault="00000000">
                                  <w:pPr>
                                    <w:snapToGrid w:val="0"/>
                                    <w:rPr>
                                      <w:b/>
                                      <w:sz w:val="20"/>
                                      <w:szCs w:val="2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"/>
                                    </w:rPr>
                                    <w:t xml:space="preserve">                   </w:t>
                                  </w:r>
                                </w:p>
                              </w:tc>
                            </w:tr>
                            <w:tr w:rsidR="00000000" w14:paraId="7B66FD26" w14:textId="77777777">
                              <w:trPr>
                                <w:trHeight w:val="750"/>
                              </w:trPr>
                              <w:tc>
                                <w:tcPr>
                                  <w:tcW w:w="16355" w:type="dxa"/>
                                  <w:gridSpan w:val="12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5E584549" w14:textId="77777777" w:rsidR="00000000" w:rsidRDefault="00000000">
                                  <w:pPr>
                                    <w:snapToGrid w:val="0"/>
                                    <w:rPr>
                                      <w:b/>
                                      <w:sz w:val="20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000000" w14:paraId="653A40DF" w14:textId="77777777">
                              <w:trPr>
                                <w:trHeight w:val="750"/>
                              </w:trPr>
                              <w:tc>
                                <w:tcPr>
                                  <w:tcW w:w="16355" w:type="dxa"/>
                                  <w:gridSpan w:val="12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390A8FC5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b/>
                                      <w:sz w:val="20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000000" w14:paraId="16B13E1E" w14:textId="77777777">
                              <w:trPr>
                                <w:trHeight w:val="750"/>
                              </w:trPr>
                              <w:tc>
                                <w:tcPr>
                                  <w:tcW w:w="16355" w:type="dxa"/>
                                  <w:gridSpan w:val="12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06D78FB8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b/>
                                      <w:sz w:val="20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000000" w14:paraId="6E149142" w14:textId="77777777">
                              <w:trPr>
                                <w:trHeight w:val="750"/>
                              </w:trPr>
                              <w:tc>
                                <w:tcPr>
                                  <w:tcW w:w="16355" w:type="dxa"/>
                                  <w:gridSpan w:val="12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28A8C830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b/>
                                      <w:sz w:val="20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000000" w14:paraId="2089F043" w14:textId="77777777">
                              <w:trPr>
                                <w:trHeight w:val="750"/>
                              </w:trPr>
                              <w:tc>
                                <w:tcPr>
                                  <w:tcW w:w="16355" w:type="dxa"/>
                                  <w:gridSpan w:val="12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2615772E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b/>
                                      <w:sz w:val="20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000000" w14:paraId="467E4B23" w14:textId="77777777">
                              <w:trPr>
                                <w:trHeight w:val="750"/>
                              </w:trPr>
                              <w:tc>
                                <w:tcPr>
                                  <w:tcW w:w="16355" w:type="dxa"/>
                                  <w:gridSpan w:val="12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66D2F7EE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b/>
                                      <w:sz w:val="20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000000" w14:paraId="2E98740F" w14:textId="77777777">
                              <w:trPr>
                                <w:trHeight w:val="750"/>
                              </w:trPr>
                              <w:tc>
                                <w:tcPr>
                                  <w:tcW w:w="16355" w:type="dxa"/>
                                  <w:gridSpan w:val="12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76156A35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b/>
                                      <w:sz w:val="20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9A92038" w14:textId="77777777" w:rsidR="00000000" w:rsidRDefault="00000000"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7CA1C5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13.5pt;margin-top:-2.7pt;width:829.5pt;height:506.95pt;z-index:251643904;visibility:visible;mso-wrap-style:square;mso-width-percent:0;mso-height-percent:0;mso-wrap-distance-left:0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" stroked="f">
                <v:fill opacity="0"/>
                <v:textbox inset="0,0,0,0">
                  <w:txbxContent>
                    <w:tbl>
                      <w:tblPr>
                        <w:tblW w:w="0" w:type="auto"/>
                        <w:tblInd w:w="338" w:type="dxa"/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1065"/>
                        <w:gridCol w:w="2250"/>
                        <w:gridCol w:w="1455"/>
                        <w:gridCol w:w="675"/>
                        <w:gridCol w:w="1305"/>
                        <w:gridCol w:w="1335"/>
                        <w:gridCol w:w="1380"/>
                        <w:gridCol w:w="1320"/>
                        <w:gridCol w:w="1185"/>
                        <w:gridCol w:w="1215"/>
                        <w:gridCol w:w="1320"/>
                        <w:gridCol w:w="1850"/>
                      </w:tblGrid>
                      <w:tr w:rsidR="00000000" w14:paraId="2B9E004F" w14:textId="77777777">
                        <w:trPr>
                          <w:trHeight w:val="518"/>
                        </w:trPr>
                        <w:tc>
                          <w:tcPr>
                            <w:tcW w:w="16355" w:type="dxa"/>
                            <w:gridSpan w:val="12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6D6DE2AD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b/>
                                <w:sz w:val="20"/>
                                <w:szCs w:val="2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"/>
                              </w:rPr>
                              <w:t>PRODUCTION (Electronics Systems)</w:t>
                            </w:r>
                          </w:p>
                        </w:tc>
                      </w:tr>
                      <w:tr w:rsidR="00000000" w14:paraId="7F1154CA" w14:textId="77777777">
                        <w:trPr>
                          <w:trHeight w:val="657"/>
                        </w:trPr>
                        <w:tc>
                          <w:tcPr>
                            <w:tcW w:w="16355" w:type="dxa"/>
                            <w:gridSpan w:val="12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677E9B1B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b/>
                                <w:sz w:val="20"/>
                                <w:szCs w:val="2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"/>
                              </w:rPr>
                              <w:t>DETAIL PRODUCTION PLAN : MONTH / YEAR:</w:t>
                            </w:r>
                          </w:p>
                        </w:tc>
                      </w:tr>
                      <w:tr w:rsidR="00000000" w14:paraId="3C540F06" w14:textId="77777777">
                        <w:trPr>
                          <w:trHeight w:val="784"/>
                        </w:trPr>
                        <w:tc>
                          <w:tcPr>
                            <w:tcW w:w="1065" w:type="dxa"/>
                            <w:vMerge w:val="restart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56EEBE7F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b/>
                                <w:sz w:val="20"/>
                                <w:szCs w:val="2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"/>
                              </w:rPr>
                              <w:t>JOB</w:t>
                            </w:r>
                          </w:p>
                          <w:p w14:paraId="200EE462" w14:textId="77777777" w:rsidR="00000000" w:rsidRDefault="00000000">
                            <w:pPr>
                              <w:jc w:val="center"/>
                              <w:rPr>
                                <w:b/>
                                <w:sz w:val="20"/>
                                <w:szCs w:val="2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"/>
                              </w:rPr>
                              <w:t>ORDER</w:t>
                            </w:r>
                          </w:p>
                          <w:p w14:paraId="765C39B2" w14:textId="77777777" w:rsidR="00000000" w:rsidRDefault="00000000">
                            <w:pPr>
                              <w:jc w:val="center"/>
                              <w:rPr>
                                <w:b/>
                                <w:sz w:val="20"/>
                                <w:szCs w:val="2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"/>
                              </w:rPr>
                              <w:t>NO:</w:t>
                            </w:r>
                          </w:p>
                        </w:tc>
                        <w:tc>
                          <w:tcPr>
                            <w:tcW w:w="2250" w:type="dxa"/>
                            <w:vMerge w:val="restart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4B1E6769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b/>
                                <w:sz w:val="20"/>
                                <w:szCs w:val="2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"/>
                              </w:rPr>
                              <w:t>CUSTOMER</w:t>
                            </w:r>
                          </w:p>
                          <w:p w14:paraId="687209D3" w14:textId="77777777" w:rsidR="00000000" w:rsidRDefault="00000000">
                            <w:pPr>
                              <w:jc w:val="center"/>
                              <w:rPr>
                                <w:b/>
                                <w:sz w:val="20"/>
                                <w:szCs w:val="2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1455" w:type="dxa"/>
                            <w:vMerge w:val="restart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79EFC5F4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b/>
                                <w:sz w:val="20"/>
                                <w:szCs w:val="2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"/>
                              </w:rPr>
                              <w:t>SYSTEM</w:t>
                            </w:r>
                          </w:p>
                        </w:tc>
                        <w:tc>
                          <w:tcPr>
                            <w:tcW w:w="675" w:type="dxa"/>
                            <w:vMerge w:val="restart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7E8A2DD4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b/>
                                <w:sz w:val="20"/>
                                <w:szCs w:val="2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"/>
                              </w:rPr>
                              <w:t>QTY</w:t>
                            </w:r>
                          </w:p>
                        </w:tc>
                        <w:tc>
                          <w:tcPr>
                            <w:tcW w:w="1305" w:type="dxa"/>
                            <w:vMerge w:val="restart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160D1887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b/>
                                <w:sz w:val="20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9605" w:type="dxa"/>
                            <w:gridSpan w:val="7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0F72A5EC" w14:textId="77777777" w:rsidR="00000000" w:rsidRDefault="00000000">
                            <w:pPr>
                              <w:snapToGrid w:val="0"/>
                              <w:jc w:val="center"/>
                            </w:pPr>
                            <w:r>
                              <w:rPr>
                                <w:b/>
                                <w:sz w:val="20"/>
                                <w:szCs w:val="2"/>
                              </w:rPr>
                              <w:t>OPERATIONS AND PLANNED DATE OF COMPLETION</w:t>
                            </w:r>
                          </w:p>
                        </w:tc>
                      </w:tr>
                      <w:tr w:rsidR="00000000" w14:paraId="1C846E4B" w14:textId="77777777">
                        <w:trPr>
                          <w:trHeight w:val="213"/>
                        </w:trPr>
                        <w:tc>
                          <w:tcPr>
                            <w:tcW w:w="1065" w:type="dxa"/>
                            <w:vMerge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7FD12D2C" w14:textId="77777777" w:rsidR="00000000" w:rsidRDefault="00000000">
                            <w:pPr>
                              <w:snapToGrid w:val="0"/>
                            </w:pPr>
                          </w:p>
                        </w:tc>
                        <w:tc>
                          <w:tcPr>
                            <w:tcW w:w="2250" w:type="dxa"/>
                            <w:vMerge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16BEE294" w14:textId="77777777" w:rsidR="00000000" w:rsidRDefault="00000000">
                            <w:pPr>
                              <w:snapToGrid w:val="0"/>
                            </w:pPr>
                          </w:p>
                        </w:tc>
                        <w:tc>
                          <w:tcPr>
                            <w:tcW w:w="1455" w:type="dxa"/>
                            <w:vMerge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34070954" w14:textId="77777777" w:rsidR="00000000" w:rsidRDefault="00000000">
                            <w:pPr>
                              <w:snapToGrid w:val="0"/>
                            </w:pPr>
                          </w:p>
                        </w:tc>
                        <w:tc>
                          <w:tcPr>
                            <w:tcW w:w="675" w:type="dxa"/>
                            <w:vMerge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0CFDB2E3" w14:textId="77777777" w:rsidR="00000000" w:rsidRDefault="00000000">
                            <w:pPr>
                              <w:snapToGrid w:val="0"/>
                            </w:pPr>
                          </w:p>
                        </w:tc>
                        <w:tc>
                          <w:tcPr>
                            <w:tcW w:w="1305" w:type="dxa"/>
                            <w:vMerge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7BC459FF" w14:textId="77777777" w:rsidR="00000000" w:rsidRDefault="00000000">
                            <w:pPr>
                              <w:snapToGrid w:val="0"/>
                            </w:pPr>
                          </w:p>
                        </w:tc>
                        <w:tc>
                          <w:tcPr>
                            <w:tcW w:w="133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36BD79EF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b/>
                                <w:sz w:val="20"/>
                                <w:szCs w:val="2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"/>
                              </w:rPr>
                              <w:t>MATERIAL</w:t>
                            </w:r>
                          </w:p>
                        </w:tc>
                        <w:tc>
                          <w:tcPr>
                            <w:tcW w:w="138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1DFB87B0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b/>
                                <w:sz w:val="20"/>
                                <w:szCs w:val="2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"/>
                              </w:rPr>
                              <w:t>ASSEMBLY</w:t>
                            </w:r>
                          </w:p>
                        </w:tc>
                        <w:tc>
                          <w:tcPr>
                            <w:tcW w:w="132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559137D0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b/>
                                <w:sz w:val="20"/>
                                <w:szCs w:val="2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"/>
                              </w:rPr>
                              <w:t>WIRING</w:t>
                            </w:r>
                          </w:p>
                        </w:tc>
                        <w:tc>
                          <w:tcPr>
                            <w:tcW w:w="118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3F170E57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b/>
                                <w:sz w:val="20"/>
                                <w:szCs w:val="2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"/>
                              </w:rPr>
                              <w:t>TESTING</w:t>
                            </w:r>
                          </w:p>
                        </w:tc>
                        <w:tc>
                          <w:tcPr>
                            <w:tcW w:w="121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728DE908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b/>
                                <w:sz w:val="20"/>
                                <w:szCs w:val="2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"/>
                              </w:rPr>
                              <w:t>LOAD CELL</w:t>
                            </w:r>
                          </w:p>
                        </w:tc>
                        <w:tc>
                          <w:tcPr>
                            <w:tcW w:w="132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4931D868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b/>
                                <w:sz w:val="20"/>
                                <w:szCs w:val="2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"/>
                              </w:rPr>
                              <w:t>FOR Q.C</w:t>
                            </w:r>
                          </w:p>
                        </w:tc>
                        <w:tc>
                          <w:tcPr>
                            <w:tcW w:w="185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1847FB67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sz w:val="20"/>
                                <w:szCs w:val="2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"/>
                              </w:rPr>
                              <w:t>REMARKS</w:t>
                            </w:r>
                          </w:p>
                        </w:tc>
                      </w:tr>
                      <w:tr w:rsidR="00000000" w14:paraId="38E2F2A2" w14:textId="77777777">
                        <w:trPr>
                          <w:trHeight w:val="355"/>
                        </w:trPr>
                        <w:tc>
                          <w:tcPr>
                            <w:tcW w:w="1065" w:type="dxa"/>
                            <w:vMerge w:val="restart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1F87FEDA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sz w:val="20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250" w:type="dxa"/>
                            <w:vMerge w:val="restart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3F48AF3C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sz w:val="20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455" w:type="dxa"/>
                            <w:vMerge w:val="restart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627779EB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sz w:val="20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675" w:type="dxa"/>
                            <w:vMerge w:val="restart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1C8D2682" w14:textId="77777777" w:rsidR="00000000" w:rsidRDefault="00000000">
                            <w:pPr>
                              <w:snapToGrid w:val="0"/>
                              <w:ind w:left="720" w:hanging="720"/>
                              <w:jc w:val="center"/>
                              <w:rPr>
                                <w:sz w:val="20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30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6E0AFF8C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Verdana" w:hAnsi="Verdana" w:cs="Verdana"/>
                                <w:sz w:val="20"/>
                                <w:szCs w:val="2"/>
                              </w:rPr>
                            </w:pPr>
                          </w:p>
                          <w:p w14:paraId="36FA9226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sz w:val="20"/>
                                <w:szCs w:val="2"/>
                              </w:rPr>
                            </w:pPr>
                            <w:r>
                              <w:rPr>
                                <w:rFonts w:ascii="Verdana" w:hAnsi="Verdana" w:cs="Verdana"/>
                                <w:sz w:val="20"/>
                                <w:szCs w:val="2"/>
                              </w:rPr>
                              <w:t>PLANNED</w:t>
                            </w:r>
                          </w:p>
                        </w:tc>
                        <w:tc>
                          <w:tcPr>
                            <w:tcW w:w="133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45C5920C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sz w:val="20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38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4780B2D2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sz w:val="20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32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2F5901AD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sz w:val="20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8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04A20618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sz w:val="20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21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56D07BB1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sz w:val="20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32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17261F41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sz w:val="20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850" w:type="dxa"/>
                            <w:vMerge w:val="restart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2C89ADF2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sz w:val="20"/>
                                <w:szCs w:val="2"/>
                              </w:rPr>
                            </w:pPr>
                          </w:p>
                        </w:tc>
                      </w:tr>
                      <w:tr w:rsidR="00000000" w14:paraId="423DBAB3" w14:textId="77777777">
                        <w:trPr>
                          <w:trHeight w:val="213"/>
                        </w:trPr>
                        <w:tc>
                          <w:tcPr>
                            <w:tcW w:w="1065" w:type="dxa"/>
                            <w:vMerge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758302E5" w14:textId="77777777" w:rsidR="00000000" w:rsidRDefault="00000000">
                            <w:pPr>
                              <w:snapToGrid w:val="0"/>
                            </w:pPr>
                          </w:p>
                        </w:tc>
                        <w:tc>
                          <w:tcPr>
                            <w:tcW w:w="2250" w:type="dxa"/>
                            <w:vMerge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3E13076C" w14:textId="77777777" w:rsidR="00000000" w:rsidRDefault="00000000">
                            <w:pPr>
                              <w:snapToGrid w:val="0"/>
                            </w:pPr>
                          </w:p>
                        </w:tc>
                        <w:tc>
                          <w:tcPr>
                            <w:tcW w:w="1455" w:type="dxa"/>
                            <w:vMerge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7B109A5D" w14:textId="77777777" w:rsidR="00000000" w:rsidRDefault="00000000">
                            <w:pPr>
                              <w:snapToGrid w:val="0"/>
                            </w:pPr>
                          </w:p>
                        </w:tc>
                        <w:tc>
                          <w:tcPr>
                            <w:tcW w:w="675" w:type="dxa"/>
                            <w:vMerge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46FEE3B6" w14:textId="77777777" w:rsidR="00000000" w:rsidRDefault="00000000">
                            <w:pPr>
                              <w:snapToGrid w:val="0"/>
                            </w:pPr>
                          </w:p>
                        </w:tc>
                        <w:tc>
                          <w:tcPr>
                            <w:tcW w:w="130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3B7295C2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Verdana" w:hAnsi="Verdana" w:cs="Verdana"/>
                                <w:sz w:val="20"/>
                                <w:szCs w:val="2"/>
                              </w:rPr>
                            </w:pPr>
                          </w:p>
                          <w:p w14:paraId="35E808BF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sz w:val="20"/>
                                <w:szCs w:val="2"/>
                              </w:rPr>
                            </w:pPr>
                            <w:r>
                              <w:rPr>
                                <w:rFonts w:ascii="Verdana" w:hAnsi="Verdana" w:cs="Verdana"/>
                                <w:sz w:val="20"/>
                                <w:szCs w:val="2"/>
                              </w:rPr>
                              <w:t>ACTUAL</w:t>
                            </w:r>
                          </w:p>
                        </w:tc>
                        <w:tc>
                          <w:tcPr>
                            <w:tcW w:w="133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21A455FD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sz w:val="20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38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38839324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sz w:val="20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32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2AB0A9D1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sz w:val="20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8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566F7351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sz w:val="20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21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0CA7D3B4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sz w:val="20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32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1D715BBC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sz w:val="20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850" w:type="dxa"/>
                            <w:vMerge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20D90FBE" w14:textId="77777777" w:rsidR="00000000" w:rsidRDefault="00000000">
                            <w:pPr>
                              <w:snapToGrid w:val="0"/>
                            </w:pPr>
                          </w:p>
                        </w:tc>
                      </w:tr>
                      <w:tr w:rsidR="00000000" w14:paraId="39E2F73B" w14:textId="77777777">
                        <w:trPr>
                          <w:trHeight w:val="325"/>
                        </w:trPr>
                        <w:tc>
                          <w:tcPr>
                            <w:tcW w:w="1065" w:type="dxa"/>
                            <w:vMerge w:val="restart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</w:tcPr>
                          <w:p w14:paraId="5530343A" w14:textId="77777777" w:rsidR="00000000" w:rsidRDefault="00000000">
                            <w:pPr>
                              <w:snapToGrid w:val="0"/>
                              <w:rPr>
                                <w:sz w:val="20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250" w:type="dxa"/>
                            <w:vMerge w:val="restart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</w:tcPr>
                          <w:p w14:paraId="35506EAF" w14:textId="77777777" w:rsidR="00000000" w:rsidRDefault="00000000">
                            <w:pPr>
                              <w:snapToGrid w:val="0"/>
                              <w:rPr>
                                <w:sz w:val="20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455" w:type="dxa"/>
                            <w:vMerge w:val="restart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</w:tcPr>
                          <w:p w14:paraId="69B312B4" w14:textId="77777777" w:rsidR="00000000" w:rsidRDefault="00000000">
                            <w:pPr>
                              <w:snapToGrid w:val="0"/>
                              <w:rPr>
                                <w:sz w:val="20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675" w:type="dxa"/>
                            <w:vMerge w:val="restart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</w:tcPr>
                          <w:p w14:paraId="15E16925" w14:textId="77777777" w:rsidR="00000000" w:rsidRDefault="00000000">
                            <w:pPr>
                              <w:snapToGrid w:val="0"/>
                              <w:rPr>
                                <w:sz w:val="20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30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038B7D8C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Verdana" w:hAnsi="Verdana" w:cs="Verdana"/>
                                <w:sz w:val="20"/>
                                <w:szCs w:val="2"/>
                              </w:rPr>
                            </w:pPr>
                          </w:p>
                          <w:p w14:paraId="195C13D1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sz w:val="20"/>
                                <w:szCs w:val="2"/>
                              </w:rPr>
                            </w:pPr>
                            <w:r>
                              <w:rPr>
                                <w:rFonts w:ascii="Verdana" w:hAnsi="Verdana" w:cs="Verdana"/>
                                <w:sz w:val="20"/>
                                <w:szCs w:val="2"/>
                              </w:rPr>
                              <w:t>PLANNED</w:t>
                            </w:r>
                          </w:p>
                        </w:tc>
                        <w:tc>
                          <w:tcPr>
                            <w:tcW w:w="133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</w:tcPr>
                          <w:p w14:paraId="7C70F5FD" w14:textId="77777777" w:rsidR="00000000" w:rsidRDefault="00000000">
                            <w:pPr>
                              <w:snapToGrid w:val="0"/>
                              <w:rPr>
                                <w:sz w:val="20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38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</w:tcPr>
                          <w:p w14:paraId="1499EC8A" w14:textId="77777777" w:rsidR="00000000" w:rsidRDefault="00000000">
                            <w:pPr>
                              <w:snapToGrid w:val="0"/>
                              <w:rPr>
                                <w:sz w:val="20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32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</w:tcPr>
                          <w:p w14:paraId="701426E6" w14:textId="77777777" w:rsidR="00000000" w:rsidRDefault="00000000">
                            <w:pPr>
                              <w:snapToGrid w:val="0"/>
                              <w:rPr>
                                <w:sz w:val="20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8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</w:tcPr>
                          <w:p w14:paraId="50252B4F" w14:textId="77777777" w:rsidR="00000000" w:rsidRDefault="00000000">
                            <w:pPr>
                              <w:snapToGrid w:val="0"/>
                              <w:rPr>
                                <w:sz w:val="20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21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</w:tcPr>
                          <w:p w14:paraId="3CFB42F3" w14:textId="77777777" w:rsidR="00000000" w:rsidRDefault="00000000">
                            <w:pPr>
                              <w:snapToGrid w:val="0"/>
                              <w:rPr>
                                <w:sz w:val="20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32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</w:tcPr>
                          <w:p w14:paraId="0E444889" w14:textId="77777777" w:rsidR="00000000" w:rsidRDefault="00000000">
                            <w:pPr>
                              <w:snapToGrid w:val="0"/>
                              <w:rPr>
                                <w:sz w:val="20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850" w:type="dxa"/>
                            <w:vMerge w:val="restart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</w:tcPr>
                          <w:p w14:paraId="6C9F6497" w14:textId="77777777" w:rsidR="00000000" w:rsidRDefault="00000000">
                            <w:pPr>
                              <w:snapToGrid w:val="0"/>
                              <w:rPr>
                                <w:sz w:val="20"/>
                                <w:szCs w:val="2"/>
                              </w:rPr>
                            </w:pPr>
                          </w:p>
                        </w:tc>
                      </w:tr>
                      <w:tr w:rsidR="00000000" w14:paraId="2340A38E" w14:textId="77777777">
                        <w:trPr>
                          <w:trHeight w:val="213"/>
                        </w:trPr>
                        <w:tc>
                          <w:tcPr>
                            <w:tcW w:w="1065" w:type="dxa"/>
                            <w:vMerge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</w:tcPr>
                          <w:p w14:paraId="53336E5F" w14:textId="77777777" w:rsidR="00000000" w:rsidRDefault="00000000">
                            <w:pPr>
                              <w:snapToGrid w:val="0"/>
                            </w:pPr>
                          </w:p>
                        </w:tc>
                        <w:tc>
                          <w:tcPr>
                            <w:tcW w:w="2250" w:type="dxa"/>
                            <w:vMerge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</w:tcPr>
                          <w:p w14:paraId="771E077A" w14:textId="77777777" w:rsidR="00000000" w:rsidRDefault="00000000">
                            <w:pPr>
                              <w:snapToGrid w:val="0"/>
                            </w:pPr>
                          </w:p>
                        </w:tc>
                        <w:tc>
                          <w:tcPr>
                            <w:tcW w:w="1455" w:type="dxa"/>
                            <w:vMerge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</w:tcPr>
                          <w:p w14:paraId="5611D2C6" w14:textId="77777777" w:rsidR="00000000" w:rsidRDefault="00000000">
                            <w:pPr>
                              <w:snapToGrid w:val="0"/>
                            </w:pPr>
                          </w:p>
                        </w:tc>
                        <w:tc>
                          <w:tcPr>
                            <w:tcW w:w="675" w:type="dxa"/>
                            <w:vMerge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</w:tcPr>
                          <w:p w14:paraId="04CFCEB9" w14:textId="77777777" w:rsidR="00000000" w:rsidRDefault="00000000">
                            <w:pPr>
                              <w:snapToGrid w:val="0"/>
                            </w:pPr>
                          </w:p>
                        </w:tc>
                        <w:tc>
                          <w:tcPr>
                            <w:tcW w:w="130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333A4C0D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Verdana" w:hAnsi="Verdana" w:cs="Verdana"/>
                                <w:sz w:val="20"/>
                                <w:szCs w:val="2"/>
                              </w:rPr>
                            </w:pPr>
                          </w:p>
                          <w:p w14:paraId="5E845514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sz w:val="20"/>
                                <w:szCs w:val="2"/>
                              </w:rPr>
                            </w:pPr>
                            <w:r>
                              <w:rPr>
                                <w:rFonts w:ascii="Verdana" w:hAnsi="Verdana" w:cs="Verdana"/>
                                <w:sz w:val="20"/>
                                <w:szCs w:val="2"/>
                              </w:rPr>
                              <w:t>ACTUAL</w:t>
                            </w:r>
                          </w:p>
                        </w:tc>
                        <w:tc>
                          <w:tcPr>
                            <w:tcW w:w="133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</w:tcPr>
                          <w:p w14:paraId="15C0CF9D" w14:textId="77777777" w:rsidR="00000000" w:rsidRDefault="00000000">
                            <w:pPr>
                              <w:snapToGrid w:val="0"/>
                              <w:rPr>
                                <w:sz w:val="20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38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</w:tcPr>
                          <w:p w14:paraId="20E96A5E" w14:textId="77777777" w:rsidR="00000000" w:rsidRDefault="00000000">
                            <w:pPr>
                              <w:snapToGrid w:val="0"/>
                              <w:rPr>
                                <w:sz w:val="20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32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</w:tcPr>
                          <w:p w14:paraId="35A251B2" w14:textId="77777777" w:rsidR="00000000" w:rsidRDefault="00000000">
                            <w:pPr>
                              <w:snapToGrid w:val="0"/>
                              <w:rPr>
                                <w:sz w:val="20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8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</w:tcPr>
                          <w:p w14:paraId="2F24E053" w14:textId="77777777" w:rsidR="00000000" w:rsidRDefault="00000000">
                            <w:pPr>
                              <w:snapToGrid w:val="0"/>
                              <w:rPr>
                                <w:sz w:val="20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21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</w:tcPr>
                          <w:p w14:paraId="34BE8EA5" w14:textId="77777777" w:rsidR="00000000" w:rsidRDefault="00000000">
                            <w:pPr>
                              <w:snapToGrid w:val="0"/>
                              <w:rPr>
                                <w:sz w:val="20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32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</w:tcPr>
                          <w:p w14:paraId="0D731627" w14:textId="77777777" w:rsidR="00000000" w:rsidRDefault="00000000">
                            <w:pPr>
                              <w:snapToGrid w:val="0"/>
                              <w:rPr>
                                <w:sz w:val="20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850" w:type="dxa"/>
                            <w:vMerge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</w:tcPr>
                          <w:p w14:paraId="13259137" w14:textId="77777777" w:rsidR="00000000" w:rsidRDefault="00000000">
                            <w:pPr>
                              <w:snapToGrid w:val="0"/>
                            </w:pPr>
                          </w:p>
                        </w:tc>
                      </w:tr>
                      <w:tr w:rsidR="00000000" w14:paraId="5F0ED154" w14:textId="77777777">
                        <w:trPr>
                          <w:trHeight w:val="325"/>
                        </w:trPr>
                        <w:tc>
                          <w:tcPr>
                            <w:tcW w:w="1065" w:type="dxa"/>
                            <w:vMerge w:val="restart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</w:tcPr>
                          <w:p w14:paraId="01CF3763" w14:textId="77777777" w:rsidR="00000000" w:rsidRDefault="00000000">
                            <w:pPr>
                              <w:snapToGrid w:val="0"/>
                              <w:rPr>
                                <w:sz w:val="20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250" w:type="dxa"/>
                            <w:vMerge w:val="restart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</w:tcPr>
                          <w:p w14:paraId="058C784E" w14:textId="77777777" w:rsidR="00000000" w:rsidRDefault="00000000">
                            <w:pPr>
                              <w:snapToGrid w:val="0"/>
                              <w:rPr>
                                <w:sz w:val="20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455" w:type="dxa"/>
                            <w:vMerge w:val="restart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</w:tcPr>
                          <w:p w14:paraId="78F009AC" w14:textId="77777777" w:rsidR="00000000" w:rsidRDefault="00000000">
                            <w:pPr>
                              <w:snapToGrid w:val="0"/>
                              <w:rPr>
                                <w:sz w:val="20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675" w:type="dxa"/>
                            <w:vMerge w:val="restart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</w:tcPr>
                          <w:p w14:paraId="2BB00B4E" w14:textId="77777777" w:rsidR="00000000" w:rsidRDefault="00000000">
                            <w:pPr>
                              <w:snapToGrid w:val="0"/>
                              <w:rPr>
                                <w:sz w:val="20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30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1BAE7565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Verdana" w:hAnsi="Verdana" w:cs="Verdana"/>
                                <w:sz w:val="20"/>
                                <w:szCs w:val="2"/>
                              </w:rPr>
                            </w:pPr>
                          </w:p>
                          <w:p w14:paraId="0EDA772A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sz w:val="20"/>
                                <w:szCs w:val="2"/>
                              </w:rPr>
                            </w:pPr>
                            <w:r>
                              <w:rPr>
                                <w:rFonts w:ascii="Verdana" w:hAnsi="Verdana" w:cs="Verdana"/>
                                <w:sz w:val="20"/>
                                <w:szCs w:val="2"/>
                              </w:rPr>
                              <w:t>PLANNED</w:t>
                            </w:r>
                          </w:p>
                        </w:tc>
                        <w:tc>
                          <w:tcPr>
                            <w:tcW w:w="133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</w:tcPr>
                          <w:p w14:paraId="6E1A4711" w14:textId="77777777" w:rsidR="00000000" w:rsidRDefault="00000000">
                            <w:pPr>
                              <w:snapToGrid w:val="0"/>
                              <w:rPr>
                                <w:sz w:val="20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38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</w:tcPr>
                          <w:p w14:paraId="01255BF4" w14:textId="77777777" w:rsidR="00000000" w:rsidRDefault="00000000">
                            <w:pPr>
                              <w:snapToGrid w:val="0"/>
                              <w:rPr>
                                <w:sz w:val="20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32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</w:tcPr>
                          <w:p w14:paraId="11454E06" w14:textId="77777777" w:rsidR="00000000" w:rsidRDefault="00000000">
                            <w:pPr>
                              <w:snapToGrid w:val="0"/>
                              <w:rPr>
                                <w:sz w:val="20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8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</w:tcPr>
                          <w:p w14:paraId="2ACF005E" w14:textId="77777777" w:rsidR="00000000" w:rsidRDefault="00000000">
                            <w:pPr>
                              <w:snapToGrid w:val="0"/>
                              <w:rPr>
                                <w:sz w:val="20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21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</w:tcPr>
                          <w:p w14:paraId="624DE05D" w14:textId="77777777" w:rsidR="00000000" w:rsidRDefault="00000000">
                            <w:pPr>
                              <w:snapToGrid w:val="0"/>
                              <w:rPr>
                                <w:sz w:val="20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32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</w:tcPr>
                          <w:p w14:paraId="60A5398B" w14:textId="77777777" w:rsidR="00000000" w:rsidRDefault="00000000">
                            <w:pPr>
                              <w:snapToGrid w:val="0"/>
                              <w:rPr>
                                <w:sz w:val="20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850" w:type="dxa"/>
                            <w:vMerge w:val="restart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</w:tcPr>
                          <w:p w14:paraId="3D9D8547" w14:textId="77777777" w:rsidR="00000000" w:rsidRDefault="00000000">
                            <w:pPr>
                              <w:snapToGrid w:val="0"/>
                              <w:rPr>
                                <w:sz w:val="20"/>
                                <w:szCs w:val="2"/>
                              </w:rPr>
                            </w:pPr>
                          </w:p>
                        </w:tc>
                      </w:tr>
                      <w:tr w:rsidR="00000000" w14:paraId="0D6F499F" w14:textId="77777777">
                        <w:trPr>
                          <w:trHeight w:val="213"/>
                        </w:trPr>
                        <w:tc>
                          <w:tcPr>
                            <w:tcW w:w="1065" w:type="dxa"/>
                            <w:vMerge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</w:tcPr>
                          <w:p w14:paraId="568169DE" w14:textId="77777777" w:rsidR="00000000" w:rsidRDefault="00000000">
                            <w:pPr>
                              <w:snapToGrid w:val="0"/>
                            </w:pPr>
                          </w:p>
                        </w:tc>
                        <w:tc>
                          <w:tcPr>
                            <w:tcW w:w="2250" w:type="dxa"/>
                            <w:vMerge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</w:tcPr>
                          <w:p w14:paraId="3DC74822" w14:textId="77777777" w:rsidR="00000000" w:rsidRDefault="00000000">
                            <w:pPr>
                              <w:snapToGrid w:val="0"/>
                            </w:pPr>
                          </w:p>
                        </w:tc>
                        <w:tc>
                          <w:tcPr>
                            <w:tcW w:w="1455" w:type="dxa"/>
                            <w:vMerge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</w:tcPr>
                          <w:p w14:paraId="21271C11" w14:textId="77777777" w:rsidR="00000000" w:rsidRDefault="00000000">
                            <w:pPr>
                              <w:snapToGrid w:val="0"/>
                            </w:pPr>
                          </w:p>
                        </w:tc>
                        <w:tc>
                          <w:tcPr>
                            <w:tcW w:w="675" w:type="dxa"/>
                            <w:vMerge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</w:tcPr>
                          <w:p w14:paraId="746C783D" w14:textId="77777777" w:rsidR="00000000" w:rsidRDefault="00000000">
                            <w:pPr>
                              <w:snapToGrid w:val="0"/>
                            </w:pPr>
                          </w:p>
                        </w:tc>
                        <w:tc>
                          <w:tcPr>
                            <w:tcW w:w="130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004DA19E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Verdana" w:hAnsi="Verdana" w:cs="Verdana"/>
                                <w:sz w:val="20"/>
                                <w:szCs w:val="2"/>
                              </w:rPr>
                            </w:pPr>
                          </w:p>
                          <w:p w14:paraId="3D3DDBC7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sz w:val="20"/>
                                <w:szCs w:val="2"/>
                              </w:rPr>
                            </w:pPr>
                            <w:r>
                              <w:rPr>
                                <w:rFonts w:ascii="Verdana" w:hAnsi="Verdana" w:cs="Verdana"/>
                                <w:sz w:val="20"/>
                                <w:szCs w:val="2"/>
                              </w:rPr>
                              <w:t>ACTUAL</w:t>
                            </w:r>
                          </w:p>
                        </w:tc>
                        <w:tc>
                          <w:tcPr>
                            <w:tcW w:w="133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</w:tcPr>
                          <w:p w14:paraId="09252FAC" w14:textId="77777777" w:rsidR="00000000" w:rsidRDefault="00000000">
                            <w:pPr>
                              <w:snapToGrid w:val="0"/>
                              <w:rPr>
                                <w:sz w:val="20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38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</w:tcPr>
                          <w:p w14:paraId="72A29B32" w14:textId="77777777" w:rsidR="00000000" w:rsidRDefault="00000000">
                            <w:pPr>
                              <w:snapToGrid w:val="0"/>
                              <w:rPr>
                                <w:sz w:val="20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32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</w:tcPr>
                          <w:p w14:paraId="6328B277" w14:textId="77777777" w:rsidR="00000000" w:rsidRDefault="00000000">
                            <w:pPr>
                              <w:snapToGrid w:val="0"/>
                              <w:rPr>
                                <w:sz w:val="20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8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</w:tcPr>
                          <w:p w14:paraId="2B536F40" w14:textId="77777777" w:rsidR="00000000" w:rsidRDefault="00000000">
                            <w:pPr>
                              <w:snapToGrid w:val="0"/>
                              <w:rPr>
                                <w:sz w:val="20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21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</w:tcPr>
                          <w:p w14:paraId="3ADFB2EE" w14:textId="77777777" w:rsidR="00000000" w:rsidRDefault="00000000">
                            <w:pPr>
                              <w:snapToGrid w:val="0"/>
                              <w:rPr>
                                <w:sz w:val="20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32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</w:tcPr>
                          <w:p w14:paraId="32E035A5" w14:textId="77777777" w:rsidR="00000000" w:rsidRDefault="00000000">
                            <w:pPr>
                              <w:snapToGrid w:val="0"/>
                              <w:rPr>
                                <w:sz w:val="20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850" w:type="dxa"/>
                            <w:vMerge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</w:tcPr>
                          <w:p w14:paraId="5E76C4F8" w14:textId="77777777" w:rsidR="00000000" w:rsidRDefault="00000000">
                            <w:pPr>
                              <w:snapToGrid w:val="0"/>
                            </w:pPr>
                          </w:p>
                        </w:tc>
                      </w:tr>
                      <w:tr w:rsidR="00000000" w14:paraId="4C4C1A2A" w14:textId="77777777">
                        <w:trPr>
                          <w:trHeight w:val="355"/>
                        </w:trPr>
                        <w:tc>
                          <w:tcPr>
                            <w:tcW w:w="1065" w:type="dxa"/>
                            <w:vMerge w:val="restart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</w:tcPr>
                          <w:p w14:paraId="0167FEFB" w14:textId="77777777" w:rsidR="00000000" w:rsidRDefault="00000000">
                            <w:pPr>
                              <w:snapToGrid w:val="0"/>
                              <w:rPr>
                                <w:sz w:val="20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250" w:type="dxa"/>
                            <w:vMerge w:val="restart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</w:tcPr>
                          <w:p w14:paraId="0DAD88BA" w14:textId="77777777" w:rsidR="00000000" w:rsidRDefault="00000000">
                            <w:pPr>
                              <w:snapToGrid w:val="0"/>
                              <w:rPr>
                                <w:sz w:val="20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455" w:type="dxa"/>
                            <w:vMerge w:val="restart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</w:tcPr>
                          <w:p w14:paraId="5562FB1F" w14:textId="77777777" w:rsidR="00000000" w:rsidRDefault="00000000">
                            <w:pPr>
                              <w:snapToGrid w:val="0"/>
                              <w:rPr>
                                <w:sz w:val="20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675" w:type="dxa"/>
                            <w:vMerge w:val="restart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</w:tcPr>
                          <w:p w14:paraId="5148B867" w14:textId="77777777" w:rsidR="00000000" w:rsidRDefault="00000000">
                            <w:pPr>
                              <w:snapToGrid w:val="0"/>
                              <w:rPr>
                                <w:sz w:val="20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30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6DD72B5F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Verdana" w:hAnsi="Verdana" w:cs="Verdana"/>
                                <w:sz w:val="20"/>
                                <w:szCs w:val="2"/>
                              </w:rPr>
                            </w:pPr>
                          </w:p>
                          <w:p w14:paraId="72A7C130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sz w:val="20"/>
                                <w:szCs w:val="2"/>
                              </w:rPr>
                            </w:pPr>
                            <w:r>
                              <w:rPr>
                                <w:rFonts w:ascii="Verdana" w:hAnsi="Verdana" w:cs="Verdana"/>
                                <w:sz w:val="20"/>
                                <w:szCs w:val="2"/>
                              </w:rPr>
                              <w:t>PLANNED</w:t>
                            </w:r>
                          </w:p>
                        </w:tc>
                        <w:tc>
                          <w:tcPr>
                            <w:tcW w:w="133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</w:tcPr>
                          <w:p w14:paraId="28AB3B03" w14:textId="77777777" w:rsidR="00000000" w:rsidRDefault="00000000">
                            <w:pPr>
                              <w:snapToGrid w:val="0"/>
                              <w:rPr>
                                <w:sz w:val="20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38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</w:tcPr>
                          <w:p w14:paraId="4C039D35" w14:textId="77777777" w:rsidR="00000000" w:rsidRDefault="00000000">
                            <w:pPr>
                              <w:snapToGrid w:val="0"/>
                              <w:rPr>
                                <w:sz w:val="20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32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</w:tcPr>
                          <w:p w14:paraId="41B2E028" w14:textId="77777777" w:rsidR="00000000" w:rsidRDefault="00000000">
                            <w:pPr>
                              <w:snapToGrid w:val="0"/>
                              <w:rPr>
                                <w:sz w:val="20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8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</w:tcPr>
                          <w:p w14:paraId="064E3993" w14:textId="77777777" w:rsidR="00000000" w:rsidRDefault="00000000">
                            <w:pPr>
                              <w:snapToGrid w:val="0"/>
                              <w:rPr>
                                <w:sz w:val="20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21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</w:tcPr>
                          <w:p w14:paraId="0203641E" w14:textId="77777777" w:rsidR="00000000" w:rsidRDefault="00000000">
                            <w:pPr>
                              <w:snapToGrid w:val="0"/>
                              <w:rPr>
                                <w:sz w:val="20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32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</w:tcPr>
                          <w:p w14:paraId="572490B7" w14:textId="77777777" w:rsidR="00000000" w:rsidRDefault="00000000">
                            <w:pPr>
                              <w:snapToGrid w:val="0"/>
                              <w:rPr>
                                <w:sz w:val="20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850" w:type="dxa"/>
                            <w:vMerge w:val="restart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</w:tcPr>
                          <w:p w14:paraId="30D090B4" w14:textId="77777777" w:rsidR="00000000" w:rsidRDefault="00000000">
                            <w:pPr>
                              <w:snapToGrid w:val="0"/>
                              <w:rPr>
                                <w:sz w:val="20"/>
                                <w:szCs w:val="2"/>
                              </w:rPr>
                            </w:pPr>
                          </w:p>
                        </w:tc>
                      </w:tr>
                      <w:tr w:rsidR="00000000" w14:paraId="6F29A6D5" w14:textId="77777777">
                        <w:trPr>
                          <w:trHeight w:val="213"/>
                        </w:trPr>
                        <w:tc>
                          <w:tcPr>
                            <w:tcW w:w="1065" w:type="dxa"/>
                            <w:vMerge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</w:tcPr>
                          <w:p w14:paraId="1E948FC2" w14:textId="77777777" w:rsidR="00000000" w:rsidRDefault="00000000">
                            <w:pPr>
                              <w:snapToGrid w:val="0"/>
                            </w:pPr>
                          </w:p>
                        </w:tc>
                        <w:tc>
                          <w:tcPr>
                            <w:tcW w:w="2250" w:type="dxa"/>
                            <w:vMerge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</w:tcPr>
                          <w:p w14:paraId="445BB86E" w14:textId="77777777" w:rsidR="00000000" w:rsidRDefault="00000000">
                            <w:pPr>
                              <w:snapToGrid w:val="0"/>
                            </w:pPr>
                          </w:p>
                        </w:tc>
                        <w:tc>
                          <w:tcPr>
                            <w:tcW w:w="1455" w:type="dxa"/>
                            <w:vMerge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</w:tcPr>
                          <w:p w14:paraId="0DBF1B39" w14:textId="77777777" w:rsidR="00000000" w:rsidRDefault="00000000">
                            <w:pPr>
                              <w:snapToGrid w:val="0"/>
                            </w:pPr>
                          </w:p>
                        </w:tc>
                        <w:tc>
                          <w:tcPr>
                            <w:tcW w:w="675" w:type="dxa"/>
                            <w:vMerge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</w:tcPr>
                          <w:p w14:paraId="77840337" w14:textId="77777777" w:rsidR="00000000" w:rsidRDefault="00000000">
                            <w:pPr>
                              <w:snapToGrid w:val="0"/>
                            </w:pPr>
                          </w:p>
                        </w:tc>
                        <w:tc>
                          <w:tcPr>
                            <w:tcW w:w="130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1E7C46F3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Verdana" w:hAnsi="Verdana" w:cs="Verdana"/>
                                <w:sz w:val="20"/>
                                <w:szCs w:val="2"/>
                              </w:rPr>
                            </w:pPr>
                          </w:p>
                          <w:p w14:paraId="20BA9665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sz w:val="20"/>
                                <w:szCs w:val="2"/>
                              </w:rPr>
                            </w:pPr>
                            <w:r>
                              <w:rPr>
                                <w:rFonts w:ascii="Verdana" w:hAnsi="Verdana" w:cs="Verdana"/>
                                <w:sz w:val="20"/>
                                <w:szCs w:val="2"/>
                              </w:rPr>
                              <w:t>ACTUAL</w:t>
                            </w:r>
                          </w:p>
                        </w:tc>
                        <w:tc>
                          <w:tcPr>
                            <w:tcW w:w="133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</w:tcPr>
                          <w:p w14:paraId="31286A6C" w14:textId="77777777" w:rsidR="00000000" w:rsidRDefault="00000000">
                            <w:pPr>
                              <w:snapToGrid w:val="0"/>
                              <w:rPr>
                                <w:sz w:val="20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38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</w:tcPr>
                          <w:p w14:paraId="768780E1" w14:textId="77777777" w:rsidR="00000000" w:rsidRDefault="00000000">
                            <w:pPr>
                              <w:snapToGrid w:val="0"/>
                              <w:rPr>
                                <w:sz w:val="20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32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</w:tcPr>
                          <w:p w14:paraId="47683B2A" w14:textId="77777777" w:rsidR="00000000" w:rsidRDefault="00000000">
                            <w:pPr>
                              <w:snapToGrid w:val="0"/>
                              <w:rPr>
                                <w:sz w:val="20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8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</w:tcPr>
                          <w:p w14:paraId="04B284D1" w14:textId="77777777" w:rsidR="00000000" w:rsidRDefault="00000000">
                            <w:pPr>
                              <w:snapToGrid w:val="0"/>
                              <w:rPr>
                                <w:sz w:val="20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21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</w:tcPr>
                          <w:p w14:paraId="4F9DEF23" w14:textId="77777777" w:rsidR="00000000" w:rsidRDefault="00000000">
                            <w:pPr>
                              <w:snapToGrid w:val="0"/>
                              <w:rPr>
                                <w:sz w:val="20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32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</w:tcPr>
                          <w:p w14:paraId="78EBE7CE" w14:textId="77777777" w:rsidR="00000000" w:rsidRDefault="00000000">
                            <w:pPr>
                              <w:snapToGrid w:val="0"/>
                              <w:rPr>
                                <w:sz w:val="20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850" w:type="dxa"/>
                            <w:vMerge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</w:tcPr>
                          <w:p w14:paraId="0D28BEBA" w14:textId="77777777" w:rsidR="00000000" w:rsidRDefault="00000000">
                            <w:pPr>
                              <w:snapToGrid w:val="0"/>
                            </w:pPr>
                          </w:p>
                        </w:tc>
                      </w:tr>
                      <w:tr w:rsidR="00000000" w14:paraId="59188D52" w14:textId="77777777">
                        <w:trPr>
                          <w:trHeight w:val="355"/>
                        </w:trPr>
                        <w:tc>
                          <w:tcPr>
                            <w:tcW w:w="1065" w:type="dxa"/>
                            <w:vMerge w:val="restart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</w:tcPr>
                          <w:p w14:paraId="2BF21B3D" w14:textId="77777777" w:rsidR="00000000" w:rsidRDefault="00000000">
                            <w:pPr>
                              <w:snapToGrid w:val="0"/>
                              <w:rPr>
                                <w:sz w:val="20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250" w:type="dxa"/>
                            <w:vMerge w:val="restart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</w:tcPr>
                          <w:p w14:paraId="020BAF55" w14:textId="77777777" w:rsidR="00000000" w:rsidRDefault="00000000">
                            <w:pPr>
                              <w:snapToGrid w:val="0"/>
                              <w:rPr>
                                <w:sz w:val="20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455" w:type="dxa"/>
                            <w:vMerge w:val="restart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</w:tcPr>
                          <w:p w14:paraId="1551FDE3" w14:textId="77777777" w:rsidR="00000000" w:rsidRDefault="00000000">
                            <w:pPr>
                              <w:snapToGrid w:val="0"/>
                              <w:rPr>
                                <w:sz w:val="20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675" w:type="dxa"/>
                            <w:vMerge w:val="restart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</w:tcPr>
                          <w:p w14:paraId="0585B52D" w14:textId="77777777" w:rsidR="00000000" w:rsidRDefault="00000000">
                            <w:pPr>
                              <w:snapToGrid w:val="0"/>
                              <w:rPr>
                                <w:sz w:val="20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30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7584434E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Verdana" w:hAnsi="Verdana" w:cs="Verdana"/>
                                <w:sz w:val="20"/>
                                <w:szCs w:val="2"/>
                              </w:rPr>
                            </w:pPr>
                          </w:p>
                          <w:p w14:paraId="6E16FDDF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sz w:val="20"/>
                                <w:szCs w:val="2"/>
                              </w:rPr>
                            </w:pPr>
                            <w:r>
                              <w:rPr>
                                <w:rFonts w:ascii="Verdana" w:hAnsi="Verdana" w:cs="Verdana"/>
                                <w:sz w:val="20"/>
                                <w:szCs w:val="2"/>
                              </w:rPr>
                              <w:t>PLANNED</w:t>
                            </w:r>
                          </w:p>
                        </w:tc>
                        <w:tc>
                          <w:tcPr>
                            <w:tcW w:w="133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</w:tcPr>
                          <w:p w14:paraId="03163BA4" w14:textId="77777777" w:rsidR="00000000" w:rsidRDefault="00000000">
                            <w:pPr>
                              <w:snapToGrid w:val="0"/>
                              <w:rPr>
                                <w:sz w:val="20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38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</w:tcPr>
                          <w:p w14:paraId="06FABE26" w14:textId="77777777" w:rsidR="00000000" w:rsidRDefault="00000000">
                            <w:pPr>
                              <w:snapToGrid w:val="0"/>
                              <w:rPr>
                                <w:sz w:val="20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32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</w:tcPr>
                          <w:p w14:paraId="5C5D7ACB" w14:textId="77777777" w:rsidR="00000000" w:rsidRDefault="00000000">
                            <w:pPr>
                              <w:snapToGrid w:val="0"/>
                              <w:rPr>
                                <w:sz w:val="20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8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</w:tcPr>
                          <w:p w14:paraId="093C970E" w14:textId="77777777" w:rsidR="00000000" w:rsidRDefault="00000000">
                            <w:pPr>
                              <w:snapToGrid w:val="0"/>
                              <w:rPr>
                                <w:sz w:val="20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21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</w:tcPr>
                          <w:p w14:paraId="747BAC0E" w14:textId="77777777" w:rsidR="00000000" w:rsidRDefault="00000000">
                            <w:pPr>
                              <w:snapToGrid w:val="0"/>
                              <w:rPr>
                                <w:sz w:val="20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32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</w:tcPr>
                          <w:p w14:paraId="4784893A" w14:textId="77777777" w:rsidR="00000000" w:rsidRDefault="00000000">
                            <w:pPr>
                              <w:snapToGrid w:val="0"/>
                              <w:rPr>
                                <w:sz w:val="20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850" w:type="dxa"/>
                            <w:vMerge w:val="restart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</w:tcPr>
                          <w:p w14:paraId="42913E87" w14:textId="77777777" w:rsidR="00000000" w:rsidRDefault="00000000">
                            <w:pPr>
                              <w:snapToGrid w:val="0"/>
                              <w:rPr>
                                <w:sz w:val="20"/>
                                <w:szCs w:val="2"/>
                              </w:rPr>
                            </w:pPr>
                          </w:p>
                        </w:tc>
                      </w:tr>
                      <w:tr w:rsidR="00000000" w14:paraId="1122665F" w14:textId="77777777">
                        <w:trPr>
                          <w:trHeight w:val="213"/>
                        </w:trPr>
                        <w:tc>
                          <w:tcPr>
                            <w:tcW w:w="1065" w:type="dxa"/>
                            <w:vMerge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</w:tcPr>
                          <w:p w14:paraId="1DF2592F" w14:textId="77777777" w:rsidR="00000000" w:rsidRDefault="00000000">
                            <w:pPr>
                              <w:snapToGrid w:val="0"/>
                            </w:pPr>
                          </w:p>
                        </w:tc>
                        <w:tc>
                          <w:tcPr>
                            <w:tcW w:w="2250" w:type="dxa"/>
                            <w:vMerge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</w:tcPr>
                          <w:p w14:paraId="7554241B" w14:textId="77777777" w:rsidR="00000000" w:rsidRDefault="00000000">
                            <w:pPr>
                              <w:snapToGrid w:val="0"/>
                            </w:pPr>
                          </w:p>
                        </w:tc>
                        <w:tc>
                          <w:tcPr>
                            <w:tcW w:w="1455" w:type="dxa"/>
                            <w:vMerge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</w:tcPr>
                          <w:p w14:paraId="37FA1D50" w14:textId="77777777" w:rsidR="00000000" w:rsidRDefault="00000000">
                            <w:pPr>
                              <w:snapToGrid w:val="0"/>
                            </w:pPr>
                          </w:p>
                        </w:tc>
                        <w:tc>
                          <w:tcPr>
                            <w:tcW w:w="675" w:type="dxa"/>
                            <w:vMerge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</w:tcPr>
                          <w:p w14:paraId="1143697F" w14:textId="77777777" w:rsidR="00000000" w:rsidRDefault="00000000">
                            <w:pPr>
                              <w:snapToGrid w:val="0"/>
                            </w:pPr>
                          </w:p>
                        </w:tc>
                        <w:tc>
                          <w:tcPr>
                            <w:tcW w:w="130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6232E209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Verdana" w:hAnsi="Verdana" w:cs="Verdana"/>
                                <w:sz w:val="20"/>
                                <w:szCs w:val="2"/>
                              </w:rPr>
                            </w:pPr>
                          </w:p>
                          <w:p w14:paraId="55165640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sz w:val="20"/>
                                <w:szCs w:val="2"/>
                              </w:rPr>
                            </w:pPr>
                            <w:r>
                              <w:rPr>
                                <w:rFonts w:ascii="Verdana" w:hAnsi="Verdana" w:cs="Verdana"/>
                                <w:sz w:val="20"/>
                                <w:szCs w:val="2"/>
                              </w:rPr>
                              <w:t>ACTUAL</w:t>
                            </w:r>
                          </w:p>
                        </w:tc>
                        <w:tc>
                          <w:tcPr>
                            <w:tcW w:w="133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</w:tcPr>
                          <w:p w14:paraId="54F7AD11" w14:textId="77777777" w:rsidR="00000000" w:rsidRDefault="00000000">
                            <w:pPr>
                              <w:snapToGrid w:val="0"/>
                              <w:rPr>
                                <w:sz w:val="20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38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</w:tcPr>
                          <w:p w14:paraId="3CB73A85" w14:textId="77777777" w:rsidR="00000000" w:rsidRDefault="00000000">
                            <w:pPr>
                              <w:snapToGrid w:val="0"/>
                              <w:rPr>
                                <w:sz w:val="20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32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</w:tcPr>
                          <w:p w14:paraId="5C4CD5E2" w14:textId="77777777" w:rsidR="00000000" w:rsidRDefault="00000000">
                            <w:pPr>
                              <w:snapToGrid w:val="0"/>
                              <w:rPr>
                                <w:sz w:val="20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8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</w:tcPr>
                          <w:p w14:paraId="0AB62994" w14:textId="77777777" w:rsidR="00000000" w:rsidRDefault="00000000">
                            <w:pPr>
                              <w:snapToGrid w:val="0"/>
                              <w:rPr>
                                <w:sz w:val="20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21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</w:tcPr>
                          <w:p w14:paraId="0965CA84" w14:textId="77777777" w:rsidR="00000000" w:rsidRDefault="00000000">
                            <w:pPr>
                              <w:snapToGrid w:val="0"/>
                              <w:rPr>
                                <w:sz w:val="20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32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</w:tcPr>
                          <w:p w14:paraId="2116E2D3" w14:textId="77777777" w:rsidR="00000000" w:rsidRDefault="00000000">
                            <w:pPr>
                              <w:snapToGrid w:val="0"/>
                              <w:rPr>
                                <w:sz w:val="20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850" w:type="dxa"/>
                            <w:vMerge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</w:tcPr>
                          <w:p w14:paraId="06088D53" w14:textId="77777777" w:rsidR="00000000" w:rsidRDefault="00000000">
                            <w:pPr>
                              <w:snapToGrid w:val="0"/>
                            </w:pPr>
                          </w:p>
                        </w:tc>
                      </w:tr>
                      <w:tr w:rsidR="00000000" w14:paraId="7865754A" w14:textId="77777777">
                        <w:trPr>
                          <w:trHeight w:val="325"/>
                        </w:trPr>
                        <w:tc>
                          <w:tcPr>
                            <w:tcW w:w="1065" w:type="dxa"/>
                            <w:vMerge w:val="restart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</w:tcPr>
                          <w:p w14:paraId="6FBE0D58" w14:textId="77777777" w:rsidR="00000000" w:rsidRDefault="00000000">
                            <w:pPr>
                              <w:snapToGrid w:val="0"/>
                              <w:rPr>
                                <w:sz w:val="20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250" w:type="dxa"/>
                            <w:vMerge w:val="restart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</w:tcPr>
                          <w:p w14:paraId="6912EA11" w14:textId="77777777" w:rsidR="00000000" w:rsidRDefault="00000000">
                            <w:pPr>
                              <w:snapToGrid w:val="0"/>
                              <w:rPr>
                                <w:sz w:val="20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455" w:type="dxa"/>
                            <w:vMerge w:val="restart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</w:tcPr>
                          <w:p w14:paraId="15AA8D2F" w14:textId="77777777" w:rsidR="00000000" w:rsidRDefault="00000000">
                            <w:pPr>
                              <w:snapToGrid w:val="0"/>
                              <w:rPr>
                                <w:sz w:val="20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675" w:type="dxa"/>
                            <w:vMerge w:val="restart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</w:tcPr>
                          <w:p w14:paraId="4AF6F2FB" w14:textId="77777777" w:rsidR="00000000" w:rsidRDefault="00000000">
                            <w:pPr>
                              <w:snapToGrid w:val="0"/>
                              <w:rPr>
                                <w:sz w:val="20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30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7ED455C8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Verdana" w:hAnsi="Verdana" w:cs="Verdana"/>
                                <w:sz w:val="20"/>
                                <w:szCs w:val="2"/>
                              </w:rPr>
                            </w:pPr>
                          </w:p>
                          <w:p w14:paraId="32EBC840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sz w:val="20"/>
                                <w:szCs w:val="2"/>
                              </w:rPr>
                            </w:pPr>
                            <w:r>
                              <w:rPr>
                                <w:rFonts w:ascii="Verdana" w:hAnsi="Verdana" w:cs="Verdana"/>
                                <w:sz w:val="20"/>
                                <w:szCs w:val="2"/>
                              </w:rPr>
                              <w:t>PLANNED</w:t>
                            </w:r>
                          </w:p>
                        </w:tc>
                        <w:tc>
                          <w:tcPr>
                            <w:tcW w:w="133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</w:tcPr>
                          <w:p w14:paraId="1A6E1CFD" w14:textId="77777777" w:rsidR="00000000" w:rsidRDefault="00000000">
                            <w:pPr>
                              <w:snapToGrid w:val="0"/>
                              <w:rPr>
                                <w:sz w:val="20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38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</w:tcPr>
                          <w:p w14:paraId="0D5AD24E" w14:textId="77777777" w:rsidR="00000000" w:rsidRDefault="00000000">
                            <w:pPr>
                              <w:snapToGrid w:val="0"/>
                              <w:rPr>
                                <w:sz w:val="20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32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</w:tcPr>
                          <w:p w14:paraId="7042BD3F" w14:textId="77777777" w:rsidR="00000000" w:rsidRDefault="00000000">
                            <w:pPr>
                              <w:snapToGrid w:val="0"/>
                              <w:rPr>
                                <w:sz w:val="20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8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</w:tcPr>
                          <w:p w14:paraId="4B62FB98" w14:textId="77777777" w:rsidR="00000000" w:rsidRDefault="00000000">
                            <w:pPr>
                              <w:snapToGrid w:val="0"/>
                              <w:rPr>
                                <w:sz w:val="20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21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</w:tcPr>
                          <w:p w14:paraId="2F5ACAAA" w14:textId="77777777" w:rsidR="00000000" w:rsidRDefault="00000000">
                            <w:pPr>
                              <w:snapToGrid w:val="0"/>
                              <w:rPr>
                                <w:sz w:val="20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32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</w:tcPr>
                          <w:p w14:paraId="491DAA6F" w14:textId="77777777" w:rsidR="00000000" w:rsidRDefault="00000000">
                            <w:pPr>
                              <w:snapToGrid w:val="0"/>
                              <w:rPr>
                                <w:sz w:val="20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850" w:type="dxa"/>
                            <w:vMerge w:val="restart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</w:tcPr>
                          <w:p w14:paraId="12203387" w14:textId="77777777" w:rsidR="00000000" w:rsidRDefault="00000000">
                            <w:pPr>
                              <w:snapToGrid w:val="0"/>
                              <w:rPr>
                                <w:sz w:val="20"/>
                                <w:szCs w:val="2"/>
                              </w:rPr>
                            </w:pPr>
                          </w:p>
                        </w:tc>
                      </w:tr>
                      <w:tr w:rsidR="00000000" w14:paraId="74DBACF6" w14:textId="77777777">
                        <w:trPr>
                          <w:trHeight w:val="213"/>
                        </w:trPr>
                        <w:tc>
                          <w:tcPr>
                            <w:tcW w:w="1065" w:type="dxa"/>
                            <w:vMerge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</w:tcPr>
                          <w:p w14:paraId="6751A160" w14:textId="77777777" w:rsidR="00000000" w:rsidRDefault="00000000">
                            <w:pPr>
                              <w:snapToGrid w:val="0"/>
                            </w:pPr>
                          </w:p>
                        </w:tc>
                        <w:tc>
                          <w:tcPr>
                            <w:tcW w:w="2250" w:type="dxa"/>
                            <w:vMerge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</w:tcPr>
                          <w:p w14:paraId="41A8C5B4" w14:textId="77777777" w:rsidR="00000000" w:rsidRDefault="00000000">
                            <w:pPr>
                              <w:snapToGrid w:val="0"/>
                            </w:pPr>
                          </w:p>
                        </w:tc>
                        <w:tc>
                          <w:tcPr>
                            <w:tcW w:w="1455" w:type="dxa"/>
                            <w:vMerge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</w:tcPr>
                          <w:p w14:paraId="02B55E77" w14:textId="77777777" w:rsidR="00000000" w:rsidRDefault="00000000">
                            <w:pPr>
                              <w:snapToGrid w:val="0"/>
                            </w:pPr>
                          </w:p>
                        </w:tc>
                        <w:tc>
                          <w:tcPr>
                            <w:tcW w:w="675" w:type="dxa"/>
                            <w:vMerge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</w:tcPr>
                          <w:p w14:paraId="02F5A711" w14:textId="77777777" w:rsidR="00000000" w:rsidRDefault="00000000">
                            <w:pPr>
                              <w:snapToGrid w:val="0"/>
                            </w:pPr>
                          </w:p>
                        </w:tc>
                        <w:tc>
                          <w:tcPr>
                            <w:tcW w:w="130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2516F49F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Verdana" w:hAnsi="Verdana" w:cs="Verdana"/>
                                <w:sz w:val="20"/>
                                <w:szCs w:val="2"/>
                              </w:rPr>
                            </w:pPr>
                          </w:p>
                          <w:p w14:paraId="7CB34022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sz w:val="20"/>
                                <w:szCs w:val="2"/>
                              </w:rPr>
                            </w:pPr>
                            <w:r>
                              <w:rPr>
                                <w:rFonts w:ascii="Verdana" w:hAnsi="Verdana" w:cs="Verdana"/>
                                <w:sz w:val="20"/>
                                <w:szCs w:val="2"/>
                              </w:rPr>
                              <w:t>ACTUAL</w:t>
                            </w:r>
                          </w:p>
                        </w:tc>
                        <w:tc>
                          <w:tcPr>
                            <w:tcW w:w="133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</w:tcPr>
                          <w:p w14:paraId="03B062C0" w14:textId="77777777" w:rsidR="00000000" w:rsidRDefault="00000000">
                            <w:pPr>
                              <w:snapToGrid w:val="0"/>
                              <w:rPr>
                                <w:sz w:val="20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38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</w:tcPr>
                          <w:p w14:paraId="20C8FFBF" w14:textId="77777777" w:rsidR="00000000" w:rsidRDefault="00000000">
                            <w:pPr>
                              <w:snapToGrid w:val="0"/>
                              <w:rPr>
                                <w:sz w:val="20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32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</w:tcPr>
                          <w:p w14:paraId="5A080B5E" w14:textId="77777777" w:rsidR="00000000" w:rsidRDefault="00000000">
                            <w:pPr>
                              <w:snapToGrid w:val="0"/>
                              <w:rPr>
                                <w:sz w:val="20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8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</w:tcPr>
                          <w:p w14:paraId="01A8EBD8" w14:textId="77777777" w:rsidR="00000000" w:rsidRDefault="00000000">
                            <w:pPr>
                              <w:snapToGrid w:val="0"/>
                              <w:rPr>
                                <w:sz w:val="20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21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</w:tcPr>
                          <w:p w14:paraId="486C7703" w14:textId="77777777" w:rsidR="00000000" w:rsidRDefault="00000000">
                            <w:pPr>
                              <w:snapToGrid w:val="0"/>
                              <w:rPr>
                                <w:sz w:val="20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32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</w:tcPr>
                          <w:p w14:paraId="041E9B1E" w14:textId="77777777" w:rsidR="00000000" w:rsidRDefault="00000000">
                            <w:pPr>
                              <w:snapToGrid w:val="0"/>
                              <w:rPr>
                                <w:sz w:val="20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850" w:type="dxa"/>
                            <w:vMerge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</w:tcPr>
                          <w:p w14:paraId="2531717E" w14:textId="77777777" w:rsidR="00000000" w:rsidRDefault="00000000">
                            <w:pPr>
                              <w:snapToGrid w:val="0"/>
                            </w:pPr>
                          </w:p>
                        </w:tc>
                      </w:tr>
                      <w:tr w:rsidR="00000000" w14:paraId="6E297051" w14:textId="77777777">
                        <w:trPr>
                          <w:trHeight w:val="355"/>
                        </w:trPr>
                        <w:tc>
                          <w:tcPr>
                            <w:tcW w:w="1065" w:type="dxa"/>
                            <w:vMerge w:val="restart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</w:tcPr>
                          <w:p w14:paraId="2A87506E" w14:textId="77777777" w:rsidR="00000000" w:rsidRDefault="00000000">
                            <w:pPr>
                              <w:snapToGrid w:val="0"/>
                              <w:rPr>
                                <w:sz w:val="20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250" w:type="dxa"/>
                            <w:vMerge w:val="restart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</w:tcPr>
                          <w:p w14:paraId="24255791" w14:textId="77777777" w:rsidR="00000000" w:rsidRDefault="00000000">
                            <w:pPr>
                              <w:snapToGrid w:val="0"/>
                              <w:rPr>
                                <w:sz w:val="20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455" w:type="dxa"/>
                            <w:vMerge w:val="restart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</w:tcPr>
                          <w:p w14:paraId="479D13B7" w14:textId="77777777" w:rsidR="00000000" w:rsidRDefault="00000000">
                            <w:pPr>
                              <w:snapToGrid w:val="0"/>
                              <w:rPr>
                                <w:sz w:val="20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675" w:type="dxa"/>
                            <w:vMerge w:val="restart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</w:tcPr>
                          <w:p w14:paraId="700A3C9A" w14:textId="77777777" w:rsidR="00000000" w:rsidRDefault="00000000">
                            <w:pPr>
                              <w:snapToGrid w:val="0"/>
                              <w:rPr>
                                <w:sz w:val="20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30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53C3DA14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Verdana" w:hAnsi="Verdana" w:cs="Verdana"/>
                                <w:sz w:val="20"/>
                                <w:szCs w:val="2"/>
                              </w:rPr>
                            </w:pPr>
                          </w:p>
                          <w:p w14:paraId="1B920E1B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sz w:val="20"/>
                                <w:szCs w:val="2"/>
                              </w:rPr>
                            </w:pPr>
                            <w:r>
                              <w:rPr>
                                <w:rFonts w:ascii="Verdana" w:hAnsi="Verdana" w:cs="Verdana"/>
                                <w:sz w:val="20"/>
                                <w:szCs w:val="2"/>
                              </w:rPr>
                              <w:t>PLANNED</w:t>
                            </w:r>
                          </w:p>
                        </w:tc>
                        <w:tc>
                          <w:tcPr>
                            <w:tcW w:w="133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</w:tcPr>
                          <w:p w14:paraId="4D33D74F" w14:textId="77777777" w:rsidR="00000000" w:rsidRDefault="00000000">
                            <w:pPr>
                              <w:snapToGrid w:val="0"/>
                              <w:rPr>
                                <w:sz w:val="20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38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</w:tcPr>
                          <w:p w14:paraId="58D7BFB3" w14:textId="77777777" w:rsidR="00000000" w:rsidRDefault="00000000">
                            <w:pPr>
                              <w:snapToGrid w:val="0"/>
                              <w:rPr>
                                <w:sz w:val="20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32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</w:tcPr>
                          <w:p w14:paraId="67E2133C" w14:textId="77777777" w:rsidR="00000000" w:rsidRDefault="00000000">
                            <w:pPr>
                              <w:snapToGrid w:val="0"/>
                              <w:rPr>
                                <w:sz w:val="20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8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</w:tcPr>
                          <w:p w14:paraId="6708E380" w14:textId="77777777" w:rsidR="00000000" w:rsidRDefault="00000000">
                            <w:pPr>
                              <w:snapToGrid w:val="0"/>
                              <w:rPr>
                                <w:sz w:val="20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21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</w:tcPr>
                          <w:p w14:paraId="5B0C8542" w14:textId="77777777" w:rsidR="00000000" w:rsidRDefault="00000000">
                            <w:pPr>
                              <w:snapToGrid w:val="0"/>
                              <w:rPr>
                                <w:sz w:val="20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32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</w:tcPr>
                          <w:p w14:paraId="0A611410" w14:textId="77777777" w:rsidR="00000000" w:rsidRDefault="00000000">
                            <w:pPr>
                              <w:snapToGrid w:val="0"/>
                              <w:rPr>
                                <w:sz w:val="20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850" w:type="dxa"/>
                            <w:vMerge w:val="restart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</w:tcPr>
                          <w:p w14:paraId="494B708B" w14:textId="77777777" w:rsidR="00000000" w:rsidRDefault="00000000">
                            <w:pPr>
                              <w:snapToGrid w:val="0"/>
                              <w:rPr>
                                <w:sz w:val="20"/>
                                <w:szCs w:val="2"/>
                              </w:rPr>
                            </w:pPr>
                          </w:p>
                        </w:tc>
                      </w:tr>
                      <w:tr w:rsidR="00000000" w14:paraId="62491587" w14:textId="77777777">
                        <w:trPr>
                          <w:trHeight w:val="213"/>
                        </w:trPr>
                        <w:tc>
                          <w:tcPr>
                            <w:tcW w:w="1065" w:type="dxa"/>
                            <w:vMerge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</w:tcPr>
                          <w:p w14:paraId="46C6BBE0" w14:textId="77777777" w:rsidR="00000000" w:rsidRDefault="00000000">
                            <w:pPr>
                              <w:snapToGrid w:val="0"/>
                            </w:pPr>
                          </w:p>
                        </w:tc>
                        <w:tc>
                          <w:tcPr>
                            <w:tcW w:w="2250" w:type="dxa"/>
                            <w:vMerge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</w:tcPr>
                          <w:p w14:paraId="5122624E" w14:textId="77777777" w:rsidR="00000000" w:rsidRDefault="00000000">
                            <w:pPr>
                              <w:snapToGrid w:val="0"/>
                            </w:pPr>
                          </w:p>
                        </w:tc>
                        <w:tc>
                          <w:tcPr>
                            <w:tcW w:w="1455" w:type="dxa"/>
                            <w:vMerge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</w:tcPr>
                          <w:p w14:paraId="2F2233B0" w14:textId="77777777" w:rsidR="00000000" w:rsidRDefault="00000000">
                            <w:pPr>
                              <w:snapToGrid w:val="0"/>
                            </w:pPr>
                          </w:p>
                        </w:tc>
                        <w:tc>
                          <w:tcPr>
                            <w:tcW w:w="675" w:type="dxa"/>
                            <w:vMerge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</w:tcPr>
                          <w:p w14:paraId="4E25A940" w14:textId="77777777" w:rsidR="00000000" w:rsidRDefault="00000000">
                            <w:pPr>
                              <w:snapToGrid w:val="0"/>
                            </w:pPr>
                          </w:p>
                        </w:tc>
                        <w:tc>
                          <w:tcPr>
                            <w:tcW w:w="130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15DACC93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Verdana" w:hAnsi="Verdana" w:cs="Verdana"/>
                                <w:sz w:val="20"/>
                                <w:szCs w:val="2"/>
                              </w:rPr>
                            </w:pPr>
                          </w:p>
                          <w:p w14:paraId="05E6F275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sz w:val="20"/>
                                <w:szCs w:val="2"/>
                              </w:rPr>
                            </w:pPr>
                            <w:r>
                              <w:rPr>
                                <w:rFonts w:ascii="Verdana" w:hAnsi="Verdana" w:cs="Verdana"/>
                                <w:sz w:val="20"/>
                                <w:szCs w:val="2"/>
                              </w:rPr>
                              <w:t>ACTUAL</w:t>
                            </w:r>
                          </w:p>
                        </w:tc>
                        <w:tc>
                          <w:tcPr>
                            <w:tcW w:w="133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</w:tcPr>
                          <w:p w14:paraId="07F017D2" w14:textId="77777777" w:rsidR="00000000" w:rsidRDefault="00000000">
                            <w:pPr>
                              <w:snapToGrid w:val="0"/>
                              <w:rPr>
                                <w:sz w:val="20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38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</w:tcPr>
                          <w:p w14:paraId="20CE984D" w14:textId="77777777" w:rsidR="00000000" w:rsidRDefault="00000000">
                            <w:pPr>
                              <w:snapToGrid w:val="0"/>
                              <w:rPr>
                                <w:sz w:val="20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32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</w:tcPr>
                          <w:p w14:paraId="30B5809D" w14:textId="77777777" w:rsidR="00000000" w:rsidRDefault="00000000">
                            <w:pPr>
                              <w:snapToGrid w:val="0"/>
                              <w:rPr>
                                <w:sz w:val="20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8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</w:tcPr>
                          <w:p w14:paraId="3E13DB2E" w14:textId="77777777" w:rsidR="00000000" w:rsidRDefault="00000000">
                            <w:pPr>
                              <w:snapToGrid w:val="0"/>
                              <w:rPr>
                                <w:sz w:val="20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21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</w:tcPr>
                          <w:p w14:paraId="1ACC4CE1" w14:textId="77777777" w:rsidR="00000000" w:rsidRDefault="00000000">
                            <w:pPr>
                              <w:snapToGrid w:val="0"/>
                              <w:rPr>
                                <w:sz w:val="20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32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</w:tcPr>
                          <w:p w14:paraId="2AAE0D0F" w14:textId="77777777" w:rsidR="00000000" w:rsidRDefault="00000000">
                            <w:pPr>
                              <w:snapToGrid w:val="0"/>
                              <w:rPr>
                                <w:sz w:val="20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850" w:type="dxa"/>
                            <w:vMerge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</w:tcPr>
                          <w:p w14:paraId="7237D090" w14:textId="77777777" w:rsidR="00000000" w:rsidRDefault="00000000">
                            <w:pPr>
                              <w:snapToGrid w:val="0"/>
                            </w:pPr>
                          </w:p>
                        </w:tc>
                      </w:tr>
                      <w:tr w:rsidR="00000000" w14:paraId="53E048DE" w14:textId="77777777">
                        <w:trPr>
                          <w:trHeight w:val="750"/>
                        </w:trPr>
                        <w:tc>
                          <w:tcPr>
                            <w:tcW w:w="16355" w:type="dxa"/>
                            <w:gridSpan w:val="12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</w:tcPr>
                          <w:p w14:paraId="28CBC791" w14:textId="77777777" w:rsidR="00000000" w:rsidRDefault="00000000">
                            <w:pPr>
                              <w:snapToGrid w:val="0"/>
                              <w:rPr>
                                <w:b/>
                                <w:sz w:val="20"/>
                                <w:szCs w:val="2"/>
                              </w:rPr>
                            </w:pPr>
                          </w:p>
                          <w:p w14:paraId="2CB3D241" w14:textId="77777777" w:rsidR="00000000" w:rsidRDefault="00000000">
                            <w:pPr>
                              <w:snapToGrid w:val="0"/>
                              <w:rPr>
                                <w:b/>
                                <w:sz w:val="20"/>
                                <w:szCs w:val="2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"/>
                              </w:rPr>
                              <w:t xml:space="preserve">                                                                                                                   APPROVED BY                                                   HOD PDN</w:t>
                            </w:r>
                          </w:p>
                          <w:p w14:paraId="0995D385" w14:textId="77777777" w:rsidR="00000000" w:rsidRDefault="00000000">
                            <w:pPr>
                              <w:snapToGrid w:val="0"/>
                              <w:rPr>
                                <w:b/>
                                <w:sz w:val="20"/>
                                <w:szCs w:val="2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"/>
                              </w:rPr>
                              <w:t xml:space="preserve">                   </w:t>
                            </w:r>
                          </w:p>
                        </w:tc>
                      </w:tr>
                      <w:tr w:rsidR="00000000" w14:paraId="7B66FD26" w14:textId="77777777">
                        <w:trPr>
                          <w:trHeight w:val="750"/>
                        </w:trPr>
                        <w:tc>
                          <w:tcPr>
                            <w:tcW w:w="16355" w:type="dxa"/>
                            <w:gridSpan w:val="12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</w:tcPr>
                          <w:p w14:paraId="5E584549" w14:textId="77777777" w:rsidR="00000000" w:rsidRDefault="00000000">
                            <w:pPr>
                              <w:snapToGrid w:val="0"/>
                              <w:rPr>
                                <w:b/>
                                <w:sz w:val="20"/>
                                <w:szCs w:val="2"/>
                              </w:rPr>
                            </w:pPr>
                          </w:p>
                        </w:tc>
                      </w:tr>
                      <w:tr w:rsidR="00000000" w14:paraId="653A40DF" w14:textId="77777777">
                        <w:trPr>
                          <w:trHeight w:val="750"/>
                        </w:trPr>
                        <w:tc>
                          <w:tcPr>
                            <w:tcW w:w="16355" w:type="dxa"/>
                            <w:gridSpan w:val="12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</w:tcPr>
                          <w:p w14:paraId="390A8FC5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b/>
                                <w:sz w:val="20"/>
                                <w:szCs w:val="2"/>
                              </w:rPr>
                            </w:pPr>
                          </w:p>
                        </w:tc>
                      </w:tr>
                      <w:tr w:rsidR="00000000" w14:paraId="16B13E1E" w14:textId="77777777">
                        <w:trPr>
                          <w:trHeight w:val="750"/>
                        </w:trPr>
                        <w:tc>
                          <w:tcPr>
                            <w:tcW w:w="16355" w:type="dxa"/>
                            <w:gridSpan w:val="12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</w:tcPr>
                          <w:p w14:paraId="06D78FB8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b/>
                                <w:sz w:val="20"/>
                                <w:szCs w:val="2"/>
                              </w:rPr>
                            </w:pPr>
                          </w:p>
                        </w:tc>
                      </w:tr>
                      <w:tr w:rsidR="00000000" w14:paraId="6E149142" w14:textId="77777777">
                        <w:trPr>
                          <w:trHeight w:val="750"/>
                        </w:trPr>
                        <w:tc>
                          <w:tcPr>
                            <w:tcW w:w="16355" w:type="dxa"/>
                            <w:gridSpan w:val="12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</w:tcPr>
                          <w:p w14:paraId="28A8C830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b/>
                                <w:sz w:val="20"/>
                                <w:szCs w:val="2"/>
                              </w:rPr>
                            </w:pPr>
                          </w:p>
                        </w:tc>
                      </w:tr>
                      <w:tr w:rsidR="00000000" w14:paraId="2089F043" w14:textId="77777777">
                        <w:trPr>
                          <w:trHeight w:val="750"/>
                        </w:trPr>
                        <w:tc>
                          <w:tcPr>
                            <w:tcW w:w="16355" w:type="dxa"/>
                            <w:gridSpan w:val="12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</w:tcPr>
                          <w:p w14:paraId="2615772E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b/>
                                <w:sz w:val="20"/>
                                <w:szCs w:val="2"/>
                              </w:rPr>
                            </w:pPr>
                          </w:p>
                        </w:tc>
                      </w:tr>
                      <w:tr w:rsidR="00000000" w14:paraId="467E4B23" w14:textId="77777777">
                        <w:trPr>
                          <w:trHeight w:val="750"/>
                        </w:trPr>
                        <w:tc>
                          <w:tcPr>
                            <w:tcW w:w="16355" w:type="dxa"/>
                            <w:gridSpan w:val="12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</w:tcPr>
                          <w:p w14:paraId="66D2F7EE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b/>
                                <w:sz w:val="20"/>
                                <w:szCs w:val="2"/>
                              </w:rPr>
                            </w:pPr>
                          </w:p>
                        </w:tc>
                      </w:tr>
                      <w:tr w:rsidR="00000000" w14:paraId="2E98740F" w14:textId="77777777">
                        <w:trPr>
                          <w:trHeight w:val="750"/>
                        </w:trPr>
                        <w:tc>
                          <w:tcPr>
                            <w:tcW w:w="16355" w:type="dxa"/>
                            <w:gridSpan w:val="12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</w:tcPr>
                          <w:p w14:paraId="76156A35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b/>
                                <w:sz w:val="20"/>
                                <w:szCs w:val="2"/>
                              </w:rPr>
                            </w:pPr>
                          </w:p>
                        </w:tc>
                      </w:tr>
                    </w:tbl>
                    <w:p w14:paraId="29A92038" w14:textId="77777777" w:rsidR="00000000" w:rsidRDefault="00000000">
                      <w:r>
                        <w:t xml:space="preserve"> </w:t>
                      </w:r>
                    </w:p>
                  </w:txbxContent>
                </v:textbox>
                <w10:wrap type="square" side="largest"/>
              </v:shape>
            </w:pict>
          </mc:Fallback>
        </mc:AlternateContent>
      </w:r>
    </w:p>
    <w:p w14:paraId="3EDB9C0E" w14:textId="77777777" w:rsidR="00000000" w:rsidRDefault="00000000">
      <w:pPr>
        <w:tabs>
          <w:tab w:val="left" w:pos="1740"/>
        </w:tabs>
        <w:rPr>
          <w:b/>
          <w:sz w:val="32"/>
          <w:szCs w:val="32"/>
        </w:rPr>
        <w:sectPr w:rsidR="00000000">
          <w:pgSz w:w="16838" w:h="11906" w:orient="landscape"/>
          <w:pgMar w:top="540" w:right="547" w:bottom="547" w:left="360" w:header="720" w:footer="720" w:gutter="0"/>
          <w:cols w:space="720"/>
          <w:docGrid w:linePitch="360"/>
        </w:sect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rPr>
          <w:rFonts w:ascii="Verdana" w:hAnsi="Verdana" w:cs="Verdana"/>
        </w:rPr>
        <w:t xml:space="preserve">              </w:t>
      </w:r>
      <w:r>
        <w:rPr>
          <w:rFonts w:ascii="Verdana" w:hAnsi="Verdana" w:cs="Verdana"/>
          <w:sz w:val="18"/>
        </w:rPr>
        <w:t>F</w:t>
      </w:r>
      <w:r>
        <w:rPr>
          <w:rFonts w:ascii="Tahoma" w:hAnsi="Tahoma" w:cs="Tahoma"/>
          <w:b/>
          <w:sz w:val="18"/>
          <w:szCs w:val="20"/>
        </w:rPr>
        <w:t>orm No.  : R/PP-05/01/REV 00 Pg 1 of 1</w:t>
      </w:r>
    </w:p>
    <w:p w14:paraId="09FEA453" w14:textId="77777777" w:rsidR="00000000" w:rsidRDefault="00000000">
      <w:pPr>
        <w:jc w:val="center"/>
      </w:pPr>
      <w:r>
        <w:rPr>
          <w:b/>
          <w:sz w:val="32"/>
          <w:szCs w:val="32"/>
        </w:rPr>
        <w:lastRenderedPageBreak/>
        <w:t>JOB TRAVELLER CARD – PRODUCTION  SYSTEMS</w:t>
      </w:r>
    </w:p>
    <w:p w14:paraId="08F2B276" w14:textId="77777777" w:rsidR="00000000" w:rsidRDefault="00000000"/>
    <w:p w14:paraId="61B51615" w14:textId="77777777" w:rsidR="00000000" w:rsidRDefault="00000000">
      <w:pPr>
        <w:rPr>
          <w:b/>
        </w:rPr>
      </w:pPr>
      <w:r>
        <w:rPr>
          <w:b/>
        </w:rPr>
        <w:tab/>
        <w:t>JOB No  :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   CUSTOMER:</w:t>
      </w:r>
    </w:p>
    <w:p w14:paraId="7B1D0CD3" w14:textId="77777777" w:rsidR="00000000" w:rsidRDefault="00000000">
      <w:pPr>
        <w:rPr>
          <w:b/>
          <w:i/>
          <w:sz w:val="22"/>
          <w:szCs w:val="22"/>
          <w:u w:val="single"/>
        </w:rPr>
      </w:pPr>
      <w:r>
        <w:rPr>
          <w:b/>
        </w:rPr>
        <w:tab/>
        <w:t>SYSTEM: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QTY:</w:t>
      </w:r>
    </w:p>
    <w:tbl>
      <w:tblPr>
        <w:tblW w:w="0" w:type="auto"/>
        <w:tblInd w:w="388" w:type="dxa"/>
        <w:tblLayout w:type="fixed"/>
        <w:tblLook w:val="0000" w:firstRow="0" w:lastRow="0" w:firstColumn="0" w:lastColumn="0" w:noHBand="0" w:noVBand="0"/>
      </w:tblPr>
      <w:tblGrid>
        <w:gridCol w:w="5700"/>
        <w:gridCol w:w="3000"/>
        <w:gridCol w:w="2293"/>
      </w:tblGrid>
      <w:tr w:rsidR="00000000" w14:paraId="023E0B9D" w14:textId="77777777">
        <w:trPr>
          <w:trHeight w:val="345"/>
        </w:trPr>
        <w:tc>
          <w:tcPr>
            <w:tcW w:w="57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481FBC1" w14:textId="77777777" w:rsidR="00000000" w:rsidRDefault="00000000">
            <w:pPr>
              <w:snapToGrid w:val="0"/>
              <w:rPr>
                <w:b/>
                <w:bCs/>
                <w:sz w:val="22"/>
                <w:szCs w:val="22"/>
              </w:rPr>
            </w:pPr>
            <w:r>
              <w:rPr>
                <w:b/>
                <w:i/>
                <w:sz w:val="22"/>
                <w:szCs w:val="22"/>
                <w:u w:val="single"/>
              </w:rPr>
              <w:t>ASSEMBLY</w:t>
            </w:r>
            <w:r>
              <w:rPr>
                <w:b/>
                <w:i/>
                <w:sz w:val="22"/>
                <w:szCs w:val="22"/>
              </w:rPr>
              <w:t xml:space="preserve">          </w:t>
            </w:r>
          </w:p>
          <w:p w14:paraId="29A3F3C1" w14:textId="77777777" w:rsidR="00000000" w:rsidRDefault="00000000">
            <w:pPr>
              <w:rPr>
                <w:b/>
                <w:bCs/>
                <w:sz w:val="22"/>
                <w:szCs w:val="22"/>
              </w:rPr>
            </w:pPr>
          </w:p>
          <w:p w14:paraId="11CB0863" w14:textId="77777777" w:rsidR="00000000" w:rsidRDefault="00000000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Doc. No</w:t>
            </w:r>
          </w:p>
          <w:p w14:paraId="350D6634" w14:textId="77777777" w:rsidR="00000000" w:rsidRDefault="00000000">
            <w:pPr>
              <w:rPr>
                <w:b/>
                <w:bCs/>
                <w:sz w:val="22"/>
                <w:szCs w:val="22"/>
              </w:rPr>
            </w:pPr>
          </w:p>
          <w:p w14:paraId="5E16A11F" w14:textId="77777777" w:rsidR="00000000" w:rsidRDefault="00000000">
            <w:pPr>
              <w:rPr>
                <w:b/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  <w:u w:val="single"/>
              </w:rPr>
              <w:t>Chassis Level</w:t>
            </w:r>
          </w:p>
          <w:p w14:paraId="25300000" w14:textId="77777777" w:rsidR="00000000" w:rsidRDefault="00000000">
            <w:pPr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NAME:</w:t>
            </w:r>
          </w:p>
          <w:p w14:paraId="3D7CBC65" w14:textId="77777777" w:rsidR="00000000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Starting date  &amp; time:</w:t>
            </w:r>
          </w:p>
          <w:p w14:paraId="75543199" w14:textId="77777777" w:rsidR="00000000" w:rsidRDefault="00000000">
            <w:pPr>
              <w:rPr>
                <w:sz w:val="22"/>
                <w:szCs w:val="22"/>
              </w:rPr>
            </w:pPr>
          </w:p>
          <w:p w14:paraId="39FFC2A7" w14:textId="77777777" w:rsidR="00000000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Completion date &amp; time:</w:t>
            </w:r>
          </w:p>
          <w:p w14:paraId="23DB551D" w14:textId="77777777" w:rsidR="00000000" w:rsidRDefault="00000000">
            <w:pPr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</w:p>
          <w:p w14:paraId="305D0836" w14:textId="77777777" w:rsidR="00000000" w:rsidRDefault="00000000">
            <w:pPr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signature:</w:t>
            </w:r>
          </w:p>
          <w:p w14:paraId="7C10CED0" w14:textId="77777777" w:rsidR="00000000" w:rsidRDefault="00000000">
            <w:pPr>
              <w:rPr>
                <w:sz w:val="22"/>
                <w:szCs w:val="22"/>
              </w:rPr>
            </w:pPr>
          </w:p>
          <w:p w14:paraId="2BDB018B" w14:textId="77777777" w:rsidR="00000000" w:rsidRDefault="00000000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Final assembly</w:t>
            </w:r>
          </w:p>
          <w:p w14:paraId="0BD6EE44" w14:textId="77777777" w:rsidR="00000000" w:rsidRDefault="00000000">
            <w:pPr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NAME:</w:t>
            </w:r>
          </w:p>
          <w:p w14:paraId="4F7F6618" w14:textId="77777777" w:rsidR="00000000" w:rsidRDefault="00000000">
            <w:pPr>
              <w:rPr>
                <w:sz w:val="22"/>
                <w:szCs w:val="22"/>
              </w:rPr>
            </w:pPr>
          </w:p>
          <w:p w14:paraId="657C73D1" w14:textId="77777777" w:rsidR="00000000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Starting date  &amp; time :</w:t>
            </w:r>
          </w:p>
          <w:p w14:paraId="7274159B" w14:textId="77777777" w:rsidR="00000000" w:rsidRDefault="00000000">
            <w:pPr>
              <w:rPr>
                <w:sz w:val="22"/>
                <w:szCs w:val="22"/>
              </w:rPr>
            </w:pPr>
          </w:p>
          <w:p w14:paraId="6A6DBEBC" w14:textId="77777777" w:rsidR="00000000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Completion date &amp; time:</w:t>
            </w:r>
          </w:p>
          <w:p w14:paraId="0F3B3400" w14:textId="77777777" w:rsidR="00000000" w:rsidRDefault="00000000">
            <w:pPr>
              <w:rPr>
                <w:sz w:val="22"/>
                <w:szCs w:val="22"/>
              </w:rPr>
            </w:pPr>
          </w:p>
          <w:p w14:paraId="6D46A795" w14:textId="77777777" w:rsidR="00000000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Feed back to design, If Any:</w:t>
            </w:r>
          </w:p>
          <w:p w14:paraId="4A97F930" w14:textId="77777777" w:rsidR="00000000" w:rsidRDefault="00000000">
            <w:pPr>
              <w:rPr>
                <w:sz w:val="22"/>
                <w:szCs w:val="22"/>
              </w:rPr>
            </w:pPr>
          </w:p>
          <w:p w14:paraId="433F7C3B" w14:textId="77777777" w:rsidR="00000000" w:rsidRDefault="00000000">
            <w:pPr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signature:</w:t>
            </w:r>
          </w:p>
          <w:p w14:paraId="758DBC72" w14:textId="77777777" w:rsidR="00000000" w:rsidRDefault="00000000">
            <w:pPr>
              <w:rPr>
                <w:sz w:val="22"/>
                <w:szCs w:val="22"/>
              </w:rPr>
            </w:pPr>
          </w:p>
          <w:p w14:paraId="59835986" w14:textId="77777777" w:rsidR="00000000" w:rsidRDefault="00000000">
            <w:pPr>
              <w:rPr>
                <w:b/>
              </w:rPr>
            </w:pPr>
            <w:r>
              <w:rPr>
                <w:b/>
                <w:bCs/>
                <w:sz w:val="22"/>
                <w:szCs w:val="22"/>
              </w:rPr>
              <w:t>Inspected by:</w:t>
            </w:r>
          </w:p>
        </w:tc>
        <w:tc>
          <w:tcPr>
            <w:tcW w:w="52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0E4A1D" w14:textId="77777777" w:rsidR="00000000" w:rsidRDefault="00000000">
            <w:pPr>
              <w:snapToGrid w:val="0"/>
              <w:jc w:val="center"/>
            </w:pPr>
            <w:r>
              <w:rPr>
                <w:b/>
              </w:rPr>
              <w:t>REWORK</w:t>
            </w:r>
          </w:p>
        </w:tc>
      </w:tr>
      <w:tr w:rsidR="00000000" w14:paraId="68BFBA42" w14:textId="77777777">
        <w:trPr>
          <w:trHeight w:val="630"/>
        </w:trPr>
        <w:tc>
          <w:tcPr>
            <w:tcW w:w="5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15027AE" w14:textId="77777777" w:rsidR="00000000" w:rsidRDefault="00000000">
            <w:pPr>
              <w:snapToGrid w:val="0"/>
            </w:pPr>
          </w:p>
        </w:tc>
        <w:tc>
          <w:tcPr>
            <w:tcW w:w="300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B0F070C" w14:textId="77777777" w:rsidR="00000000" w:rsidRDefault="00000000">
            <w:pPr>
              <w:snapToGrid w:val="0"/>
              <w:rPr>
                <w:b/>
              </w:rPr>
            </w:pPr>
            <w:r>
              <w:rPr>
                <w:b/>
              </w:rPr>
              <w:t>Reasons and Nature of</w:t>
            </w:r>
          </w:p>
          <w:p w14:paraId="2A8E10C2" w14:textId="77777777" w:rsidR="00000000" w:rsidRDefault="00000000">
            <w:pPr>
              <w:snapToGrid w:val="0"/>
              <w:rPr>
                <w:b/>
              </w:rPr>
            </w:pPr>
            <w:r>
              <w:rPr>
                <w:b/>
              </w:rPr>
              <w:t>Rework</w:t>
            </w:r>
          </w:p>
        </w:tc>
        <w:tc>
          <w:tcPr>
            <w:tcW w:w="22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259B33" w14:textId="77777777" w:rsidR="00000000" w:rsidRDefault="00000000">
            <w:pPr>
              <w:snapToGrid w:val="0"/>
              <w:rPr>
                <w:b/>
              </w:rPr>
            </w:pPr>
          </w:p>
        </w:tc>
      </w:tr>
      <w:tr w:rsidR="00000000" w14:paraId="57D42A21" w14:textId="77777777">
        <w:trPr>
          <w:trHeight w:val="3554"/>
        </w:trPr>
        <w:tc>
          <w:tcPr>
            <w:tcW w:w="5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E5961CD" w14:textId="77777777" w:rsidR="00000000" w:rsidRDefault="00000000">
            <w:pPr>
              <w:snapToGrid w:val="0"/>
            </w:pP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609B78F" w14:textId="77777777" w:rsidR="00000000" w:rsidRDefault="00000000">
            <w:pPr>
              <w:snapToGrid w:val="0"/>
              <w:rPr>
                <w:b/>
              </w:rPr>
            </w:pPr>
          </w:p>
        </w:tc>
        <w:tc>
          <w:tcPr>
            <w:tcW w:w="2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D3CABC" w14:textId="77777777" w:rsidR="00000000" w:rsidRDefault="00000000">
            <w:pPr>
              <w:snapToGrid w:val="0"/>
              <w:rPr>
                <w:sz w:val="22"/>
                <w:szCs w:val="22"/>
              </w:rPr>
            </w:pPr>
          </w:p>
          <w:p w14:paraId="61154358" w14:textId="77777777" w:rsidR="00000000" w:rsidRDefault="00000000">
            <w:pPr>
              <w:snapToGri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Carried out</w:t>
            </w:r>
          </w:p>
          <w:p w14:paraId="07C577E4" w14:textId="77777777" w:rsidR="00000000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By:</w:t>
            </w:r>
          </w:p>
          <w:p w14:paraId="3D950F0A" w14:textId="77777777" w:rsidR="00000000" w:rsidRDefault="00000000">
            <w:pPr>
              <w:rPr>
                <w:sz w:val="22"/>
                <w:szCs w:val="22"/>
              </w:rPr>
            </w:pPr>
          </w:p>
          <w:p w14:paraId="1A6EC8BA" w14:textId="77777777" w:rsidR="00000000" w:rsidRDefault="00000000">
            <w:pPr>
              <w:rPr>
                <w:sz w:val="22"/>
                <w:szCs w:val="22"/>
              </w:rPr>
            </w:pPr>
          </w:p>
          <w:p w14:paraId="27175619" w14:textId="77777777" w:rsidR="00000000" w:rsidRDefault="00000000">
            <w:pPr>
              <w:rPr>
                <w:sz w:val="22"/>
                <w:szCs w:val="22"/>
              </w:rPr>
            </w:pPr>
          </w:p>
          <w:p w14:paraId="454EBE58" w14:textId="77777777" w:rsidR="00000000" w:rsidRDefault="00000000">
            <w:pPr>
              <w:rPr>
                <w:sz w:val="22"/>
                <w:szCs w:val="22"/>
              </w:rPr>
            </w:pPr>
          </w:p>
          <w:p w14:paraId="78E917D2" w14:textId="77777777" w:rsidR="00000000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Time </w:t>
            </w:r>
          </w:p>
          <w:p w14:paraId="2143DC09" w14:textId="77777777" w:rsidR="00000000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Taken:</w:t>
            </w:r>
          </w:p>
          <w:p w14:paraId="435D0BC7" w14:textId="77777777" w:rsidR="00000000" w:rsidRDefault="00000000">
            <w:pPr>
              <w:rPr>
                <w:sz w:val="22"/>
                <w:szCs w:val="22"/>
              </w:rPr>
            </w:pPr>
          </w:p>
          <w:p w14:paraId="6399A835" w14:textId="77777777" w:rsidR="00000000" w:rsidRDefault="00000000">
            <w:pPr>
              <w:rPr>
                <w:sz w:val="22"/>
                <w:szCs w:val="22"/>
              </w:rPr>
            </w:pPr>
          </w:p>
          <w:p w14:paraId="18D6EE12" w14:textId="77777777" w:rsidR="00000000" w:rsidRDefault="00000000">
            <w:pPr>
              <w:rPr>
                <w:sz w:val="22"/>
                <w:szCs w:val="22"/>
              </w:rPr>
            </w:pPr>
          </w:p>
          <w:p w14:paraId="0877E2D6" w14:textId="77777777" w:rsidR="00000000" w:rsidRDefault="00000000">
            <w:pPr>
              <w:rPr>
                <w:sz w:val="22"/>
                <w:szCs w:val="22"/>
              </w:rPr>
            </w:pPr>
          </w:p>
          <w:p w14:paraId="7A45EB5A" w14:textId="77777777" w:rsidR="00000000" w:rsidRDefault="00000000">
            <w:pPr>
              <w:rPr>
                <w:sz w:val="22"/>
                <w:szCs w:val="22"/>
              </w:rPr>
            </w:pPr>
          </w:p>
          <w:p w14:paraId="6762E410" w14:textId="77777777" w:rsidR="00000000" w:rsidRDefault="00000000">
            <w:pPr>
              <w:rPr>
                <w:b/>
                <w:i/>
                <w:u w:val="single"/>
              </w:rPr>
            </w:pPr>
            <w:r>
              <w:rPr>
                <w:sz w:val="22"/>
                <w:szCs w:val="22"/>
              </w:rPr>
              <w:t>Inspected by:</w:t>
            </w:r>
          </w:p>
        </w:tc>
      </w:tr>
      <w:tr w:rsidR="00000000" w14:paraId="13E83F1B" w14:textId="77777777">
        <w:tc>
          <w:tcPr>
            <w:tcW w:w="5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161188C" w14:textId="77777777" w:rsidR="00000000" w:rsidRDefault="00000000">
            <w:pPr>
              <w:snapToGrid w:val="0"/>
              <w:rPr>
                <w:b/>
              </w:rPr>
            </w:pPr>
            <w:r>
              <w:rPr>
                <w:b/>
                <w:i/>
                <w:u w:val="single"/>
              </w:rPr>
              <w:t>Wiring</w:t>
            </w:r>
            <w:r>
              <w:rPr>
                <w:b/>
                <w:i/>
              </w:rPr>
              <w:t xml:space="preserve">          </w:t>
            </w:r>
          </w:p>
          <w:p w14:paraId="04F75D33" w14:textId="77777777" w:rsidR="00000000" w:rsidRDefault="00000000">
            <w:pPr>
              <w:rPr>
                <w:b/>
              </w:rPr>
            </w:pPr>
            <w:r>
              <w:rPr>
                <w:b/>
              </w:rPr>
              <w:t>NAME:</w:t>
            </w:r>
          </w:p>
          <w:p w14:paraId="20BF12B2" w14:textId="77777777" w:rsidR="00000000" w:rsidRDefault="00000000">
            <w:pPr>
              <w:rPr>
                <w:b/>
              </w:rPr>
            </w:pPr>
          </w:p>
          <w:p w14:paraId="5D3CF93B" w14:textId="77777777" w:rsidR="00000000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Doc. No:</w:t>
            </w:r>
          </w:p>
          <w:p w14:paraId="073240B0" w14:textId="77777777" w:rsidR="00000000" w:rsidRDefault="00000000">
            <w:pPr>
              <w:rPr>
                <w:sz w:val="22"/>
                <w:szCs w:val="22"/>
              </w:rPr>
            </w:pPr>
          </w:p>
          <w:p w14:paraId="2DE85F7A" w14:textId="77777777" w:rsidR="00000000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Starting date  &amp; time :</w:t>
            </w:r>
          </w:p>
          <w:p w14:paraId="46A3A65C" w14:textId="77777777" w:rsidR="00000000" w:rsidRDefault="00000000">
            <w:pPr>
              <w:rPr>
                <w:sz w:val="22"/>
                <w:szCs w:val="22"/>
              </w:rPr>
            </w:pPr>
          </w:p>
          <w:p w14:paraId="0F31E580" w14:textId="77777777" w:rsidR="00000000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Completion date &amp; time:</w:t>
            </w:r>
          </w:p>
          <w:p w14:paraId="083E1D52" w14:textId="77777777" w:rsidR="00000000" w:rsidRDefault="00000000">
            <w:pPr>
              <w:rPr>
                <w:sz w:val="22"/>
                <w:szCs w:val="22"/>
              </w:rPr>
            </w:pPr>
          </w:p>
          <w:p w14:paraId="51F780A5" w14:textId="77777777" w:rsidR="00000000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Feed back to design, If Any:</w:t>
            </w:r>
          </w:p>
          <w:p w14:paraId="1F0F1A14" w14:textId="77777777" w:rsidR="00000000" w:rsidRDefault="00000000">
            <w:pPr>
              <w:rPr>
                <w:sz w:val="22"/>
                <w:szCs w:val="22"/>
              </w:rPr>
            </w:pPr>
          </w:p>
          <w:p w14:paraId="21682678" w14:textId="77777777" w:rsidR="00000000" w:rsidRDefault="00000000">
            <w:pPr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Signature:</w:t>
            </w:r>
          </w:p>
          <w:p w14:paraId="33987BB9" w14:textId="77777777" w:rsidR="00000000" w:rsidRDefault="00000000">
            <w:pPr>
              <w:rPr>
                <w:sz w:val="22"/>
                <w:szCs w:val="22"/>
              </w:rPr>
            </w:pPr>
          </w:p>
          <w:p w14:paraId="7BCF2F89" w14:textId="77777777" w:rsidR="00000000" w:rsidRDefault="00000000">
            <w:pPr>
              <w:rPr>
                <w:b/>
              </w:rPr>
            </w:pPr>
            <w:r>
              <w:rPr>
                <w:b/>
                <w:bCs/>
                <w:sz w:val="22"/>
                <w:szCs w:val="22"/>
              </w:rPr>
              <w:t>Inspected by: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65F97F9" w14:textId="77777777" w:rsidR="00000000" w:rsidRDefault="00000000">
            <w:pPr>
              <w:snapToGrid w:val="0"/>
              <w:rPr>
                <w:b/>
              </w:rPr>
            </w:pPr>
          </w:p>
        </w:tc>
        <w:tc>
          <w:tcPr>
            <w:tcW w:w="2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561961" w14:textId="77777777" w:rsidR="00000000" w:rsidRDefault="00000000">
            <w:pPr>
              <w:snapToGri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Carried out</w:t>
            </w:r>
          </w:p>
          <w:p w14:paraId="7E18639E" w14:textId="77777777" w:rsidR="00000000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By:</w:t>
            </w:r>
          </w:p>
          <w:p w14:paraId="08B2AC3F" w14:textId="77777777" w:rsidR="00000000" w:rsidRDefault="00000000">
            <w:pPr>
              <w:rPr>
                <w:sz w:val="22"/>
                <w:szCs w:val="22"/>
              </w:rPr>
            </w:pPr>
          </w:p>
          <w:p w14:paraId="4986AC80" w14:textId="77777777" w:rsidR="00000000" w:rsidRDefault="00000000">
            <w:pPr>
              <w:rPr>
                <w:sz w:val="22"/>
                <w:szCs w:val="22"/>
              </w:rPr>
            </w:pPr>
          </w:p>
          <w:p w14:paraId="4E948C81" w14:textId="77777777" w:rsidR="00000000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Time </w:t>
            </w:r>
          </w:p>
          <w:p w14:paraId="33DF212F" w14:textId="77777777" w:rsidR="00000000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Taken:</w:t>
            </w:r>
          </w:p>
          <w:p w14:paraId="1208C645" w14:textId="77777777" w:rsidR="00000000" w:rsidRDefault="00000000">
            <w:pPr>
              <w:rPr>
                <w:sz w:val="22"/>
                <w:szCs w:val="22"/>
              </w:rPr>
            </w:pPr>
          </w:p>
          <w:p w14:paraId="75AAEF66" w14:textId="77777777" w:rsidR="00000000" w:rsidRDefault="00000000">
            <w:pPr>
              <w:rPr>
                <w:sz w:val="22"/>
                <w:szCs w:val="22"/>
              </w:rPr>
            </w:pPr>
          </w:p>
          <w:p w14:paraId="39AF0DF2" w14:textId="77777777" w:rsidR="00000000" w:rsidRDefault="00000000">
            <w:pPr>
              <w:rPr>
                <w:sz w:val="22"/>
                <w:szCs w:val="22"/>
              </w:rPr>
            </w:pPr>
          </w:p>
          <w:p w14:paraId="0BB6DA5A" w14:textId="77777777" w:rsidR="00000000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Inspected:</w:t>
            </w:r>
          </w:p>
          <w:p w14:paraId="00E37595" w14:textId="77777777" w:rsidR="00000000" w:rsidRDefault="00000000">
            <w:pPr>
              <w:rPr>
                <w:sz w:val="22"/>
                <w:szCs w:val="22"/>
              </w:rPr>
            </w:pPr>
          </w:p>
          <w:p w14:paraId="31228229" w14:textId="77777777" w:rsidR="00000000" w:rsidRDefault="00000000"/>
        </w:tc>
      </w:tr>
      <w:tr w:rsidR="00000000" w14:paraId="5C9F54EF" w14:textId="77777777">
        <w:trPr>
          <w:trHeight w:val="3120"/>
        </w:trPr>
        <w:tc>
          <w:tcPr>
            <w:tcW w:w="5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FC9B67A" w14:textId="77777777" w:rsidR="00000000" w:rsidRDefault="00000000">
            <w:pPr>
              <w:snapToGrid w:val="0"/>
              <w:rPr>
                <w:b/>
                <w:i/>
              </w:rPr>
            </w:pPr>
            <w:r>
              <w:rPr>
                <w:b/>
                <w:i/>
                <w:u w:val="single"/>
              </w:rPr>
              <w:t>Testing</w:t>
            </w:r>
            <w:r>
              <w:rPr>
                <w:b/>
                <w:i/>
              </w:rPr>
              <w:t xml:space="preserve">       </w:t>
            </w:r>
          </w:p>
          <w:p w14:paraId="086A4957" w14:textId="77777777" w:rsidR="00000000" w:rsidRDefault="00000000">
            <w:pPr>
              <w:rPr>
                <w:b/>
              </w:rPr>
            </w:pPr>
            <w:r>
              <w:rPr>
                <w:b/>
                <w:i/>
              </w:rPr>
              <w:t xml:space="preserve"> </w:t>
            </w:r>
            <w:r>
              <w:rPr>
                <w:b/>
              </w:rPr>
              <w:t>NAME:</w:t>
            </w:r>
          </w:p>
          <w:p w14:paraId="708C56AF" w14:textId="77777777" w:rsidR="00000000" w:rsidRDefault="00000000">
            <w:pPr>
              <w:rPr>
                <w:b/>
              </w:rPr>
            </w:pPr>
          </w:p>
          <w:p w14:paraId="52E66DBC" w14:textId="77777777" w:rsidR="00000000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Doc. No:</w:t>
            </w:r>
          </w:p>
          <w:p w14:paraId="6D0CB05E" w14:textId="77777777" w:rsidR="00000000" w:rsidRDefault="00000000">
            <w:pPr>
              <w:rPr>
                <w:sz w:val="22"/>
                <w:szCs w:val="22"/>
              </w:rPr>
            </w:pPr>
          </w:p>
          <w:p w14:paraId="1AD6F5A5" w14:textId="77777777" w:rsidR="00000000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Starting date  &amp; time :</w:t>
            </w:r>
          </w:p>
          <w:p w14:paraId="439A7935" w14:textId="77777777" w:rsidR="00000000" w:rsidRDefault="00000000">
            <w:pPr>
              <w:rPr>
                <w:sz w:val="22"/>
                <w:szCs w:val="22"/>
              </w:rPr>
            </w:pPr>
          </w:p>
          <w:p w14:paraId="1828BDEC" w14:textId="77777777" w:rsidR="00000000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Completion date &amp; time:</w:t>
            </w:r>
          </w:p>
          <w:p w14:paraId="6E0ACE23" w14:textId="77777777" w:rsidR="00000000" w:rsidRDefault="00000000">
            <w:pPr>
              <w:rPr>
                <w:sz w:val="22"/>
                <w:szCs w:val="22"/>
              </w:rPr>
            </w:pPr>
          </w:p>
          <w:p w14:paraId="2F9318E4" w14:textId="77777777" w:rsidR="00000000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Given to Q.C. on:</w:t>
            </w:r>
          </w:p>
          <w:p w14:paraId="392EA630" w14:textId="77777777" w:rsidR="00000000" w:rsidRDefault="00000000">
            <w:pPr>
              <w:rPr>
                <w:sz w:val="22"/>
                <w:szCs w:val="22"/>
              </w:rPr>
            </w:pPr>
          </w:p>
          <w:p w14:paraId="4DAA6497" w14:textId="77777777" w:rsidR="00000000" w:rsidRDefault="00000000">
            <w:pPr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>Feed back to design, If Any:</w:t>
            </w:r>
          </w:p>
          <w:p w14:paraId="1CE1D6F0" w14:textId="77777777" w:rsidR="00000000" w:rsidRDefault="00000000">
            <w:pPr>
              <w:rPr>
                <w:b/>
              </w:rPr>
            </w:pPr>
            <w:r>
              <w:rPr>
                <w:b/>
                <w:bCs/>
                <w:sz w:val="22"/>
                <w:szCs w:val="22"/>
              </w:rPr>
              <w:t>Signature: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EFF861D" w14:textId="77777777" w:rsidR="00000000" w:rsidRDefault="00000000">
            <w:pPr>
              <w:snapToGrid w:val="0"/>
              <w:rPr>
                <w:b/>
              </w:rPr>
            </w:pPr>
          </w:p>
        </w:tc>
        <w:tc>
          <w:tcPr>
            <w:tcW w:w="2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C8C09B" w14:textId="77777777" w:rsidR="00000000" w:rsidRDefault="00000000">
            <w:pPr>
              <w:snapToGri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Carried out</w:t>
            </w:r>
          </w:p>
          <w:p w14:paraId="6F91CB61" w14:textId="77777777" w:rsidR="00000000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By:</w:t>
            </w:r>
          </w:p>
          <w:p w14:paraId="4734369C" w14:textId="77777777" w:rsidR="00000000" w:rsidRDefault="00000000">
            <w:pPr>
              <w:rPr>
                <w:sz w:val="22"/>
                <w:szCs w:val="22"/>
              </w:rPr>
            </w:pPr>
          </w:p>
          <w:p w14:paraId="391FC794" w14:textId="77777777" w:rsidR="00000000" w:rsidRDefault="00000000">
            <w:pPr>
              <w:rPr>
                <w:sz w:val="22"/>
                <w:szCs w:val="22"/>
              </w:rPr>
            </w:pPr>
          </w:p>
          <w:p w14:paraId="1338487E" w14:textId="77777777" w:rsidR="00000000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Time </w:t>
            </w:r>
          </w:p>
          <w:p w14:paraId="7141C770" w14:textId="77777777" w:rsidR="00000000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Taken:</w:t>
            </w:r>
          </w:p>
          <w:p w14:paraId="038D0056" w14:textId="77777777" w:rsidR="00000000" w:rsidRDefault="00000000">
            <w:pPr>
              <w:rPr>
                <w:sz w:val="22"/>
                <w:szCs w:val="22"/>
              </w:rPr>
            </w:pPr>
          </w:p>
          <w:p w14:paraId="5352A567" w14:textId="77777777" w:rsidR="00000000" w:rsidRDefault="00000000">
            <w:pPr>
              <w:rPr>
                <w:sz w:val="22"/>
                <w:szCs w:val="22"/>
              </w:rPr>
            </w:pPr>
          </w:p>
          <w:p w14:paraId="24A0492B" w14:textId="77777777" w:rsidR="00000000" w:rsidRDefault="00000000">
            <w:pPr>
              <w:rPr>
                <w:sz w:val="22"/>
                <w:szCs w:val="22"/>
              </w:rPr>
            </w:pPr>
          </w:p>
          <w:p w14:paraId="3423CDEA" w14:textId="77777777" w:rsidR="00000000" w:rsidRDefault="00000000">
            <w:pPr>
              <w:rPr>
                <w:b/>
              </w:rPr>
            </w:pPr>
            <w:r>
              <w:rPr>
                <w:sz w:val="22"/>
                <w:szCs w:val="22"/>
              </w:rPr>
              <w:t>Inspected:</w:t>
            </w:r>
          </w:p>
        </w:tc>
      </w:tr>
    </w:tbl>
    <w:p w14:paraId="678A473D" w14:textId="77777777" w:rsidR="00000000" w:rsidRDefault="00000000">
      <w:pPr>
        <w:pBdr>
          <w:bottom w:val="single" w:sz="4" w:space="1" w:color="000000"/>
        </w:pBdr>
        <w:ind w:left="630"/>
      </w:pPr>
      <w:r>
        <w:rPr>
          <w:b/>
        </w:rPr>
        <w:t>Note : In case of more than one rework use another form for the rework.</w:t>
      </w:r>
    </w:p>
    <w:p w14:paraId="3EDBD703" w14:textId="77777777" w:rsidR="00000000" w:rsidRDefault="00000000">
      <w:pPr>
        <w:rPr>
          <w:rFonts w:ascii="Tahoma" w:hAnsi="Tahoma" w:cs="Tahoma"/>
          <w:b/>
          <w:sz w:val="18"/>
          <w:szCs w:val="20"/>
        </w:rPr>
      </w:pPr>
      <w:r>
        <w:tab/>
      </w:r>
    </w:p>
    <w:p w14:paraId="12D45E7E" w14:textId="77777777" w:rsidR="00000000" w:rsidRDefault="00000000">
      <w:pPr>
        <w:ind w:left="5760" w:firstLine="720"/>
      </w:pPr>
      <w:r>
        <w:rPr>
          <w:rFonts w:ascii="Tahoma" w:hAnsi="Tahoma" w:cs="Tahoma"/>
          <w:b/>
          <w:sz w:val="18"/>
          <w:szCs w:val="20"/>
        </w:rPr>
        <w:t>Form No.  : R/PP-05/03/REV 02 Pg 1 of 1</w:t>
      </w:r>
    </w:p>
    <w:p w14:paraId="7839B76D" w14:textId="6A7E2B51" w:rsidR="00000000" w:rsidRDefault="00805EB0">
      <w:pPr>
        <w:pageBreakBefore/>
        <w:ind w:left="5760" w:firstLine="720"/>
        <w:rPr>
          <w:rFonts w:ascii="Tahoma" w:hAnsi="Tahoma" w:cs="Tahoma"/>
          <w:b/>
          <w:sz w:val="18"/>
          <w:szCs w:val="20"/>
        </w:rPr>
      </w:pPr>
      <w:r>
        <w:rPr>
          <w:noProof/>
        </w:rPr>
        <w:drawing>
          <wp:anchor distT="0" distB="0" distL="114935" distR="114935" simplePos="0" relativeHeight="251670528" behindDoc="0" locked="0" layoutInCell="1" allowOverlap="1" wp14:anchorId="7FAD948F" wp14:editId="360149EF">
            <wp:simplePos x="0" y="0"/>
            <wp:positionH relativeFrom="column">
              <wp:posOffset>-347345</wp:posOffset>
            </wp:positionH>
            <wp:positionV relativeFrom="paragraph">
              <wp:posOffset>-285750</wp:posOffset>
            </wp:positionV>
            <wp:extent cx="7515225" cy="10356850"/>
            <wp:effectExtent l="0" t="0" r="0" b="0"/>
            <wp:wrapSquare wrapText="bothSides"/>
            <wp:docPr id="2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15225" cy="103568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3EBE84" w14:textId="630E651F" w:rsidR="00000000" w:rsidRDefault="00805EB0">
      <w:pPr>
        <w:pageBreakBefore/>
        <w:ind w:left="5760" w:firstLine="720"/>
        <w:rPr>
          <w:rFonts w:ascii="Tahoma" w:hAnsi="Tahoma" w:cs="Tahoma"/>
          <w:b/>
          <w:sz w:val="18"/>
          <w:szCs w:val="20"/>
        </w:rPr>
      </w:pPr>
      <w:r>
        <w:rPr>
          <w:noProof/>
        </w:rPr>
        <w:drawing>
          <wp:anchor distT="0" distB="0" distL="114935" distR="114935" simplePos="0" relativeHeight="251669504" behindDoc="0" locked="0" layoutInCell="1" allowOverlap="1" wp14:anchorId="41292E2E" wp14:editId="04E1BCA3">
            <wp:simplePos x="0" y="0"/>
            <wp:positionH relativeFrom="column">
              <wp:posOffset>-318135</wp:posOffset>
            </wp:positionH>
            <wp:positionV relativeFrom="paragraph">
              <wp:posOffset>-254000</wp:posOffset>
            </wp:positionV>
            <wp:extent cx="7487920" cy="10318750"/>
            <wp:effectExtent l="0" t="0" r="0" b="0"/>
            <wp:wrapSquare wrapText="bothSides"/>
            <wp:docPr id="2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87920" cy="103187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71FB9C6" w14:textId="77777777" w:rsidR="00000000" w:rsidRDefault="00000000">
      <w:pPr>
        <w:pageBreakBefore/>
        <w:ind w:left="5760" w:firstLine="720"/>
        <w:rPr>
          <w:rFonts w:ascii="Tahoma" w:hAnsi="Tahoma" w:cs="Tahoma"/>
          <w:b/>
          <w:sz w:val="18"/>
          <w:szCs w:val="20"/>
        </w:rPr>
      </w:pPr>
    </w:p>
    <w:p w14:paraId="7726C960" w14:textId="77777777" w:rsidR="00000000" w:rsidRDefault="00000000">
      <w:pPr>
        <w:ind w:left="5760" w:firstLine="720"/>
        <w:rPr>
          <w:b/>
          <w:u w:val="single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26087006" w14:textId="77777777" w:rsidR="00000000" w:rsidRDefault="00000000">
      <w:pPr>
        <w:tabs>
          <w:tab w:val="left" w:pos="1200"/>
        </w:tabs>
        <w:jc w:val="center"/>
        <w:rPr>
          <w:b/>
          <w:u w:val="single"/>
        </w:rPr>
      </w:pPr>
    </w:p>
    <w:p w14:paraId="2CBE4B4E" w14:textId="77777777" w:rsidR="00000000" w:rsidRDefault="00000000">
      <w:pPr>
        <w:tabs>
          <w:tab w:val="left" w:pos="1200"/>
        </w:tabs>
        <w:jc w:val="center"/>
        <w:rPr>
          <w:b/>
          <w:u w:val="single"/>
        </w:rPr>
      </w:pPr>
      <w:r>
        <w:rPr>
          <w:b/>
          <w:u w:val="single"/>
        </w:rPr>
        <w:t>GENERAL ACCELEROMETER - JOB TRAVELLER</w:t>
      </w:r>
    </w:p>
    <w:p w14:paraId="1B5BC0DC" w14:textId="77777777" w:rsidR="00000000" w:rsidRDefault="00000000">
      <w:pPr>
        <w:tabs>
          <w:tab w:val="left" w:pos="456"/>
        </w:tabs>
        <w:jc w:val="center"/>
        <w:rPr>
          <w:b/>
          <w:u w:val="single"/>
        </w:rPr>
      </w:pPr>
    </w:p>
    <w:p w14:paraId="2A028360" w14:textId="77777777" w:rsidR="00000000" w:rsidRDefault="00000000">
      <w:pPr>
        <w:tabs>
          <w:tab w:val="left" w:pos="1200"/>
        </w:tabs>
      </w:pPr>
      <w:r>
        <w:rPr>
          <w:b/>
        </w:rPr>
        <w:tab/>
      </w:r>
      <w:r>
        <w:t>Model No…………………………          Sl. No. ……………………………..</w:t>
      </w:r>
    </w:p>
    <w:p w14:paraId="3D76D058" w14:textId="77777777" w:rsidR="00000000" w:rsidRDefault="00000000">
      <w:pPr>
        <w:tabs>
          <w:tab w:val="left" w:pos="1200"/>
        </w:tabs>
      </w:pPr>
    </w:p>
    <w:p w14:paraId="12238AFA" w14:textId="77777777" w:rsidR="00000000" w:rsidRDefault="00000000">
      <w:pPr>
        <w:tabs>
          <w:tab w:val="left" w:pos="1200"/>
        </w:tabs>
      </w:pPr>
      <w:r>
        <w:tab/>
        <w:t>Customer …………………………           Job. Order No……………....Supply Date……………...</w:t>
      </w:r>
    </w:p>
    <w:p w14:paraId="78974579" w14:textId="77777777" w:rsidR="00000000" w:rsidRDefault="00000000">
      <w:pPr>
        <w:tabs>
          <w:tab w:val="left" w:pos="1200"/>
        </w:tabs>
      </w:pPr>
    </w:p>
    <w:p w14:paraId="5E513D0C" w14:textId="77777777" w:rsidR="00000000" w:rsidRDefault="00000000">
      <w:pPr>
        <w:tabs>
          <w:tab w:val="left" w:pos="1200"/>
        </w:tabs>
      </w:pPr>
      <w:r>
        <w:tab/>
        <w:t>Crystal Details   i) Batch………. (ii) Size – ID ……..mm, OD……….mm, Thickness……….mm</w:t>
      </w:r>
    </w:p>
    <w:p w14:paraId="6D9FEC91" w14:textId="77777777" w:rsidR="00000000" w:rsidRDefault="00000000">
      <w:pPr>
        <w:tabs>
          <w:tab w:val="left" w:pos="1200"/>
        </w:tabs>
      </w:pPr>
    </w:p>
    <w:p w14:paraId="2B437681" w14:textId="77777777" w:rsidR="00000000" w:rsidRDefault="00000000">
      <w:pPr>
        <w:tabs>
          <w:tab w:val="left" w:pos="1200"/>
        </w:tabs>
      </w:pPr>
      <w:r>
        <w:tab/>
        <w:t xml:space="preserve">Weight of Accelerometer parts in gms. a) Mass………. b) Base………… c) Spring………………. </w:t>
      </w:r>
    </w:p>
    <w:p w14:paraId="56260835" w14:textId="77777777" w:rsidR="00000000" w:rsidRDefault="00000000">
      <w:pPr>
        <w:tabs>
          <w:tab w:val="left" w:pos="1200"/>
        </w:tabs>
      </w:pPr>
      <w:r>
        <w:tab/>
      </w:r>
    </w:p>
    <w:p w14:paraId="0C15AED3" w14:textId="77777777" w:rsidR="00000000" w:rsidRDefault="00000000">
      <w:pPr>
        <w:tabs>
          <w:tab w:val="left" w:pos="1200"/>
        </w:tabs>
      </w:pPr>
      <w:r>
        <w:tab/>
        <w:t>Total Weight………….. gms ,      Height…………….. mm , Spanner size ………………….mm</w:t>
      </w:r>
    </w:p>
    <w:p w14:paraId="36E098C3" w14:textId="77777777" w:rsidR="00000000" w:rsidRDefault="00000000">
      <w:pPr>
        <w:tabs>
          <w:tab w:val="left" w:pos="1200"/>
        </w:tabs>
      </w:pPr>
    </w:p>
    <w:p w14:paraId="61514EF3" w14:textId="77777777" w:rsidR="00000000" w:rsidRDefault="00000000">
      <w:pPr>
        <w:tabs>
          <w:tab w:val="left" w:pos="1200"/>
        </w:tabs>
      </w:pPr>
      <w:r>
        <w:tab/>
        <w:t>Resonant Frequency ………….Hz , Leakage Resistance…………MΩ , Capacitance…………..pF</w:t>
      </w:r>
    </w:p>
    <w:p w14:paraId="074E9F84" w14:textId="77777777" w:rsidR="00000000" w:rsidRDefault="00000000">
      <w:pPr>
        <w:tabs>
          <w:tab w:val="left" w:pos="1200"/>
        </w:tabs>
        <w:rPr>
          <w:b/>
        </w:rPr>
      </w:pPr>
      <w:r>
        <w:tab/>
      </w:r>
    </w:p>
    <w:tbl>
      <w:tblPr>
        <w:tblW w:w="0" w:type="auto"/>
        <w:tblInd w:w="271" w:type="dxa"/>
        <w:tblLayout w:type="fixed"/>
        <w:tblLook w:val="0000" w:firstRow="0" w:lastRow="0" w:firstColumn="0" w:lastColumn="0" w:noHBand="0" w:noVBand="0"/>
      </w:tblPr>
      <w:tblGrid>
        <w:gridCol w:w="570"/>
        <w:gridCol w:w="3420"/>
        <w:gridCol w:w="885"/>
        <w:gridCol w:w="1103"/>
        <w:gridCol w:w="719"/>
        <w:gridCol w:w="884"/>
        <w:gridCol w:w="1026"/>
        <w:gridCol w:w="741"/>
        <w:gridCol w:w="1498"/>
      </w:tblGrid>
      <w:tr w:rsidR="00000000" w14:paraId="4E649A76" w14:textId="77777777">
        <w:trPr>
          <w:trHeight w:val="1548"/>
        </w:trPr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E4A3942" w14:textId="77777777" w:rsidR="00000000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</w:rPr>
            </w:pPr>
            <w:r>
              <w:rPr>
                <w:b/>
              </w:rPr>
              <w:t>Sl.</w:t>
            </w:r>
          </w:p>
          <w:p w14:paraId="30837C8F" w14:textId="77777777" w:rsidR="00000000" w:rsidRDefault="00000000">
            <w:pPr>
              <w:tabs>
                <w:tab w:val="left" w:pos="1200"/>
              </w:tabs>
              <w:jc w:val="center"/>
              <w:rPr>
                <w:b/>
              </w:rPr>
            </w:pPr>
            <w:r>
              <w:rPr>
                <w:b/>
              </w:rPr>
              <w:t>No.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F4E3CDC" w14:textId="77777777" w:rsidR="00000000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</w:rPr>
            </w:pPr>
            <w:r>
              <w:rPr>
                <w:b/>
              </w:rPr>
              <w:t>Work Progress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781A5A1" w14:textId="77777777" w:rsidR="00000000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</w:rPr>
            </w:pPr>
            <w:r>
              <w:rPr>
                <w:b/>
              </w:rPr>
              <w:t>Status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3BBE5F0" w14:textId="77777777" w:rsidR="00000000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</w:rPr>
            </w:pPr>
            <w:r>
              <w:rPr>
                <w:b/>
              </w:rPr>
              <w:t xml:space="preserve">Work Done </w:t>
            </w:r>
          </w:p>
          <w:p w14:paraId="5A70D07F" w14:textId="77777777" w:rsidR="00000000" w:rsidRDefault="00000000">
            <w:pPr>
              <w:tabs>
                <w:tab w:val="left" w:pos="1200"/>
              </w:tabs>
              <w:jc w:val="center"/>
              <w:rPr>
                <w:b/>
              </w:rPr>
            </w:pPr>
            <w:r>
              <w:rPr>
                <w:b/>
              </w:rPr>
              <w:t>By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4FB8DB3" w14:textId="77777777" w:rsidR="00000000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</w:rPr>
            </w:pPr>
            <w:r>
              <w:rPr>
                <w:b/>
              </w:rPr>
              <w:t>Sig.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177E5A5" w14:textId="77777777" w:rsidR="00000000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</w:rPr>
            </w:pPr>
            <w:r>
              <w:rPr>
                <w:b/>
              </w:rPr>
              <w:t>Date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FB1A7B5" w14:textId="77777777" w:rsidR="00000000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</w:rPr>
            </w:pPr>
            <w:r>
              <w:rPr>
                <w:b/>
              </w:rPr>
              <w:t>Work</w:t>
            </w:r>
          </w:p>
          <w:p w14:paraId="3D7BB082" w14:textId="77777777" w:rsidR="00000000" w:rsidRDefault="00000000">
            <w:pPr>
              <w:tabs>
                <w:tab w:val="left" w:pos="1200"/>
              </w:tabs>
              <w:jc w:val="center"/>
              <w:rPr>
                <w:b/>
              </w:rPr>
            </w:pPr>
            <w:r>
              <w:rPr>
                <w:b/>
              </w:rPr>
              <w:t>Insp.</w:t>
            </w:r>
          </w:p>
          <w:p w14:paraId="4D2F3854" w14:textId="77777777" w:rsidR="00000000" w:rsidRDefault="00000000">
            <w:pPr>
              <w:tabs>
                <w:tab w:val="left" w:pos="1200"/>
              </w:tabs>
              <w:jc w:val="center"/>
              <w:rPr>
                <w:b/>
              </w:rPr>
            </w:pPr>
            <w:r>
              <w:rPr>
                <w:b/>
              </w:rPr>
              <w:t>by</w:t>
            </w:r>
          </w:p>
        </w:tc>
        <w:tc>
          <w:tcPr>
            <w:tcW w:w="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790C4D6" w14:textId="77777777" w:rsidR="00000000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</w:rPr>
            </w:pPr>
            <w:r>
              <w:rPr>
                <w:b/>
              </w:rPr>
              <w:t>Sig.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7DC02CE" w14:textId="77777777" w:rsidR="00000000" w:rsidRDefault="00000000">
            <w:pPr>
              <w:tabs>
                <w:tab w:val="left" w:pos="1200"/>
              </w:tabs>
              <w:snapToGrid w:val="0"/>
              <w:jc w:val="center"/>
            </w:pPr>
            <w:r>
              <w:rPr>
                <w:b/>
              </w:rPr>
              <w:t>Date</w:t>
            </w:r>
          </w:p>
        </w:tc>
      </w:tr>
      <w:tr w:rsidR="00000000" w14:paraId="4D1107A2" w14:textId="77777777">
        <w:trPr>
          <w:trHeight w:val="1315"/>
        </w:trPr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4868400" w14:textId="77777777" w:rsidR="00000000" w:rsidRDefault="00000000">
            <w:pPr>
              <w:tabs>
                <w:tab w:val="left" w:pos="1200"/>
              </w:tabs>
              <w:snapToGrid w:val="0"/>
              <w:jc w:val="center"/>
            </w:pPr>
            <w:r>
              <w:t>1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782B364" w14:textId="77777777" w:rsidR="00000000" w:rsidRDefault="00000000">
            <w:pPr>
              <w:tabs>
                <w:tab w:val="left" w:pos="1200"/>
              </w:tabs>
              <w:snapToGrid w:val="0"/>
            </w:pPr>
            <w:r>
              <w:t xml:space="preserve">     VISUAL INSPECTION</w:t>
            </w:r>
          </w:p>
          <w:p w14:paraId="2C28D06E" w14:textId="77777777" w:rsidR="00000000" w:rsidRDefault="00000000">
            <w:pPr>
              <w:numPr>
                <w:ilvl w:val="0"/>
                <w:numId w:val="5"/>
              </w:numPr>
              <w:tabs>
                <w:tab w:val="left" w:pos="1200"/>
              </w:tabs>
            </w:pPr>
            <w:r>
              <w:t>Crystal Seating</w:t>
            </w:r>
          </w:p>
          <w:p w14:paraId="34D0E248" w14:textId="77777777" w:rsidR="00000000" w:rsidRDefault="00000000">
            <w:pPr>
              <w:numPr>
                <w:ilvl w:val="0"/>
                <w:numId w:val="5"/>
              </w:numPr>
              <w:tabs>
                <w:tab w:val="left" w:pos="1200"/>
              </w:tabs>
            </w:pPr>
            <w:r>
              <w:t>Spring Mechanical Play</w:t>
            </w:r>
          </w:p>
          <w:p w14:paraId="4C85A139" w14:textId="77777777" w:rsidR="00000000" w:rsidRDefault="00000000">
            <w:pPr>
              <w:numPr>
                <w:ilvl w:val="0"/>
                <w:numId w:val="5"/>
              </w:numPr>
              <w:tabs>
                <w:tab w:val="left" w:pos="1200"/>
              </w:tabs>
            </w:pPr>
            <w:r>
              <w:t>Finish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D86E2F8" w14:textId="77777777" w:rsidR="00000000" w:rsidRDefault="00000000">
            <w:pPr>
              <w:tabs>
                <w:tab w:val="left" w:pos="1200"/>
              </w:tabs>
              <w:snapToGrid w:val="0"/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ABE2712" w14:textId="77777777" w:rsidR="00000000" w:rsidRDefault="00000000">
            <w:pPr>
              <w:tabs>
                <w:tab w:val="left" w:pos="1200"/>
              </w:tabs>
              <w:snapToGrid w:val="0"/>
            </w:pP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BEDDBB7" w14:textId="77777777" w:rsidR="00000000" w:rsidRDefault="00000000">
            <w:pPr>
              <w:tabs>
                <w:tab w:val="left" w:pos="1200"/>
              </w:tabs>
              <w:snapToGrid w:val="0"/>
            </w:pP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F12F730" w14:textId="77777777" w:rsidR="00000000" w:rsidRDefault="00000000">
            <w:pPr>
              <w:tabs>
                <w:tab w:val="left" w:pos="1200"/>
              </w:tabs>
              <w:snapToGrid w:val="0"/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5A1C215" w14:textId="77777777" w:rsidR="00000000" w:rsidRDefault="00000000">
            <w:pPr>
              <w:tabs>
                <w:tab w:val="left" w:pos="1200"/>
              </w:tabs>
              <w:snapToGrid w:val="0"/>
            </w:pPr>
          </w:p>
        </w:tc>
        <w:tc>
          <w:tcPr>
            <w:tcW w:w="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99F6AB6" w14:textId="77777777" w:rsidR="00000000" w:rsidRDefault="00000000">
            <w:pPr>
              <w:tabs>
                <w:tab w:val="left" w:pos="1200"/>
              </w:tabs>
              <w:snapToGrid w:val="0"/>
            </w:pP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CD7BBF" w14:textId="77777777" w:rsidR="00000000" w:rsidRDefault="00000000">
            <w:pPr>
              <w:tabs>
                <w:tab w:val="left" w:pos="1200"/>
              </w:tabs>
              <w:snapToGrid w:val="0"/>
            </w:pPr>
          </w:p>
        </w:tc>
      </w:tr>
      <w:tr w:rsidR="00000000" w14:paraId="7E0B9B07" w14:textId="77777777">
        <w:trPr>
          <w:trHeight w:val="506"/>
        </w:trPr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15EA300" w14:textId="77777777" w:rsidR="00000000" w:rsidRDefault="00000000">
            <w:pPr>
              <w:tabs>
                <w:tab w:val="left" w:pos="1200"/>
              </w:tabs>
              <w:snapToGrid w:val="0"/>
              <w:jc w:val="center"/>
            </w:pPr>
            <w:r>
              <w:t>2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6A005F9" w14:textId="77777777" w:rsidR="00000000" w:rsidRDefault="00000000">
            <w:pPr>
              <w:tabs>
                <w:tab w:val="left" w:pos="1200"/>
              </w:tabs>
              <w:snapToGrid w:val="0"/>
            </w:pPr>
            <w:r>
              <w:t>Ultra – sonic Cleaning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4120C89" w14:textId="77777777" w:rsidR="00000000" w:rsidRDefault="00000000">
            <w:pPr>
              <w:tabs>
                <w:tab w:val="left" w:pos="1200"/>
              </w:tabs>
              <w:snapToGrid w:val="0"/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3778689" w14:textId="77777777" w:rsidR="00000000" w:rsidRDefault="00000000">
            <w:pPr>
              <w:tabs>
                <w:tab w:val="left" w:pos="1200"/>
              </w:tabs>
              <w:snapToGrid w:val="0"/>
            </w:pP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B711A66" w14:textId="77777777" w:rsidR="00000000" w:rsidRDefault="00000000">
            <w:pPr>
              <w:tabs>
                <w:tab w:val="left" w:pos="1200"/>
              </w:tabs>
              <w:snapToGrid w:val="0"/>
            </w:pP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D0E92B9" w14:textId="77777777" w:rsidR="00000000" w:rsidRDefault="00000000">
            <w:pPr>
              <w:tabs>
                <w:tab w:val="left" w:pos="1200"/>
              </w:tabs>
              <w:snapToGrid w:val="0"/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31F8A9D" w14:textId="77777777" w:rsidR="00000000" w:rsidRDefault="00000000">
            <w:pPr>
              <w:tabs>
                <w:tab w:val="left" w:pos="1200"/>
              </w:tabs>
              <w:snapToGrid w:val="0"/>
            </w:pPr>
          </w:p>
        </w:tc>
        <w:tc>
          <w:tcPr>
            <w:tcW w:w="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C1586D8" w14:textId="77777777" w:rsidR="00000000" w:rsidRDefault="00000000">
            <w:pPr>
              <w:tabs>
                <w:tab w:val="left" w:pos="1200"/>
              </w:tabs>
              <w:snapToGrid w:val="0"/>
            </w:pP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E2F631" w14:textId="77777777" w:rsidR="00000000" w:rsidRDefault="00000000">
            <w:pPr>
              <w:tabs>
                <w:tab w:val="left" w:pos="1200"/>
              </w:tabs>
              <w:snapToGrid w:val="0"/>
            </w:pPr>
          </w:p>
        </w:tc>
      </w:tr>
      <w:tr w:rsidR="00000000" w14:paraId="05536582" w14:textId="77777777">
        <w:trPr>
          <w:trHeight w:val="506"/>
        </w:trPr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E474498" w14:textId="77777777" w:rsidR="00000000" w:rsidRDefault="00000000">
            <w:pPr>
              <w:tabs>
                <w:tab w:val="left" w:pos="1200"/>
              </w:tabs>
              <w:snapToGrid w:val="0"/>
              <w:jc w:val="center"/>
            </w:pPr>
            <w:r>
              <w:t>3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F1F482C" w14:textId="77777777" w:rsidR="00000000" w:rsidRDefault="00000000">
            <w:pPr>
              <w:tabs>
                <w:tab w:val="left" w:pos="1200"/>
              </w:tabs>
              <w:snapToGrid w:val="0"/>
            </w:pPr>
            <w:r>
              <w:t>Connector Fixing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E20885D" w14:textId="77777777" w:rsidR="00000000" w:rsidRDefault="00000000">
            <w:pPr>
              <w:tabs>
                <w:tab w:val="left" w:pos="1200"/>
              </w:tabs>
              <w:snapToGrid w:val="0"/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11C4376" w14:textId="77777777" w:rsidR="00000000" w:rsidRDefault="00000000">
            <w:pPr>
              <w:tabs>
                <w:tab w:val="left" w:pos="1200"/>
              </w:tabs>
              <w:snapToGrid w:val="0"/>
            </w:pP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454BA04" w14:textId="77777777" w:rsidR="00000000" w:rsidRDefault="00000000">
            <w:pPr>
              <w:tabs>
                <w:tab w:val="left" w:pos="1200"/>
              </w:tabs>
              <w:snapToGrid w:val="0"/>
            </w:pP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171157A" w14:textId="77777777" w:rsidR="00000000" w:rsidRDefault="00000000">
            <w:pPr>
              <w:tabs>
                <w:tab w:val="left" w:pos="1200"/>
              </w:tabs>
              <w:snapToGrid w:val="0"/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A51C3FB" w14:textId="77777777" w:rsidR="00000000" w:rsidRDefault="00000000">
            <w:pPr>
              <w:tabs>
                <w:tab w:val="left" w:pos="1200"/>
              </w:tabs>
              <w:snapToGrid w:val="0"/>
            </w:pPr>
          </w:p>
        </w:tc>
        <w:tc>
          <w:tcPr>
            <w:tcW w:w="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DD86C25" w14:textId="77777777" w:rsidR="00000000" w:rsidRDefault="00000000">
            <w:pPr>
              <w:tabs>
                <w:tab w:val="left" w:pos="1200"/>
              </w:tabs>
              <w:snapToGrid w:val="0"/>
            </w:pP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B999F0" w14:textId="77777777" w:rsidR="00000000" w:rsidRDefault="00000000">
            <w:pPr>
              <w:tabs>
                <w:tab w:val="left" w:pos="1200"/>
              </w:tabs>
              <w:snapToGrid w:val="0"/>
            </w:pPr>
          </w:p>
        </w:tc>
      </w:tr>
      <w:tr w:rsidR="00000000" w14:paraId="5F5D3952" w14:textId="77777777">
        <w:trPr>
          <w:trHeight w:val="506"/>
        </w:trPr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B69CD1E" w14:textId="77777777" w:rsidR="00000000" w:rsidRDefault="00000000">
            <w:pPr>
              <w:tabs>
                <w:tab w:val="left" w:pos="1200"/>
              </w:tabs>
              <w:snapToGrid w:val="0"/>
              <w:jc w:val="center"/>
            </w:pPr>
            <w:r>
              <w:t>4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4EEEE22" w14:textId="77777777" w:rsidR="00000000" w:rsidRDefault="00000000">
            <w:pPr>
              <w:tabs>
                <w:tab w:val="left" w:pos="1200"/>
              </w:tabs>
              <w:snapToGrid w:val="0"/>
            </w:pPr>
            <w:r>
              <w:t>Cleaning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D328077" w14:textId="77777777" w:rsidR="00000000" w:rsidRDefault="00000000">
            <w:pPr>
              <w:tabs>
                <w:tab w:val="left" w:pos="1200"/>
              </w:tabs>
              <w:snapToGrid w:val="0"/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5774792" w14:textId="77777777" w:rsidR="00000000" w:rsidRDefault="00000000">
            <w:pPr>
              <w:tabs>
                <w:tab w:val="left" w:pos="1200"/>
              </w:tabs>
              <w:snapToGrid w:val="0"/>
            </w:pP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C018D13" w14:textId="77777777" w:rsidR="00000000" w:rsidRDefault="00000000">
            <w:pPr>
              <w:tabs>
                <w:tab w:val="left" w:pos="1200"/>
              </w:tabs>
              <w:snapToGrid w:val="0"/>
            </w:pP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28DCDFF" w14:textId="77777777" w:rsidR="00000000" w:rsidRDefault="00000000">
            <w:pPr>
              <w:tabs>
                <w:tab w:val="left" w:pos="1200"/>
              </w:tabs>
              <w:snapToGrid w:val="0"/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5247D0B" w14:textId="77777777" w:rsidR="00000000" w:rsidRDefault="00000000">
            <w:pPr>
              <w:tabs>
                <w:tab w:val="left" w:pos="1200"/>
              </w:tabs>
              <w:snapToGrid w:val="0"/>
            </w:pPr>
          </w:p>
        </w:tc>
        <w:tc>
          <w:tcPr>
            <w:tcW w:w="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3DDB475" w14:textId="77777777" w:rsidR="00000000" w:rsidRDefault="00000000">
            <w:pPr>
              <w:tabs>
                <w:tab w:val="left" w:pos="1200"/>
              </w:tabs>
              <w:snapToGrid w:val="0"/>
            </w:pP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60E5D0" w14:textId="77777777" w:rsidR="00000000" w:rsidRDefault="00000000">
            <w:pPr>
              <w:tabs>
                <w:tab w:val="left" w:pos="1200"/>
              </w:tabs>
              <w:snapToGrid w:val="0"/>
            </w:pPr>
          </w:p>
        </w:tc>
      </w:tr>
      <w:tr w:rsidR="00000000" w14:paraId="5691AF7A" w14:textId="77777777">
        <w:trPr>
          <w:trHeight w:val="506"/>
        </w:trPr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66CFA0D" w14:textId="77777777" w:rsidR="00000000" w:rsidRDefault="00000000">
            <w:pPr>
              <w:tabs>
                <w:tab w:val="left" w:pos="1200"/>
              </w:tabs>
              <w:snapToGrid w:val="0"/>
              <w:jc w:val="center"/>
            </w:pPr>
            <w:r>
              <w:t>5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DC1707A" w14:textId="77777777" w:rsidR="00000000" w:rsidRDefault="00000000">
            <w:pPr>
              <w:tabs>
                <w:tab w:val="left" w:pos="1200"/>
              </w:tabs>
              <w:snapToGrid w:val="0"/>
            </w:pPr>
            <w:r>
              <w:t>Lacquer Coating on Base Shaft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104FB85" w14:textId="77777777" w:rsidR="00000000" w:rsidRDefault="00000000">
            <w:pPr>
              <w:tabs>
                <w:tab w:val="left" w:pos="1200"/>
              </w:tabs>
              <w:snapToGrid w:val="0"/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731F941" w14:textId="77777777" w:rsidR="00000000" w:rsidRDefault="00000000">
            <w:pPr>
              <w:tabs>
                <w:tab w:val="left" w:pos="1200"/>
              </w:tabs>
              <w:snapToGrid w:val="0"/>
            </w:pP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3340795" w14:textId="77777777" w:rsidR="00000000" w:rsidRDefault="00000000">
            <w:pPr>
              <w:tabs>
                <w:tab w:val="left" w:pos="1200"/>
              </w:tabs>
              <w:snapToGrid w:val="0"/>
            </w:pP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E13B838" w14:textId="77777777" w:rsidR="00000000" w:rsidRDefault="00000000">
            <w:pPr>
              <w:tabs>
                <w:tab w:val="left" w:pos="1200"/>
              </w:tabs>
              <w:snapToGrid w:val="0"/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58F1510" w14:textId="77777777" w:rsidR="00000000" w:rsidRDefault="00000000">
            <w:pPr>
              <w:tabs>
                <w:tab w:val="left" w:pos="1200"/>
              </w:tabs>
              <w:snapToGrid w:val="0"/>
            </w:pPr>
          </w:p>
        </w:tc>
        <w:tc>
          <w:tcPr>
            <w:tcW w:w="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D27BCB0" w14:textId="77777777" w:rsidR="00000000" w:rsidRDefault="00000000">
            <w:pPr>
              <w:tabs>
                <w:tab w:val="left" w:pos="1200"/>
              </w:tabs>
              <w:snapToGrid w:val="0"/>
            </w:pP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7E766A" w14:textId="77777777" w:rsidR="00000000" w:rsidRDefault="00000000">
            <w:pPr>
              <w:tabs>
                <w:tab w:val="left" w:pos="1200"/>
              </w:tabs>
              <w:snapToGrid w:val="0"/>
            </w:pPr>
          </w:p>
        </w:tc>
      </w:tr>
      <w:tr w:rsidR="00000000" w14:paraId="0648FFF3" w14:textId="77777777">
        <w:trPr>
          <w:trHeight w:val="506"/>
        </w:trPr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E05B589" w14:textId="77777777" w:rsidR="00000000" w:rsidRDefault="00000000">
            <w:pPr>
              <w:tabs>
                <w:tab w:val="left" w:pos="1200"/>
              </w:tabs>
              <w:snapToGrid w:val="0"/>
              <w:jc w:val="center"/>
            </w:pPr>
            <w:r>
              <w:t>6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C1216EC" w14:textId="77777777" w:rsidR="00000000" w:rsidRDefault="00000000">
            <w:pPr>
              <w:tabs>
                <w:tab w:val="left" w:pos="1200"/>
              </w:tabs>
              <w:snapToGrid w:val="0"/>
            </w:pPr>
            <w:r>
              <w:t>Cleaning all parts for Assembly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D062085" w14:textId="77777777" w:rsidR="00000000" w:rsidRDefault="00000000">
            <w:pPr>
              <w:tabs>
                <w:tab w:val="left" w:pos="1200"/>
              </w:tabs>
              <w:snapToGrid w:val="0"/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F1A5E69" w14:textId="77777777" w:rsidR="00000000" w:rsidRDefault="00000000">
            <w:pPr>
              <w:tabs>
                <w:tab w:val="left" w:pos="1200"/>
              </w:tabs>
              <w:snapToGrid w:val="0"/>
            </w:pP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1A4E904" w14:textId="77777777" w:rsidR="00000000" w:rsidRDefault="00000000">
            <w:pPr>
              <w:tabs>
                <w:tab w:val="left" w:pos="1200"/>
              </w:tabs>
              <w:snapToGrid w:val="0"/>
            </w:pP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E8C167F" w14:textId="77777777" w:rsidR="00000000" w:rsidRDefault="00000000">
            <w:pPr>
              <w:tabs>
                <w:tab w:val="left" w:pos="1200"/>
              </w:tabs>
              <w:snapToGrid w:val="0"/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F47CA05" w14:textId="77777777" w:rsidR="00000000" w:rsidRDefault="00000000">
            <w:pPr>
              <w:tabs>
                <w:tab w:val="left" w:pos="1200"/>
              </w:tabs>
              <w:snapToGrid w:val="0"/>
            </w:pPr>
          </w:p>
        </w:tc>
        <w:tc>
          <w:tcPr>
            <w:tcW w:w="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01E1164" w14:textId="77777777" w:rsidR="00000000" w:rsidRDefault="00000000">
            <w:pPr>
              <w:tabs>
                <w:tab w:val="left" w:pos="1200"/>
              </w:tabs>
              <w:snapToGrid w:val="0"/>
            </w:pP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8DC847" w14:textId="77777777" w:rsidR="00000000" w:rsidRDefault="00000000">
            <w:pPr>
              <w:tabs>
                <w:tab w:val="left" w:pos="1200"/>
              </w:tabs>
              <w:snapToGrid w:val="0"/>
            </w:pPr>
          </w:p>
        </w:tc>
      </w:tr>
      <w:tr w:rsidR="00000000" w14:paraId="6481F978" w14:textId="77777777">
        <w:trPr>
          <w:trHeight w:val="506"/>
        </w:trPr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98FB8F6" w14:textId="77777777" w:rsidR="00000000" w:rsidRDefault="00000000">
            <w:pPr>
              <w:tabs>
                <w:tab w:val="left" w:pos="1200"/>
              </w:tabs>
              <w:snapToGrid w:val="0"/>
              <w:jc w:val="center"/>
            </w:pPr>
            <w:r>
              <w:t>7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9B78B3C" w14:textId="77777777" w:rsidR="00000000" w:rsidRDefault="00000000">
            <w:pPr>
              <w:tabs>
                <w:tab w:val="left" w:pos="1200"/>
              </w:tabs>
              <w:snapToGrid w:val="0"/>
            </w:pPr>
            <w:r>
              <w:t>Crystal Assembly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1655CC7" w14:textId="77777777" w:rsidR="00000000" w:rsidRDefault="00000000">
            <w:pPr>
              <w:tabs>
                <w:tab w:val="left" w:pos="1200"/>
              </w:tabs>
              <w:snapToGrid w:val="0"/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8A53248" w14:textId="77777777" w:rsidR="00000000" w:rsidRDefault="00000000">
            <w:pPr>
              <w:tabs>
                <w:tab w:val="left" w:pos="1200"/>
              </w:tabs>
              <w:snapToGrid w:val="0"/>
            </w:pP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486D4E3" w14:textId="77777777" w:rsidR="00000000" w:rsidRDefault="00000000">
            <w:pPr>
              <w:tabs>
                <w:tab w:val="left" w:pos="1200"/>
              </w:tabs>
              <w:snapToGrid w:val="0"/>
            </w:pP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3A1F569" w14:textId="77777777" w:rsidR="00000000" w:rsidRDefault="00000000">
            <w:pPr>
              <w:tabs>
                <w:tab w:val="left" w:pos="1200"/>
              </w:tabs>
              <w:snapToGrid w:val="0"/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7509B09" w14:textId="77777777" w:rsidR="00000000" w:rsidRDefault="00000000">
            <w:pPr>
              <w:tabs>
                <w:tab w:val="left" w:pos="1200"/>
              </w:tabs>
              <w:snapToGrid w:val="0"/>
            </w:pPr>
          </w:p>
        </w:tc>
        <w:tc>
          <w:tcPr>
            <w:tcW w:w="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A584C3C" w14:textId="77777777" w:rsidR="00000000" w:rsidRDefault="00000000">
            <w:pPr>
              <w:tabs>
                <w:tab w:val="left" w:pos="1200"/>
              </w:tabs>
              <w:snapToGrid w:val="0"/>
            </w:pP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717AD4" w14:textId="77777777" w:rsidR="00000000" w:rsidRDefault="00000000">
            <w:pPr>
              <w:tabs>
                <w:tab w:val="left" w:pos="1200"/>
              </w:tabs>
              <w:snapToGrid w:val="0"/>
            </w:pPr>
          </w:p>
        </w:tc>
      </w:tr>
      <w:tr w:rsidR="00000000" w14:paraId="55107FE0" w14:textId="77777777">
        <w:trPr>
          <w:trHeight w:val="506"/>
        </w:trPr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94C645B" w14:textId="77777777" w:rsidR="00000000" w:rsidRDefault="00000000">
            <w:pPr>
              <w:tabs>
                <w:tab w:val="left" w:pos="1200"/>
              </w:tabs>
              <w:snapToGrid w:val="0"/>
              <w:jc w:val="center"/>
            </w:pPr>
            <w:r>
              <w:t>8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2B2E940" w14:textId="77777777" w:rsidR="00000000" w:rsidRDefault="00000000">
            <w:pPr>
              <w:tabs>
                <w:tab w:val="left" w:pos="1200"/>
              </w:tabs>
              <w:snapToGrid w:val="0"/>
            </w:pPr>
            <w:r>
              <w:t>Preliminary Test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4AB0F33" w14:textId="77777777" w:rsidR="00000000" w:rsidRDefault="00000000">
            <w:pPr>
              <w:tabs>
                <w:tab w:val="left" w:pos="1200"/>
              </w:tabs>
              <w:snapToGrid w:val="0"/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172CDEE" w14:textId="77777777" w:rsidR="00000000" w:rsidRDefault="00000000">
            <w:pPr>
              <w:tabs>
                <w:tab w:val="left" w:pos="1200"/>
              </w:tabs>
              <w:snapToGrid w:val="0"/>
            </w:pP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C52D1FE" w14:textId="77777777" w:rsidR="00000000" w:rsidRDefault="00000000">
            <w:pPr>
              <w:tabs>
                <w:tab w:val="left" w:pos="1200"/>
              </w:tabs>
              <w:snapToGrid w:val="0"/>
            </w:pP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04ECF66" w14:textId="77777777" w:rsidR="00000000" w:rsidRDefault="00000000">
            <w:pPr>
              <w:tabs>
                <w:tab w:val="left" w:pos="1200"/>
              </w:tabs>
              <w:snapToGrid w:val="0"/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A773E07" w14:textId="77777777" w:rsidR="00000000" w:rsidRDefault="00000000">
            <w:pPr>
              <w:tabs>
                <w:tab w:val="left" w:pos="1200"/>
              </w:tabs>
              <w:snapToGrid w:val="0"/>
            </w:pPr>
          </w:p>
        </w:tc>
        <w:tc>
          <w:tcPr>
            <w:tcW w:w="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B937D0D" w14:textId="77777777" w:rsidR="00000000" w:rsidRDefault="00000000">
            <w:pPr>
              <w:tabs>
                <w:tab w:val="left" w:pos="1200"/>
              </w:tabs>
              <w:snapToGrid w:val="0"/>
            </w:pP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315ED8" w14:textId="77777777" w:rsidR="00000000" w:rsidRDefault="00000000">
            <w:pPr>
              <w:tabs>
                <w:tab w:val="left" w:pos="1200"/>
              </w:tabs>
              <w:snapToGrid w:val="0"/>
            </w:pPr>
          </w:p>
        </w:tc>
      </w:tr>
      <w:tr w:rsidR="00000000" w14:paraId="2D4B0653" w14:textId="77777777">
        <w:trPr>
          <w:trHeight w:val="506"/>
        </w:trPr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506946E" w14:textId="77777777" w:rsidR="00000000" w:rsidRDefault="00000000">
            <w:pPr>
              <w:tabs>
                <w:tab w:val="left" w:pos="1200"/>
              </w:tabs>
              <w:snapToGrid w:val="0"/>
              <w:jc w:val="center"/>
            </w:pPr>
            <w:r>
              <w:t>9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8793AEC" w14:textId="77777777" w:rsidR="00000000" w:rsidRDefault="00000000">
            <w:pPr>
              <w:tabs>
                <w:tab w:val="left" w:pos="1200"/>
              </w:tabs>
              <w:snapToGrid w:val="0"/>
            </w:pPr>
            <w:r>
              <w:t xml:space="preserve">Spring Sealing 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DD6260E" w14:textId="77777777" w:rsidR="00000000" w:rsidRDefault="00000000">
            <w:pPr>
              <w:tabs>
                <w:tab w:val="left" w:pos="1200"/>
              </w:tabs>
              <w:snapToGrid w:val="0"/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B7EDB61" w14:textId="77777777" w:rsidR="00000000" w:rsidRDefault="00000000">
            <w:pPr>
              <w:tabs>
                <w:tab w:val="left" w:pos="1200"/>
              </w:tabs>
              <w:snapToGrid w:val="0"/>
            </w:pP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CB2C81D" w14:textId="77777777" w:rsidR="00000000" w:rsidRDefault="00000000">
            <w:pPr>
              <w:tabs>
                <w:tab w:val="left" w:pos="1200"/>
              </w:tabs>
              <w:snapToGrid w:val="0"/>
            </w:pP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1B4035D" w14:textId="77777777" w:rsidR="00000000" w:rsidRDefault="00000000">
            <w:pPr>
              <w:tabs>
                <w:tab w:val="left" w:pos="1200"/>
              </w:tabs>
              <w:snapToGrid w:val="0"/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1F1BFF5" w14:textId="77777777" w:rsidR="00000000" w:rsidRDefault="00000000">
            <w:pPr>
              <w:tabs>
                <w:tab w:val="left" w:pos="1200"/>
              </w:tabs>
              <w:snapToGrid w:val="0"/>
            </w:pPr>
          </w:p>
        </w:tc>
        <w:tc>
          <w:tcPr>
            <w:tcW w:w="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25DE430" w14:textId="77777777" w:rsidR="00000000" w:rsidRDefault="00000000">
            <w:pPr>
              <w:tabs>
                <w:tab w:val="left" w:pos="1200"/>
              </w:tabs>
              <w:snapToGrid w:val="0"/>
            </w:pP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07B22B" w14:textId="77777777" w:rsidR="00000000" w:rsidRDefault="00000000">
            <w:pPr>
              <w:tabs>
                <w:tab w:val="left" w:pos="1200"/>
              </w:tabs>
              <w:snapToGrid w:val="0"/>
            </w:pPr>
          </w:p>
        </w:tc>
      </w:tr>
      <w:tr w:rsidR="00000000" w14:paraId="24286A92" w14:textId="77777777">
        <w:trPr>
          <w:trHeight w:val="506"/>
        </w:trPr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23E5B72" w14:textId="77777777" w:rsidR="00000000" w:rsidRDefault="00000000">
            <w:pPr>
              <w:tabs>
                <w:tab w:val="left" w:pos="1200"/>
              </w:tabs>
              <w:snapToGrid w:val="0"/>
              <w:jc w:val="center"/>
            </w:pPr>
            <w:r>
              <w:t>10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D46EE39" w14:textId="77777777" w:rsidR="00000000" w:rsidRDefault="00000000">
            <w:pPr>
              <w:tabs>
                <w:tab w:val="left" w:pos="1200"/>
              </w:tabs>
              <w:snapToGrid w:val="0"/>
            </w:pPr>
            <w:r>
              <w:t>Calibration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52DB0F6" w14:textId="77777777" w:rsidR="00000000" w:rsidRDefault="00000000">
            <w:pPr>
              <w:tabs>
                <w:tab w:val="left" w:pos="1200"/>
              </w:tabs>
              <w:snapToGrid w:val="0"/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4EAA650" w14:textId="77777777" w:rsidR="00000000" w:rsidRDefault="00000000">
            <w:pPr>
              <w:tabs>
                <w:tab w:val="left" w:pos="1200"/>
              </w:tabs>
              <w:snapToGrid w:val="0"/>
            </w:pP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8FAEF7A" w14:textId="77777777" w:rsidR="00000000" w:rsidRDefault="00000000">
            <w:pPr>
              <w:tabs>
                <w:tab w:val="left" w:pos="1200"/>
              </w:tabs>
              <w:snapToGrid w:val="0"/>
            </w:pP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DC1FFCD" w14:textId="77777777" w:rsidR="00000000" w:rsidRDefault="00000000">
            <w:pPr>
              <w:tabs>
                <w:tab w:val="left" w:pos="1200"/>
              </w:tabs>
              <w:snapToGrid w:val="0"/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67F2533" w14:textId="77777777" w:rsidR="00000000" w:rsidRDefault="00000000">
            <w:pPr>
              <w:tabs>
                <w:tab w:val="left" w:pos="1200"/>
              </w:tabs>
              <w:snapToGrid w:val="0"/>
            </w:pPr>
          </w:p>
        </w:tc>
        <w:tc>
          <w:tcPr>
            <w:tcW w:w="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6C30B8A" w14:textId="77777777" w:rsidR="00000000" w:rsidRDefault="00000000">
            <w:pPr>
              <w:tabs>
                <w:tab w:val="left" w:pos="1200"/>
              </w:tabs>
              <w:snapToGrid w:val="0"/>
            </w:pP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9E8A31" w14:textId="77777777" w:rsidR="00000000" w:rsidRDefault="00000000">
            <w:pPr>
              <w:tabs>
                <w:tab w:val="left" w:pos="1200"/>
              </w:tabs>
              <w:snapToGrid w:val="0"/>
            </w:pPr>
          </w:p>
        </w:tc>
      </w:tr>
      <w:tr w:rsidR="00000000" w14:paraId="123C4AAD" w14:textId="77777777">
        <w:trPr>
          <w:trHeight w:val="506"/>
        </w:trPr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D8D24C0" w14:textId="77777777" w:rsidR="00000000" w:rsidRDefault="00000000">
            <w:pPr>
              <w:tabs>
                <w:tab w:val="left" w:pos="1200"/>
              </w:tabs>
              <w:snapToGrid w:val="0"/>
              <w:jc w:val="center"/>
            </w:pPr>
            <w:r>
              <w:t>11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AC7BF0D" w14:textId="77777777" w:rsidR="00000000" w:rsidRDefault="00000000">
            <w:pPr>
              <w:tabs>
                <w:tab w:val="left" w:pos="1200"/>
              </w:tabs>
              <w:snapToGrid w:val="0"/>
            </w:pPr>
            <w:r>
              <w:t>Cover seating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BF945BE" w14:textId="77777777" w:rsidR="00000000" w:rsidRDefault="00000000">
            <w:pPr>
              <w:tabs>
                <w:tab w:val="left" w:pos="1200"/>
              </w:tabs>
              <w:snapToGrid w:val="0"/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4F552C7" w14:textId="77777777" w:rsidR="00000000" w:rsidRDefault="00000000">
            <w:pPr>
              <w:tabs>
                <w:tab w:val="left" w:pos="1200"/>
              </w:tabs>
              <w:snapToGrid w:val="0"/>
            </w:pP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2758473" w14:textId="77777777" w:rsidR="00000000" w:rsidRDefault="00000000">
            <w:pPr>
              <w:tabs>
                <w:tab w:val="left" w:pos="1200"/>
              </w:tabs>
              <w:snapToGrid w:val="0"/>
            </w:pP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166CF78" w14:textId="77777777" w:rsidR="00000000" w:rsidRDefault="00000000">
            <w:pPr>
              <w:tabs>
                <w:tab w:val="left" w:pos="1200"/>
              </w:tabs>
              <w:snapToGrid w:val="0"/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032286F" w14:textId="77777777" w:rsidR="00000000" w:rsidRDefault="00000000">
            <w:pPr>
              <w:tabs>
                <w:tab w:val="left" w:pos="1200"/>
              </w:tabs>
              <w:snapToGrid w:val="0"/>
            </w:pPr>
          </w:p>
        </w:tc>
        <w:tc>
          <w:tcPr>
            <w:tcW w:w="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F45DBD9" w14:textId="77777777" w:rsidR="00000000" w:rsidRDefault="00000000">
            <w:pPr>
              <w:tabs>
                <w:tab w:val="left" w:pos="1200"/>
              </w:tabs>
              <w:snapToGrid w:val="0"/>
            </w:pP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101681" w14:textId="77777777" w:rsidR="00000000" w:rsidRDefault="00000000">
            <w:pPr>
              <w:tabs>
                <w:tab w:val="left" w:pos="1200"/>
              </w:tabs>
              <w:snapToGrid w:val="0"/>
            </w:pPr>
          </w:p>
        </w:tc>
      </w:tr>
      <w:tr w:rsidR="00000000" w14:paraId="6CDB8F1E" w14:textId="77777777">
        <w:trPr>
          <w:trHeight w:val="534"/>
        </w:trPr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E099355" w14:textId="77777777" w:rsidR="00000000" w:rsidRDefault="00000000">
            <w:pPr>
              <w:tabs>
                <w:tab w:val="left" w:pos="1200"/>
              </w:tabs>
              <w:snapToGrid w:val="0"/>
              <w:jc w:val="center"/>
            </w:pPr>
            <w:r>
              <w:t>12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065FE78" w14:textId="77777777" w:rsidR="00000000" w:rsidRDefault="00000000">
            <w:pPr>
              <w:tabs>
                <w:tab w:val="left" w:pos="1200"/>
              </w:tabs>
              <w:snapToGrid w:val="0"/>
            </w:pPr>
            <w:r>
              <w:t>Final Calibration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3E00C39" w14:textId="77777777" w:rsidR="00000000" w:rsidRDefault="00000000">
            <w:pPr>
              <w:tabs>
                <w:tab w:val="left" w:pos="1200"/>
              </w:tabs>
              <w:snapToGrid w:val="0"/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541BD3F" w14:textId="77777777" w:rsidR="00000000" w:rsidRDefault="00000000">
            <w:pPr>
              <w:tabs>
                <w:tab w:val="left" w:pos="1200"/>
              </w:tabs>
              <w:snapToGrid w:val="0"/>
            </w:pP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6061239" w14:textId="77777777" w:rsidR="00000000" w:rsidRDefault="00000000">
            <w:pPr>
              <w:tabs>
                <w:tab w:val="left" w:pos="1200"/>
              </w:tabs>
              <w:snapToGrid w:val="0"/>
            </w:pP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1F5E39B" w14:textId="77777777" w:rsidR="00000000" w:rsidRDefault="00000000">
            <w:pPr>
              <w:tabs>
                <w:tab w:val="left" w:pos="1200"/>
              </w:tabs>
              <w:snapToGrid w:val="0"/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1299569" w14:textId="77777777" w:rsidR="00000000" w:rsidRDefault="00000000">
            <w:pPr>
              <w:tabs>
                <w:tab w:val="left" w:pos="1200"/>
              </w:tabs>
              <w:snapToGrid w:val="0"/>
            </w:pPr>
          </w:p>
        </w:tc>
        <w:tc>
          <w:tcPr>
            <w:tcW w:w="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355D0C3" w14:textId="77777777" w:rsidR="00000000" w:rsidRDefault="00000000">
            <w:pPr>
              <w:tabs>
                <w:tab w:val="left" w:pos="1200"/>
              </w:tabs>
              <w:snapToGrid w:val="0"/>
            </w:pP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3686BB" w14:textId="77777777" w:rsidR="00000000" w:rsidRDefault="00000000">
            <w:pPr>
              <w:tabs>
                <w:tab w:val="left" w:pos="1200"/>
              </w:tabs>
              <w:snapToGrid w:val="0"/>
            </w:pPr>
          </w:p>
        </w:tc>
      </w:tr>
    </w:tbl>
    <w:p w14:paraId="3E0E7446" w14:textId="77777777" w:rsidR="00000000" w:rsidRDefault="00000000">
      <w:pPr>
        <w:tabs>
          <w:tab w:val="left" w:pos="1200"/>
        </w:tabs>
      </w:pPr>
    </w:p>
    <w:p w14:paraId="4B8F7D5E" w14:textId="77777777" w:rsidR="00000000" w:rsidRDefault="00000000">
      <w:pPr>
        <w:tabs>
          <w:tab w:val="left" w:pos="1200"/>
        </w:tabs>
      </w:pPr>
      <w:r>
        <w:tab/>
      </w:r>
      <w:r>
        <w:tab/>
      </w:r>
      <w:r>
        <w:tab/>
        <w:t>Charge Sensitivity of the Accelerometer…………………………….pC/g</w:t>
      </w:r>
    </w:p>
    <w:p w14:paraId="5AC9541E" w14:textId="77777777" w:rsidR="00000000" w:rsidRDefault="00000000">
      <w:pPr>
        <w:tabs>
          <w:tab w:val="left" w:pos="1200"/>
        </w:tabs>
      </w:pPr>
    </w:p>
    <w:p w14:paraId="78ACDBFC" w14:textId="77777777" w:rsidR="00000000" w:rsidRDefault="00000000">
      <w:pPr>
        <w:tabs>
          <w:tab w:val="left" w:pos="1200"/>
        </w:tabs>
      </w:pPr>
    </w:p>
    <w:p w14:paraId="1A8051A1" w14:textId="77777777" w:rsidR="00000000" w:rsidRDefault="00000000">
      <w:pPr>
        <w:tabs>
          <w:tab w:val="left" w:pos="1200"/>
        </w:tabs>
      </w:pPr>
      <w:r>
        <w:tab/>
        <w:t>Verified By:</w:t>
      </w:r>
      <w:r>
        <w:tab/>
      </w:r>
      <w:r>
        <w:tab/>
      </w:r>
      <w:r>
        <w:tab/>
      </w:r>
      <w:r>
        <w:tab/>
        <w:t>Approved By:</w:t>
      </w:r>
      <w:r>
        <w:tab/>
      </w:r>
      <w:r>
        <w:tab/>
      </w:r>
      <w:r>
        <w:tab/>
        <w:t>(HOD, PDN)</w:t>
      </w:r>
    </w:p>
    <w:p w14:paraId="47C8435D" w14:textId="77777777" w:rsidR="00000000" w:rsidRDefault="00000000">
      <w:pPr>
        <w:tabs>
          <w:tab w:val="left" w:pos="1200"/>
        </w:tabs>
      </w:pPr>
    </w:p>
    <w:p w14:paraId="68CD1143" w14:textId="77777777" w:rsidR="00000000" w:rsidRDefault="00000000">
      <w:pPr>
        <w:tabs>
          <w:tab w:val="left" w:pos="1200"/>
        </w:tabs>
      </w:pPr>
    </w:p>
    <w:p w14:paraId="1E1C2650" w14:textId="77777777" w:rsidR="00000000" w:rsidRDefault="00000000">
      <w:pPr>
        <w:tabs>
          <w:tab w:val="left" w:pos="1200"/>
        </w:tabs>
        <w:rPr>
          <w:rFonts w:ascii="Tahoma" w:hAnsi="Tahoma" w:cs="Tahoma"/>
          <w:b/>
          <w:sz w:val="18"/>
          <w:szCs w:val="20"/>
        </w:rPr>
      </w:pPr>
      <w:r>
        <w:tab/>
        <w:t>Date:</w:t>
      </w:r>
    </w:p>
    <w:p w14:paraId="38F67EEA" w14:textId="77777777" w:rsidR="00000000" w:rsidRDefault="00000000">
      <w:pPr>
        <w:ind w:left="5760" w:firstLine="720"/>
      </w:pPr>
      <w:r>
        <w:rPr>
          <w:rFonts w:ascii="Tahoma" w:hAnsi="Tahoma" w:cs="Tahoma"/>
          <w:b/>
          <w:sz w:val="18"/>
          <w:szCs w:val="20"/>
        </w:rPr>
        <w:t>Form No.  : R/PP-05/05/REV 00 Pg 1 of 1</w:t>
      </w:r>
    </w:p>
    <w:p w14:paraId="636FA528" w14:textId="77777777" w:rsidR="00000000" w:rsidRDefault="00000000">
      <w:pPr>
        <w:tabs>
          <w:tab w:val="left" w:pos="1200"/>
        </w:tabs>
      </w:pPr>
    </w:p>
    <w:p w14:paraId="4D1FDAAE" w14:textId="77777777" w:rsidR="00000000" w:rsidRDefault="00000000">
      <w:pPr>
        <w:tabs>
          <w:tab w:val="left" w:pos="1200"/>
        </w:tabs>
        <w:jc w:val="center"/>
        <w:rPr>
          <w:b/>
          <w:u w:val="single"/>
        </w:rPr>
      </w:pPr>
    </w:p>
    <w:p w14:paraId="5A15154F" w14:textId="77777777" w:rsidR="00000000" w:rsidRDefault="00000000">
      <w:pPr>
        <w:tabs>
          <w:tab w:val="left" w:pos="1200"/>
        </w:tabs>
        <w:jc w:val="center"/>
        <w:rPr>
          <w:b/>
          <w:u w:val="single"/>
        </w:rPr>
      </w:pPr>
      <w:r>
        <w:rPr>
          <w:b/>
          <w:u w:val="single"/>
        </w:rPr>
        <w:t>INDUSTRIAL ACCELEROMETER - JOB TRAVELLER</w:t>
      </w:r>
    </w:p>
    <w:p w14:paraId="75DF5834" w14:textId="77777777" w:rsidR="00000000" w:rsidRDefault="00000000">
      <w:pPr>
        <w:tabs>
          <w:tab w:val="left" w:pos="456"/>
        </w:tabs>
        <w:jc w:val="center"/>
        <w:rPr>
          <w:b/>
          <w:u w:val="single"/>
        </w:rPr>
      </w:pPr>
    </w:p>
    <w:p w14:paraId="1447C14C" w14:textId="77777777" w:rsidR="00000000" w:rsidRDefault="00000000">
      <w:pPr>
        <w:tabs>
          <w:tab w:val="left" w:pos="1200"/>
        </w:tabs>
      </w:pPr>
      <w:r>
        <w:rPr>
          <w:b/>
        </w:rPr>
        <w:tab/>
      </w:r>
      <w:r>
        <w:t>Model No…………………………          Sl. No. ……………………………..</w:t>
      </w:r>
    </w:p>
    <w:p w14:paraId="1FCF4492" w14:textId="77777777" w:rsidR="00000000" w:rsidRDefault="00000000">
      <w:pPr>
        <w:tabs>
          <w:tab w:val="left" w:pos="1200"/>
        </w:tabs>
      </w:pPr>
      <w:r>
        <w:tab/>
        <w:t>Customer …………………………           Job. Order No……………....Supply Date……………...</w:t>
      </w:r>
    </w:p>
    <w:p w14:paraId="6D866536" w14:textId="77777777" w:rsidR="00000000" w:rsidRDefault="00000000">
      <w:pPr>
        <w:tabs>
          <w:tab w:val="left" w:pos="1200"/>
        </w:tabs>
      </w:pPr>
      <w:r>
        <w:tab/>
        <w:t>Crystal Details   i) Batch………. (ii) Size – ID ……..mm, OD……….mm, Thickness……….mm</w:t>
      </w:r>
    </w:p>
    <w:p w14:paraId="57E5B018" w14:textId="77777777" w:rsidR="00000000" w:rsidRDefault="00000000">
      <w:pPr>
        <w:tabs>
          <w:tab w:val="left" w:pos="1200"/>
        </w:tabs>
      </w:pPr>
      <w:r>
        <w:tab/>
        <w:t xml:space="preserve">Weight of Accelerometer parts in gms. a) Mass………. b) Base………… c) Spring………………. </w:t>
      </w:r>
      <w:r>
        <w:tab/>
      </w:r>
    </w:p>
    <w:p w14:paraId="21A15CB7" w14:textId="77777777" w:rsidR="00000000" w:rsidRDefault="00000000">
      <w:pPr>
        <w:tabs>
          <w:tab w:val="left" w:pos="1200"/>
        </w:tabs>
      </w:pPr>
      <w:r>
        <w:tab/>
        <w:t>Total Weight………….. gms ,      Height…………….. mm , Spanner size ………………….mm</w:t>
      </w:r>
    </w:p>
    <w:p w14:paraId="466EA3B5" w14:textId="77777777" w:rsidR="00000000" w:rsidRDefault="00000000">
      <w:pPr>
        <w:tabs>
          <w:tab w:val="left" w:pos="1200"/>
        </w:tabs>
      </w:pPr>
      <w:r>
        <w:tab/>
        <w:t>Resonant Frequency ………….Hz , Leakage Resistance…………MΩ , Capacitance…………..pF</w:t>
      </w:r>
    </w:p>
    <w:p w14:paraId="1D8B3EAF" w14:textId="77777777" w:rsidR="00000000" w:rsidRDefault="00000000">
      <w:pPr>
        <w:tabs>
          <w:tab w:val="left" w:pos="1200"/>
        </w:tabs>
        <w:rPr>
          <w:b/>
        </w:rPr>
      </w:pPr>
      <w:r>
        <w:tab/>
      </w:r>
    </w:p>
    <w:tbl>
      <w:tblPr>
        <w:tblW w:w="0" w:type="auto"/>
        <w:tblInd w:w="271" w:type="dxa"/>
        <w:tblLayout w:type="fixed"/>
        <w:tblLook w:val="0000" w:firstRow="0" w:lastRow="0" w:firstColumn="0" w:lastColumn="0" w:noHBand="0" w:noVBand="0"/>
      </w:tblPr>
      <w:tblGrid>
        <w:gridCol w:w="570"/>
        <w:gridCol w:w="3420"/>
        <w:gridCol w:w="885"/>
        <w:gridCol w:w="1103"/>
        <w:gridCol w:w="719"/>
        <w:gridCol w:w="884"/>
        <w:gridCol w:w="1026"/>
        <w:gridCol w:w="741"/>
        <w:gridCol w:w="1498"/>
      </w:tblGrid>
      <w:tr w:rsidR="00000000" w14:paraId="3F8E00DB" w14:textId="77777777">
        <w:trPr>
          <w:trHeight w:val="1548"/>
        </w:trPr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1F07095" w14:textId="77777777" w:rsidR="00000000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</w:rPr>
            </w:pPr>
            <w:r>
              <w:rPr>
                <w:b/>
              </w:rPr>
              <w:t>Sl.</w:t>
            </w:r>
          </w:p>
          <w:p w14:paraId="001BAFAB" w14:textId="77777777" w:rsidR="00000000" w:rsidRDefault="00000000">
            <w:pPr>
              <w:tabs>
                <w:tab w:val="left" w:pos="1200"/>
              </w:tabs>
              <w:jc w:val="center"/>
              <w:rPr>
                <w:b/>
              </w:rPr>
            </w:pPr>
            <w:r>
              <w:rPr>
                <w:b/>
              </w:rPr>
              <w:t>No.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12ED4B1" w14:textId="77777777" w:rsidR="00000000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</w:rPr>
            </w:pPr>
            <w:r>
              <w:rPr>
                <w:b/>
              </w:rPr>
              <w:t>Work Progress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CA26329" w14:textId="77777777" w:rsidR="00000000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</w:rPr>
            </w:pPr>
            <w:r>
              <w:rPr>
                <w:b/>
              </w:rPr>
              <w:t>Status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CC2F5CF" w14:textId="77777777" w:rsidR="00000000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</w:rPr>
            </w:pPr>
            <w:r>
              <w:rPr>
                <w:b/>
              </w:rPr>
              <w:t xml:space="preserve">Work Done </w:t>
            </w:r>
          </w:p>
          <w:p w14:paraId="1E5CDED7" w14:textId="77777777" w:rsidR="00000000" w:rsidRDefault="00000000">
            <w:pPr>
              <w:tabs>
                <w:tab w:val="left" w:pos="1200"/>
              </w:tabs>
              <w:jc w:val="center"/>
              <w:rPr>
                <w:b/>
              </w:rPr>
            </w:pPr>
            <w:r>
              <w:rPr>
                <w:b/>
              </w:rPr>
              <w:t>By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BDDB35F" w14:textId="77777777" w:rsidR="00000000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</w:rPr>
            </w:pPr>
            <w:r>
              <w:rPr>
                <w:b/>
              </w:rPr>
              <w:t>Sig.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337387A" w14:textId="77777777" w:rsidR="00000000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</w:rPr>
            </w:pPr>
            <w:r>
              <w:rPr>
                <w:b/>
              </w:rPr>
              <w:t>Date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87E68A0" w14:textId="77777777" w:rsidR="00000000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</w:rPr>
            </w:pPr>
            <w:r>
              <w:rPr>
                <w:b/>
              </w:rPr>
              <w:t>Work</w:t>
            </w:r>
          </w:p>
          <w:p w14:paraId="5480A6D4" w14:textId="77777777" w:rsidR="00000000" w:rsidRDefault="00000000">
            <w:pPr>
              <w:tabs>
                <w:tab w:val="left" w:pos="1200"/>
              </w:tabs>
              <w:jc w:val="center"/>
              <w:rPr>
                <w:b/>
              </w:rPr>
            </w:pPr>
            <w:r>
              <w:rPr>
                <w:b/>
              </w:rPr>
              <w:t>Insp.</w:t>
            </w:r>
          </w:p>
          <w:p w14:paraId="668CF1A6" w14:textId="77777777" w:rsidR="00000000" w:rsidRDefault="00000000">
            <w:pPr>
              <w:tabs>
                <w:tab w:val="left" w:pos="1200"/>
              </w:tabs>
              <w:jc w:val="center"/>
              <w:rPr>
                <w:b/>
              </w:rPr>
            </w:pPr>
            <w:r>
              <w:rPr>
                <w:b/>
              </w:rPr>
              <w:t>by</w:t>
            </w:r>
          </w:p>
        </w:tc>
        <w:tc>
          <w:tcPr>
            <w:tcW w:w="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81F56F4" w14:textId="77777777" w:rsidR="00000000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</w:rPr>
            </w:pPr>
            <w:r>
              <w:rPr>
                <w:b/>
              </w:rPr>
              <w:t>Sig.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57ACD3" w14:textId="77777777" w:rsidR="00000000" w:rsidRDefault="00000000">
            <w:pPr>
              <w:tabs>
                <w:tab w:val="left" w:pos="1200"/>
              </w:tabs>
              <w:snapToGrid w:val="0"/>
              <w:jc w:val="center"/>
            </w:pPr>
            <w:r>
              <w:rPr>
                <w:b/>
              </w:rPr>
              <w:t>Date</w:t>
            </w:r>
          </w:p>
        </w:tc>
      </w:tr>
      <w:tr w:rsidR="00000000" w14:paraId="259AE6A7" w14:textId="77777777">
        <w:trPr>
          <w:trHeight w:val="1315"/>
        </w:trPr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5C3A21B" w14:textId="77777777" w:rsidR="00000000" w:rsidRDefault="00000000">
            <w:pPr>
              <w:tabs>
                <w:tab w:val="left" w:pos="1200"/>
              </w:tabs>
              <w:snapToGrid w:val="0"/>
              <w:jc w:val="center"/>
            </w:pPr>
            <w:r>
              <w:t>1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D2EC9C2" w14:textId="77777777" w:rsidR="00000000" w:rsidRDefault="00000000">
            <w:pPr>
              <w:tabs>
                <w:tab w:val="left" w:pos="1200"/>
              </w:tabs>
              <w:snapToGrid w:val="0"/>
            </w:pPr>
            <w:r>
              <w:t xml:space="preserve">     VISUAL INSPECTION</w:t>
            </w:r>
          </w:p>
          <w:p w14:paraId="06FF2385" w14:textId="77777777" w:rsidR="00000000" w:rsidRDefault="00000000">
            <w:pPr>
              <w:numPr>
                <w:ilvl w:val="0"/>
                <w:numId w:val="5"/>
              </w:numPr>
              <w:tabs>
                <w:tab w:val="left" w:pos="1200"/>
              </w:tabs>
            </w:pPr>
            <w:r>
              <w:t>Crystal Seating</w:t>
            </w:r>
          </w:p>
          <w:p w14:paraId="05026B87" w14:textId="77777777" w:rsidR="00000000" w:rsidRDefault="00000000">
            <w:pPr>
              <w:numPr>
                <w:ilvl w:val="0"/>
                <w:numId w:val="5"/>
              </w:numPr>
              <w:tabs>
                <w:tab w:val="left" w:pos="1200"/>
              </w:tabs>
            </w:pPr>
            <w:r>
              <w:t>Spring Mechanical Play</w:t>
            </w:r>
          </w:p>
          <w:p w14:paraId="48E3D516" w14:textId="77777777" w:rsidR="00000000" w:rsidRDefault="00000000">
            <w:pPr>
              <w:numPr>
                <w:ilvl w:val="0"/>
                <w:numId w:val="5"/>
              </w:numPr>
              <w:tabs>
                <w:tab w:val="left" w:pos="1200"/>
              </w:tabs>
            </w:pPr>
            <w:r>
              <w:t>Finish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7728BED" w14:textId="77777777" w:rsidR="00000000" w:rsidRDefault="00000000">
            <w:pPr>
              <w:tabs>
                <w:tab w:val="left" w:pos="1200"/>
              </w:tabs>
              <w:snapToGrid w:val="0"/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06EE242" w14:textId="77777777" w:rsidR="00000000" w:rsidRDefault="00000000">
            <w:pPr>
              <w:tabs>
                <w:tab w:val="left" w:pos="1200"/>
              </w:tabs>
              <w:snapToGrid w:val="0"/>
            </w:pP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8EACBAE" w14:textId="77777777" w:rsidR="00000000" w:rsidRDefault="00000000">
            <w:pPr>
              <w:tabs>
                <w:tab w:val="left" w:pos="1200"/>
              </w:tabs>
              <w:snapToGrid w:val="0"/>
            </w:pP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294938C" w14:textId="77777777" w:rsidR="00000000" w:rsidRDefault="00000000">
            <w:pPr>
              <w:tabs>
                <w:tab w:val="left" w:pos="1200"/>
              </w:tabs>
              <w:snapToGrid w:val="0"/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8ED4AB0" w14:textId="77777777" w:rsidR="00000000" w:rsidRDefault="00000000">
            <w:pPr>
              <w:tabs>
                <w:tab w:val="left" w:pos="1200"/>
              </w:tabs>
              <w:snapToGrid w:val="0"/>
            </w:pPr>
          </w:p>
        </w:tc>
        <w:tc>
          <w:tcPr>
            <w:tcW w:w="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256F9D6" w14:textId="77777777" w:rsidR="00000000" w:rsidRDefault="00000000">
            <w:pPr>
              <w:tabs>
                <w:tab w:val="left" w:pos="1200"/>
              </w:tabs>
              <w:snapToGrid w:val="0"/>
            </w:pP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BB4D8D" w14:textId="77777777" w:rsidR="00000000" w:rsidRDefault="00000000">
            <w:pPr>
              <w:tabs>
                <w:tab w:val="left" w:pos="1200"/>
              </w:tabs>
              <w:snapToGrid w:val="0"/>
            </w:pPr>
          </w:p>
        </w:tc>
      </w:tr>
      <w:tr w:rsidR="00000000" w14:paraId="4F75594D" w14:textId="77777777">
        <w:trPr>
          <w:trHeight w:val="506"/>
        </w:trPr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28F52A2" w14:textId="77777777" w:rsidR="00000000" w:rsidRDefault="00000000">
            <w:pPr>
              <w:tabs>
                <w:tab w:val="left" w:pos="1200"/>
              </w:tabs>
              <w:snapToGrid w:val="0"/>
              <w:jc w:val="center"/>
            </w:pPr>
            <w:r>
              <w:t>2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F61F303" w14:textId="77777777" w:rsidR="00000000" w:rsidRDefault="00000000">
            <w:pPr>
              <w:tabs>
                <w:tab w:val="left" w:pos="1200"/>
              </w:tabs>
              <w:snapToGrid w:val="0"/>
            </w:pPr>
            <w:r>
              <w:t>Ultra – sonic Cleaning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BB46B9E" w14:textId="77777777" w:rsidR="00000000" w:rsidRDefault="00000000">
            <w:pPr>
              <w:tabs>
                <w:tab w:val="left" w:pos="1200"/>
              </w:tabs>
              <w:snapToGrid w:val="0"/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39168B7" w14:textId="77777777" w:rsidR="00000000" w:rsidRDefault="00000000">
            <w:pPr>
              <w:tabs>
                <w:tab w:val="left" w:pos="1200"/>
              </w:tabs>
              <w:snapToGrid w:val="0"/>
            </w:pP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C6ADF90" w14:textId="77777777" w:rsidR="00000000" w:rsidRDefault="00000000">
            <w:pPr>
              <w:tabs>
                <w:tab w:val="left" w:pos="1200"/>
              </w:tabs>
              <w:snapToGrid w:val="0"/>
            </w:pP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B0F8229" w14:textId="77777777" w:rsidR="00000000" w:rsidRDefault="00000000">
            <w:pPr>
              <w:tabs>
                <w:tab w:val="left" w:pos="1200"/>
              </w:tabs>
              <w:snapToGrid w:val="0"/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D01397B" w14:textId="77777777" w:rsidR="00000000" w:rsidRDefault="00000000">
            <w:pPr>
              <w:tabs>
                <w:tab w:val="left" w:pos="1200"/>
              </w:tabs>
              <w:snapToGrid w:val="0"/>
            </w:pPr>
          </w:p>
        </w:tc>
        <w:tc>
          <w:tcPr>
            <w:tcW w:w="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30714AE" w14:textId="77777777" w:rsidR="00000000" w:rsidRDefault="00000000">
            <w:pPr>
              <w:tabs>
                <w:tab w:val="left" w:pos="1200"/>
              </w:tabs>
              <w:snapToGrid w:val="0"/>
            </w:pP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B10765" w14:textId="77777777" w:rsidR="00000000" w:rsidRDefault="00000000">
            <w:pPr>
              <w:tabs>
                <w:tab w:val="left" w:pos="1200"/>
              </w:tabs>
              <w:snapToGrid w:val="0"/>
            </w:pPr>
          </w:p>
        </w:tc>
      </w:tr>
      <w:tr w:rsidR="00000000" w14:paraId="34913522" w14:textId="77777777">
        <w:trPr>
          <w:trHeight w:val="506"/>
        </w:trPr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3EFADDF" w14:textId="77777777" w:rsidR="00000000" w:rsidRDefault="00000000">
            <w:pPr>
              <w:tabs>
                <w:tab w:val="left" w:pos="1200"/>
              </w:tabs>
              <w:snapToGrid w:val="0"/>
              <w:jc w:val="center"/>
            </w:pPr>
            <w:r>
              <w:t>3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CEE281D" w14:textId="77777777" w:rsidR="00000000" w:rsidRDefault="00000000">
            <w:pPr>
              <w:tabs>
                <w:tab w:val="left" w:pos="1200"/>
              </w:tabs>
              <w:snapToGrid w:val="0"/>
            </w:pPr>
            <w:r>
              <w:t>Connector Fixing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785D426" w14:textId="77777777" w:rsidR="00000000" w:rsidRDefault="00000000">
            <w:pPr>
              <w:tabs>
                <w:tab w:val="left" w:pos="1200"/>
              </w:tabs>
              <w:snapToGrid w:val="0"/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4289A22" w14:textId="77777777" w:rsidR="00000000" w:rsidRDefault="00000000">
            <w:pPr>
              <w:tabs>
                <w:tab w:val="left" w:pos="1200"/>
              </w:tabs>
              <w:snapToGrid w:val="0"/>
            </w:pP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4ADEC81" w14:textId="77777777" w:rsidR="00000000" w:rsidRDefault="00000000">
            <w:pPr>
              <w:tabs>
                <w:tab w:val="left" w:pos="1200"/>
              </w:tabs>
              <w:snapToGrid w:val="0"/>
            </w:pP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F570F1D" w14:textId="77777777" w:rsidR="00000000" w:rsidRDefault="00000000">
            <w:pPr>
              <w:tabs>
                <w:tab w:val="left" w:pos="1200"/>
              </w:tabs>
              <w:snapToGrid w:val="0"/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9EBCE36" w14:textId="77777777" w:rsidR="00000000" w:rsidRDefault="00000000">
            <w:pPr>
              <w:tabs>
                <w:tab w:val="left" w:pos="1200"/>
              </w:tabs>
              <w:snapToGrid w:val="0"/>
            </w:pPr>
          </w:p>
        </w:tc>
        <w:tc>
          <w:tcPr>
            <w:tcW w:w="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652BF10" w14:textId="77777777" w:rsidR="00000000" w:rsidRDefault="00000000">
            <w:pPr>
              <w:tabs>
                <w:tab w:val="left" w:pos="1200"/>
              </w:tabs>
              <w:snapToGrid w:val="0"/>
            </w:pP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78B3A9" w14:textId="77777777" w:rsidR="00000000" w:rsidRDefault="00000000">
            <w:pPr>
              <w:tabs>
                <w:tab w:val="left" w:pos="1200"/>
              </w:tabs>
              <w:snapToGrid w:val="0"/>
            </w:pPr>
          </w:p>
        </w:tc>
      </w:tr>
      <w:tr w:rsidR="00000000" w14:paraId="0086A3BD" w14:textId="77777777">
        <w:trPr>
          <w:trHeight w:val="506"/>
        </w:trPr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1B031EB" w14:textId="77777777" w:rsidR="00000000" w:rsidRDefault="00000000">
            <w:pPr>
              <w:tabs>
                <w:tab w:val="left" w:pos="1200"/>
              </w:tabs>
              <w:snapToGrid w:val="0"/>
              <w:jc w:val="center"/>
            </w:pPr>
            <w:r>
              <w:t>4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F77D2AC" w14:textId="77777777" w:rsidR="00000000" w:rsidRDefault="00000000">
            <w:pPr>
              <w:tabs>
                <w:tab w:val="left" w:pos="1200"/>
              </w:tabs>
              <w:snapToGrid w:val="0"/>
            </w:pPr>
            <w:r>
              <w:t>Cleaning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2D9E334" w14:textId="77777777" w:rsidR="00000000" w:rsidRDefault="00000000">
            <w:pPr>
              <w:tabs>
                <w:tab w:val="left" w:pos="1200"/>
              </w:tabs>
              <w:snapToGrid w:val="0"/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BEE301D" w14:textId="77777777" w:rsidR="00000000" w:rsidRDefault="00000000">
            <w:pPr>
              <w:tabs>
                <w:tab w:val="left" w:pos="1200"/>
              </w:tabs>
              <w:snapToGrid w:val="0"/>
            </w:pP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BB8836E" w14:textId="77777777" w:rsidR="00000000" w:rsidRDefault="00000000">
            <w:pPr>
              <w:tabs>
                <w:tab w:val="left" w:pos="1200"/>
              </w:tabs>
              <w:snapToGrid w:val="0"/>
            </w:pP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096E3F6" w14:textId="77777777" w:rsidR="00000000" w:rsidRDefault="00000000">
            <w:pPr>
              <w:tabs>
                <w:tab w:val="left" w:pos="1200"/>
              </w:tabs>
              <w:snapToGrid w:val="0"/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7B41568" w14:textId="77777777" w:rsidR="00000000" w:rsidRDefault="00000000">
            <w:pPr>
              <w:tabs>
                <w:tab w:val="left" w:pos="1200"/>
              </w:tabs>
              <w:snapToGrid w:val="0"/>
            </w:pPr>
          </w:p>
        </w:tc>
        <w:tc>
          <w:tcPr>
            <w:tcW w:w="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2A603BD" w14:textId="77777777" w:rsidR="00000000" w:rsidRDefault="00000000">
            <w:pPr>
              <w:tabs>
                <w:tab w:val="left" w:pos="1200"/>
              </w:tabs>
              <w:snapToGrid w:val="0"/>
            </w:pP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EA1725" w14:textId="77777777" w:rsidR="00000000" w:rsidRDefault="00000000">
            <w:pPr>
              <w:tabs>
                <w:tab w:val="left" w:pos="1200"/>
              </w:tabs>
              <w:snapToGrid w:val="0"/>
            </w:pPr>
          </w:p>
        </w:tc>
      </w:tr>
      <w:tr w:rsidR="00000000" w14:paraId="276BB278" w14:textId="77777777">
        <w:trPr>
          <w:trHeight w:val="506"/>
        </w:trPr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8442D1A" w14:textId="77777777" w:rsidR="00000000" w:rsidRDefault="00000000">
            <w:pPr>
              <w:tabs>
                <w:tab w:val="left" w:pos="1200"/>
              </w:tabs>
              <w:snapToGrid w:val="0"/>
              <w:jc w:val="center"/>
            </w:pPr>
            <w:r>
              <w:t>5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A83150F" w14:textId="77777777" w:rsidR="00000000" w:rsidRDefault="00000000">
            <w:pPr>
              <w:tabs>
                <w:tab w:val="left" w:pos="1200"/>
              </w:tabs>
              <w:snapToGrid w:val="0"/>
            </w:pPr>
            <w:r>
              <w:t>Lacquer Coating on Base Shaft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1CBEB38" w14:textId="77777777" w:rsidR="00000000" w:rsidRDefault="00000000">
            <w:pPr>
              <w:tabs>
                <w:tab w:val="left" w:pos="1200"/>
              </w:tabs>
              <w:snapToGrid w:val="0"/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70B861B" w14:textId="77777777" w:rsidR="00000000" w:rsidRDefault="00000000">
            <w:pPr>
              <w:tabs>
                <w:tab w:val="left" w:pos="1200"/>
              </w:tabs>
              <w:snapToGrid w:val="0"/>
            </w:pP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0248D93" w14:textId="77777777" w:rsidR="00000000" w:rsidRDefault="00000000">
            <w:pPr>
              <w:tabs>
                <w:tab w:val="left" w:pos="1200"/>
              </w:tabs>
              <w:snapToGrid w:val="0"/>
            </w:pP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5584374" w14:textId="77777777" w:rsidR="00000000" w:rsidRDefault="00000000">
            <w:pPr>
              <w:tabs>
                <w:tab w:val="left" w:pos="1200"/>
              </w:tabs>
              <w:snapToGrid w:val="0"/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6208724" w14:textId="77777777" w:rsidR="00000000" w:rsidRDefault="00000000">
            <w:pPr>
              <w:tabs>
                <w:tab w:val="left" w:pos="1200"/>
              </w:tabs>
              <w:snapToGrid w:val="0"/>
            </w:pPr>
          </w:p>
        </w:tc>
        <w:tc>
          <w:tcPr>
            <w:tcW w:w="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8ED4D4B" w14:textId="77777777" w:rsidR="00000000" w:rsidRDefault="00000000">
            <w:pPr>
              <w:tabs>
                <w:tab w:val="left" w:pos="1200"/>
              </w:tabs>
              <w:snapToGrid w:val="0"/>
            </w:pP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BAE83A" w14:textId="77777777" w:rsidR="00000000" w:rsidRDefault="00000000">
            <w:pPr>
              <w:tabs>
                <w:tab w:val="left" w:pos="1200"/>
              </w:tabs>
              <w:snapToGrid w:val="0"/>
            </w:pPr>
          </w:p>
        </w:tc>
      </w:tr>
      <w:tr w:rsidR="00000000" w14:paraId="5C8E6BBE" w14:textId="77777777">
        <w:trPr>
          <w:trHeight w:val="506"/>
        </w:trPr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9AA5E50" w14:textId="77777777" w:rsidR="00000000" w:rsidRDefault="00000000">
            <w:pPr>
              <w:tabs>
                <w:tab w:val="left" w:pos="1200"/>
              </w:tabs>
              <w:snapToGrid w:val="0"/>
              <w:jc w:val="center"/>
            </w:pPr>
            <w:r>
              <w:t>6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7F11028" w14:textId="77777777" w:rsidR="00000000" w:rsidRDefault="00000000">
            <w:pPr>
              <w:tabs>
                <w:tab w:val="left" w:pos="1200"/>
              </w:tabs>
              <w:snapToGrid w:val="0"/>
            </w:pPr>
            <w:r>
              <w:t>Cleaning all parts for Assembly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605BA5B" w14:textId="77777777" w:rsidR="00000000" w:rsidRDefault="00000000">
            <w:pPr>
              <w:tabs>
                <w:tab w:val="left" w:pos="1200"/>
              </w:tabs>
              <w:snapToGrid w:val="0"/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4CAF726" w14:textId="77777777" w:rsidR="00000000" w:rsidRDefault="00000000">
            <w:pPr>
              <w:tabs>
                <w:tab w:val="left" w:pos="1200"/>
              </w:tabs>
              <w:snapToGrid w:val="0"/>
            </w:pP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978283A" w14:textId="77777777" w:rsidR="00000000" w:rsidRDefault="00000000">
            <w:pPr>
              <w:tabs>
                <w:tab w:val="left" w:pos="1200"/>
              </w:tabs>
              <w:snapToGrid w:val="0"/>
            </w:pP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1ABEE1F" w14:textId="77777777" w:rsidR="00000000" w:rsidRDefault="00000000">
            <w:pPr>
              <w:tabs>
                <w:tab w:val="left" w:pos="1200"/>
              </w:tabs>
              <w:snapToGrid w:val="0"/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BDAE5D1" w14:textId="77777777" w:rsidR="00000000" w:rsidRDefault="00000000">
            <w:pPr>
              <w:tabs>
                <w:tab w:val="left" w:pos="1200"/>
              </w:tabs>
              <w:snapToGrid w:val="0"/>
            </w:pPr>
          </w:p>
        </w:tc>
        <w:tc>
          <w:tcPr>
            <w:tcW w:w="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7AF5281" w14:textId="77777777" w:rsidR="00000000" w:rsidRDefault="00000000">
            <w:pPr>
              <w:tabs>
                <w:tab w:val="left" w:pos="1200"/>
              </w:tabs>
              <w:snapToGrid w:val="0"/>
            </w:pP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FCCE97" w14:textId="77777777" w:rsidR="00000000" w:rsidRDefault="00000000">
            <w:pPr>
              <w:tabs>
                <w:tab w:val="left" w:pos="1200"/>
              </w:tabs>
              <w:snapToGrid w:val="0"/>
            </w:pPr>
          </w:p>
        </w:tc>
      </w:tr>
      <w:tr w:rsidR="00000000" w14:paraId="5F54B46E" w14:textId="77777777">
        <w:trPr>
          <w:trHeight w:val="506"/>
        </w:trPr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EC83FA6" w14:textId="77777777" w:rsidR="00000000" w:rsidRDefault="00000000">
            <w:pPr>
              <w:tabs>
                <w:tab w:val="left" w:pos="1200"/>
              </w:tabs>
              <w:snapToGrid w:val="0"/>
              <w:jc w:val="center"/>
            </w:pPr>
            <w:r>
              <w:t>7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33EA529" w14:textId="77777777" w:rsidR="00000000" w:rsidRDefault="00000000">
            <w:pPr>
              <w:tabs>
                <w:tab w:val="left" w:pos="1200"/>
              </w:tabs>
              <w:snapToGrid w:val="0"/>
            </w:pPr>
            <w:r>
              <w:t>Crystal Assembly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552F846" w14:textId="77777777" w:rsidR="00000000" w:rsidRDefault="00000000">
            <w:pPr>
              <w:tabs>
                <w:tab w:val="left" w:pos="1200"/>
              </w:tabs>
              <w:snapToGrid w:val="0"/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B0B8239" w14:textId="77777777" w:rsidR="00000000" w:rsidRDefault="00000000">
            <w:pPr>
              <w:tabs>
                <w:tab w:val="left" w:pos="1200"/>
              </w:tabs>
              <w:snapToGrid w:val="0"/>
            </w:pP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38FBB05" w14:textId="77777777" w:rsidR="00000000" w:rsidRDefault="00000000">
            <w:pPr>
              <w:tabs>
                <w:tab w:val="left" w:pos="1200"/>
              </w:tabs>
              <w:snapToGrid w:val="0"/>
            </w:pP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C068177" w14:textId="77777777" w:rsidR="00000000" w:rsidRDefault="00000000">
            <w:pPr>
              <w:tabs>
                <w:tab w:val="left" w:pos="1200"/>
              </w:tabs>
              <w:snapToGrid w:val="0"/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0A1731F" w14:textId="77777777" w:rsidR="00000000" w:rsidRDefault="00000000">
            <w:pPr>
              <w:tabs>
                <w:tab w:val="left" w:pos="1200"/>
              </w:tabs>
              <w:snapToGrid w:val="0"/>
            </w:pPr>
          </w:p>
        </w:tc>
        <w:tc>
          <w:tcPr>
            <w:tcW w:w="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CCA2B47" w14:textId="77777777" w:rsidR="00000000" w:rsidRDefault="00000000">
            <w:pPr>
              <w:tabs>
                <w:tab w:val="left" w:pos="1200"/>
              </w:tabs>
              <w:snapToGrid w:val="0"/>
            </w:pP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EB136B" w14:textId="77777777" w:rsidR="00000000" w:rsidRDefault="00000000">
            <w:pPr>
              <w:tabs>
                <w:tab w:val="left" w:pos="1200"/>
              </w:tabs>
              <w:snapToGrid w:val="0"/>
            </w:pPr>
          </w:p>
        </w:tc>
      </w:tr>
      <w:tr w:rsidR="00000000" w14:paraId="52FB0ABD" w14:textId="77777777">
        <w:trPr>
          <w:trHeight w:val="506"/>
        </w:trPr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F9AC184" w14:textId="77777777" w:rsidR="00000000" w:rsidRDefault="00000000">
            <w:pPr>
              <w:tabs>
                <w:tab w:val="left" w:pos="1200"/>
              </w:tabs>
              <w:snapToGrid w:val="0"/>
              <w:jc w:val="center"/>
            </w:pPr>
            <w:r>
              <w:t>8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EFED1D2" w14:textId="77777777" w:rsidR="00000000" w:rsidRDefault="00000000">
            <w:pPr>
              <w:tabs>
                <w:tab w:val="left" w:pos="1200"/>
              </w:tabs>
              <w:snapToGrid w:val="0"/>
            </w:pPr>
            <w:r>
              <w:t>Preliminary Test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0C46293" w14:textId="77777777" w:rsidR="00000000" w:rsidRDefault="00000000">
            <w:pPr>
              <w:tabs>
                <w:tab w:val="left" w:pos="1200"/>
              </w:tabs>
              <w:snapToGrid w:val="0"/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906497D" w14:textId="77777777" w:rsidR="00000000" w:rsidRDefault="00000000">
            <w:pPr>
              <w:tabs>
                <w:tab w:val="left" w:pos="1200"/>
              </w:tabs>
              <w:snapToGrid w:val="0"/>
            </w:pP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13E2111" w14:textId="77777777" w:rsidR="00000000" w:rsidRDefault="00000000">
            <w:pPr>
              <w:tabs>
                <w:tab w:val="left" w:pos="1200"/>
              </w:tabs>
              <w:snapToGrid w:val="0"/>
            </w:pP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7876F28" w14:textId="77777777" w:rsidR="00000000" w:rsidRDefault="00000000">
            <w:pPr>
              <w:tabs>
                <w:tab w:val="left" w:pos="1200"/>
              </w:tabs>
              <w:snapToGrid w:val="0"/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1C00D2D" w14:textId="77777777" w:rsidR="00000000" w:rsidRDefault="00000000">
            <w:pPr>
              <w:tabs>
                <w:tab w:val="left" w:pos="1200"/>
              </w:tabs>
              <w:snapToGrid w:val="0"/>
            </w:pPr>
          </w:p>
        </w:tc>
        <w:tc>
          <w:tcPr>
            <w:tcW w:w="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FC6414E" w14:textId="77777777" w:rsidR="00000000" w:rsidRDefault="00000000">
            <w:pPr>
              <w:tabs>
                <w:tab w:val="left" w:pos="1200"/>
              </w:tabs>
              <w:snapToGrid w:val="0"/>
            </w:pP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C40B87" w14:textId="77777777" w:rsidR="00000000" w:rsidRDefault="00000000">
            <w:pPr>
              <w:tabs>
                <w:tab w:val="left" w:pos="1200"/>
              </w:tabs>
              <w:snapToGrid w:val="0"/>
            </w:pPr>
          </w:p>
        </w:tc>
      </w:tr>
      <w:tr w:rsidR="00000000" w14:paraId="6A81E97C" w14:textId="77777777">
        <w:trPr>
          <w:trHeight w:val="506"/>
        </w:trPr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3D7E68E" w14:textId="77777777" w:rsidR="00000000" w:rsidRDefault="00000000">
            <w:pPr>
              <w:tabs>
                <w:tab w:val="left" w:pos="1200"/>
              </w:tabs>
              <w:snapToGrid w:val="0"/>
              <w:jc w:val="center"/>
            </w:pPr>
            <w:r>
              <w:t>9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CB48CA9" w14:textId="77777777" w:rsidR="00000000" w:rsidRDefault="00000000">
            <w:pPr>
              <w:tabs>
                <w:tab w:val="left" w:pos="1200"/>
              </w:tabs>
              <w:snapToGrid w:val="0"/>
            </w:pPr>
            <w:r>
              <w:t xml:space="preserve">Spring Sealing 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584F648" w14:textId="77777777" w:rsidR="00000000" w:rsidRDefault="00000000">
            <w:pPr>
              <w:tabs>
                <w:tab w:val="left" w:pos="1200"/>
              </w:tabs>
              <w:snapToGrid w:val="0"/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8E8D530" w14:textId="77777777" w:rsidR="00000000" w:rsidRDefault="00000000">
            <w:pPr>
              <w:tabs>
                <w:tab w:val="left" w:pos="1200"/>
              </w:tabs>
              <w:snapToGrid w:val="0"/>
            </w:pP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74772A4" w14:textId="77777777" w:rsidR="00000000" w:rsidRDefault="00000000">
            <w:pPr>
              <w:tabs>
                <w:tab w:val="left" w:pos="1200"/>
              </w:tabs>
              <w:snapToGrid w:val="0"/>
            </w:pP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B06067A" w14:textId="77777777" w:rsidR="00000000" w:rsidRDefault="00000000">
            <w:pPr>
              <w:tabs>
                <w:tab w:val="left" w:pos="1200"/>
              </w:tabs>
              <w:snapToGrid w:val="0"/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1332468" w14:textId="77777777" w:rsidR="00000000" w:rsidRDefault="00000000">
            <w:pPr>
              <w:tabs>
                <w:tab w:val="left" w:pos="1200"/>
              </w:tabs>
              <w:snapToGrid w:val="0"/>
            </w:pPr>
          </w:p>
        </w:tc>
        <w:tc>
          <w:tcPr>
            <w:tcW w:w="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2085218" w14:textId="77777777" w:rsidR="00000000" w:rsidRDefault="00000000">
            <w:pPr>
              <w:tabs>
                <w:tab w:val="left" w:pos="1200"/>
              </w:tabs>
              <w:snapToGrid w:val="0"/>
            </w:pP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4231EC" w14:textId="77777777" w:rsidR="00000000" w:rsidRDefault="00000000">
            <w:pPr>
              <w:tabs>
                <w:tab w:val="left" w:pos="1200"/>
              </w:tabs>
              <w:snapToGrid w:val="0"/>
            </w:pPr>
          </w:p>
        </w:tc>
      </w:tr>
      <w:tr w:rsidR="00000000" w14:paraId="620C4111" w14:textId="77777777">
        <w:trPr>
          <w:trHeight w:val="506"/>
        </w:trPr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4E72BD4" w14:textId="77777777" w:rsidR="00000000" w:rsidRDefault="00000000">
            <w:pPr>
              <w:tabs>
                <w:tab w:val="left" w:pos="1200"/>
              </w:tabs>
              <w:snapToGrid w:val="0"/>
              <w:jc w:val="center"/>
            </w:pPr>
            <w:r>
              <w:t>10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38923DC" w14:textId="77777777" w:rsidR="00000000" w:rsidRDefault="00000000">
            <w:pPr>
              <w:tabs>
                <w:tab w:val="left" w:pos="1200"/>
              </w:tabs>
              <w:snapToGrid w:val="0"/>
            </w:pPr>
            <w:r>
              <w:t>Pre – amplifier card assembly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F31591B" w14:textId="77777777" w:rsidR="00000000" w:rsidRDefault="00000000">
            <w:pPr>
              <w:tabs>
                <w:tab w:val="left" w:pos="1200"/>
              </w:tabs>
              <w:snapToGrid w:val="0"/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33444C3" w14:textId="77777777" w:rsidR="00000000" w:rsidRDefault="00000000">
            <w:pPr>
              <w:tabs>
                <w:tab w:val="left" w:pos="1200"/>
              </w:tabs>
              <w:snapToGrid w:val="0"/>
            </w:pP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73ED284" w14:textId="77777777" w:rsidR="00000000" w:rsidRDefault="00000000">
            <w:pPr>
              <w:tabs>
                <w:tab w:val="left" w:pos="1200"/>
              </w:tabs>
              <w:snapToGrid w:val="0"/>
            </w:pP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01EFE72" w14:textId="77777777" w:rsidR="00000000" w:rsidRDefault="00000000">
            <w:pPr>
              <w:tabs>
                <w:tab w:val="left" w:pos="1200"/>
              </w:tabs>
              <w:snapToGrid w:val="0"/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0145C37" w14:textId="77777777" w:rsidR="00000000" w:rsidRDefault="00000000">
            <w:pPr>
              <w:tabs>
                <w:tab w:val="left" w:pos="1200"/>
              </w:tabs>
              <w:snapToGrid w:val="0"/>
            </w:pPr>
          </w:p>
        </w:tc>
        <w:tc>
          <w:tcPr>
            <w:tcW w:w="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8228D1C" w14:textId="77777777" w:rsidR="00000000" w:rsidRDefault="00000000">
            <w:pPr>
              <w:tabs>
                <w:tab w:val="left" w:pos="1200"/>
              </w:tabs>
              <w:snapToGrid w:val="0"/>
            </w:pP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8C5100" w14:textId="77777777" w:rsidR="00000000" w:rsidRDefault="00000000">
            <w:pPr>
              <w:tabs>
                <w:tab w:val="left" w:pos="1200"/>
              </w:tabs>
              <w:snapToGrid w:val="0"/>
            </w:pPr>
          </w:p>
        </w:tc>
      </w:tr>
      <w:tr w:rsidR="00000000" w14:paraId="3126684A" w14:textId="77777777">
        <w:trPr>
          <w:trHeight w:val="506"/>
        </w:trPr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B2921BD" w14:textId="77777777" w:rsidR="00000000" w:rsidRDefault="00000000">
            <w:pPr>
              <w:tabs>
                <w:tab w:val="left" w:pos="1200"/>
              </w:tabs>
              <w:snapToGrid w:val="0"/>
              <w:jc w:val="center"/>
            </w:pPr>
            <w:r>
              <w:t>11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4000D1A" w14:textId="77777777" w:rsidR="00000000" w:rsidRDefault="00000000">
            <w:pPr>
              <w:tabs>
                <w:tab w:val="left" w:pos="1200"/>
              </w:tabs>
              <w:snapToGrid w:val="0"/>
            </w:pPr>
            <w:r>
              <w:t>Calibration with card assembly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1037630" w14:textId="77777777" w:rsidR="00000000" w:rsidRDefault="00000000">
            <w:pPr>
              <w:tabs>
                <w:tab w:val="left" w:pos="1200"/>
              </w:tabs>
              <w:snapToGrid w:val="0"/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CD9DDD1" w14:textId="77777777" w:rsidR="00000000" w:rsidRDefault="00000000">
            <w:pPr>
              <w:tabs>
                <w:tab w:val="left" w:pos="1200"/>
              </w:tabs>
              <w:snapToGrid w:val="0"/>
            </w:pP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D1F4E41" w14:textId="77777777" w:rsidR="00000000" w:rsidRDefault="00000000">
            <w:pPr>
              <w:tabs>
                <w:tab w:val="left" w:pos="1200"/>
              </w:tabs>
              <w:snapToGrid w:val="0"/>
            </w:pP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509D759" w14:textId="77777777" w:rsidR="00000000" w:rsidRDefault="00000000">
            <w:pPr>
              <w:tabs>
                <w:tab w:val="left" w:pos="1200"/>
              </w:tabs>
              <w:snapToGrid w:val="0"/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59752F6" w14:textId="77777777" w:rsidR="00000000" w:rsidRDefault="00000000">
            <w:pPr>
              <w:tabs>
                <w:tab w:val="left" w:pos="1200"/>
              </w:tabs>
              <w:snapToGrid w:val="0"/>
            </w:pPr>
          </w:p>
        </w:tc>
        <w:tc>
          <w:tcPr>
            <w:tcW w:w="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9569B35" w14:textId="77777777" w:rsidR="00000000" w:rsidRDefault="00000000">
            <w:pPr>
              <w:tabs>
                <w:tab w:val="left" w:pos="1200"/>
              </w:tabs>
              <w:snapToGrid w:val="0"/>
            </w:pP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8D1334" w14:textId="77777777" w:rsidR="00000000" w:rsidRDefault="00000000">
            <w:pPr>
              <w:tabs>
                <w:tab w:val="left" w:pos="1200"/>
              </w:tabs>
              <w:snapToGrid w:val="0"/>
            </w:pPr>
          </w:p>
        </w:tc>
      </w:tr>
      <w:tr w:rsidR="00000000" w14:paraId="40841186" w14:textId="77777777">
        <w:trPr>
          <w:trHeight w:val="506"/>
        </w:trPr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97BB3C7" w14:textId="77777777" w:rsidR="00000000" w:rsidRDefault="00000000">
            <w:pPr>
              <w:tabs>
                <w:tab w:val="left" w:pos="1200"/>
              </w:tabs>
              <w:snapToGrid w:val="0"/>
              <w:jc w:val="center"/>
            </w:pPr>
            <w:r>
              <w:t>12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9ACAB6B" w14:textId="77777777" w:rsidR="00000000" w:rsidRDefault="00000000">
            <w:pPr>
              <w:tabs>
                <w:tab w:val="left" w:pos="1200"/>
              </w:tabs>
              <w:snapToGrid w:val="0"/>
            </w:pPr>
            <w:r>
              <w:t>Vibrating test at 10g for 15 mins.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038DE58" w14:textId="77777777" w:rsidR="00000000" w:rsidRDefault="00000000">
            <w:pPr>
              <w:tabs>
                <w:tab w:val="left" w:pos="1200"/>
              </w:tabs>
              <w:snapToGrid w:val="0"/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0B6B1D4" w14:textId="77777777" w:rsidR="00000000" w:rsidRDefault="00000000">
            <w:pPr>
              <w:tabs>
                <w:tab w:val="left" w:pos="1200"/>
              </w:tabs>
              <w:snapToGrid w:val="0"/>
            </w:pP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BD10661" w14:textId="77777777" w:rsidR="00000000" w:rsidRDefault="00000000">
            <w:pPr>
              <w:tabs>
                <w:tab w:val="left" w:pos="1200"/>
              </w:tabs>
              <w:snapToGrid w:val="0"/>
            </w:pP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CEE9472" w14:textId="77777777" w:rsidR="00000000" w:rsidRDefault="00000000">
            <w:pPr>
              <w:tabs>
                <w:tab w:val="left" w:pos="1200"/>
              </w:tabs>
              <w:snapToGrid w:val="0"/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7C1D81E" w14:textId="77777777" w:rsidR="00000000" w:rsidRDefault="00000000">
            <w:pPr>
              <w:tabs>
                <w:tab w:val="left" w:pos="1200"/>
              </w:tabs>
              <w:snapToGrid w:val="0"/>
            </w:pPr>
          </w:p>
        </w:tc>
        <w:tc>
          <w:tcPr>
            <w:tcW w:w="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28CD6BC" w14:textId="77777777" w:rsidR="00000000" w:rsidRDefault="00000000">
            <w:pPr>
              <w:tabs>
                <w:tab w:val="left" w:pos="1200"/>
              </w:tabs>
              <w:snapToGrid w:val="0"/>
            </w:pP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16A9FC" w14:textId="77777777" w:rsidR="00000000" w:rsidRDefault="00000000">
            <w:pPr>
              <w:tabs>
                <w:tab w:val="left" w:pos="1200"/>
              </w:tabs>
              <w:snapToGrid w:val="0"/>
            </w:pPr>
          </w:p>
        </w:tc>
      </w:tr>
      <w:tr w:rsidR="00000000" w14:paraId="760526A0" w14:textId="77777777">
        <w:trPr>
          <w:trHeight w:val="506"/>
        </w:trPr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5A10784" w14:textId="77777777" w:rsidR="00000000" w:rsidRDefault="00000000">
            <w:pPr>
              <w:tabs>
                <w:tab w:val="left" w:pos="1200"/>
              </w:tabs>
              <w:snapToGrid w:val="0"/>
              <w:jc w:val="center"/>
            </w:pPr>
            <w:r>
              <w:t>13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DAA1185" w14:textId="77777777" w:rsidR="00000000" w:rsidRDefault="00000000">
            <w:pPr>
              <w:tabs>
                <w:tab w:val="left" w:pos="1200"/>
              </w:tabs>
              <w:snapToGrid w:val="0"/>
            </w:pPr>
            <w:r>
              <w:t>Cover seating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06EE87D" w14:textId="77777777" w:rsidR="00000000" w:rsidRDefault="00000000">
            <w:pPr>
              <w:tabs>
                <w:tab w:val="left" w:pos="1200"/>
              </w:tabs>
              <w:snapToGrid w:val="0"/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9DA070F" w14:textId="77777777" w:rsidR="00000000" w:rsidRDefault="00000000">
            <w:pPr>
              <w:tabs>
                <w:tab w:val="left" w:pos="1200"/>
              </w:tabs>
              <w:snapToGrid w:val="0"/>
            </w:pP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C4DA9D5" w14:textId="77777777" w:rsidR="00000000" w:rsidRDefault="00000000">
            <w:pPr>
              <w:tabs>
                <w:tab w:val="left" w:pos="1200"/>
              </w:tabs>
              <w:snapToGrid w:val="0"/>
            </w:pP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A7932FB" w14:textId="77777777" w:rsidR="00000000" w:rsidRDefault="00000000">
            <w:pPr>
              <w:tabs>
                <w:tab w:val="left" w:pos="1200"/>
              </w:tabs>
              <w:snapToGrid w:val="0"/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6A5C8E3" w14:textId="77777777" w:rsidR="00000000" w:rsidRDefault="00000000">
            <w:pPr>
              <w:tabs>
                <w:tab w:val="left" w:pos="1200"/>
              </w:tabs>
              <w:snapToGrid w:val="0"/>
            </w:pPr>
          </w:p>
        </w:tc>
        <w:tc>
          <w:tcPr>
            <w:tcW w:w="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118701F" w14:textId="77777777" w:rsidR="00000000" w:rsidRDefault="00000000">
            <w:pPr>
              <w:tabs>
                <w:tab w:val="left" w:pos="1200"/>
              </w:tabs>
              <w:snapToGrid w:val="0"/>
            </w:pP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92564A" w14:textId="77777777" w:rsidR="00000000" w:rsidRDefault="00000000">
            <w:pPr>
              <w:tabs>
                <w:tab w:val="left" w:pos="1200"/>
              </w:tabs>
              <w:snapToGrid w:val="0"/>
            </w:pPr>
          </w:p>
        </w:tc>
      </w:tr>
      <w:tr w:rsidR="00000000" w14:paraId="1C71514C" w14:textId="77777777">
        <w:trPr>
          <w:trHeight w:val="534"/>
        </w:trPr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EA7CED9" w14:textId="77777777" w:rsidR="00000000" w:rsidRDefault="00000000">
            <w:pPr>
              <w:tabs>
                <w:tab w:val="left" w:pos="1200"/>
              </w:tabs>
              <w:snapToGrid w:val="0"/>
              <w:jc w:val="center"/>
            </w:pPr>
            <w:r>
              <w:t>14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6B72516" w14:textId="77777777" w:rsidR="00000000" w:rsidRDefault="00000000">
            <w:pPr>
              <w:tabs>
                <w:tab w:val="left" w:pos="1200"/>
              </w:tabs>
              <w:snapToGrid w:val="0"/>
            </w:pPr>
            <w:r>
              <w:t>Final Calibration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B16970D" w14:textId="77777777" w:rsidR="00000000" w:rsidRDefault="00000000">
            <w:pPr>
              <w:tabs>
                <w:tab w:val="left" w:pos="1200"/>
              </w:tabs>
              <w:snapToGrid w:val="0"/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CADDAAA" w14:textId="77777777" w:rsidR="00000000" w:rsidRDefault="00000000">
            <w:pPr>
              <w:tabs>
                <w:tab w:val="left" w:pos="1200"/>
              </w:tabs>
              <w:snapToGrid w:val="0"/>
            </w:pP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4AA78DC" w14:textId="77777777" w:rsidR="00000000" w:rsidRDefault="00000000">
            <w:pPr>
              <w:tabs>
                <w:tab w:val="left" w:pos="1200"/>
              </w:tabs>
              <w:snapToGrid w:val="0"/>
            </w:pP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AEB663D" w14:textId="77777777" w:rsidR="00000000" w:rsidRDefault="00000000">
            <w:pPr>
              <w:tabs>
                <w:tab w:val="left" w:pos="1200"/>
              </w:tabs>
              <w:snapToGrid w:val="0"/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3BE1596" w14:textId="77777777" w:rsidR="00000000" w:rsidRDefault="00000000">
            <w:pPr>
              <w:tabs>
                <w:tab w:val="left" w:pos="1200"/>
              </w:tabs>
              <w:snapToGrid w:val="0"/>
            </w:pPr>
          </w:p>
        </w:tc>
        <w:tc>
          <w:tcPr>
            <w:tcW w:w="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E4F1D1E" w14:textId="77777777" w:rsidR="00000000" w:rsidRDefault="00000000">
            <w:pPr>
              <w:tabs>
                <w:tab w:val="left" w:pos="1200"/>
              </w:tabs>
              <w:snapToGrid w:val="0"/>
            </w:pP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1CEB08" w14:textId="77777777" w:rsidR="00000000" w:rsidRDefault="00000000">
            <w:pPr>
              <w:tabs>
                <w:tab w:val="left" w:pos="1200"/>
              </w:tabs>
              <w:snapToGrid w:val="0"/>
            </w:pPr>
          </w:p>
        </w:tc>
      </w:tr>
    </w:tbl>
    <w:p w14:paraId="42489DB6" w14:textId="77777777" w:rsidR="00000000" w:rsidRDefault="00000000">
      <w:pPr>
        <w:tabs>
          <w:tab w:val="left" w:pos="1200"/>
        </w:tabs>
      </w:pPr>
    </w:p>
    <w:p w14:paraId="76D7256E" w14:textId="77777777" w:rsidR="00000000" w:rsidRDefault="00000000">
      <w:pPr>
        <w:tabs>
          <w:tab w:val="left" w:pos="1200"/>
        </w:tabs>
      </w:pPr>
      <w:r>
        <w:tab/>
      </w:r>
      <w:r>
        <w:tab/>
      </w:r>
      <w:r>
        <w:tab/>
        <w:t>Voltage Sensitivity of the Accelerometer…………………………….mV/g</w:t>
      </w:r>
    </w:p>
    <w:p w14:paraId="36C3F6C1" w14:textId="77777777" w:rsidR="00000000" w:rsidRDefault="00000000">
      <w:pPr>
        <w:tabs>
          <w:tab w:val="left" w:pos="1200"/>
        </w:tabs>
      </w:pPr>
    </w:p>
    <w:p w14:paraId="16DE2574" w14:textId="77777777" w:rsidR="00000000" w:rsidRDefault="00000000">
      <w:pPr>
        <w:tabs>
          <w:tab w:val="left" w:pos="1200"/>
        </w:tabs>
      </w:pPr>
    </w:p>
    <w:p w14:paraId="634F96B9" w14:textId="77777777" w:rsidR="00000000" w:rsidRDefault="00000000">
      <w:pPr>
        <w:tabs>
          <w:tab w:val="left" w:pos="1200"/>
        </w:tabs>
      </w:pPr>
      <w:r>
        <w:tab/>
      </w:r>
    </w:p>
    <w:p w14:paraId="7F563143" w14:textId="77777777" w:rsidR="00000000" w:rsidRDefault="00000000">
      <w:pPr>
        <w:tabs>
          <w:tab w:val="left" w:pos="1200"/>
        </w:tabs>
      </w:pPr>
      <w:r>
        <w:tab/>
        <w:t>Verified By: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Approved By:</w:t>
      </w:r>
      <w:r>
        <w:tab/>
      </w:r>
      <w:r>
        <w:tab/>
      </w:r>
      <w:r>
        <w:tab/>
      </w:r>
    </w:p>
    <w:p w14:paraId="28ACD36C" w14:textId="77777777" w:rsidR="00000000" w:rsidRDefault="00000000">
      <w:pPr>
        <w:tabs>
          <w:tab w:val="left" w:pos="1200"/>
        </w:tabs>
      </w:pPr>
    </w:p>
    <w:p w14:paraId="0937A849" w14:textId="77777777" w:rsidR="00000000" w:rsidRDefault="00000000">
      <w:pPr>
        <w:tabs>
          <w:tab w:val="left" w:pos="1200"/>
        </w:tabs>
        <w:rPr>
          <w:rFonts w:ascii="Tahoma" w:hAnsi="Tahoma" w:cs="Tahoma"/>
          <w:b/>
          <w:sz w:val="18"/>
          <w:szCs w:val="20"/>
        </w:rPr>
      </w:pPr>
      <w:r>
        <w:tab/>
        <w:t>Date:</w:t>
      </w:r>
      <w:r>
        <w:rPr>
          <w:rFonts w:ascii="Tahoma" w:hAnsi="Tahoma" w:cs="Tahoma"/>
          <w:b/>
          <w:sz w:val="18"/>
          <w:szCs w:val="20"/>
        </w:rPr>
        <w:tab/>
      </w:r>
      <w:r>
        <w:rPr>
          <w:rFonts w:ascii="Tahoma" w:hAnsi="Tahoma" w:cs="Tahoma"/>
          <w:b/>
          <w:sz w:val="18"/>
          <w:szCs w:val="20"/>
        </w:rPr>
        <w:tab/>
      </w:r>
      <w:r>
        <w:rPr>
          <w:rFonts w:ascii="Tahoma" w:hAnsi="Tahoma" w:cs="Tahoma"/>
          <w:b/>
          <w:sz w:val="18"/>
          <w:szCs w:val="20"/>
        </w:rPr>
        <w:tab/>
      </w:r>
      <w:r>
        <w:rPr>
          <w:rFonts w:ascii="Tahoma" w:hAnsi="Tahoma" w:cs="Tahoma"/>
          <w:b/>
          <w:sz w:val="18"/>
          <w:szCs w:val="20"/>
        </w:rPr>
        <w:tab/>
      </w:r>
      <w:r>
        <w:rPr>
          <w:rFonts w:ascii="Tahoma" w:hAnsi="Tahoma" w:cs="Tahoma"/>
          <w:b/>
          <w:sz w:val="18"/>
          <w:szCs w:val="20"/>
        </w:rPr>
        <w:tab/>
      </w:r>
      <w:r>
        <w:rPr>
          <w:rFonts w:ascii="Tahoma" w:hAnsi="Tahoma" w:cs="Tahoma"/>
          <w:b/>
          <w:sz w:val="18"/>
          <w:szCs w:val="20"/>
        </w:rPr>
        <w:tab/>
      </w:r>
      <w:r>
        <w:rPr>
          <w:rFonts w:ascii="Tahoma" w:hAnsi="Tahoma" w:cs="Tahoma"/>
          <w:b/>
          <w:sz w:val="18"/>
          <w:szCs w:val="20"/>
        </w:rPr>
        <w:tab/>
      </w:r>
      <w:r>
        <w:rPr>
          <w:rFonts w:ascii="Tahoma" w:hAnsi="Tahoma" w:cs="Tahoma"/>
          <w:b/>
          <w:sz w:val="18"/>
          <w:szCs w:val="20"/>
        </w:rPr>
        <w:tab/>
      </w:r>
      <w:r>
        <w:rPr>
          <w:rFonts w:ascii="Tahoma" w:hAnsi="Tahoma" w:cs="Tahoma"/>
          <w:sz w:val="18"/>
          <w:szCs w:val="20"/>
        </w:rPr>
        <w:t>(HOD, PDN)</w:t>
      </w:r>
    </w:p>
    <w:p w14:paraId="373FA806" w14:textId="77777777" w:rsidR="00000000" w:rsidRDefault="00000000">
      <w:pPr>
        <w:ind w:left="5760" w:firstLine="720"/>
        <w:rPr>
          <w:rFonts w:ascii="Tahoma" w:hAnsi="Tahoma" w:cs="Tahoma"/>
          <w:b/>
          <w:sz w:val="18"/>
          <w:szCs w:val="20"/>
        </w:rPr>
      </w:pPr>
    </w:p>
    <w:p w14:paraId="201DCE2A" w14:textId="77777777" w:rsidR="00000000" w:rsidRDefault="00000000">
      <w:pPr>
        <w:ind w:left="5760" w:firstLine="720"/>
        <w:rPr>
          <w:rFonts w:ascii="Tahoma" w:hAnsi="Tahoma" w:cs="Tahoma"/>
          <w:b/>
          <w:sz w:val="18"/>
          <w:szCs w:val="20"/>
        </w:rPr>
      </w:pPr>
    </w:p>
    <w:p w14:paraId="327AEEE2" w14:textId="77777777" w:rsidR="00000000" w:rsidRDefault="00000000">
      <w:pPr>
        <w:ind w:left="5760" w:firstLine="720"/>
      </w:pPr>
      <w:r>
        <w:rPr>
          <w:rFonts w:ascii="Tahoma" w:hAnsi="Tahoma" w:cs="Tahoma"/>
          <w:b/>
          <w:sz w:val="18"/>
          <w:szCs w:val="20"/>
        </w:rPr>
        <w:t>Form No.  : R/PP-05/06/REV 00 Pg 1 of 1</w:t>
      </w:r>
    </w:p>
    <w:p w14:paraId="312B34D6" w14:textId="77777777" w:rsidR="00000000" w:rsidRDefault="00000000">
      <w:pPr>
        <w:tabs>
          <w:tab w:val="left" w:pos="1200"/>
        </w:tabs>
      </w:pPr>
    </w:p>
    <w:p w14:paraId="6196BC53" w14:textId="77777777" w:rsidR="00000000" w:rsidRDefault="00000000">
      <w:pPr>
        <w:tabs>
          <w:tab w:val="left" w:pos="1200"/>
        </w:tabs>
        <w:jc w:val="center"/>
        <w:rPr>
          <w:b/>
          <w:u w:val="single"/>
        </w:rPr>
      </w:pPr>
    </w:p>
    <w:p w14:paraId="6EC39A09" w14:textId="77777777" w:rsidR="00000000" w:rsidRDefault="00000000">
      <w:pPr>
        <w:tabs>
          <w:tab w:val="left" w:pos="1200"/>
        </w:tabs>
        <w:jc w:val="center"/>
        <w:rPr>
          <w:b/>
        </w:rPr>
      </w:pPr>
    </w:p>
    <w:p w14:paraId="60F93BF6" w14:textId="77777777" w:rsidR="00000000" w:rsidRDefault="00000000">
      <w:pPr>
        <w:tabs>
          <w:tab w:val="left" w:pos="1200"/>
        </w:tabs>
        <w:jc w:val="center"/>
        <w:rPr>
          <w:b/>
        </w:rPr>
      </w:pPr>
    </w:p>
    <w:p w14:paraId="547E2D66" w14:textId="77777777" w:rsidR="00000000" w:rsidRDefault="00000000">
      <w:pPr>
        <w:tabs>
          <w:tab w:val="left" w:pos="1200"/>
        </w:tabs>
        <w:jc w:val="center"/>
        <w:rPr>
          <w:b/>
          <w:sz w:val="22"/>
        </w:rPr>
      </w:pPr>
      <w:r>
        <w:rPr>
          <w:b/>
        </w:rPr>
        <w:t xml:space="preserve">         </w:t>
      </w:r>
      <w:r>
        <w:rPr>
          <w:b/>
          <w:u w:val="single"/>
        </w:rPr>
        <w:t>ROUTINE TEST RECORD FOR LOAD / DIGITAL INDICATOR / TANK / HOPPER / SILO WEIGHING SYSTEM</w:t>
      </w:r>
    </w:p>
    <w:p w14:paraId="07A08484" w14:textId="77777777" w:rsidR="00000000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 xml:space="preserve">      </w:t>
      </w:r>
    </w:p>
    <w:p w14:paraId="340862FE" w14:textId="77777777" w:rsidR="00000000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 xml:space="preserve">        SYSTEM     :</w:t>
      </w:r>
    </w:p>
    <w:p w14:paraId="40CA761A" w14:textId="77777777" w:rsidR="00000000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 xml:space="preserve">        JOB No.      :</w:t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  <w:t>CUSTOMER:</w:t>
      </w:r>
    </w:p>
    <w:p w14:paraId="32219664" w14:textId="77777777" w:rsidR="00000000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 xml:space="preserve">        CAPACITY:</w:t>
      </w:r>
      <w:r>
        <w:rPr>
          <w:b/>
          <w:sz w:val="22"/>
        </w:rPr>
        <w:tab/>
      </w:r>
      <w:r>
        <w:rPr>
          <w:b/>
          <w:sz w:val="22"/>
        </w:rPr>
        <w:tab/>
        <w:t xml:space="preserve">Kg/Tonnes    </w:t>
      </w:r>
      <w:r>
        <w:rPr>
          <w:b/>
          <w:sz w:val="22"/>
        </w:rPr>
        <w:tab/>
        <w:t xml:space="preserve">                           TAG. NO. :</w:t>
      </w:r>
    </w:p>
    <w:p w14:paraId="4D935717" w14:textId="77777777" w:rsidR="00000000" w:rsidRDefault="00000000">
      <w:pPr>
        <w:tabs>
          <w:tab w:val="left" w:pos="1200"/>
        </w:tabs>
        <w:rPr>
          <w:b/>
          <w:sz w:val="22"/>
        </w:rPr>
      </w:pPr>
    </w:p>
    <w:tbl>
      <w:tblPr>
        <w:tblW w:w="0" w:type="auto"/>
        <w:tblInd w:w="-350" w:type="dxa"/>
        <w:tblLayout w:type="fixed"/>
        <w:tblLook w:val="0000" w:firstRow="0" w:lastRow="0" w:firstColumn="0" w:lastColumn="0" w:noHBand="0" w:noVBand="0"/>
      </w:tblPr>
      <w:tblGrid>
        <w:gridCol w:w="2757"/>
        <w:gridCol w:w="2310"/>
        <w:gridCol w:w="3206"/>
        <w:gridCol w:w="3458"/>
      </w:tblGrid>
      <w:tr w:rsidR="00000000" w14:paraId="192F0224" w14:textId="77777777"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880E240" w14:textId="77777777" w:rsidR="00000000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Load/Digital</w:t>
            </w:r>
          </w:p>
          <w:p w14:paraId="7374835E" w14:textId="77777777" w:rsidR="00000000" w:rsidRDefault="00000000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Indicator.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7E0B059" w14:textId="77777777" w:rsidR="00000000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SENSOR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1DA2244" w14:textId="77777777" w:rsidR="00000000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REMOTE</w:t>
            </w:r>
          </w:p>
          <w:p w14:paraId="0861860A" w14:textId="77777777" w:rsidR="00000000" w:rsidRDefault="00000000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(IF ANY)</w:t>
            </w:r>
          </w:p>
        </w:tc>
        <w:tc>
          <w:tcPr>
            <w:tcW w:w="3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5FE05D" w14:textId="77777777" w:rsidR="00000000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JUNCTION BOX</w:t>
            </w:r>
          </w:p>
        </w:tc>
      </w:tr>
      <w:tr w:rsidR="00000000" w14:paraId="5C875045" w14:textId="77777777">
        <w:trPr>
          <w:trHeight w:val="2035"/>
        </w:trPr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B71D4F4" w14:textId="77777777" w:rsidR="00000000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  <w:p w14:paraId="19035F1F" w14:textId="77777777" w:rsidR="00000000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Model No.</w:t>
            </w:r>
          </w:p>
          <w:p w14:paraId="3164F0DE" w14:textId="77777777" w:rsidR="00000000" w:rsidRDefault="00000000">
            <w:pPr>
              <w:tabs>
                <w:tab w:val="left" w:pos="1200"/>
              </w:tabs>
              <w:rPr>
                <w:sz w:val="22"/>
              </w:rPr>
            </w:pPr>
          </w:p>
          <w:p w14:paraId="08794EDE" w14:textId="77777777" w:rsidR="00000000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Serial No.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0D34270" w14:textId="77777777" w:rsidR="00000000" w:rsidRDefault="00000000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  <w:p w14:paraId="33A88779" w14:textId="77777777" w:rsidR="00000000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Model No.</w:t>
            </w:r>
          </w:p>
          <w:p w14:paraId="6361FD0E" w14:textId="77777777" w:rsidR="00000000" w:rsidRDefault="00000000">
            <w:pPr>
              <w:tabs>
                <w:tab w:val="left" w:pos="1200"/>
              </w:tabs>
              <w:rPr>
                <w:sz w:val="22"/>
              </w:rPr>
            </w:pPr>
          </w:p>
          <w:p w14:paraId="4135E298" w14:textId="77777777" w:rsidR="00000000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Serial No.</w:t>
            </w:r>
          </w:p>
          <w:p w14:paraId="4B42B942" w14:textId="77777777" w:rsidR="00000000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1)</w:t>
            </w:r>
          </w:p>
          <w:p w14:paraId="59CA0339" w14:textId="77777777" w:rsidR="00000000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2)</w:t>
            </w:r>
          </w:p>
          <w:p w14:paraId="35EA9147" w14:textId="77777777" w:rsidR="00000000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3)</w:t>
            </w:r>
          </w:p>
          <w:p w14:paraId="02D41608" w14:textId="77777777" w:rsidR="00000000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4)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D5DDE17" w14:textId="77777777" w:rsidR="00000000" w:rsidRDefault="00000000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  <w:p w14:paraId="351DE024" w14:textId="77777777" w:rsidR="00000000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Model No.</w:t>
            </w:r>
          </w:p>
          <w:p w14:paraId="562C9001" w14:textId="77777777" w:rsidR="00000000" w:rsidRDefault="00000000">
            <w:pPr>
              <w:tabs>
                <w:tab w:val="left" w:pos="1200"/>
              </w:tabs>
              <w:rPr>
                <w:sz w:val="22"/>
              </w:rPr>
            </w:pPr>
          </w:p>
          <w:p w14:paraId="069D68C8" w14:textId="77777777" w:rsidR="00000000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Serial No.</w:t>
            </w:r>
          </w:p>
        </w:tc>
        <w:tc>
          <w:tcPr>
            <w:tcW w:w="3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C98224" w14:textId="77777777" w:rsidR="00000000" w:rsidRDefault="00000000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  <w:p w14:paraId="509295D7" w14:textId="77777777" w:rsidR="00000000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Model No.</w:t>
            </w:r>
          </w:p>
          <w:p w14:paraId="228B2F20" w14:textId="77777777" w:rsidR="00000000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Serial No.</w:t>
            </w:r>
          </w:p>
          <w:p w14:paraId="509BA62E" w14:textId="77777777" w:rsidR="00000000" w:rsidRDefault="00000000">
            <w:pPr>
              <w:tabs>
                <w:tab w:val="left" w:pos="1200"/>
              </w:tabs>
              <w:rPr>
                <w:sz w:val="22"/>
              </w:rPr>
            </w:pPr>
          </w:p>
          <w:p w14:paraId="7E431E74" w14:textId="77777777" w:rsidR="00000000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Model No.</w:t>
            </w:r>
          </w:p>
          <w:p w14:paraId="6FF44FFC" w14:textId="77777777" w:rsidR="00000000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Serial No.</w:t>
            </w:r>
          </w:p>
          <w:p w14:paraId="0AAD5C87" w14:textId="77777777" w:rsidR="00000000" w:rsidRDefault="00000000">
            <w:pPr>
              <w:tabs>
                <w:tab w:val="left" w:pos="1200"/>
              </w:tabs>
              <w:rPr>
                <w:sz w:val="22"/>
              </w:rPr>
            </w:pPr>
          </w:p>
          <w:p w14:paraId="37C362C3" w14:textId="77777777" w:rsidR="00000000" w:rsidRDefault="00000000">
            <w:pPr>
              <w:tabs>
                <w:tab w:val="left" w:pos="1200"/>
              </w:tabs>
              <w:rPr>
                <w:sz w:val="22"/>
              </w:rPr>
            </w:pPr>
          </w:p>
          <w:p w14:paraId="5DB0A3C3" w14:textId="77777777" w:rsidR="00000000" w:rsidRDefault="00000000">
            <w:pPr>
              <w:tabs>
                <w:tab w:val="left" w:pos="1200"/>
              </w:tabs>
              <w:rPr>
                <w:sz w:val="22"/>
              </w:rPr>
            </w:pPr>
          </w:p>
        </w:tc>
      </w:tr>
    </w:tbl>
    <w:p w14:paraId="4E1F5E80" w14:textId="77777777" w:rsidR="00000000" w:rsidRDefault="00000000">
      <w:pPr>
        <w:tabs>
          <w:tab w:val="left" w:pos="1200"/>
        </w:tabs>
      </w:pPr>
    </w:p>
    <w:tbl>
      <w:tblPr>
        <w:tblW w:w="0" w:type="auto"/>
        <w:tblInd w:w="-350" w:type="dxa"/>
        <w:tblLayout w:type="fixed"/>
        <w:tblLook w:val="0000" w:firstRow="0" w:lastRow="0" w:firstColumn="0" w:lastColumn="0" w:noHBand="0" w:noVBand="0"/>
      </w:tblPr>
      <w:tblGrid>
        <w:gridCol w:w="11731"/>
      </w:tblGrid>
      <w:tr w:rsidR="00000000" w14:paraId="3D768039" w14:textId="77777777">
        <w:tc>
          <w:tcPr>
            <w:tcW w:w="1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7942DF" w14:textId="77777777" w:rsidR="00000000" w:rsidRDefault="00000000">
            <w:pPr>
              <w:tabs>
                <w:tab w:val="left" w:pos="1200"/>
              </w:tabs>
              <w:snapToGrid w:val="0"/>
              <w:rPr>
                <w:b/>
                <w:sz w:val="18"/>
              </w:rPr>
            </w:pPr>
            <w:r>
              <w:rPr>
                <w:b/>
                <w:sz w:val="18"/>
              </w:rPr>
              <w:t>Check for short between Line &amp; Neutral ,</w:t>
            </w:r>
          </w:p>
          <w:p w14:paraId="5B072DD7" w14:textId="77777777" w:rsidR="00000000" w:rsidRDefault="00000000">
            <w:pPr>
              <w:tabs>
                <w:tab w:val="left" w:pos="1200"/>
              </w:tabs>
            </w:pPr>
            <w:r>
              <w:rPr>
                <w:b/>
                <w:sz w:val="18"/>
              </w:rPr>
              <w:t xml:space="preserve">Neutral &amp; Earth , Line &amp; Earth                   : </w:t>
            </w:r>
          </w:p>
        </w:tc>
      </w:tr>
    </w:tbl>
    <w:p w14:paraId="0621F2DC" w14:textId="77777777" w:rsidR="00000000" w:rsidRDefault="00000000">
      <w:pPr>
        <w:tabs>
          <w:tab w:val="left" w:pos="1200"/>
        </w:tabs>
      </w:pPr>
    </w:p>
    <w:tbl>
      <w:tblPr>
        <w:tblW w:w="0" w:type="auto"/>
        <w:tblInd w:w="-350" w:type="dxa"/>
        <w:tblLayout w:type="fixed"/>
        <w:tblLook w:val="0000" w:firstRow="0" w:lastRow="0" w:firstColumn="0" w:lastColumn="0" w:noHBand="0" w:noVBand="0"/>
      </w:tblPr>
      <w:tblGrid>
        <w:gridCol w:w="564"/>
        <w:gridCol w:w="5016"/>
        <w:gridCol w:w="2052"/>
        <w:gridCol w:w="4099"/>
      </w:tblGrid>
      <w:tr w:rsidR="00000000" w14:paraId="700B776B" w14:textId="7777777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F6EA7D4" w14:textId="77777777" w:rsidR="00000000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SL.</w:t>
            </w:r>
          </w:p>
          <w:p w14:paraId="33295BEA" w14:textId="77777777" w:rsidR="00000000" w:rsidRDefault="00000000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No.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4B7E910" w14:textId="77777777" w:rsidR="00000000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Test Performed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E74E879" w14:textId="77777777" w:rsidR="00000000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Specified Values</w:t>
            </w:r>
          </w:p>
        </w:tc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60745BE" w14:textId="77777777" w:rsidR="00000000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Actual Values</w:t>
            </w:r>
          </w:p>
        </w:tc>
      </w:tr>
      <w:tr w:rsidR="00000000" w14:paraId="497793A1" w14:textId="7777777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2F12535" w14:textId="77777777" w:rsidR="00000000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82D13EE" w14:textId="77777777" w:rsidR="00000000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Input Supply Voltage (+/-10%)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4627BB5" w14:textId="77777777" w:rsidR="00000000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30D567" w14:textId="77777777" w:rsidR="00000000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</w:tr>
      <w:tr w:rsidR="00000000" w14:paraId="1E9A6AD9" w14:textId="7777777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B675EB6" w14:textId="77777777" w:rsidR="00000000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2.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7A9152E" w14:textId="77777777" w:rsidR="00000000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  <w:p w14:paraId="4C9E4DDE" w14:textId="77777777" w:rsidR="00000000" w:rsidRDefault="00000000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Derived DC Voltages (+/-5%)</w:t>
            </w:r>
          </w:p>
          <w:p w14:paraId="701E146A" w14:textId="77777777" w:rsidR="00000000" w:rsidRDefault="00000000">
            <w:pPr>
              <w:tabs>
                <w:tab w:val="left" w:pos="1200"/>
              </w:tabs>
              <w:rPr>
                <w:b/>
                <w:sz w:val="22"/>
              </w:rPr>
            </w:pPr>
          </w:p>
          <w:p w14:paraId="4D020D62" w14:textId="77777777" w:rsidR="00000000" w:rsidRDefault="00000000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The voltages are measured with respect to Respective ground.</w:t>
            </w:r>
          </w:p>
          <w:p w14:paraId="62C85193" w14:textId="77777777" w:rsidR="00000000" w:rsidRDefault="00000000">
            <w:pPr>
              <w:tabs>
                <w:tab w:val="left" w:pos="1200"/>
              </w:tabs>
              <w:rPr>
                <w:b/>
                <w:sz w:val="22"/>
              </w:rPr>
            </w:pPr>
          </w:p>
          <w:p w14:paraId="39EE6099" w14:textId="77777777" w:rsidR="00000000" w:rsidRDefault="00000000">
            <w:pPr>
              <w:tabs>
                <w:tab w:val="left" w:pos="1200"/>
              </w:tabs>
              <w:rPr>
                <w:b/>
                <w:sz w:val="22"/>
              </w:rPr>
            </w:pPr>
          </w:p>
          <w:p w14:paraId="08FCB284" w14:textId="77777777" w:rsidR="00000000" w:rsidRDefault="00000000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15918C4" w14:textId="77777777" w:rsidR="00000000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5V(A)</w:t>
            </w:r>
          </w:p>
          <w:p w14:paraId="3217F47D" w14:textId="77777777" w:rsidR="00000000" w:rsidRDefault="00000000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-5V(A)</w:t>
            </w:r>
          </w:p>
          <w:p w14:paraId="5C0B3EB8" w14:textId="77777777" w:rsidR="00000000" w:rsidRDefault="00000000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12V(A)</w:t>
            </w:r>
          </w:p>
          <w:p w14:paraId="3671F47B" w14:textId="77777777" w:rsidR="00000000" w:rsidRDefault="00000000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-12V(A)</w:t>
            </w:r>
          </w:p>
          <w:p w14:paraId="4CBCF224" w14:textId="77777777" w:rsidR="00000000" w:rsidRDefault="00000000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5V(D)</w:t>
            </w:r>
          </w:p>
          <w:p w14:paraId="07A238A8" w14:textId="77777777" w:rsidR="00000000" w:rsidRDefault="00000000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24V(I)</w:t>
            </w:r>
          </w:p>
          <w:p w14:paraId="756435E2" w14:textId="77777777" w:rsidR="00000000" w:rsidRDefault="00000000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12V(R)</w:t>
            </w:r>
          </w:p>
        </w:tc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74096D" w14:textId="77777777" w:rsidR="00000000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</w:tr>
      <w:tr w:rsidR="00000000" w14:paraId="00DA8CAC" w14:textId="7777777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501CEEA" w14:textId="77777777" w:rsidR="00000000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3.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16BB6CE" w14:textId="77777777" w:rsidR="00000000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Check for the power on display and the Keyboard function.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C50E7D6" w14:textId="77777777" w:rsidR="00000000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DABEE8" w14:textId="77777777" w:rsidR="00000000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</w:tr>
      <w:tr w:rsidR="00000000" w14:paraId="076C2543" w14:textId="7777777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B535369" w14:textId="77777777" w:rsidR="00000000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4.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6B3D470" w14:textId="77777777" w:rsidR="00000000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Load on the Load cell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BE9A434" w14:textId="77777777" w:rsidR="00000000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4D3EBA" w14:textId="77777777" w:rsidR="00000000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Kg/T</w:t>
            </w:r>
          </w:p>
        </w:tc>
      </w:tr>
      <w:tr w:rsidR="00000000" w14:paraId="4A188EDD" w14:textId="7777777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ADE3DF3" w14:textId="77777777" w:rsidR="00000000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5.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AFB7F7A" w14:textId="77777777" w:rsidR="00000000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Tare weight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D5629E3" w14:textId="77777777" w:rsidR="00000000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91B6A4" w14:textId="77777777" w:rsidR="00000000" w:rsidRDefault="00000000">
            <w:pPr>
              <w:tabs>
                <w:tab w:val="left" w:pos="1200"/>
              </w:tabs>
              <w:snapToGrid w:val="0"/>
              <w:jc w:val="center"/>
            </w:pPr>
            <w:r>
              <w:rPr>
                <w:b/>
                <w:sz w:val="22"/>
              </w:rPr>
              <w:t>Kg/T</w:t>
            </w:r>
          </w:p>
        </w:tc>
      </w:tr>
    </w:tbl>
    <w:p w14:paraId="2B2D9398" w14:textId="77777777" w:rsidR="00000000" w:rsidRDefault="00000000">
      <w:pPr>
        <w:tabs>
          <w:tab w:val="left" w:pos="1200"/>
        </w:tabs>
      </w:pPr>
    </w:p>
    <w:p w14:paraId="0E8409DC" w14:textId="77777777" w:rsidR="00000000" w:rsidRDefault="00000000">
      <w:pPr>
        <w:rPr>
          <w:b/>
          <w:sz w:val="22"/>
        </w:rPr>
      </w:pPr>
      <w:r>
        <w:rPr>
          <w:b/>
          <w:sz w:val="22"/>
        </w:rPr>
        <w:tab/>
        <w:t>Resolution: L:              kg/T</w:t>
      </w:r>
    </w:p>
    <w:p w14:paraId="7A7AF604" w14:textId="77777777" w:rsidR="00000000" w:rsidRDefault="00000000">
      <w:pPr>
        <w:rPr>
          <w:b/>
          <w:sz w:val="22"/>
        </w:rPr>
      </w:pPr>
      <w:r>
        <w:rPr>
          <w:b/>
          <w:sz w:val="22"/>
        </w:rPr>
        <w:tab/>
      </w:r>
    </w:p>
    <w:p w14:paraId="5A3CE107" w14:textId="77777777" w:rsidR="00000000" w:rsidRDefault="00000000">
      <w:pPr>
        <w:rPr>
          <w:b/>
          <w:sz w:val="22"/>
        </w:rPr>
      </w:pPr>
      <w:r>
        <w:rPr>
          <w:b/>
          <w:sz w:val="22"/>
        </w:rPr>
        <w:tab/>
        <w:t xml:space="preserve">Measurement to be done from 0 to 110% of the System capacity. </w:t>
      </w:r>
    </w:p>
    <w:tbl>
      <w:tblPr>
        <w:tblW w:w="0" w:type="auto"/>
        <w:tblInd w:w="-350" w:type="dxa"/>
        <w:tblLayout w:type="fixed"/>
        <w:tblLook w:val="0000" w:firstRow="0" w:lastRow="0" w:firstColumn="0" w:lastColumn="0" w:noHBand="0" w:noVBand="0"/>
      </w:tblPr>
      <w:tblGrid>
        <w:gridCol w:w="1419"/>
        <w:gridCol w:w="798"/>
        <w:gridCol w:w="1026"/>
        <w:gridCol w:w="912"/>
        <w:gridCol w:w="912"/>
        <w:gridCol w:w="1767"/>
        <w:gridCol w:w="887"/>
        <w:gridCol w:w="1103"/>
        <w:gridCol w:w="1103"/>
        <w:gridCol w:w="1804"/>
      </w:tblGrid>
      <w:tr w:rsidR="00000000" w14:paraId="362849BB" w14:textId="77777777"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C91A0D5" w14:textId="77777777" w:rsidR="00000000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Load on</w:t>
            </w:r>
          </w:p>
          <w:p w14:paraId="29D3FCAC" w14:textId="77777777" w:rsidR="00000000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Load cell</w:t>
            </w:r>
          </w:p>
          <w:p w14:paraId="44911E89" w14:textId="77777777" w:rsidR="00000000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Kg/T or mV</w:t>
            </w:r>
          </w:p>
        </w:tc>
        <w:tc>
          <w:tcPr>
            <w:tcW w:w="364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E4D55A0" w14:textId="77777777" w:rsidR="00000000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Measured Load kg/T</w:t>
            </w:r>
          </w:p>
          <w:p w14:paraId="47DA8529" w14:textId="77777777" w:rsidR="00000000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(1 to 4 Load cell system)</w:t>
            </w:r>
          </w:p>
          <w:p w14:paraId="25334BEA" w14:textId="77777777" w:rsidR="00000000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1                2                  3               4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BF41791" w14:textId="77777777" w:rsidR="00000000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Current output</w:t>
            </w:r>
          </w:p>
          <w:p w14:paraId="1E38DB10" w14:textId="77777777" w:rsidR="00000000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mA</w:t>
            </w:r>
          </w:p>
        </w:tc>
        <w:tc>
          <w:tcPr>
            <w:tcW w:w="48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38AFEF" w14:textId="77777777" w:rsidR="00000000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Measured Load kg/T</w:t>
            </w:r>
          </w:p>
          <w:p w14:paraId="47C2235D" w14:textId="77777777" w:rsidR="00000000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(5 to 8 Load cell system)</w:t>
            </w:r>
          </w:p>
          <w:p w14:paraId="7DD381D2" w14:textId="77777777" w:rsidR="00000000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5                6                  7               8</w:t>
            </w:r>
          </w:p>
        </w:tc>
      </w:tr>
      <w:tr w:rsidR="00000000" w14:paraId="4C703BC3" w14:textId="77777777"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2A148E6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07681B6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D5AFB03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65C580A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FAA4914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2C26F1E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82D8620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57F4441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E6A4828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5EF880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</w:tr>
      <w:tr w:rsidR="00000000" w14:paraId="67F8C331" w14:textId="77777777"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8B18C06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E55700A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EB7E967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081EFFC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3E048AD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E50DC2F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F1BB30F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4B0F638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3E2812D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82475D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</w:tr>
      <w:tr w:rsidR="00000000" w14:paraId="761E5E9C" w14:textId="77777777"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D650F88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911C15A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9337794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67F5975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E97BE8A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E75703A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A5F2E79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086A3C8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84628F6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9E6891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</w:tr>
      <w:tr w:rsidR="00000000" w14:paraId="48AF3C43" w14:textId="77777777"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6208202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828399B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A36AF99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EFB5494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AE87CFE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4100433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57DEFE6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B68F617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4B5984A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A010BE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</w:tr>
      <w:tr w:rsidR="00000000" w14:paraId="5344E2D8" w14:textId="77777777"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5A7BE1F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F354E55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B0AC6A8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773E237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3BA20E2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68C7430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5523978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E7376E1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EA457BF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C73B91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</w:tr>
      <w:tr w:rsidR="00000000" w14:paraId="3881990D" w14:textId="77777777"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4BF6904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E2C8231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C8B4D11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7187903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0E76140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78AA313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C9EED09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7F86A01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0078C3D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9C053B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</w:tr>
      <w:tr w:rsidR="00000000" w14:paraId="15B562ED" w14:textId="77777777"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ED961DC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48C2277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F131E80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B85E439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A9142BD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1BA12F1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A758FEC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B1F51E9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B96372E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CFA9E5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</w:tr>
      <w:tr w:rsidR="00000000" w14:paraId="3305C3AB" w14:textId="77777777"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AA0E26E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91B88FA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062B1B0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547A919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92ED6CE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4F39BEB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0B13C3E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A61075E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76469C1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39EB53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</w:tr>
      <w:tr w:rsidR="00000000" w14:paraId="6712E0B0" w14:textId="77777777"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F303BFA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879E33F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70FEAC9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8AF0773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DBD85F1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AC84D1C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1430DDA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4774681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ED88254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0CA497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</w:tr>
      <w:tr w:rsidR="00000000" w14:paraId="0D5A20AF" w14:textId="77777777"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A42A3BE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99087C4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8B53894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B485F74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282CF3D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F5538CA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370913A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0800AA8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B25856F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7CA1DC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</w:tr>
      <w:tr w:rsidR="00000000" w14:paraId="28C70778" w14:textId="77777777"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5A4900C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536F839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8DD70B5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239ACF6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9AD5813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A188A5E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A814491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C30316F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FE56976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0B8A56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</w:tr>
      <w:tr w:rsidR="00000000" w14:paraId="3914A3DF" w14:textId="77777777"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67654BE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49DE82C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8E0B03C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ED5B5E1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7AF4889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A7E9AC5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60439BB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B277D51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4FF8A14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6112A2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</w:tr>
    </w:tbl>
    <w:p w14:paraId="67DF85BD" w14:textId="77777777" w:rsidR="00000000" w:rsidRDefault="00000000">
      <w:r>
        <w:tab/>
      </w:r>
    </w:p>
    <w:p w14:paraId="051A9ACD" w14:textId="77777777" w:rsidR="00000000" w:rsidRDefault="00000000"/>
    <w:p w14:paraId="68B1569A" w14:textId="77777777" w:rsidR="00000000" w:rsidRDefault="00000000">
      <w:pPr>
        <w:ind w:left="5760" w:firstLine="720"/>
        <w:rPr>
          <w:rFonts w:ascii="Tahoma" w:hAnsi="Tahoma" w:cs="Tahoma"/>
          <w:b/>
          <w:sz w:val="18"/>
          <w:szCs w:val="20"/>
        </w:rPr>
      </w:pPr>
      <w:r>
        <w:rPr>
          <w:rFonts w:ascii="Tahoma" w:hAnsi="Tahoma" w:cs="Tahoma"/>
          <w:b/>
          <w:sz w:val="18"/>
          <w:szCs w:val="20"/>
        </w:rPr>
        <w:t>Form No.  : R/PP-05/07- LI/REV 01 Pg 1 of 2</w:t>
      </w:r>
    </w:p>
    <w:p w14:paraId="7654519F" w14:textId="77777777" w:rsidR="00000000" w:rsidRDefault="00000000">
      <w:pPr>
        <w:ind w:left="5760" w:firstLine="720"/>
        <w:rPr>
          <w:rFonts w:ascii="Tahoma" w:hAnsi="Tahoma" w:cs="Tahoma"/>
          <w:b/>
          <w:sz w:val="18"/>
          <w:szCs w:val="20"/>
        </w:rPr>
      </w:pPr>
    </w:p>
    <w:p w14:paraId="1BCC2E62" w14:textId="77777777" w:rsidR="00000000" w:rsidRDefault="00000000">
      <w:pPr>
        <w:ind w:left="5760" w:firstLine="720"/>
        <w:rPr>
          <w:rFonts w:ascii="Tahoma" w:hAnsi="Tahoma" w:cs="Tahoma"/>
          <w:b/>
          <w:sz w:val="18"/>
          <w:szCs w:val="20"/>
        </w:rPr>
      </w:pPr>
    </w:p>
    <w:p w14:paraId="031C358E" w14:textId="77777777" w:rsidR="00000000" w:rsidRDefault="00000000">
      <w:pPr>
        <w:ind w:left="5760" w:firstLine="720"/>
        <w:rPr>
          <w:rFonts w:ascii="Tahoma" w:hAnsi="Tahoma" w:cs="Tahoma"/>
          <w:b/>
          <w:sz w:val="18"/>
          <w:szCs w:val="20"/>
        </w:rPr>
      </w:pPr>
    </w:p>
    <w:p w14:paraId="6C3F34CB" w14:textId="77777777" w:rsidR="00000000" w:rsidRDefault="00000000">
      <w:pPr>
        <w:ind w:left="5760" w:firstLine="720"/>
        <w:rPr>
          <w:rFonts w:ascii="Tahoma" w:hAnsi="Tahoma" w:cs="Tahoma"/>
          <w:b/>
          <w:sz w:val="18"/>
          <w:szCs w:val="20"/>
        </w:rPr>
      </w:pPr>
    </w:p>
    <w:p w14:paraId="4FD93008" w14:textId="77777777" w:rsidR="00000000" w:rsidRDefault="00000000">
      <w:pPr>
        <w:rPr>
          <w:b/>
          <w:sz w:val="22"/>
        </w:rPr>
      </w:pPr>
    </w:p>
    <w:p w14:paraId="5A147D0B" w14:textId="77777777" w:rsidR="00000000" w:rsidRDefault="00000000">
      <w:pPr>
        <w:tabs>
          <w:tab w:val="left" w:pos="1200"/>
        </w:tabs>
        <w:jc w:val="center"/>
        <w:rPr>
          <w:b/>
          <w:u w:val="single"/>
        </w:rPr>
      </w:pPr>
      <w:r>
        <w:rPr>
          <w:b/>
          <w:u w:val="single"/>
        </w:rPr>
        <w:t>ROUTINE TEST RECORD FOR LOAD / DIGITAL INDICATOR / TANK / HOPPER / SILO WEIGHING SYSTEM</w:t>
      </w:r>
    </w:p>
    <w:p w14:paraId="5F0DFC8A" w14:textId="77777777" w:rsidR="00000000" w:rsidRDefault="00000000">
      <w:pPr>
        <w:tabs>
          <w:tab w:val="left" w:pos="1200"/>
        </w:tabs>
        <w:jc w:val="center"/>
        <w:rPr>
          <w:b/>
          <w:u w:val="single"/>
        </w:rPr>
      </w:pPr>
    </w:p>
    <w:tbl>
      <w:tblPr>
        <w:tblW w:w="0" w:type="auto"/>
        <w:tblInd w:w="-71" w:type="dxa"/>
        <w:tblLayout w:type="fixed"/>
        <w:tblLook w:val="0000" w:firstRow="0" w:lastRow="0" w:firstColumn="0" w:lastColumn="0" w:noHBand="0" w:noVBand="0"/>
      </w:tblPr>
      <w:tblGrid>
        <w:gridCol w:w="525"/>
        <w:gridCol w:w="6600"/>
        <w:gridCol w:w="4327"/>
      </w:tblGrid>
      <w:tr w:rsidR="00000000" w14:paraId="212277A9" w14:textId="77777777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69E2967" w14:textId="77777777" w:rsidR="00000000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SL.</w:t>
            </w:r>
          </w:p>
          <w:p w14:paraId="6CA72424" w14:textId="77777777" w:rsidR="00000000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No.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3225D1B" w14:textId="77777777" w:rsidR="00000000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Test Performed</w:t>
            </w:r>
          </w:p>
        </w:tc>
        <w:tc>
          <w:tcPr>
            <w:tcW w:w="4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85AC188" w14:textId="77777777" w:rsidR="00000000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Checked :</w:t>
            </w:r>
          </w:p>
          <w:p w14:paraId="0CBF4764" w14:textId="77777777" w:rsidR="00000000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YES/NO</w:t>
            </w:r>
          </w:p>
        </w:tc>
      </w:tr>
      <w:tr w:rsidR="00000000" w14:paraId="2F96DFE0" w14:textId="77777777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25547F1" w14:textId="77777777" w:rsidR="00000000" w:rsidRDefault="00000000">
            <w:pPr>
              <w:snapToGrid w:val="0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>6.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CB5AF35" w14:textId="77777777" w:rsidR="00000000" w:rsidRDefault="00000000">
            <w:pPr>
              <w:snapToGrid w:val="0"/>
              <w:rPr>
                <w:sz w:val="22"/>
              </w:rPr>
            </w:pPr>
          </w:p>
          <w:p w14:paraId="410F691C" w14:textId="77777777" w:rsidR="00000000" w:rsidRDefault="00000000">
            <w:pPr>
              <w:rPr>
                <w:sz w:val="22"/>
              </w:rPr>
            </w:pPr>
            <w:r>
              <w:rPr>
                <w:sz w:val="22"/>
              </w:rPr>
              <w:t>Relay Contacts: Check for the relay change over for the set points.</w:t>
            </w:r>
          </w:p>
          <w:p w14:paraId="07401D62" w14:textId="77777777" w:rsidR="00000000" w:rsidRDefault="00000000">
            <w:pPr>
              <w:rPr>
                <w:sz w:val="22"/>
              </w:rPr>
            </w:pPr>
          </w:p>
        </w:tc>
        <w:tc>
          <w:tcPr>
            <w:tcW w:w="4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B3F3A5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</w:tr>
      <w:tr w:rsidR="00000000" w14:paraId="20752C78" w14:textId="77777777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A177389" w14:textId="77777777" w:rsidR="00000000" w:rsidRDefault="00000000">
            <w:pPr>
              <w:snapToGrid w:val="0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 xml:space="preserve">7. 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0B81C79" w14:textId="77777777" w:rsidR="00000000" w:rsidRDefault="00000000">
            <w:pPr>
              <w:snapToGrid w:val="0"/>
              <w:rPr>
                <w:sz w:val="22"/>
              </w:rPr>
            </w:pPr>
          </w:p>
          <w:p w14:paraId="32290F4C" w14:textId="77777777" w:rsidR="00000000" w:rsidRDefault="00000000">
            <w:pPr>
              <w:rPr>
                <w:sz w:val="22"/>
              </w:rPr>
            </w:pPr>
            <w:r>
              <w:rPr>
                <w:sz w:val="22"/>
              </w:rPr>
              <w:t>Display Annuciation : (As per the software Details)</w:t>
            </w:r>
          </w:p>
          <w:p w14:paraId="6C3C9912" w14:textId="77777777" w:rsidR="00000000" w:rsidRDefault="00000000">
            <w:pPr>
              <w:rPr>
                <w:sz w:val="22"/>
              </w:rPr>
            </w:pPr>
          </w:p>
        </w:tc>
        <w:tc>
          <w:tcPr>
            <w:tcW w:w="4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C9314C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</w:tr>
      <w:tr w:rsidR="00000000" w14:paraId="57C36244" w14:textId="77777777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A37B4CF" w14:textId="77777777" w:rsidR="00000000" w:rsidRDefault="00000000">
            <w:pPr>
              <w:snapToGrid w:val="0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>8.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6205266" w14:textId="77777777" w:rsidR="00000000" w:rsidRDefault="00000000">
            <w:pPr>
              <w:snapToGrid w:val="0"/>
              <w:rPr>
                <w:sz w:val="22"/>
              </w:rPr>
            </w:pPr>
          </w:p>
          <w:p w14:paraId="3105EDCB" w14:textId="77777777" w:rsidR="00000000" w:rsidRDefault="00000000">
            <w:pPr>
              <w:rPr>
                <w:sz w:val="22"/>
              </w:rPr>
            </w:pPr>
            <w:r>
              <w:rPr>
                <w:sz w:val="22"/>
              </w:rPr>
              <w:t>RS 232 / RS 485 / BCD and Printer output (If any)</w:t>
            </w:r>
          </w:p>
          <w:p w14:paraId="4B805D50" w14:textId="77777777" w:rsidR="00000000" w:rsidRDefault="00000000">
            <w:pPr>
              <w:rPr>
                <w:sz w:val="22"/>
              </w:rPr>
            </w:pPr>
            <w:r>
              <w:rPr>
                <w:sz w:val="22"/>
              </w:rPr>
              <w:t xml:space="preserve">The RS232 / RS485 to be checked with </w:t>
            </w:r>
          </w:p>
          <w:p w14:paraId="1688945E" w14:textId="77777777" w:rsidR="00000000" w:rsidRDefault="00000000">
            <w:pPr>
              <w:rPr>
                <w:sz w:val="22"/>
              </w:rPr>
            </w:pPr>
            <w:r>
              <w:rPr>
                <w:sz w:val="22"/>
              </w:rPr>
              <w:t xml:space="preserve">interfacing to PC </w:t>
            </w:r>
          </w:p>
          <w:p w14:paraId="10B08682" w14:textId="77777777" w:rsidR="00000000" w:rsidRDefault="00000000">
            <w:pPr>
              <w:rPr>
                <w:sz w:val="22"/>
              </w:rPr>
            </w:pPr>
            <w:r>
              <w:rPr>
                <w:sz w:val="22"/>
              </w:rPr>
              <w:t xml:space="preserve">{Attach a printout along with the test report for the </w:t>
            </w:r>
          </w:p>
          <w:p w14:paraId="5F24F115" w14:textId="77777777" w:rsidR="00000000" w:rsidRDefault="00000000">
            <w:pPr>
              <w:rPr>
                <w:b/>
                <w:sz w:val="22"/>
              </w:rPr>
            </w:pPr>
            <w:r>
              <w:rPr>
                <w:sz w:val="22"/>
              </w:rPr>
              <w:t>Printer option  }</w:t>
            </w:r>
          </w:p>
          <w:p w14:paraId="274193E3" w14:textId="77777777" w:rsidR="00000000" w:rsidRDefault="00000000">
            <w:pPr>
              <w:rPr>
                <w:b/>
                <w:sz w:val="22"/>
              </w:rPr>
            </w:pPr>
          </w:p>
        </w:tc>
        <w:tc>
          <w:tcPr>
            <w:tcW w:w="4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D33C77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</w:tr>
      <w:tr w:rsidR="00000000" w14:paraId="47AEF767" w14:textId="77777777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D9DBE04" w14:textId="77777777" w:rsidR="00000000" w:rsidRDefault="00000000">
            <w:pPr>
              <w:snapToGrid w:val="0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>9.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78F8E33" w14:textId="77777777" w:rsidR="00000000" w:rsidRDefault="00000000">
            <w:pPr>
              <w:snapToGrid w:val="0"/>
              <w:rPr>
                <w:sz w:val="22"/>
              </w:rPr>
            </w:pPr>
          </w:p>
          <w:p w14:paraId="494EFFFC" w14:textId="77777777" w:rsidR="00000000" w:rsidRDefault="00000000">
            <w:pPr>
              <w:rPr>
                <w:sz w:val="22"/>
              </w:rPr>
            </w:pPr>
            <w:r>
              <w:rPr>
                <w:sz w:val="22"/>
              </w:rPr>
              <w:t>Any other parameters (If Any)</w:t>
            </w:r>
          </w:p>
          <w:p w14:paraId="76BF4EFE" w14:textId="77777777" w:rsidR="00000000" w:rsidRDefault="00000000">
            <w:pPr>
              <w:rPr>
                <w:sz w:val="22"/>
              </w:rPr>
            </w:pPr>
          </w:p>
          <w:p w14:paraId="24466E6C" w14:textId="77777777" w:rsidR="00000000" w:rsidRDefault="00000000">
            <w:pPr>
              <w:rPr>
                <w:sz w:val="22"/>
              </w:rPr>
            </w:pPr>
          </w:p>
          <w:p w14:paraId="3D06DA5C" w14:textId="77777777" w:rsidR="00000000" w:rsidRDefault="00000000">
            <w:pPr>
              <w:rPr>
                <w:sz w:val="22"/>
              </w:rPr>
            </w:pPr>
          </w:p>
          <w:p w14:paraId="4AF3CCF2" w14:textId="77777777" w:rsidR="00000000" w:rsidRDefault="00000000">
            <w:pPr>
              <w:rPr>
                <w:sz w:val="22"/>
              </w:rPr>
            </w:pPr>
          </w:p>
          <w:p w14:paraId="060A2B5F" w14:textId="77777777" w:rsidR="00000000" w:rsidRDefault="00000000">
            <w:pPr>
              <w:rPr>
                <w:sz w:val="22"/>
              </w:rPr>
            </w:pPr>
          </w:p>
        </w:tc>
        <w:tc>
          <w:tcPr>
            <w:tcW w:w="4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2E8B9D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</w:tr>
      <w:tr w:rsidR="00000000" w14:paraId="7E57C813" w14:textId="77777777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E55FD71" w14:textId="77777777" w:rsidR="00000000" w:rsidRDefault="00000000">
            <w:pPr>
              <w:snapToGrid w:val="0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>10.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3E8956A" w14:textId="77777777" w:rsidR="00000000" w:rsidRDefault="00000000">
            <w:pPr>
              <w:snapToGrid w:val="0"/>
              <w:rPr>
                <w:sz w:val="22"/>
              </w:rPr>
            </w:pPr>
          </w:p>
          <w:p w14:paraId="6CB8FAA4" w14:textId="77777777" w:rsidR="00000000" w:rsidRDefault="00000000">
            <w:pPr>
              <w:rPr>
                <w:b/>
                <w:sz w:val="22"/>
              </w:rPr>
            </w:pPr>
            <w:r>
              <w:rPr>
                <w:sz w:val="22"/>
              </w:rPr>
              <w:t>Rating of the fuse used in the system  :</w:t>
            </w:r>
            <w:r>
              <w:rPr>
                <w:sz w:val="22"/>
              </w:rPr>
              <w:br/>
            </w:r>
          </w:p>
        </w:tc>
        <w:tc>
          <w:tcPr>
            <w:tcW w:w="4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745E71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</w:tr>
    </w:tbl>
    <w:p w14:paraId="08A3757F" w14:textId="77777777" w:rsidR="00000000" w:rsidRDefault="00000000"/>
    <w:p w14:paraId="01DF2E88" w14:textId="77777777" w:rsidR="00000000" w:rsidRDefault="00000000">
      <w:pPr>
        <w:rPr>
          <w:b/>
          <w:sz w:val="22"/>
        </w:rPr>
      </w:pPr>
      <w:r>
        <w:rPr>
          <w:b/>
          <w:sz w:val="22"/>
        </w:rPr>
        <w:tab/>
      </w:r>
      <w:r>
        <w:rPr>
          <w:b/>
          <w:sz w:val="22"/>
          <w:u w:val="single"/>
        </w:rPr>
        <w:t>REMARKS (If ANY):-</w:t>
      </w:r>
    </w:p>
    <w:p w14:paraId="6A08BD05" w14:textId="77777777" w:rsidR="00000000" w:rsidRDefault="00000000">
      <w:pPr>
        <w:tabs>
          <w:tab w:val="left" w:pos="1200"/>
        </w:tabs>
        <w:rPr>
          <w:b/>
          <w:sz w:val="22"/>
        </w:rPr>
      </w:pPr>
    </w:p>
    <w:p w14:paraId="6C4849B3" w14:textId="77777777" w:rsidR="00000000" w:rsidRDefault="00000000">
      <w:pPr>
        <w:tabs>
          <w:tab w:val="left" w:pos="1200"/>
        </w:tabs>
        <w:rPr>
          <w:b/>
          <w:sz w:val="22"/>
        </w:rPr>
      </w:pPr>
    </w:p>
    <w:p w14:paraId="2C40438D" w14:textId="77777777" w:rsidR="00000000" w:rsidRDefault="00000000">
      <w:pPr>
        <w:tabs>
          <w:tab w:val="left" w:pos="1200"/>
        </w:tabs>
        <w:rPr>
          <w:b/>
          <w:sz w:val="22"/>
        </w:rPr>
      </w:pPr>
    </w:p>
    <w:p w14:paraId="386C44E0" w14:textId="77777777" w:rsidR="00000000" w:rsidRDefault="00000000">
      <w:pPr>
        <w:tabs>
          <w:tab w:val="left" w:pos="1200"/>
        </w:tabs>
        <w:rPr>
          <w:b/>
          <w:sz w:val="22"/>
        </w:rPr>
      </w:pPr>
    </w:p>
    <w:p w14:paraId="2C9B183F" w14:textId="77777777" w:rsidR="00000000" w:rsidRDefault="00000000">
      <w:pPr>
        <w:tabs>
          <w:tab w:val="left" w:pos="1200"/>
        </w:tabs>
        <w:rPr>
          <w:b/>
          <w:sz w:val="22"/>
        </w:rPr>
      </w:pPr>
    </w:p>
    <w:p w14:paraId="54FDFEAE" w14:textId="77777777" w:rsidR="00000000" w:rsidRDefault="00000000">
      <w:pPr>
        <w:tabs>
          <w:tab w:val="left" w:pos="1200"/>
        </w:tabs>
        <w:rPr>
          <w:b/>
          <w:sz w:val="22"/>
        </w:rPr>
      </w:pPr>
    </w:p>
    <w:p w14:paraId="2F20323A" w14:textId="77777777" w:rsidR="00000000" w:rsidRDefault="00000000">
      <w:pPr>
        <w:tabs>
          <w:tab w:val="left" w:pos="1200"/>
        </w:tabs>
        <w:rPr>
          <w:b/>
          <w:sz w:val="22"/>
        </w:rPr>
      </w:pPr>
    </w:p>
    <w:p w14:paraId="0133ACD2" w14:textId="77777777" w:rsidR="00000000" w:rsidRDefault="00000000">
      <w:pPr>
        <w:tabs>
          <w:tab w:val="left" w:pos="1200"/>
        </w:tabs>
        <w:rPr>
          <w:b/>
          <w:sz w:val="22"/>
        </w:rPr>
      </w:pPr>
    </w:p>
    <w:p w14:paraId="3679AE49" w14:textId="77777777" w:rsidR="00000000" w:rsidRDefault="00000000">
      <w:pPr>
        <w:tabs>
          <w:tab w:val="left" w:pos="1200"/>
        </w:tabs>
        <w:rPr>
          <w:b/>
          <w:sz w:val="22"/>
        </w:rPr>
      </w:pPr>
    </w:p>
    <w:p w14:paraId="751FF09F" w14:textId="77777777" w:rsidR="00000000" w:rsidRDefault="00000000">
      <w:pPr>
        <w:tabs>
          <w:tab w:val="left" w:pos="1200"/>
        </w:tabs>
        <w:rPr>
          <w:b/>
          <w:sz w:val="22"/>
        </w:rPr>
      </w:pPr>
    </w:p>
    <w:p w14:paraId="655F01B7" w14:textId="77777777" w:rsidR="00000000" w:rsidRDefault="00000000">
      <w:pPr>
        <w:tabs>
          <w:tab w:val="left" w:pos="1200"/>
        </w:tabs>
        <w:rPr>
          <w:b/>
          <w:sz w:val="22"/>
        </w:rPr>
      </w:pPr>
    </w:p>
    <w:p w14:paraId="08D1B05C" w14:textId="77777777" w:rsidR="00000000" w:rsidRDefault="00000000">
      <w:pPr>
        <w:tabs>
          <w:tab w:val="left" w:pos="1200"/>
        </w:tabs>
        <w:rPr>
          <w:b/>
          <w:sz w:val="22"/>
        </w:rPr>
      </w:pPr>
    </w:p>
    <w:p w14:paraId="6F677BF5" w14:textId="77777777" w:rsidR="00000000" w:rsidRDefault="00000000">
      <w:pPr>
        <w:tabs>
          <w:tab w:val="left" w:pos="1200"/>
        </w:tabs>
        <w:rPr>
          <w:b/>
          <w:sz w:val="22"/>
        </w:rPr>
      </w:pPr>
    </w:p>
    <w:p w14:paraId="700B4B3B" w14:textId="77777777" w:rsidR="00000000" w:rsidRDefault="00000000">
      <w:pPr>
        <w:tabs>
          <w:tab w:val="left" w:pos="1200"/>
        </w:tabs>
        <w:rPr>
          <w:b/>
          <w:sz w:val="22"/>
        </w:rPr>
      </w:pPr>
    </w:p>
    <w:p w14:paraId="7C51FF8E" w14:textId="77777777" w:rsidR="00000000" w:rsidRDefault="00000000">
      <w:pPr>
        <w:tabs>
          <w:tab w:val="left" w:pos="1200"/>
        </w:tabs>
        <w:rPr>
          <w:b/>
          <w:sz w:val="22"/>
        </w:rPr>
      </w:pPr>
    </w:p>
    <w:p w14:paraId="70C5E4CB" w14:textId="77777777" w:rsidR="00000000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 xml:space="preserve">               </w:t>
      </w:r>
      <w:r>
        <w:rPr>
          <w:b/>
        </w:rPr>
        <w:t>Instrument Used:</w:t>
      </w:r>
    </w:p>
    <w:p w14:paraId="72E72379" w14:textId="77777777" w:rsidR="00000000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ab/>
      </w:r>
    </w:p>
    <w:p w14:paraId="2848D02B" w14:textId="77777777" w:rsidR="00000000" w:rsidRDefault="00000000">
      <w:pPr>
        <w:rPr>
          <w:b/>
          <w:sz w:val="22"/>
        </w:rPr>
      </w:pPr>
      <w:r>
        <w:rPr>
          <w:b/>
          <w:sz w:val="22"/>
        </w:rPr>
        <w:tab/>
        <w:t xml:space="preserve">    </w:t>
      </w:r>
    </w:p>
    <w:p w14:paraId="0C66DB2A" w14:textId="77777777" w:rsidR="00000000" w:rsidRDefault="00000000">
      <w:pPr>
        <w:rPr>
          <w:b/>
          <w:sz w:val="20"/>
        </w:rPr>
      </w:pPr>
      <w:r>
        <w:rPr>
          <w:b/>
          <w:sz w:val="22"/>
        </w:rPr>
        <w:tab/>
      </w:r>
      <w:r>
        <w:rPr>
          <w:b/>
        </w:rPr>
        <w:t xml:space="preserve"> Tested by:</w:t>
      </w:r>
      <w:r>
        <w:rPr>
          <w:b/>
        </w:rPr>
        <w:tab/>
        <w:t xml:space="preserve">    </w:t>
      </w:r>
      <w:r>
        <w:rPr>
          <w:b/>
          <w:sz w:val="22"/>
        </w:rPr>
        <w:t xml:space="preserve">                                                   </w:t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  <w:t xml:space="preserve"> </w:t>
      </w:r>
      <w:r>
        <w:rPr>
          <w:b/>
        </w:rPr>
        <w:t xml:space="preserve">Approved by:                          </w:t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</w:p>
    <w:p w14:paraId="60F2900E" w14:textId="77777777" w:rsidR="00000000" w:rsidRDefault="00000000">
      <w:pPr>
        <w:rPr>
          <w:b/>
        </w:rPr>
      </w:pPr>
      <w:r>
        <w:rPr>
          <w:b/>
          <w:sz w:val="20"/>
        </w:rPr>
        <w:t xml:space="preserve">                     Date:</w:t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  <w:t>(HOD – PDN)</w:t>
      </w:r>
      <w:r>
        <w:rPr>
          <w:b/>
          <w:sz w:val="20"/>
        </w:rPr>
        <w:tab/>
      </w:r>
    </w:p>
    <w:p w14:paraId="548D52F5" w14:textId="77777777" w:rsidR="00000000" w:rsidRDefault="00000000">
      <w:pPr>
        <w:pBdr>
          <w:bottom w:val="single" w:sz="4" w:space="1" w:color="000000"/>
        </w:pBdr>
        <w:ind w:left="720"/>
        <w:rPr>
          <w:b/>
        </w:rPr>
      </w:pPr>
    </w:p>
    <w:p w14:paraId="4CB47418" w14:textId="77777777" w:rsidR="00000000" w:rsidRDefault="00000000">
      <w:pPr>
        <w:ind w:firstLine="720"/>
        <w:rPr>
          <w:rFonts w:ascii="Tahoma" w:hAnsi="Tahoma" w:cs="Tahoma"/>
          <w:b/>
          <w:sz w:val="18"/>
          <w:szCs w:val="20"/>
        </w:rPr>
      </w:pPr>
    </w:p>
    <w:p w14:paraId="41D6968F" w14:textId="77777777" w:rsidR="00000000" w:rsidRDefault="00000000">
      <w:pPr>
        <w:ind w:left="5760" w:firstLine="720"/>
      </w:pPr>
      <w:r>
        <w:rPr>
          <w:rFonts w:ascii="Tahoma" w:hAnsi="Tahoma" w:cs="Tahoma"/>
          <w:b/>
          <w:sz w:val="18"/>
          <w:szCs w:val="20"/>
        </w:rPr>
        <w:t>Form No.  : R/PP-05/07- LI/REV 01 Pg 2 of 2</w:t>
      </w:r>
    </w:p>
    <w:p w14:paraId="605ABD9F" w14:textId="77777777" w:rsidR="00000000" w:rsidRDefault="00000000">
      <w:pPr>
        <w:rPr>
          <w:b/>
          <w:sz w:val="22"/>
        </w:rPr>
      </w:pPr>
      <w:r>
        <w:tab/>
      </w:r>
    </w:p>
    <w:p w14:paraId="14295627" w14:textId="77777777" w:rsidR="00000000" w:rsidRDefault="00000000">
      <w:pPr>
        <w:rPr>
          <w:b/>
          <w:sz w:val="22"/>
        </w:rPr>
      </w:pPr>
    </w:p>
    <w:p w14:paraId="10DAE465" w14:textId="77777777" w:rsidR="00000000" w:rsidRDefault="00000000">
      <w:pPr>
        <w:tabs>
          <w:tab w:val="left" w:pos="1200"/>
        </w:tabs>
        <w:jc w:val="center"/>
        <w:rPr>
          <w:b/>
          <w:u w:val="single"/>
        </w:rPr>
      </w:pPr>
    </w:p>
    <w:p w14:paraId="3878C272" w14:textId="77777777" w:rsidR="00000000" w:rsidRDefault="00000000">
      <w:pPr>
        <w:tabs>
          <w:tab w:val="left" w:pos="1200"/>
        </w:tabs>
        <w:jc w:val="center"/>
        <w:rPr>
          <w:b/>
          <w:u w:val="single"/>
        </w:rPr>
      </w:pPr>
      <w:r>
        <w:rPr>
          <w:b/>
          <w:u w:val="single"/>
        </w:rPr>
        <w:t>ROUTINE TEST RECORD FOR WEIGH FEEDER</w:t>
      </w:r>
    </w:p>
    <w:p w14:paraId="0BC85B65" w14:textId="77777777" w:rsidR="00000000" w:rsidRDefault="00000000">
      <w:pPr>
        <w:tabs>
          <w:tab w:val="left" w:pos="1200"/>
        </w:tabs>
        <w:jc w:val="center"/>
        <w:rPr>
          <w:b/>
          <w:u w:val="single"/>
        </w:rPr>
      </w:pPr>
    </w:p>
    <w:p w14:paraId="2066EC36" w14:textId="77777777" w:rsidR="00000000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>JOB No.</w:t>
      </w:r>
      <w:r>
        <w:rPr>
          <w:b/>
          <w:sz w:val="22"/>
        </w:rPr>
        <w:tab/>
        <w:t>:</w:t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  <w:t>CUSTOMER:</w:t>
      </w:r>
    </w:p>
    <w:p w14:paraId="2780A823" w14:textId="77777777" w:rsidR="00000000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>CAPACITY</w:t>
      </w:r>
      <w:r>
        <w:rPr>
          <w:b/>
          <w:sz w:val="22"/>
        </w:rPr>
        <w:tab/>
        <w:t>:</w:t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  <w:t>TPH</w:t>
      </w:r>
      <w:r>
        <w:rPr>
          <w:b/>
          <w:sz w:val="22"/>
        </w:rPr>
        <w:tab/>
      </w:r>
      <w:r>
        <w:rPr>
          <w:b/>
          <w:sz w:val="22"/>
        </w:rPr>
        <w:tab/>
        <w:t>CONVEYOR NO:</w:t>
      </w:r>
    </w:p>
    <w:p w14:paraId="0DBF1C5C" w14:textId="77777777" w:rsidR="00000000" w:rsidRDefault="00000000">
      <w:pPr>
        <w:tabs>
          <w:tab w:val="left" w:pos="1200"/>
        </w:tabs>
        <w:rPr>
          <w:b/>
          <w:sz w:val="22"/>
        </w:rPr>
      </w:pPr>
    </w:p>
    <w:tbl>
      <w:tblPr>
        <w:tblW w:w="0" w:type="auto"/>
        <w:tblInd w:w="-350" w:type="dxa"/>
        <w:tblLayout w:type="fixed"/>
        <w:tblLook w:val="0000" w:firstRow="0" w:lastRow="0" w:firstColumn="0" w:lastColumn="0" w:noHBand="0" w:noVBand="0"/>
      </w:tblPr>
      <w:tblGrid>
        <w:gridCol w:w="2757"/>
        <w:gridCol w:w="2310"/>
        <w:gridCol w:w="3206"/>
        <w:gridCol w:w="3458"/>
      </w:tblGrid>
      <w:tr w:rsidR="00000000" w14:paraId="39A12799" w14:textId="77777777"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7AFC07F" w14:textId="77777777" w:rsidR="00000000" w:rsidRDefault="00000000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WEIGH FEEDER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C78C87E" w14:textId="77777777" w:rsidR="00000000" w:rsidRDefault="00000000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SENSOR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0B04318" w14:textId="77777777" w:rsidR="00000000" w:rsidRDefault="00000000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TACHO / PROXIMITY</w:t>
            </w:r>
          </w:p>
        </w:tc>
        <w:tc>
          <w:tcPr>
            <w:tcW w:w="3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0AC7D5" w14:textId="77777777" w:rsidR="00000000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6"/>
              </w:rPr>
              <w:t>JUNCTION BOX</w:t>
            </w:r>
          </w:p>
        </w:tc>
      </w:tr>
      <w:tr w:rsidR="00000000" w14:paraId="019F1426" w14:textId="77777777">
        <w:trPr>
          <w:trHeight w:val="2035"/>
        </w:trPr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678DDBD" w14:textId="77777777" w:rsidR="00000000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  <w:p w14:paraId="15DF8E9A" w14:textId="77777777" w:rsidR="00000000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Model No.</w:t>
            </w:r>
          </w:p>
          <w:p w14:paraId="3C6E7600" w14:textId="77777777" w:rsidR="00000000" w:rsidRDefault="00000000">
            <w:pPr>
              <w:tabs>
                <w:tab w:val="left" w:pos="1200"/>
              </w:tabs>
              <w:rPr>
                <w:sz w:val="22"/>
              </w:rPr>
            </w:pPr>
          </w:p>
          <w:p w14:paraId="74B19F7C" w14:textId="77777777" w:rsidR="00000000" w:rsidRDefault="00000000">
            <w:pPr>
              <w:tabs>
                <w:tab w:val="left" w:pos="1200"/>
              </w:tabs>
              <w:rPr>
                <w:b/>
                <w:sz w:val="22"/>
                <w:u w:val="single"/>
              </w:rPr>
            </w:pPr>
            <w:r>
              <w:rPr>
                <w:sz w:val="22"/>
              </w:rPr>
              <w:t>Serial No.</w:t>
            </w:r>
          </w:p>
          <w:p w14:paraId="5D404ECF" w14:textId="77777777" w:rsidR="00000000" w:rsidRDefault="00000000">
            <w:pPr>
              <w:tabs>
                <w:tab w:val="left" w:pos="1200"/>
              </w:tabs>
              <w:rPr>
                <w:b/>
                <w:sz w:val="22"/>
                <w:u w:val="single"/>
              </w:rPr>
            </w:pPr>
          </w:p>
          <w:p w14:paraId="071C314C" w14:textId="77777777" w:rsidR="00000000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b/>
                <w:sz w:val="22"/>
                <w:u w:val="single"/>
              </w:rPr>
              <w:t>LOCAL PANEL:</w:t>
            </w:r>
          </w:p>
          <w:p w14:paraId="5F9BD8C5" w14:textId="77777777" w:rsidR="00000000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Model No.</w:t>
            </w:r>
          </w:p>
          <w:p w14:paraId="78D7E530" w14:textId="77777777" w:rsidR="00000000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Serial No.</w:t>
            </w:r>
          </w:p>
          <w:p w14:paraId="0D806AA9" w14:textId="77777777" w:rsidR="00000000" w:rsidRDefault="00000000">
            <w:pPr>
              <w:tabs>
                <w:tab w:val="left" w:pos="1200"/>
              </w:tabs>
              <w:rPr>
                <w:sz w:val="22"/>
              </w:rPr>
            </w:pP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2889191" w14:textId="77777777" w:rsidR="00000000" w:rsidRDefault="00000000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  <w:p w14:paraId="1C4515AF" w14:textId="77777777" w:rsidR="00000000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Model No.</w:t>
            </w:r>
          </w:p>
          <w:p w14:paraId="215DA248" w14:textId="77777777" w:rsidR="00000000" w:rsidRDefault="00000000">
            <w:pPr>
              <w:tabs>
                <w:tab w:val="left" w:pos="1200"/>
              </w:tabs>
              <w:rPr>
                <w:sz w:val="22"/>
              </w:rPr>
            </w:pPr>
          </w:p>
          <w:p w14:paraId="2027777B" w14:textId="77777777" w:rsidR="00000000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Serial No.</w:t>
            </w:r>
          </w:p>
          <w:p w14:paraId="251F5C90" w14:textId="77777777" w:rsidR="00000000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1)</w:t>
            </w:r>
          </w:p>
          <w:p w14:paraId="3F2EC09A" w14:textId="77777777" w:rsidR="00000000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2)</w:t>
            </w:r>
          </w:p>
          <w:p w14:paraId="7F9FA7F0" w14:textId="77777777" w:rsidR="00000000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3)</w:t>
            </w:r>
          </w:p>
          <w:p w14:paraId="2AFA93C8" w14:textId="77777777" w:rsidR="00000000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4)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A042137" w14:textId="77777777" w:rsidR="00000000" w:rsidRDefault="00000000">
            <w:pPr>
              <w:tabs>
                <w:tab w:val="left" w:pos="1200"/>
              </w:tabs>
              <w:snapToGrid w:val="0"/>
              <w:rPr>
                <w:sz w:val="22"/>
              </w:rPr>
            </w:pPr>
            <w:r>
              <w:rPr>
                <w:sz w:val="22"/>
              </w:rPr>
              <w:t>AC / Pulse</w:t>
            </w:r>
          </w:p>
          <w:p w14:paraId="3B7B38B6" w14:textId="77777777" w:rsidR="00000000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Model No.</w:t>
            </w:r>
          </w:p>
          <w:p w14:paraId="013B7005" w14:textId="77777777" w:rsidR="00000000" w:rsidRDefault="00000000">
            <w:pPr>
              <w:tabs>
                <w:tab w:val="left" w:pos="1200"/>
              </w:tabs>
              <w:rPr>
                <w:sz w:val="22"/>
              </w:rPr>
            </w:pPr>
          </w:p>
          <w:p w14:paraId="60451162" w14:textId="77777777" w:rsidR="00000000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Serial No.</w:t>
            </w:r>
          </w:p>
        </w:tc>
        <w:tc>
          <w:tcPr>
            <w:tcW w:w="3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B8C4D4" w14:textId="77777777" w:rsidR="00000000" w:rsidRDefault="00000000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  <w:p w14:paraId="4F63D15B" w14:textId="77777777" w:rsidR="00000000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Model No.</w:t>
            </w:r>
          </w:p>
          <w:p w14:paraId="43636FD1" w14:textId="77777777" w:rsidR="00000000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Serial No.</w:t>
            </w:r>
          </w:p>
          <w:p w14:paraId="58C58402" w14:textId="77777777" w:rsidR="00000000" w:rsidRDefault="00000000">
            <w:pPr>
              <w:tabs>
                <w:tab w:val="left" w:pos="1200"/>
              </w:tabs>
              <w:rPr>
                <w:sz w:val="22"/>
              </w:rPr>
            </w:pPr>
          </w:p>
          <w:p w14:paraId="2C662DD3" w14:textId="77777777" w:rsidR="00000000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Model No.</w:t>
            </w:r>
          </w:p>
          <w:p w14:paraId="66F8BD1C" w14:textId="77777777" w:rsidR="00000000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Serial No.</w:t>
            </w:r>
          </w:p>
          <w:p w14:paraId="6F7BC39F" w14:textId="77777777" w:rsidR="00000000" w:rsidRDefault="00000000">
            <w:pPr>
              <w:tabs>
                <w:tab w:val="left" w:pos="1200"/>
              </w:tabs>
              <w:rPr>
                <w:sz w:val="22"/>
              </w:rPr>
            </w:pPr>
          </w:p>
          <w:p w14:paraId="7A0C8C8A" w14:textId="77777777" w:rsidR="00000000" w:rsidRDefault="00000000">
            <w:pPr>
              <w:tabs>
                <w:tab w:val="left" w:pos="1200"/>
              </w:tabs>
              <w:rPr>
                <w:sz w:val="22"/>
              </w:rPr>
            </w:pPr>
          </w:p>
          <w:p w14:paraId="4E788BFC" w14:textId="77777777" w:rsidR="00000000" w:rsidRDefault="00000000">
            <w:pPr>
              <w:tabs>
                <w:tab w:val="left" w:pos="1200"/>
              </w:tabs>
              <w:rPr>
                <w:sz w:val="22"/>
              </w:rPr>
            </w:pPr>
          </w:p>
        </w:tc>
      </w:tr>
    </w:tbl>
    <w:p w14:paraId="4ED4A1DD" w14:textId="77777777" w:rsidR="00000000" w:rsidRDefault="00000000">
      <w:pPr>
        <w:tabs>
          <w:tab w:val="left" w:pos="1200"/>
        </w:tabs>
      </w:pPr>
    </w:p>
    <w:tbl>
      <w:tblPr>
        <w:tblW w:w="0" w:type="auto"/>
        <w:tblInd w:w="-350" w:type="dxa"/>
        <w:tblLayout w:type="fixed"/>
        <w:tblLook w:val="0000" w:firstRow="0" w:lastRow="0" w:firstColumn="0" w:lastColumn="0" w:noHBand="0" w:noVBand="0"/>
      </w:tblPr>
      <w:tblGrid>
        <w:gridCol w:w="3756"/>
        <w:gridCol w:w="7975"/>
      </w:tblGrid>
      <w:tr w:rsidR="00000000" w14:paraId="548D9BF2" w14:textId="77777777">
        <w:tc>
          <w:tcPr>
            <w:tcW w:w="3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E526DA2" w14:textId="77777777" w:rsidR="00000000" w:rsidRDefault="00000000">
            <w:pPr>
              <w:tabs>
                <w:tab w:val="left" w:pos="1200"/>
              </w:tabs>
              <w:snapToGrid w:val="0"/>
              <w:rPr>
                <w:b/>
              </w:rPr>
            </w:pPr>
            <w:r>
              <w:rPr>
                <w:b/>
              </w:rPr>
              <w:t>Ac/Dc drive</w:t>
            </w:r>
          </w:p>
          <w:p w14:paraId="4B44B6B1" w14:textId="77777777" w:rsidR="00000000" w:rsidRDefault="00000000">
            <w:pPr>
              <w:tabs>
                <w:tab w:val="left" w:pos="1200"/>
              </w:tabs>
              <w:rPr>
                <w:b/>
              </w:rPr>
            </w:pPr>
            <w:r>
              <w:rPr>
                <w:b/>
              </w:rPr>
              <w:t>Details</w:t>
            </w:r>
          </w:p>
        </w:tc>
        <w:tc>
          <w:tcPr>
            <w:tcW w:w="7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219226" w14:textId="77777777" w:rsidR="00000000" w:rsidRDefault="00000000">
            <w:pPr>
              <w:tabs>
                <w:tab w:val="left" w:pos="1200"/>
              </w:tabs>
              <w:snapToGrid w:val="0"/>
              <w:rPr>
                <w:b/>
              </w:rPr>
            </w:pPr>
            <w:r>
              <w:rPr>
                <w:b/>
              </w:rPr>
              <w:t>Make:                                          Capacity:                            Kw.</w:t>
            </w:r>
          </w:p>
          <w:p w14:paraId="70F07A38" w14:textId="77777777" w:rsidR="00000000" w:rsidRDefault="00000000">
            <w:pPr>
              <w:tabs>
                <w:tab w:val="left" w:pos="1200"/>
              </w:tabs>
            </w:pPr>
            <w:r>
              <w:rPr>
                <w:b/>
              </w:rPr>
              <w:t>Serial No. :</w:t>
            </w:r>
          </w:p>
        </w:tc>
      </w:tr>
    </w:tbl>
    <w:p w14:paraId="57A47871" w14:textId="77777777" w:rsidR="00000000" w:rsidRDefault="00000000">
      <w:pPr>
        <w:tabs>
          <w:tab w:val="left" w:pos="1200"/>
        </w:tabs>
      </w:pPr>
    </w:p>
    <w:tbl>
      <w:tblPr>
        <w:tblW w:w="0" w:type="auto"/>
        <w:tblInd w:w="-350" w:type="dxa"/>
        <w:tblLayout w:type="fixed"/>
        <w:tblLook w:val="0000" w:firstRow="0" w:lastRow="0" w:firstColumn="0" w:lastColumn="0" w:noHBand="0" w:noVBand="0"/>
      </w:tblPr>
      <w:tblGrid>
        <w:gridCol w:w="11731"/>
      </w:tblGrid>
      <w:tr w:rsidR="00000000" w14:paraId="32EE0301" w14:textId="77777777">
        <w:tc>
          <w:tcPr>
            <w:tcW w:w="1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AD659C" w14:textId="77777777" w:rsidR="00000000" w:rsidRDefault="00000000">
            <w:pPr>
              <w:tabs>
                <w:tab w:val="left" w:pos="1200"/>
              </w:tabs>
              <w:snapToGrid w:val="0"/>
              <w:rPr>
                <w:b/>
                <w:sz w:val="18"/>
              </w:rPr>
            </w:pPr>
            <w:r>
              <w:rPr>
                <w:b/>
                <w:sz w:val="18"/>
              </w:rPr>
              <w:t>Check for short between Line &amp; Neutral ,</w:t>
            </w:r>
          </w:p>
          <w:p w14:paraId="261FF45B" w14:textId="77777777" w:rsidR="00000000" w:rsidRDefault="00000000">
            <w:pPr>
              <w:tabs>
                <w:tab w:val="left" w:pos="1200"/>
              </w:tabs>
            </w:pPr>
            <w:r>
              <w:rPr>
                <w:b/>
                <w:sz w:val="18"/>
              </w:rPr>
              <w:t xml:space="preserve">Neutral &amp; Earth , Line &amp; Earth                   : </w:t>
            </w:r>
          </w:p>
        </w:tc>
      </w:tr>
    </w:tbl>
    <w:p w14:paraId="6FF5FCD3" w14:textId="77777777" w:rsidR="00000000" w:rsidRDefault="00000000">
      <w:pPr>
        <w:tabs>
          <w:tab w:val="left" w:pos="1200"/>
        </w:tabs>
      </w:pPr>
    </w:p>
    <w:tbl>
      <w:tblPr>
        <w:tblW w:w="0" w:type="auto"/>
        <w:tblInd w:w="-350" w:type="dxa"/>
        <w:tblLayout w:type="fixed"/>
        <w:tblLook w:val="0000" w:firstRow="0" w:lastRow="0" w:firstColumn="0" w:lastColumn="0" w:noHBand="0" w:noVBand="0"/>
      </w:tblPr>
      <w:tblGrid>
        <w:gridCol w:w="564"/>
        <w:gridCol w:w="5016"/>
        <w:gridCol w:w="2052"/>
        <w:gridCol w:w="4099"/>
      </w:tblGrid>
      <w:tr w:rsidR="00000000" w14:paraId="5C7304B1" w14:textId="7777777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AF12516" w14:textId="77777777" w:rsidR="00000000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SL.</w:t>
            </w:r>
          </w:p>
          <w:p w14:paraId="20288F57" w14:textId="77777777" w:rsidR="00000000" w:rsidRDefault="00000000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No.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F0FC7FC" w14:textId="77777777" w:rsidR="00000000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Test Performed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B77DE0C" w14:textId="77777777" w:rsidR="00000000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Specified Values</w:t>
            </w:r>
          </w:p>
        </w:tc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08E417C" w14:textId="77777777" w:rsidR="00000000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Actual Values</w:t>
            </w:r>
          </w:p>
        </w:tc>
      </w:tr>
      <w:tr w:rsidR="00000000" w14:paraId="01899325" w14:textId="7777777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387E18D" w14:textId="77777777" w:rsidR="00000000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EE4C39A" w14:textId="77777777" w:rsidR="00000000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Input Supply Voltage (+/-10%)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930BB92" w14:textId="77777777" w:rsidR="00000000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98949A" w14:textId="77777777" w:rsidR="00000000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</w:tr>
      <w:tr w:rsidR="00000000" w14:paraId="1C9860D5" w14:textId="7777777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5DE9297" w14:textId="77777777" w:rsidR="00000000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2.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6AA5B6A" w14:textId="77777777" w:rsidR="00000000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  <w:p w14:paraId="2081A519" w14:textId="77777777" w:rsidR="00000000" w:rsidRDefault="00000000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Derived DC Voltages (+/-5%)</w:t>
            </w:r>
          </w:p>
          <w:p w14:paraId="28A77907" w14:textId="77777777" w:rsidR="00000000" w:rsidRDefault="00000000">
            <w:pPr>
              <w:tabs>
                <w:tab w:val="left" w:pos="1200"/>
              </w:tabs>
              <w:rPr>
                <w:b/>
                <w:sz w:val="22"/>
              </w:rPr>
            </w:pPr>
          </w:p>
          <w:p w14:paraId="3BDAC192" w14:textId="77777777" w:rsidR="00000000" w:rsidRDefault="00000000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The voltages are measured with respect to Respective ground.</w:t>
            </w:r>
          </w:p>
          <w:p w14:paraId="5240CCD3" w14:textId="77777777" w:rsidR="00000000" w:rsidRDefault="00000000">
            <w:pPr>
              <w:tabs>
                <w:tab w:val="left" w:pos="1200"/>
              </w:tabs>
              <w:rPr>
                <w:b/>
                <w:sz w:val="22"/>
              </w:rPr>
            </w:pPr>
          </w:p>
          <w:p w14:paraId="1AFEA773" w14:textId="77777777" w:rsidR="00000000" w:rsidRDefault="00000000">
            <w:pPr>
              <w:tabs>
                <w:tab w:val="left" w:pos="1200"/>
              </w:tabs>
              <w:rPr>
                <w:b/>
                <w:sz w:val="22"/>
              </w:rPr>
            </w:pPr>
          </w:p>
          <w:p w14:paraId="366AB6BA" w14:textId="77777777" w:rsidR="00000000" w:rsidRDefault="00000000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6F0D024" w14:textId="77777777" w:rsidR="00000000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5V(A)</w:t>
            </w:r>
          </w:p>
          <w:p w14:paraId="4F6DD55C" w14:textId="77777777" w:rsidR="00000000" w:rsidRDefault="00000000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-5V(A)</w:t>
            </w:r>
          </w:p>
          <w:p w14:paraId="439F13EC" w14:textId="77777777" w:rsidR="00000000" w:rsidRDefault="00000000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12V(A)</w:t>
            </w:r>
          </w:p>
          <w:p w14:paraId="48CC14FB" w14:textId="77777777" w:rsidR="00000000" w:rsidRDefault="00000000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-12V(A)</w:t>
            </w:r>
          </w:p>
          <w:p w14:paraId="584DCFA0" w14:textId="77777777" w:rsidR="00000000" w:rsidRDefault="00000000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5V(D)</w:t>
            </w:r>
          </w:p>
          <w:p w14:paraId="3C23234A" w14:textId="77777777" w:rsidR="00000000" w:rsidRDefault="00000000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24V(I)</w:t>
            </w:r>
          </w:p>
          <w:p w14:paraId="2B0D9285" w14:textId="77777777" w:rsidR="00000000" w:rsidRDefault="00000000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12V(R)</w:t>
            </w:r>
          </w:p>
          <w:p w14:paraId="42BABA7A" w14:textId="77777777" w:rsidR="00000000" w:rsidRDefault="00000000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15V(T)</w:t>
            </w:r>
          </w:p>
        </w:tc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90C313" w14:textId="77777777" w:rsidR="00000000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</w:tr>
      <w:tr w:rsidR="00000000" w14:paraId="4EC44F10" w14:textId="7777777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CC7964F" w14:textId="77777777" w:rsidR="00000000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3.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FDE20C1" w14:textId="77777777" w:rsidR="00000000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Check for the power on display and the Keyboard function.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79B4D99" w14:textId="77777777" w:rsidR="00000000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FCDD59" w14:textId="77777777" w:rsidR="00000000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</w:tr>
      <w:tr w:rsidR="00000000" w14:paraId="29A59152" w14:textId="7777777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C19E756" w14:textId="77777777" w:rsidR="00000000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4.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8CCB5DE" w14:textId="77777777" w:rsidR="00000000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Belt Load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069E782" w14:textId="77777777" w:rsidR="00000000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E3223E" w14:textId="77777777" w:rsidR="00000000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Kg/m</w:t>
            </w:r>
          </w:p>
        </w:tc>
      </w:tr>
      <w:tr w:rsidR="00000000" w14:paraId="01A45C70" w14:textId="7777777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FC4C6BD" w14:textId="77777777" w:rsidR="00000000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5.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B09133B" w14:textId="77777777" w:rsidR="00000000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Belt Speed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6339EB8" w14:textId="77777777" w:rsidR="00000000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5CBBFA" w14:textId="77777777" w:rsidR="00000000" w:rsidRDefault="00000000">
            <w:pPr>
              <w:tabs>
                <w:tab w:val="left" w:pos="1200"/>
              </w:tabs>
              <w:snapToGrid w:val="0"/>
              <w:jc w:val="center"/>
            </w:pPr>
            <w:r>
              <w:rPr>
                <w:b/>
                <w:sz w:val="22"/>
              </w:rPr>
              <w:t>m/s</w:t>
            </w:r>
          </w:p>
        </w:tc>
      </w:tr>
    </w:tbl>
    <w:p w14:paraId="197AD67C" w14:textId="77777777" w:rsidR="00000000" w:rsidRDefault="00000000">
      <w:pPr>
        <w:tabs>
          <w:tab w:val="left" w:pos="1200"/>
        </w:tabs>
      </w:pPr>
    </w:p>
    <w:p w14:paraId="18830374" w14:textId="77777777" w:rsidR="00000000" w:rsidRDefault="00000000">
      <w:pPr>
        <w:rPr>
          <w:b/>
          <w:sz w:val="22"/>
        </w:rPr>
      </w:pPr>
      <w:r>
        <w:rPr>
          <w:b/>
          <w:sz w:val="22"/>
        </w:rPr>
        <w:tab/>
        <w:t>Resolution: L:              kg/m              S:                    m/s         r:                     tph           t:                        tonnes</w:t>
      </w:r>
    </w:p>
    <w:p w14:paraId="75284527" w14:textId="77777777" w:rsidR="00000000" w:rsidRDefault="00000000">
      <w:pPr>
        <w:rPr>
          <w:b/>
          <w:sz w:val="22"/>
        </w:rPr>
      </w:pPr>
      <w:r>
        <w:rPr>
          <w:b/>
          <w:sz w:val="22"/>
        </w:rPr>
        <w:tab/>
      </w:r>
    </w:p>
    <w:p w14:paraId="24F1E0B8" w14:textId="77777777" w:rsidR="00000000" w:rsidRDefault="00000000">
      <w:pPr>
        <w:rPr>
          <w:b/>
          <w:sz w:val="22"/>
        </w:rPr>
      </w:pPr>
      <w:r>
        <w:rPr>
          <w:b/>
          <w:sz w:val="22"/>
        </w:rPr>
        <w:tab/>
        <w:t>Measurement to be done from 10 to 100% of the Feeder capacity.</w:t>
      </w:r>
    </w:p>
    <w:p w14:paraId="6E46B228" w14:textId="77777777" w:rsidR="00000000" w:rsidRDefault="00000000">
      <w:pPr>
        <w:rPr>
          <w:b/>
          <w:sz w:val="22"/>
        </w:rPr>
      </w:pPr>
      <w:r>
        <w:rPr>
          <w:b/>
          <w:sz w:val="22"/>
        </w:rPr>
        <w:t>I).</w:t>
      </w:r>
    </w:p>
    <w:tbl>
      <w:tblPr>
        <w:tblW w:w="0" w:type="auto"/>
        <w:tblInd w:w="-350" w:type="dxa"/>
        <w:tblLayout w:type="fixed"/>
        <w:tblLook w:val="0000" w:firstRow="0" w:lastRow="0" w:firstColumn="0" w:lastColumn="0" w:noHBand="0" w:noVBand="0"/>
      </w:tblPr>
      <w:tblGrid>
        <w:gridCol w:w="5509"/>
        <w:gridCol w:w="6210"/>
      </w:tblGrid>
      <w:tr w:rsidR="00000000" w14:paraId="262E0B3E" w14:textId="77777777">
        <w:trPr>
          <w:trHeight w:val="404"/>
        </w:trPr>
        <w:tc>
          <w:tcPr>
            <w:tcW w:w="5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92D9507" w14:textId="77777777" w:rsidR="00000000" w:rsidRDefault="00000000">
            <w:pPr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Belt Length</w:t>
            </w:r>
          </w:p>
        </w:tc>
        <w:tc>
          <w:tcPr>
            <w:tcW w:w="6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BB07FB" w14:textId="77777777" w:rsidR="00000000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mm.</w:t>
            </w:r>
          </w:p>
        </w:tc>
      </w:tr>
      <w:tr w:rsidR="00000000" w14:paraId="0F447EA9" w14:textId="77777777">
        <w:trPr>
          <w:trHeight w:val="404"/>
        </w:trPr>
        <w:tc>
          <w:tcPr>
            <w:tcW w:w="5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F7201F2" w14:textId="77777777" w:rsidR="00000000" w:rsidRDefault="00000000">
            <w:pPr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Actual speed (Measured with stop clock )</w:t>
            </w:r>
          </w:p>
        </w:tc>
        <w:tc>
          <w:tcPr>
            <w:tcW w:w="6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C17222" w14:textId="77777777" w:rsidR="00000000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m/s</w:t>
            </w:r>
          </w:p>
        </w:tc>
      </w:tr>
    </w:tbl>
    <w:p w14:paraId="51BBD9FB" w14:textId="77777777" w:rsidR="00000000" w:rsidRDefault="00000000">
      <w:pPr>
        <w:rPr>
          <w:b/>
          <w:sz w:val="22"/>
        </w:rPr>
      </w:pPr>
      <w:r>
        <w:rPr>
          <w:b/>
          <w:sz w:val="22"/>
        </w:rPr>
        <w:t xml:space="preserve"> </w:t>
      </w:r>
    </w:p>
    <w:p w14:paraId="2EA6620E" w14:textId="77777777" w:rsidR="00000000" w:rsidRDefault="00000000">
      <w:pPr>
        <w:rPr>
          <w:b/>
          <w:sz w:val="22"/>
        </w:rPr>
      </w:pPr>
      <w:r>
        <w:rPr>
          <w:b/>
          <w:sz w:val="22"/>
        </w:rPr>
        <w:t xml:space="preserve">II). </w:t>
      </w:r>
      <w:r>
        <w:rPr>
          <w:b/>
          <w:i/>
          <w:sz w:val="22"/>
          <w:u w:val="single"/>
        </w:rPr>
        <w:t xml:space="preserve">Speed calibration: </w:t>
      </w:r>
      <w:r>
        <w:rPr>
          <w:b/>
          <w:sz w:val="22"/>
        </w:rPr>
        <w:t>Calibrate the speed by entering the actual belt speed when the Drive output is 100%.</w:t>
      </w:r>
    </w:p>
    <w:tbl>
      <w:tblPr>
        <w:tblW w:w="0" w:type="auto"/>
        <w:tblInd w:w="-350" w:type="dxa"/>
        <w:tblLayout w:type="fixed"/>
        <w:tblLook w:val="0000" w:firstRow="0" w:lastRow="0" w:firstColumn="0" w:lastColumn="0" w:noHBand="0" w:noVBand="0"/>
      </w:tblPr>
      <w:tblGrid>
        <w:gridCol w:w="3677"/>
        <w:gridCol w:w="3677"/>
        <w:gridCol w:w="4377"/>
      </w:tblGrid>
      <w:tr w:rsidR="00000000" w14:paraId="2C0ADB4B" w14:textId="77777777">
        <w:tc>
          <w:tcPr>
            <w:tcW w:w="3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00C6DD4" w14:textId="77777777" w:rsidR="00000000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Drive output in</w:t>
            </w:r>
          </w:p>
          <w:p w14:paraId="37DE4771" w14:textId="77777777" w:rsidR="00000000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%</w:t>
            </w:r>
          </w:p>
        </w:tc>
        <w:tc>
          <w:tcPr>
            <w:tcW w:w="3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5678354" w14:textId="77777777" w:rsidR="00000000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Actual Speed</w:t>
            </w:r>
          </w:p>
          <w:p w14:paraId="4F262015" w14:textId="77777777" w:rsidR="00000000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m/s</w:t>
            </w:r>
          </w:p>
        </w:tc>
        <w:tc>
          <w:tcPr>
            <w:tcW w:w="4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A9950F" w14:textId="77777777" w:rsidR="00000000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Measured Speed</w:t>
            </w:r>
          </w:p>
          <w:p w14:paraId="78C8023D" w14:textId="77777777" w:rsidR="00000000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m/s</w:t>
            </w:r>
          </w:p>
        </w:tc>
      </w:tr>
      <w:tr w:rsidR="00000000" w14:paraId="1DA165FA" w14:textId="77777777">
        <w:tc>
          <w:tcPr>
            <w:tcW w:w="3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78B8CE9" w14:textId="77777777" w:rsidR="00000000" w:rsidRDefault="00000000">
            <w:pPr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10</w:t>
            </w:r>
          </w:p>
        </w:tc>
        <w:tc>
          <w:tcPr>
            <w:tcW w:w="3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FA9971D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4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1736E3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</w:tr>
      <w:tr w:rsidR="00000000" w14:paraId="13B3786B" w14:textId="77777777">
        <w:tc>
          <w:tcPr>
            <w:tcW w:w="3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3D1F48C" w14:textId="77777777" w:rsidR="00000000" w:rsidRDefault="00000000">
            <w:pPr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25</w:t>
            </w:r>
          </w:p>
        </w:tc>
        <w:tc>
          <w:tcPr>
            <w:tcW w:w="3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89F78B3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4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E63CB3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</w:tr>
      <w:tr w:rsidR="00000000" w14:paraId="1E7641BA" w14:textId="77777777">
        <w:tc>
          <w:tcPr>
            <w:tcW w:w="3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71F6F18" w14:textId="77777777" w:rsidR="00000000" w:rsidRDefault="00000000">
            <w:pPr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50</w:t>
            </w:r>
          </w:p>
        </w:tc>
        <w:tc>
          <w:tcPr>
            <w:tcW w:w="3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BF5DDD6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4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4C26B8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</w:tr>
      <w:tr w:rsidR="00000000" w14:paraId="14E5B542" w14:textId="77777777">
        <w:tc>
          <w:tcPr>
            <w:tcW w:w="3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9C45117" w14:textId="77777777" w:rsidR="00000000" w:rsidRDefault="00000000">
            <w:pPr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75</w:t>
            </w:r>
          </w:p>
        </w:tc>
        <w:tc>
          <w:tcPr>
            <w:tcW w:w="3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B67B500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4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978C15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</w:tr>
      <w:tr w:rsidR="00000000" w14:paraId="61DCB57A" w14:textId="77777777">
        <w:tc>
          <w:tcPr>
            <w:tcW w:w="3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B675E39" w14:textId="77777777" w:rsidR="00000000" w:rsidRDefault="00000000">
            <w:pPr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100</w:t>
            </w:r>
          </w:p>
        </w:tc>
        <w:tc>
          <w:tcPr>
            <w:tcW w:w="3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79681DA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4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007D88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</w:tr>
    </w:tbl>
    <w:p w14:paraId="6B2AF8D0" w14:textId="77777777" w:rsidR="00000000" w:rsidRDefault="00000000">
      <w:pPr>
        <w:pBdr>
          <w:bottom w:val="single" w:sz="4" w:space="1" w:color="000000"/>
        </w:pBdr>
        <w:ind w:left="720" w:hanging="720"/>
      </w:pPr>
    </w:p>
    <w:p w14:paraId="6A982830" w14:textId="77777777" w:rsidR="00000000" w:rsidRDefault="00000000">
      <w:pPr>
        <w:ind w:firstLine="720"/>
        <w:rPr>
          <w:b/>
          <w:sz w:val="20"/>
        </w:rPr>
      </w:pPr>
    </w:p>
    <w:p w14:paraId="6A4AB78A" w14:textId="77777777" w:rsidR="00000000" w:rsidRDefault="00000000">
      <w:pPr>
        <w:ind w:left="5760" w:firstLine="720"/>
        <w:rPr>
          <w:rFonts w:ascii="Tahoma" w:hAnsi="Tahoma" w:cs="Tahoma"/>
          <w:b/>
          <w:sz w:val="18"/>
          <w:szCs w:val="20"/>
        </w:rPr>
      </w:pPr>
    </w:p>
    <w:p w14:paraId="4F701DDF" w14:textId="77777777" w:rsidR="00000000" w:rsidRDefault="00000000">
      <w:pPr>
        <w:ind w:left="5760" w:firstLine="720"/>
        <w:rPr>
          <w:rFonts w:ascii="Tahoma" w:hAnsi="Tahoma" w:cs="Tahoma"/>
          <w:b/>
          <w:sz w:val="18"/>
          <w:szCs w:val="20"/>
        </w:rPr>
      </w:pPr>
      <w:r>
        <w:rPr>
          <w:rFonts w:ascii="Tahoma" w:hAnsi="Tahoma" w:cs="Tahoma"/>
          <w:b/>
          <w:sz w:val="18"/>
          <w:szCs w:val="20"/>
        </w:rPr>
        <w:t>Form No.  : R/PP-05/07-WF/REV 00 Pg 1 of 2</w:t>
      </w:r>
    </w:p>
    <w:p w14:paraId="1B36CDB4" w14:textId="77777777" w:rsidR="00000000" w:rsidRDefault="00000000">
      <w:pPr>
        <w:ind w:left="5760" w:firstLine="720"/>
        <w:rPr>
          <w:rFonts w:ascii="Tahoma" w:hAnsi="Tahoma" w:cs="Tahoma"/>
          <w:b/>
          <w:sz w:val="18"/>
          <w:szCs w:val="20"/>
        </w:rPr>
      </w:pPr>
    </w:p>
    <w:p w14:paraId="207E3621" w14:textId="77777777" w:rsidR="00000000" w:rsidRDefault="00000000">
      <w:pPr>
        <w:ind w:left="5760" w:firstLine="720"/>
        <w:rPr>
          <w:rFonts w:ascii="Tahoma" w:hAnsi="Tahoma" w:cs="Tahoma"/>
          <w:b/>
          <w:sz w:val="18"/>
          <w:szCs w:val="20"/>
        </w:rPr>
      </w:pPr>
    </w:p>
    <w:p w14:paraId="24EF4B42" w14:textId="77777777" w:rsidR="00000000" w:rsidRDefault="00000000">
      <w:pPr>
        <w:ind w:left="5760" w:firstLine="720"/>
        <w:rPr>
          <w:rFonts w:ascii="Tahoma" w:hAnsi="Tahoma" w:cs="Tahoma"/>
          <w:b/>
          <w:sz w:val="18"/>
          <w:szCs w:val="20"/>
        </w:rPr>
      </w:pPr>
    </w:p>
    <w:p w14:paraId="0B26F075" w14:textId="77777777" w:rsidR="00000000" w:rsidRDefault="00000000">
      <w:pPr>
        <w:ind w:left="5760" w:firstLine="720"/>
        <w:rPr>
          <w:rFonts w:ascii="Tahoma" w:hAnsi="Tahoma" w:cs="Tahoma"/>
          <w:b/>
          <w:sz w:val="18"/>
          <w:szCs w:val="20"/>
        </w:rPr>
      </w:pPr>
    </w:p>
    <w:p w14:paraId="6FE364EF" w14:textId="77777777" w:rsidR="00000000" w:rsidRDefault="00000000">
      <w:pPr>
        <w:ind w:left="5760" w:firstLine="720"/>
        <w:rPr>
          <w:rFonts w:ascii="Tahoma" w:hAnsi="Tahoma" w:cs="Tahoma"/>
          <w:b/>
          <w:sz w:val="18"/>
          <w:szCs w:val="20"/>
        </w:rPr>
      </w:pPr>
    </w:p>
    <w:p w14:paraId="01A41A04" w14:textId="77777777" w:rsidR="00000000" w:rsidRDefault="00000000">
      <w:pPr>
        <w:tabs>
          <w:tab w:val="left" w:pos="1200"/>
        </w:tabs>
        <w:jc w:val="center"/>
        <w:rPr>
          <w:b/>
          <w:u w:val="single"/>
        </w:rPr>
      </w:pPr>
      <w:r>
        <w:rPr>
          <w:b/>
          <w:u w:val="single"/>
        </w:rPr>
        <w:t>ROUTINE TEST RECORD FOR WEIGH FEEDER</w:t>
      </w:r>
    </w:p>
    <w:p w14:paraId="0F86C23B" w14:textId="77777777" w:rsidR="00000000" w:rsidRDefault="00000000">
      <w:pPr>
        <w:tabs>
          <w:tab w:val="left" w:pos="1200"/>
        </w:tabs>
        <w:jc w:val="center"/>
        <w:rPr>
          <w:b/>
          <w:u w:val="single"/>
        </w:rPr>
      </w:pPr>
    </w:p>
    <w:p w14:paraId="3FD5FC72" w14:textId="77777777" w:rsidR="00000000" w:rsidRDefault="00000000">
      <w:pPr>
        <w:rPr>
          <w:b/>
          <w:sz w:val="22"/>
        </w:rPr>
      </w:pPr>
      <w:r>
        <w:rPr>
          <w:b/>
          <w:sz w:val="22"/>
        </w:rPr>
        <w:t xml:space="preserve">III). </w:t>
      </w:r>
      <w:r>
        <w:rPr>
          <w:b/>
          <w:i/>
          <w:sz w:val="22"/>
          <w:u w:val="single"/>
        </w:rPr>
        <w:t>Load Calibration:</w:t>
      </w:r>
      <w:r>
        <w:rPr>
          <w:b/>
          <w:sz w:val="22"/>
        </w:rPr>
        <w:t xml:space="preserve">   Chain Weight:</w:t>
      </w:r>
      <w:r>
        <w:rPr>
          <w:b/>
          <w:sz w:val="22"/>
        </w:rPr>
        <w:tab/>
      </w:r>
      <w:r>
        <w:rPr>
          <w:b/>
          <w:sz w:val="22"/>
        </w:rPr>
        <w:tab/>
        <w:t>Kg/m</w:t>
      </w:r>
      <w:r>
        <w:rPr>
          <w:b/>
          <w:sz w:val="22"/>
        </w:rPr>
        <w:tab/>
      </w:r>
      <w:r>
        <w:rPr>
          <w:b/>
          <w:sz w:val="22"/>
        </w:rPr>
        <w:tab/>
        <w:t>Cal. Rod weight:</w:t>
      </w:r>
      <w:r>
        <w:rPr>
          <w:b/>
          <w:sz w:val="22"/>
        </w:rPr>
        <w:tab/>
      </w:r>
      <w:r>
        <w:rPr>
          <w:b/>
          <w:sz w:val="22"/>
        </w:rPr>
        <w:tab/>
        <w:t>Kg.</w:t>
      </w:r>
    </w:p>
    <w:p w14:paraId="0F426A6F" w14:textId="77777777" w:rsidR="00000000" w:rsidRDefault="00000000">
      <w:pPr>
        <w:rPr>
          <w:b/>
          <w:sz w:val="22"/>
        </w:rPr>
      </w:pPr>
    </w:p>
    <w:p w14:paraId="01F9EB5C" w14:textId="77777777" w:rsidR="00000000" w:rsidRDefault="00000000">
      <w:pPr>
        <w:rPr>
          <w:b/>
          <w:sz w:val="22"/>
        </w:rPr>
      </w:pPr>
      <w:r>
        <w:rPr>
          <w:b/>
          <w:sz w:val="22"/>
        </w:rPr>
        <w:t>IV).</w:t>
      </w:r>
      <w:r>
        <w:rPr>
          <w:b/>
          <w:i/>
          <w:sz w:val="22"/>
        </w:rPr>
        <w:t xml:space="preserve"> </w:t>
      </w:r>
      <w:r>
        <w:rPr>
          <w:b/>
          <w:i/>
          <w:sz w:val="22"/>
          <w:u w:val="single"/>
        </w:rPr>
        <w:t xml:space="preserve">VOLUMETRIC MODE: </w:t>
      </w:r>
      <w:r>
        <w:rPr>
          <w:b/>
          <w:sz w:val="22"/>
        </w:rPr>
        <w:t>Control shall be less than 0.5 % of the F.S.</w:t>
      </w:r>
    </w:p>
    <w:p w14:paraId="6BC6E363" w14:textId="77777777" w:rsidR="00000000" w:rsidRDefault="00000000">
      <w:pPr>
        <w:rPr>
          <w:b/>
          <w:sz w:val="22"/>
        </w:rPr>
      </w:pPr>
    </w:p>
    <w:tbl>
      <w:tblPr>
        <w:tblW w:w="0" w:type="auto"/>
        <w:tblInd w:w="-350" w:type="dxa"/>
        <w:tblLayout w:type="fixed"/>
        <w:tblLook w:val="0000" w:firstRow="0" w:lastRow="0" w:firstColumn="0" w:lastColumn="0" w:noHBand="0" w:noVBand="0"/>
      </w:tblPr>
      <w:tblGrid>
        <w:gridCol w:w="963"/>
        <w:gridCol w:w="2713"/>
        <w:gridCol w:w="1838"/>
        <w:gridCol w:w="1839"/>
        <w:gridCol w:w="1839"/>
        <w:gridCol w:w="2539"/>
      </w:tblGrid>
      <w:tr w:rsidR="00000000" w14:paraId="4A091208" w14:textId="77777777">
        <w:tc>
          <w:tcPr>
            <w:tcW w:w="3676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80E4B4C" w14:textId="77777777" w:rsidR="00000000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Set Speed</w:t>
            </w:r>
          </w:p>
          <w:p w14:paraId="676B769A" w14:textId="77777777" w:rsidR="00000000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m/s</w:t>
            </w:r>
          </w:p>
        </w:tc>
        <w:tc>
          <w:tcPr>
            <w:tcW w:w="80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B1E38A" w14:textId="77777777" w:rsidR="00000000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Measured Speed</w:t>
            </w:r>
          </w:p>
          <w:p w14:paraId="6372E6B1" w14:textId="77777777" w:rsidR="00000000" w:rsidRDefault="00000000">
            <w:pPr>
              <w:jc w:val="center"/>
            </w:pPr>
            <w:r>
              <w:rPr>
                <w:b/>
                <w:sz w:val="22"/>
              </w:rPr>
              <w:t>m/s</w:t>
            </w:r>
          </w:p>
        </w:tc>
      </w:tr>
      <w:tr w:rsidR="00000000" w14:paraId="5CB713BF" w14:textId="77777777">
        <w:tc>
          <w:tcPr>
            <w:tcW w:w="3676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9058ECD" w14:textId="77777777" w:rsidR="00000000" w:rsidRDefault="00000000">
            <w:pPr>
              <w:snapToGrid w:val="0"/>
            </w:pP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5443CC4" w14:textId="77777777" w:rsidR="00000000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Min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5DC136D" w14:textId="77777777" w:rsidR="00000000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Max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6E22FD6" w14:textId="77777777" w:rsidR="00000000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Avg.</w:t>
            </w:r>
          </w:p>
        </w:tc>
        <w:tc>
          <w:tcPr>
            <w:tcW w:w="2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520C84" w14:textId="77777777" w:rsidR="00000000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% Error</w:t>
            </w:r>
          </w:p>
        </w:tc>
      </w:tr>
      <w:tr w:rsidR="00000000" w14:paraId="4BF73D44" w14:textId="77777777"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67D6086" w14:textId="77777777" w:rsidR="00000000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10%</w:t>
            </w:r>
          </w:p>
        </w:tc>
        <w:tc>
          <w:tcPr>
            <w:tcW w:w="2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2ECE23A" w14:textId="77777777" w:rsidR="00000000" w:rsidRDefault="00000000">
            <w:pPr>
              <w:snapToGrid w:val="0"/>
              <w:jc w:val="center"/>
              <w:rPr>
                <w:b/>
                <w:sz w:val="22"/>
              </w:rPr>
            </w:pP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4AF9421" w14:textId="77777777" w:rsidR="00000000" w:rsidRDefault="00000000">
            <w:pPr>
              <w:snapToGrid w:val="0"/>
              <w:jc w:val="center"/>
              <w:rPr>
                <w:b/>
                <w:sz w:val="22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ED26D49" w14:textId="77777777" w:rsidR="00000000" w:rsidRDefault="00000000">
            <w:pPr>
              <w:snapToGrid w:val="0"/>
              <w:jc w:val="center"/>
              <w:rPr>
                <w:b/>
                <w:sz w:val="22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9B7654E" w14:textId="77777777" w:rsidR="00000000" w:rsidRDefault="00000000">
            <w:pPr>
              <w:snapToGrid w:val="0"/>
              <w:jc w:val="center"/>
              <w:rPr>
                <w:b/>
                <w:sz w:val="22"/>
              </w:rPr>
            </w:pPr>
          </w:p>
        </w:tc>
        <w:tc>
          <w:tcPr>
            <w:tcW w:w="2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B64EBB" w14:textId="77777777" w:rsidR="00000000" w:rsidRDefault="00000000">
            <w:pPr>
              <w:snapToGrid w:val="0"/>
              <w:jc w:val="center"/>
              <w:rPr>
                <w:b/>
                <w:sz w:val="22"/>
              </w:rPr>
            </w:pPr>
          </w:p>
        </w:tc>
      </w:tr>
      <w:tr w:rsidR="00000000" w14:paraId="4503FD1D" w14:textId="77777777"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6F631BE" w14:textId="77777777" w:rsidR="00000000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25%</w:t>
            </w:r>
          </w:p>
        </w:tc>
        <w:tc>
          <w:tcPr>
            <w:tcW w:w="2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DDF3046" w14:textId="77777777" w:rsidR="00000000" w:rsidRDefault="00000000">
            <w:pPr>
              <w:snapToGrid w:val="0"/>
              <w:jc w:val="center"/>
              <w:rPr>
                <w:b/>
                <w:sz w:val="22"/>
              </w:rPr>
            </w:pP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64BB6A2" w14:textId="77777777" w:rsidR="00000000" w:rsidRDefault="00000000">
            <w:pPr>
              <w:snapToGrid w:val="0"/>
              <w:jc w:val="center"/>
              <w:rPr>
                <w:b/>
                <w:sz w:val="22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1AA5072" w14:textId="77777777" w:rsidR="00000000" w:rsidRDefault="00000000">
            <w:pPr>
              <w:snapToGrid w:val="0"/>
              <w:jc w:val="center"/>
              <w:rPr>
                <w:b/>
                <w:sz w:val="22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DDD1F52" w14:textId="77777777" w:rsidR="00000000" w:rsidRDefault="00000000">
            <w:pPr>
              <w:snapToGrid w:val="0"/>
              <w:jc w:val="center"/>
              <w:rPr>
                <w:b/>
                <w:sz w:val="22"/>
              </w:rPr>
            </w:pPr>
          </w:p>
        </w:tc>
        <w:tc>
          <w:tcPr>
            <w:tcW w:w="2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077AF0" w14:textId="77777777" w:rsidR="00000000" w:rsidRDefault="00000000">
            <w:pPr>
              <w:snapToGrid w:val="0"/>
              <w:jc w:val="center"/>
              <w:rPr>
                <w:b/>
                <w:sz w:val="22"/>
              </w:rPr>
            </w:pPr>
          </w:p>
        </w:tc>
      </w:tr>
      <w:tr w:rsidR="00000000" w14:paraId="0F9A6AE5" w14:textId="77777777"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51216A7" w14:textId="77777777" w:rsidR="00000000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50%</w:t>
            </w:r>
          </w:p>
        </w:tc>
        <w:tc>
          <w:tcPr>
            <w:tcW w:w="2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1FBEBB1" w14:textId="77777777" w:rsidR="00000000" w:rsidRDefault="00000000">
            <w:pPr>
              <w:snapToGrid w:val="0"/>
              <w:jc w:val="center"/>
              <w:rPr>
                <w:b/>
                <w:sz w:val="22"/>
              </w:rPr>
            </w:pP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88DDC24" w14:textId="77777777" w:rsidR="00000000" w:rsidRDefault="00000000">
            <w:pPr>
              <w:snapToGrid w:val="0"/>
              <w:jc w:val="center"/>
              <w:rPr>
                <w:b/>
                <w:sz w:val="22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54307B4" w14:textId="77777777" w:rsidR="00000000" w:rsidRDefault="00000000">
            <w:pPr>
              <w:snapToGrid w:val="0"/>
              <w:jc w:val="center"/>
              <w:rPr>
                <w:b/>
                <w:sz w:val="22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78B47D3" w14:textId="77777777" w:rsidR="00000000" w:rsidRDefault="00000000">
            <w:pPr>
              <w:snapToGrid w:val="0"/>
              <w:jc w:val="center"/>
              <w:rPr>
                <w:b/>
                <w:sz w:val="22"/>
              </w:rPr>
            </w:pPr>
          </w:p>
        </w:tc>
        <w:tc>
          <w:tcPr>
            <w:tcW w:w="2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4F55C6" w14:textId="77777777" w:rsidR="00000000" w:rsidRDefault="00000000">
            <w:pPr>
              <w:snapToGrid w:val="0"/>
              <w:jc w:val="center"/>
              <w:rPr>
                <w:b/>
                <w:sz w:val="22"/>
              </w:rPr>
            </w:pPr>
          </w:p>
        </w:tc>
      </w:tr>
      <w:tr w:rsidR="00000000" w14:paraId="572F8D56" w14:textId="77777777"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2037E20" w14:textId="77777777" w:rsidR="00000000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75%</w:t>
            </w:r>
          </w:p>
        </w:tc>
        <w:tc>
          <w:tcPr>
            <w:tcW w:w="2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B0A6E89" w14:textId="77777777" w:rsidR="00000000" w:rsidRDefault="00000000">
            <w:pPr>
              <w:snapToGrid w:val="0"/>
              <w:jc w:val="center"/>
              <w:rPr>
                <w:b/>
                <w:sz w:val="22"/>
              </w:rPr>
            </w:pP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A3F6099" w14:textId="77777777" w:rsidR="00000000" w:rsidRDefault="00000000">
            <w:pPr>
              <w:snapToGrid w:val="0"/>
              <w:jc w:val="center"/>
              <w:rPr>
                <w:b/>
                <w:sz w:val="22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C69BDD4" w14:textId="77777777" w:rsidR="00000000" w:rsidRDefault="00000000">
            <w:pPr>
              <w:snapToGrid w:val="0"/>
              <w:jc w:val="center"/>
              <w:rPr>
                <w:b/>
                <w:sz w:val="22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FA4253D" w14:textId="77777777" w:rsidR="00000000" w:rsidRDefault="00000000">
            <w:pPr>
              <w:snapToGrid w:val="0"/>
              <w:jc w:val="center"/>
              <w:rPr>
                <w:b/>
                <w:sz w:val="22"/>
              </w:rPr>
            </w:pPr>
          </w:p>
        </w:tc>
        <w:tc>
          <w:tcPr>
            <w:tcW w:w="2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3569FA" w14:textId="77777777" w:rsidR="00000000" w:rsidRDefault="00000000">
            <w:pPr>
              <w:snapToGrid w:val="0"/>
              <w:jc w:val="center"/>
              <w:rPr>
                <w:b/>
                <w:sz w:val="22"/>
              </w:rPr>
            </w:pPr>
          </w:p>
        </w:tc>
      </w:tr>
      <w:tr w:rsidR="00000000" w14:paraId="2E150EFF" w14:textId="77777777"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64DFD46" w14:textId="77777777" w:rsidR="00000000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100%</w:t>
            </w:r>
          </w:p>
        </w:tc>
        <w:tc>
          <w:tcPr>
            <w:tcW w:w="2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8FA48E4" w14:textId="77777777" w:rsidR="00000000" w:rsidRDefault="00000000">
            <w:pPr>
              <w:snapToGrid w:val="0"/>
              <w:jc w:val="center"/>
              <w:rPr>
                <w:b/>
                <w:sz w:val="22"/>
              </w:rPr>
            </w:pP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4CAF9DF" w14:textId="77777777" w:rsidR="00000000" w:rsidRDefault="00000000">
            <w:pPr>
              <w:snapToGrid w:val="0"/>
              <w:jc w:val="center"/>
              <w:rPr>
                <w:b/>
                <w:sz w:val="22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9E08579" w14:textId="77777777" w:rsidR="00000000" w:rsidRDefault="00000000">
            <w:pPr>
              <w:snapToGrid w:val="0"/>
              <w:jc w:val="center"/>
              <w:rPr>
                <w:b/>
                <w:sz w:val="22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56D6C44" w14:textId="77777777" w:rsidR="00000000" w:rsidRDefault="00000000">
            <w:pPr>
              <w:snapToGrid w:val="0"/>
              <w:jc w:val="center"/>
              <w:rPr>
                <w:b/>
                <w:sz w:val="22"/>
              </w:rPr>
            </w:pPr>
          </w:p>
        </w:tc>
        <w:tc>
          <w:tcPr>
            <w:tcW w:w="2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DF498A" w14:textId="77777777" w:rsidR="00000000" w:rsidRDefault="00000000">
            <w:pPr>
              <w:snapToGrid w:val="0"/>
              <w:jc w:val="center"/>
              <w:rPr>
                <w:b/>
                <w:sz w:val="22"/>
              </w:rPr>
            </w:pPr>
          </w:p>
        </w:tc>
      </w:tr>
    </w:tbl>
    <w:p w14:paraId="78ED1AA2" w14:textId="77777777" w:rsidR="00000000" w:rsidRDefault="00000000"/>
    <w:p w14:paraId="3B23BC6D" w14:textId="77777777" w:rsidR="00000000" w:rsidRDefault="00000000">
      <w:pPr>
        <w:rPr>
          <w:b/>
          <w:sz w:val="22"/>
        </w:rPr>
      </w:pPr>
      <w:r>
        <w:rPr>
          <w:b/>
          <w:sz w:val="22"/>
        </w:rPr>
        <w:t xml:space="preserve">V). </w:t>
      </w:r>
      <w:r>
        <w:rPr>
          <w:b/>
          <w:i/>
          <w:sz w:val="22"/>
          <w:u w:val="single"/>
        </w:rPr>
        <w:t xml:space="preserve">GRAVIMETRIC MODE: </w:t>
      </w:r>
      <w:r>
        <w:rPr>
          <w:b/>
          <w:sz w:val="22"/>
        </w:rPr>
        <w:t>Set rate control shall be less than 0.5% of F.S.</w:t>
      </w:r>
    </w:p>
    <w:p w14:paraId="650079F0" w14:textId="77777777" w:rsidR="00000000" w:rsidRDefault="00000000">
      <w:pPr>
        <w:rPr>
          <w:b/>
          <w:sz w:val="22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963"/>
        <w:gridCol w:w="1482"/>
        <w:gridCol w:w="2508"/>
        <w:gridCol w:w="1083"/>
        <w:gridCol w:w="858"/>
        <w:gridCol w:w="1379"/>
        <w:gridCol w:w="1379"/>
        <w:gridCol w:w="2079"/>
      </w:tblGrid>
      <w:tr w:rsidR="00000000" w14:paraId="171BBE39" w14:textId="77777777">
        <w:trPr>
          <w:trHeight w:val="415"/>
        </w:trPr>
        <w:tc>
          <w:tcPr>
            <w:tcW w:w="2445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E52CBF2" w14:textId="77777777" w:rsidR="00000000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Set rate</w:t>
            </w:r>
          </w:p>
          <w:p w14:paraId="2966E200" w14:textId="77777777" w:rsidR="00000000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tph</w:t>
            </w:r>
          </w:p>
          <w:p w14:paraId="6AF8E0BB" w14:textId="77777777" w:rsidR="00000000" w:rsidRDefault="00000000">
            <w:pPr>
              <w:jc w:val="center"/>
              <w:rPr>
                <w:b/>
                <w:sz w:val="22"/>
              </w:rPr>
            </w:pPr>
          </w:p>
        </w:tc>
        <w:tc>
          <w:tcPr>
            <w:tcW w:w="250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8D251C1" w14:textId="77777777" w:rsidR="00000000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Measured rate</w:t>
            </w:r>
          </w:p>
          <w:p w14:paraId="679741A3" w14:textId="77777777" w:rsidR="00000000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tph</w:t>
            </w:r>
          </w:p>
          <w:p w14:paraId="30BDF2F7" w14:textId="77777777" w:rsidR="00000000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Min        Max        Avg</w:t>
            </w:r>
          </w:p>
        </w:tc>
        <w:tc>
          <w:tcPr>
            <w:tcW w:w="108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21EC507" w14:textId="77777777" w:rsidR="00000000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Belt </w:t>
            </w:r>
          </w:p>
          <w:p w14:paraId="7179421B" w14:textId="77777777" w:rsidR="00000000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Load</w:t>
            </w:r>
          </w:p>
          <w:p w14:paraId="53E9F83A" w14:textId="77777777" w:rsidR="00000000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Kg/m</w:t>
            </w:r>
          </w:p>
        </w:tc>
        <w:tc>
          <w:tcPr>
            <w:tcW w:w="22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1E4A18F" w14:textId="77777777" w:rsidR="00000000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Totalizer ( 6 min)</w:t>
            </w:r>
          </w:p>
        </w:tc>
        <w:tc>
          <w:tcPr>
            <w:tcW w:w="137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B16D8A5" w14:textId="77777777" w:rsidR="00000000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%</w:t>
            </w:r>
          </w:p>
          <w:p w14:paraId="468208C9" w14:textId="77777777" w:rsidR="00000000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Error</w:t>
            </w:r>
          </w:p>
        </w:tc>
        <w:tc>
          <w:tcPr>
            <w:tcW w:w="207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97CE81" w14:textId="77777777" w:rsidR="00000000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Current </w:t>
            </w:r>
          </w:p>
          <w:p w14:paraId="2BD9E948" w14:textId="77777777" w:rsidR="00000000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O/p</w:t>
            </w:r>
          </w:p>
          <w:p w14:paraId="61D72E65" w14:textId="77777777" w:rsidR="00000000" w:rsidRDefault="00000000">
            <w:pPr>
              <w:jc w:val="center"/>
            </w:pPr>
            <w:r>
              <w:rPr>
                <w:b/>
                <w:sz w:val="22"/>
              </w:rPr>
              <w:t>mA</w:t>
            </w:r>
          </w:p>
        </w:tc>
      </w:tr>
      <w:tr w:rsidR="00000000" w14:paraId="3DBB9CEB" w14:textId="77777777">
        <w:tc>
          <w:tcPr>
            <w:tcW w:w="2445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E5D48E8" w14:textId="77777777" w:rsidR="00000000" w:rsidRDefault="00000000">
            <w:pPr>
              <w:snapToGrid w:val="0"/>
            </w:pPr>
          </w:p>
        </w:tc>
        <w:tc>
          <w:tcPr>
            <w:tcW w:w="250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BC2A898" w14:textId="77777777" w:rsidR="00000000" w:rsidRDefault="00000000">
            <w:pPr>
              <w:snapToGrid w:val="0"/>
            </w:pPr>
          </w:p>
        </w:tc>
        <w:tc>
          <w:tcPr>
            <w:tcW w:w="108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5CAD7E3" w14:textId="77777777" w:rsidR="00000000" w:rsidRDefault="00000000">
            <w:pPr>
              <w:snapToGrid w:val="0"/>
            </w:pP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1C9054C" w14:textId="77777777" w:rsidR="00000000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Act.</w:t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7DCE265" w14:textId="77777777" w:rsidR="00000000" w:rsidRDefault="00000000">
            <w:pPr>
              <w:snapToGrid w:val="0"/>
              <w:jc w:val="center"/>
            </w:pPr>
            <w:r>
              <w:rPr>
                <w:b/>
                <w:sz w:val="22"/>
              </w:rPr>
              <w:t>Meas.</w:t>
            </w:r>
          </w:p>
        </w:tc>
        <w:tc>
          <w:tcPr>
            <w:tcW w:w="137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FE5EF80" w14:textId="77777777" w:rsidR="00000000" w:rsidRDefault="00000000">
            <w:pPr>
              <w:snapToGrid w:val="0"/>
            </w:pPr>
          </w:p>
        </w:tc>
        <w:tc>
          <w:tcPr>
            <w:tcW w:w="207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21AB77" w14:textId="77777777" w:rsidR="00000000" w:rsidRDefault="00000000">
            <w:pPr>
              <w:snapToGrid w:val="0"/>
            </w:pPr>
          </w:p>
        </w:tc>
      </w:tr>
      <w:tr w:rsidR="00000000" w14:paraId="2A913511" w14:textId="77777777"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17FAF0D" w14:textId="77777777" w:rsidR="00000000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10%</w:t>
            </w:r>
          </w:p>
        </w:tc>
        <w:tc>
          <w:tcPr>
            <w:tcW w:w="1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A6B61BB" w14:textId="77777777" w:rsidR="00000000" w:rsidRDefault="00000000">
            <w:pPr>
              <w:snapToGrid w:val="0"/>
              <w:jc w:val="center"/>
              <w:rPr>
                <w:b/>
                <w:sz w:val="22"/>
              </w:rPr>
            </w:pPr>
          </w:p>
        </w:tc>
        <w:tc>
          <w:tcPr>
            <w:tcW w:w="2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491453D" w14:textId="77777777" w:rsidR="00000000" w:rsidRDefault="00000000">
            <w:pPr>
              <w:snapToGrid w:val="0"/>
              <w:jc w:val="center"/>
              <w:rPr>
                <w:b/>
                <w:sz w:val="22"/>
              </w:rPr>
            </w:pP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419E3D7" w14:textId="77777777" w:rsidR="00000000" w:rsidRDefault="00000000">
            <w:pPr>
              <w:snapToGrid w:val="0"/>
              <w:jc w:val="center"/>
              <w:rPr>
                <w:b/>
                <w:sz w:val="22"/>
              </w:rPr>
            </w:pP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0468F2B" w14:textId="77777777" w:rsidR="00000000" w:rsidRDefault="00000000">
            <w:pPr>
              <w:snapToGrid w:val="0"/>
              <w:jc w:val="center"/>
              <w:rPr>
                <w:b/>
                <w:sz w:val="22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DEF12DA" w14:textId="77777777" w:rsidR="00000000" w:rsidRDefault="00000000">
            <w:pPr>
              <w:snapToGrid w:val="0"/>
              <w:jc w:val="center"/>
              <w:rPr>
                <w:b/>
                <w:sz w:val="22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7B311CF" w14:textId="77777777" w:rsidR="00000000" w:rsidRDefault="00000000">
            <w:pPr>
              <w:snapToGrid w:val="0"/>
              <w:jc w:val="center"/>
              <w:rPr>
                <w:b/>
                <w:sz w:val="22"/>
              </w:rPr>
            </w:pP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BF078B" w14:textId="77777777" w:rsidR="00000000" w:rsidRDefault="00000000">
            <w:pPr>
              <w:snapToGrid w:val="0"/>
              <w:jc w:val="center"/>
              <w:rPr>
                <w:b/>
                <w:sz w:val="22"/>
              </w:rPr>
            </w:pPr>
          </w:p>
        </w:tc>
      </w:tr>
      <w:tr w:rsidR="00000000" w14:paraId="5253DC92" w14:textId="77777777"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FAD914A" w14:textId="77777777" w:rsidR="00000000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25%</w:t>
            </w:r>
          </w:p>
        </w:tc>
        <w:tc>
          <w:tcPr>
            <w:tcW w:w="1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0AB7BA1" w14:textId="77777777" w:rsidR="00000000" w:rsidRDefault="00000000">
            <w:pPr>
              <w:snapToGrid w:val="0"/>
              <w:jc w:val="center"/>
              <w:rPr>
                <w:b/>
                <w:sz w:val="22"/>
              </w:rPr>
            </w:pPr>
          </w:p>
        </w:tc>
        <w:tc>
          <w:tcPr>
            <w:tcW w:w="2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DB2AEB9" w14:textId="77777777" w:rsidR="00000000" w:rsidRDefault="00000000">
            <w:pPr>
              <w:snapToGrid w:val="0"/>
              <w:jc w:val="center"/>
              <w:rPr>
                <w:b/>
                <w:sz w:val="22"/>
              </w:rPr>
            </w:pP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AE5C3E0" w14:textId="77777777" w:rsidR="00000000" w:rsidRDefault="00000000">
            <w:pPr>
              <w:snapToGrid w:val="0"/>
              <w:jc w:val="center"/>
              <w:rPr>
                <w:b/>
                <w:sz w:val="22"/>
              </w:rPr>
            </w:pP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B984BF5" w14:textId="77777777" w:rsidR="00000000" w:rsidRDefault="00000000">
            <w:pPr>
              <w:snapToGrid w:val="0"/>
              <w:jc w:val="center"/>
              <w:rPr>
                <w:b/>
                <w:sz w:val="22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CA6B8D7" w14:textId="77777777" w:rsidR="00000000" w:rsidRDefault="00000000">
            <w:pPr>
              <w:snapToGrid w:val="0"/>
              <w:jc w:val="center"/>
              <w:rPr>
                <w:b/>
                <w:sz w:val="22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30DEAD8" w14:textId="77777777" w:rsidR="00000000" w:rsidRDefault="00000000">
            <w:pPr>
              <w:snapToGrid w:val="0"/>
              <w:jc w:val="center"/>
              <w:rPr>
                <w:b/>
                <w:sz w:val="22"/>
              </w:rPr>
            </w:pP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F73909" w14:textId="77777777" w:rsidR="00000000" w:rsidRDefault="00000000">
            <w:pPr>
              <w:snapToGrid w:val="0"/>
              <w:jc w:val="center"/>
              <w:rPr>
                <w:b/>
                <w:sz w:val="22"/>
              </w:rPr>
            </w:pPr>
          </w:p>
        </w:tc>
      </w:tr>
      <w:tr w:rsidR="00000000" w14:paraId="65F70949" w14:textId="77777777"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6419FC2" w14:textId="77777777" w:rsidR="00000000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50%</w:t>
            </w:r>
          </w:p>
        </w:tc>
        <w:tc>
          <w:tcPr>
            <w:tcW w:w="1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E9AC3B2" w14:textId="77777777" w:rsidR="00000000" w:rsidRDefault="00000000">
            <w:pPr>
              <w:snapToGrid w:val="0"/>
              <w:jc w:val="center"/>
              <w:rPr>
                <w:b/>
                <w:sz w:val="22"/>
              </w:rPr>
            </w:pPr>
          </w:p>
        </w:tc>
        <w:tc>
          <w:tcPr>
            <w:tcW w:w="2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2526500" w14:textId="77777777" w:rsidR="00000000" w:rsidRDefault="00000000">
            <w:pPr>
              <w:snapToGrid w:val="0"/>
              <w:jc w:val="center"/>
              <w:rPr>
                <w:b/>
                <w:sz w:val="22"/>
              </w:rPr>
            </w:pP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DF9629A" w14:textId="77777777" w:rsidR="00000000" w:rsidRDefault="00000000">
            <w:pPr>
              <w:snapToGrid w:val="0"/>
              <w:jc w:val="center"/>
              <w:rPr>
                <w:b/>
                <w:sz w:val="22"/>
              </w:rPr>
            </w:pP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3489139" w14:textId="77777777" w:rsidR="00000000" w:rsidRDefault="00000000">
            <w:pPr>
              <w:snapToGrid w:val="0"/>
              <w:jc w:val="center"/>
              <w:rPr>
                <w:b/>
                <w:sz w:val="22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1F82B66" w14:textId="77777777" w:rsidR="00000000" w:rsidRDefault="00000000">
            <w:pPr>
              <w:snapToGrid w:val="0"/>
              <w:jc w:val="center"/>
              <w:rPr>
                <w:b/>
                <w:sz w:val="22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8A5ACE9" w14:textId="77777777" w:rsidR="00000000" w:rsidRDefault="00000000">
            <w:pPr>
              <w:snapToGrid w:val="0"/>
              <w:jc w:val="center"/>
              <w:rPr>
                <w:b/>
                <w:sz w:val="22"/>
              </w:rPr>
            </w:pP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E76413" w14:textId="77777777" w:rsidR="00000000" w:rsidRDefault="00000000">
            <w:pPr>
              <w:snapToGrid w:val="0"/>
              <w:jc w:val="center"/>
              <w:rPr>
                <w:b/>
                <w:sz w:val="22"/>
              </w:rPr>
            </w:pPr>
          </w:p>
        </w:tc>
      </w:tr>
      <w:tr w:rsidR="00000000" w14:paraId="0D98979E" w14:textId="77777777"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12C344C" w14:textId="77777777" w:rsidR="00000000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75%</w:t>
            </w:r>
          </w:p>
        </w:tc>
        <w:tc>
          <w:tcPr>
            <w:tcW w:w="1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7DF2E56" w14:textId="77777777" w:rsidR="00000000" w:rsidRDefault="00000000">
            <w:pPr>
              <w:snapToGrid w:val="0"/>
              <w:jc w:val="center"/>
              <w:rPr>
                <w:b/>
                <w:sz w:val="22"/>
              </w:rPr>
            </w:pPr>
          </w:p>
        </w:tc>
        <w:tc>
          <w:tcPr>
            <w:tcW w:w="2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8017435" w14:textId="77777777" w:rsidR="00000000" w:rsidRDefault="00000000">
            <w:pPr>
              <w:snapToGrid w:val="0"/>
              <w:jc w:val="center"/>
              <w:rPr>
                <w:b/>
                <w:sz w:val="22"/>
              </w:rPr>
            </w:pP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AD3DC5D" w14:textId="77777777" w:rsidR="00000000" w:rsidRDefault="00000000">
            <w:pPr>
              <w:snapToGrid w:val="0"/>
              <w:jc w:val="center"/>
              <w:rPr>
                <w:b/>
                <w:sz w:val="22"/>
              </w:rPr>
            </w:pP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CB99DB9" w14:textId="77777777" w:rsidR="00000000" w:rsidRDefault="00000000">
            <w:pPr>
              <w:snapToGrid w:val="0"/>
              <w:jc w:val="center"/>
              <w:rPr>
                <w:b/>
                <w:sz w:val="22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7E4960E" w14:textId="77777777" w:rsidR="00000000" w:rsidRDefault="00000000">
            <w:pPr>
              <w:snapToGrid w:val="0"/>
              <w:jc w:val="center"/>
              <w:rPr>
                <w:b/>
                <w:sz w:val="22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75D5461" w14:textId="77777777" w:rsidR="00000000" w:rsidRDefault="00000000">
            <w:pPr>
              <w:snapToGrid w:val="0"/>
              <w:jc w:val="center"/>
              <w:rPr>
                <w:b/>
                <w:sz w:val="22"/>
              </w:rPr>
            </w:pP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7AD70C" w14:textId="77777777" w:rsidR="00000000" w:rsidRDefault="00000000">
            <w:pPr>
              <w:snapToGrid w:val="0"/>
              <w:jc w:val="center"/>
              <w:rPr>
                <w:b/>
                <w:sz w:val="22"/>
              </w:rPr>
            </w:pPr>
          </w:p>
        </w:tc>
      </w:tr>
      <w:tr w:rsidR="00000000" w14:paraId="31E47A82" w14:textId="77777777"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1FD3AFA" w14:textId="77777777" w:rsidR="00000000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100%</w:t>
            </w:r>
          </w:p>
        </w:tc>
        <w:tc>
          <w:tcPr>
            <w:tcW w:w="1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ACC5399" w14:textId="77777777" w:rsidR="00000000" w:rsidRDefault="00000000">
            <w:pPr>
              <w:snapToGrid w:val="0"/>
              <w:jc w:val="center"/>
              <w:rPr>
                <w:b/>
                <w:sz w:val="22"/>
              </w:rPr>
            </w:pPr>
          </w:p>
        </w:tc>
        <w:tc>
          <w:tcPr>
            <w:tcW w:w="2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BAFF90F" w14:textId="77777777" w:rsidR="00000000" w:rsidRDefault="00000000">
            <w:pPr>
              <w:snapToGrid w:val="0"/>
              <w:jc w:val="center"/>
              <w:rPr>
                <w:b/>
                <w:sz w:val="22"/>
              </w:rPr>
            </w:pP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8F2A48A" w14:textId="77777777" w:rsidR="00000000" w:rsidRDefault="00000000">
            <w:pPr>
              <w:snapToGrid w:val="0"/>
              <w:jc w:val="center"/>
              <w:rPr>
                <w:b/>
                <w:sz w:val="22"/>
              </w:rPr>
            </w:pP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F9F3824" w14:textId="77777777" w:rsidR="00000000" w:rsidRDefault="00000000">
            <w:pPr>
              <w:snapToGrid w:val="0"/>
              <w:jc w:val="center"/>
              <w:rPr>
                <w:b/>
                <w:sz w:val="22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A39C081" w14:textId="77777777" w:rsidR="00000000" w:rsidRDefault="00000000">
            <w:pPr>
              <w:snapToGrid w:val="0"/>
              <w:jc w:val="center"/>
              <w:rPr>
                <w:b/>
                <w:sz w:val="22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49ADF6B" w14:textId="77777777" w:rsidR="00000000" w:rsidRDefault="00000000">
            <w:pPr>
              <w:snapToGrid w:val="0"/>
              <w:jc w:val="center"/>
              <w:rPr>
                <w:b/>
                <w:sz w:val="22"/>
              </w:rPr>
            </w:pP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79DB71" w14:textId="77777777" w:rsidR="00000000" w:rsidRDefault="00000000">
            <w:pPr>
              <w:snapToGrid w:val="0"/>
              <w:jc w:val="center"/>
              <w:rPr>
                <w:b/>
                <w:sz w:val="22"/>
              </w:rPr>
            </w:pPr>
          </w:p>
        </w:tc>
      </w:tr>
    </w:tbl>
    <w:p w14:paraId="253C9BC1" w14:textId="77777777" w:rsidR="00000000" w:rsidRDefault="00000000"/>
    <w:tbl>
      <w:tblPr>
        <w:tblW w:w="0" w:type="auto"/>
        <w:tblInd w:w="-350" w:type="dxa"/>
        <w:tblLayout w:type="fixed"/>
        <w:tblLook w:val="0000" w:firstRow="0" w:lastRow="0" w:firstColumn="0" w:lastColumn="0" w:noHBand="0" w:noVBand="0"/>
      </w:tblPr>
      <w:tblGrid>
        <w:gridCol w:w="5515"/>
        <w:gridCol w:w="6216"/>
      </w:tblGrid>
      <w:tr w:rsidR="00000000" w14:paraId="0B6FA4E0" w14:textId="77777777">
        <w:trPr>
          <w:trHeight w:val="1306"/>
        </w:trPr>
        <w:tc>
          <w:tcPr>
            <w:tcW w:w="5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12FFC61" w14:textId="77777777" w:rsidR="00000000" w:rsidRDefault="00000000">
            <w:pPr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Check for the external input response </w:t>
            </w:r>
          </w:p>
          <w:p w14:paraId="48F1D0BB" w14:textId="77777777" w:rsidR="00000000" w:rsidRDefault="00000000">
            <w:pPr>
              <w:rPr>
                <w:b/>
                <w:sz w:val="26"/>
              </w:rPr>
            </w:pPr>
            <w:r>
              <w:rPr>
                <w:b/>
                <w:sz w:val="26"/>
              </w:rPr>
              <w:t>For the set rate , Digital Input and</w:t>
            </w:r>
          </w:p>
          <w:p w14:paraId="7FE17850" w14:textId="77777777" w:rsidR="00000000" w:rsidRDefault="00000000">
            <w:pPr>
              <w:rPr>
                <w:b/>
                <w:sz w:val="22"/>
              </w:rPr>
            </w:pPr>
            <w:r>
              <w:rPr>
                <w:b/>
                <w:sz w:val="26"/>
              </w:rPr>
              <w:t xml:space="preserve">Outputs , Communication etc. </w:t>
            </w:r>
          </w:p>
        </w:tc>
        <w:tc>
          <w:tcPr>
            <w:tcW w:w="6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D181DD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</w:tr>
    </w:tbl>
    <w:p w14:paraId="5514D195" w14:textId="77777777" w:rsidR="00000000" w:rsidRDefault="00000000"/>
    <w:p w14:paraId="1AB9216A" w14:textId="77777777" w:rsidR="00000000" w:rsidRDefault="00000000">
      <w:pPr>
        <w:rPr>
          <w:b/>
          <w:sz w:val="22"/>
        </w:rPr>
      </w:pPr>
      <w:r>
        <w:rPr>
          <w:b/>
          <w:sz w:val="22"/>
        </w:rPr>
        <w:t>Remarks:</w:t>
      </w:r>
    </w:p>
    <w:p w14:paraId="4B43A2A5" w14:textId="77777777" w:rsidR="00000000" w:rsidRDefault="00000000">
      <w:pPr>
        <w:rPr>
          <w:b/>
          <w:sz w:val="22"/>
        </w:rPr>
      </w:pPr>
    </w:p>
    <w:p w14:paraId="7CC36430" w14:textId="77777777" w:rsidR="00000000" w:rsidRDefault="00000000">
      <w:pPr>
        <w:rPr>
          <w:b/>
          <w:sz w:val="22"/>
        </w:rPr>
      </w:pPr>
    </w:p>
    <w:p w14:paraId="6EE773E1" w14:textId="77777777" w:rsidR="00000000" w:rsidRDefault="00000000">
      <w:pPr>
        <w:rPr>
          <w:b/>
          <w:sz w:val="22"/>
        </w:rPr>
      </w:pPr>
    </w:p>
    <w:p w14:paraId="4055750D" w14:textId="77777777" w:rsidR="00000000" w:rsidRDefault="00000000">
      <w:pPr>
        <w:rPr>
          <w:b/>
          <w:sz w:val="22"/>
        </w:rPr>
      </w:pPr>
    </w:p>
    <w:p w14:paraId="2978465F" w14:textId="77777777" w:rsidR="00000000" w:rsidRDefault="00000000">
      <w:pPr>
        <w:rPr>
          <w:b/>
          <w:sz w:val="22"/>
        </w:rPr>
      </w:pPr>
    </w:p>
    <w:p w14:paraId="06306B67" w14:textId="77777777" w:rsidR="00000000" w:rsidRDefault="00000000">
      <w:pPr>
        <w:rPr>
          <w:b/>
          <w:sz w:val="22"/>
        </w:rPr>
      </w:pPr>
    </w:p>
    <w:p w14:paraId="0A950D70" w14:textId="77777777" w:rsidR="00000000" w:rsidRDefault="00000000">
      <w:pPr>
        <w:rPr>
          <w:b/>
          <w:sz w:val="22"/>
        </w:rPr>
      </w:pPr>
    </w:p>
    <w:p w14:paraId="13312BF3" w14:textId="77777777" w:rsidR="00000000" w:rsidRDefault="00000000">
      <w:pPr>
        <w:rPr>
          <w:b/>
          <w:sz w:val="22"/>
        </w:rPr>
      </w:pPr>
    </w:p>
    <w:p w14:paraId="606FCDD6" w14:textId="77777777" w:rsidR="00000000" w:rsidRDefault="00000000">
      <w:pPr>
        <w:rPr>
          <w:b/>
          <w:sz w:val="22"/>
        </w:rPr>
      </w:pPr>
    </w:p>
    <w:p w14:paraId="3C386C4D" w14:textId="77777777" w:rsidR="00000000" w:rsidRDefault="00000000">
      <w:pPr>
        <w:rPr>
          <w:b/>
          <w:sz w:val="22"/>
        </w:rPr>
      </w:pPr>
    </w:p>
    <w:p w14:paraId="5B9F8C7B" w14:textId="77777777" w:rsidR="00000000" w:rsidRDefault="00000000">
      <w:pPr>
        <w:rPr>
          <w:b/>
          <w:sz w:val="22"/>
        </w:rPr>
      </w:pPr>
    </w:p>
    <w:p w14:paraId="12DD219A" w14:textId="77777777" w:rsidR="00000000" w:rsidRDefault="00000000">
      <w:pPr>
        <w:rPr>
          <w:b/>
          <w:sz w:val="22"/>
        </w:rPr>
      </w:pPr>
    </w:p>
    <w:p w14:paraId="485EDF65" w14:textId="77777777" w:rsidR="00000000" w:rsidRDefault="00000000">
      <w:pPr>
        <w:rPr>
          <w:b/>
          <w:sz w:val="22"/>
        </w:rPr>
      </w:pPr>
    </w:p>
    <w:p w14:paraId="7AAD0658" w14:textId="77777777" w:rsidR="00000000" w:rsidRDefault="00000000">
      <w:pPr>
        <w:rPr>
          <w:b/>
          <w:sz w:val="22"/>
        </w:rPr>
      </w:pPr>
    </w:p>
    <w:p w14:paraId="5AD96A4F" w14:textId="77777777" w:rsidR="00000000" w:rsidRDefault="00000000">
      <w:pPr>
        <w:pBdr>
          <w:bottom w:val="single" w:sz="4" w:space="1" w:color="000000"/>
        </w:pBdr>
        <w:rPr>
          <w:b/>
          <w:sz w:val="22"/>
        </w:rPr>
      </w:pPr>
      <w:r>
        <w:rPr>
          <w:b/>
        </w:rPr>
        <w:t xml:space="preserve"> Instrument Used:</w:t>
      </w:r>
      <w:r>
        <w:rPr>
          <w:b/>
          <w:sz w:val="20"/>
        </w:rPr>
        <w:tab/>
      </w:r>
    </w:p>
    <w:p w14:paraId="61D03AC7" w14:textId="77777777" w:rsidR="00000000" w:rsidRDefault="00000000">
      <w:pPr>
        <w:ind w:hanging="57"/>
        <w:rPr>
          <w:b/>
          <w:sz w:val="22"/>
        </w:rPr>
      </w:pPr>
      <w:r>
        <w:rPr>
          <w:b/>
          <w:sz w:val="22"/>
        </w:rPr>
        <w:t xml:space="preserve">           </w:t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</w:p>
    <w:p w14:paraId="0C6BDB95" w14:textId="77777777" w:rsidR="00000000" w:rsidRDefault="00000000">
      <w:pPr>
        <w:ind w:hanging="57"/>
        <w:rPr>
          <w:b/>
        </w:rPr>
      </w:pPr>
      <w:r>
        <w:rPr>
          <w:b/>
          <w:sz w:val="22"/>
        </w:rPr>
        <w:tab/>
        <w:t xml:space="preserve">     </w:t>
      </w:r>
      <w:r>
        <w:rPr>
          <w:b/>
        </w:rPr>
        <w:t>Tested by:</w:t>
      </w:r>
      <w:r>
        <w:rPr>
          <w:b/>
        </w:rPr>
        <w:tab/>
        <w:t xml:space="preserve"> 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Approved by:                          </w:t>
      </w:r>
    </w:p>
    <w:p w14:paraId="20D39D33" w14:textId="77777777" w:rsidR="00000000" w:rsidRDefault="00000000">
      <w:pPr>
        <w:ind w:hanging="57"/>
        <w:rPr>
          <w:b/>
        </w:rPr>
      </w:pPr>
      <w:r>
        <w:rPr>
          <w:b/>
        </w:rPr>
        <w:tab/>
        <w:t xml:space="preserve">      Date: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(HOD – PDN)       </w:t>
      </w:r>
      <w:r>
        <w:rPr>
          <w:b/>
          <w:sz w:val="22"/>
        </w:rPr>
        <w:t xml:space="preserve">                                                        </w:t>
      </w:r>
      <w:r>
        <w:rPr>
          <w:b/>
          <w:sz w:val="22"/>
          <w:szCs w:val="22"/>
        </w:rPr>
        <w:t xml:space="preserve">   </w:t>
      </w:r>
      <w:r>
        <w:rPr>
          <w:b/>
          <w:sz w:val="22"/>
          <w:szCs w:val="22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  <w:t xml:space="preserve">        </w:t>
      </w:r>
    </w:p>
    <w:p w14:paraId="71427E99" w14:textId="77777777" w:rsidR="00000000" w:rsidRDefault="00000000">
      <w:pPr>
        <w:pBdr>
          <w:bottom w:val="single" w:sz="4" w:space="1" w:color="000000"/>
        </w:pBdr>
        <w:rPr>
          <w:rFonts w:ascii="Tahoma" w:hAnsi="Tahoma" w:cs="Tahoma"/>
          <w:b/>
          <w:sz w:val="18"/>
          <w:szCs w:val="20"/>
        </w:rPr>
      </w:pPr>
      <w:r>
        <w:rPr>
          <w:b/>
        </w:rPr>
        <w:t xml:space="preserve">  </w:t>
      </w:r>
    </w:p>
    <w:p w14:paraId="1EFFA1F4" w14:textId="77777777" w:rsidR="00000000" w:rsidRDefault="00000000">
      <w:pPr>
        <w:ind w:firstLine="663"/>
        <w:rPr>
          <w:rFonts w:ascii="Tahoma" w:hAnsi="Tahoma" w:cs="Tahoma"/>
          <w:b/>
          <w:sz w:val="18"/>
          <w:szCs w:val="20"/>
        </w:rPr>
      </w:pPr>
    </w:p>
    <w:p w14:paraId="4FF4D68C" w14:textId="77777777" w:rsidR="00000000" w:rsidRDefault="00000000">
      <w:pPr>
        <w:ind w:left="5760" w:hanging="57"/>
        <w:rPr>
          <w:b/>
          <w:sz w:val="22"/>
        </w:rPr>
      </w:pPr>
      <w:r>
        <w:rPr>
          <w:rFonts w:ascii="Tahoma" w:hAnsi="Tahoma" w:cs="Tahoma"/>
          <w:b/>
          <w:sz w:val="18"/>
          <w:szCs w:val="20"/>
        </w:rPr>
        <w:t>Form No.  : R/PP-05/07-WF/REV 00 Pg 2 of 2</w:t>
      </w:r>
    </w:p>
    <w:p w14:paraId="7ED78894" w14:textId="77777777" w:rsidR="00000000" w:rsidRDefault="00000000">
      <w:pPr>
        <w:pageBreakBefore/>
        <w:tabs>
          <w:tab w:val="left" w:pos="1200"/>
        </w:tabs>
        <w:jc w:val="center"/>
        <w:rPr>
          <w:b/>
          <w:sz w:val="22"/>
        </w:rPr>
      </w:pPr>
    </w:p>
    <w:p w14:paraId="2D9FA029" w14:textId="77777777" w:rsidR="00000000" w:rsidRDefault="00000000">
      <w:pPr>
        <w:tabs>
          <w:tab w:val="left" w:pos="1200"/>
        </w:tabs>
        <w:jc w:val="center"/>
        <w:rPr>
          <w:b/>
          <w:u w:val="single"/>
        </w:rPr>
      </w:pPr>
      <w:r>
        <w:rPr>
          <w:b/>
          <w:u w:val="single"/>
        </w:rPr>
        <w:t>ROUTINE TEST RECORD FOR BELT SCALE</w:t>
      </w:r>
    </w:p>
    <w:p w14:paraId="5FD00B40" w14:textId="77777777" w:rsidR="00000000" w:rsidRDefault="00000000">
      <w:pPr>
        <w:tabs>
          <w:tab w:val="left" w:pos="1200"/>
        </w:tabs>
        <w:jc w:val="center"/>
        <w:rPr>
          <w:b/>
          <w:u w:val="single"/>
        </w:rPr>
      </w:pPr>
    </w:p>
    <w:p w14:paraId="4B4C8598" w14:textId="77777777" w:rsidR="00000000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>JOB No.</w:t>
      </w:r>
      <w:r>
        <w:rPr>
          <w:b/>
          <w:sz w:val="22"/>
        </w:rPr>
        <w:tab/>
        <w:t>:</w:t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  <w:t>CUSTOMER:</w:t>
      </w:r>
    </w:p>
    <w:p w14:paraId="51ADEEE9" w14:textId="77777777" w:rsidR="00000000" w:rsidRDefault="00000000">
      <w:pPr>
        <w:tabs>
          <w:tab w:val="left" w:pos="1200"/>
        </w:tabs>
        <w:rPr>
          <w:b/>
          <w:sz w:val="26"/>
        </w:rPr>
      </w:pPr>
      <w:r>
        <w:rPr>
          <w:b/>
          <w:sz w:val="22"/>
        </w:rPr>
        <w:t>CAPACITY</w:t>
      </w:r>
      <w:r>
        <w:rPr>
          <w:b/>
          <w:sz w:val="22"/>
        </w:rPr>
        <w:tab/>
        <w:t>:</w:t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  <w:t>TPH</w:t>
      </w:r>
      <w:r>
        <w:rPr>
          <w:b/>
          <w:sz w:val="22"/>
        </w:rPr>
        <w:tab/>
      </w:r>
      <w:r>
        <w:rPr>
          <w:b/>
          <w:sz w:val="22"/>
        </w:rPr>
        <w:tab/>
        <w:t>CONVEYOR NO:</w:t>
      </w:r>
    </w:p>
    <w:tbl>
      <w:tblPr>
        <w:tblW w:w="0" w:type="auto"/>
        <w:tblInd w:w="-350" w:type="dxa"/>
        <w:tblLayout w:type="fixed"/>
        <w:tblLook w:val="0000" w:firstRow="0" w:lastRow="0" w:firstColumn="0" w:lastColumn="0" w:noHBand="0" w:noVBand="0"/>
      </w:tblPr>
      <w:tblGrid>
        <w:gridCol w:w="2757"/>
        <w:gridCol w:w="2310"/>
        <w:gridCol w:w="3206"/>
        <w:gridCol w:w="3458"/>
      </w:tblGrid>
      <w:tr w:rsidR="00000000" w14:paraId="2D9316E6" w14:textId="77777777"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8B3408E" w14:textId="77777777" w:rsidR="00000000" w:rsidRDefault="00000000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BELT SCALE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FC04E3F" w14:textId="77777777" w:rsidR="00000000" w:rsidRDefault="00000000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SENSOR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F868560" w14:textId="77777777" w:rsidR="00000000" w:rsidRDefault="00000000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TACHO </w:t>
            </w:r>
          </w:p>
        </w:tc>
        <w:tc>
          <w:tcPr>
            <w:tcW w:w="3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B7A072" w14:textId="77777777" w:rsidR="00000000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6"/>
              </w:rPr>
              <w:t>JUNCTION BOX</w:t>
            </w:r>
          </w:p>
        </w:tc>
      </w:tr>
      <w:tr w:rsidR="00000000" w14:paraId="6769709A" w14:textId="77777777">
        <w:trPr>
          <w:trHeight w:val="2035"/>
        </w:trPr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EE23517" w14:textId="77777777" w:rsidR="00000000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  <w:p w14:paraId="471BB4C2" w14:textId="77777777" w:rsidR="00000000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Model No.</w:t>
            </w:r>
          </w:p>
          <w:p w14:paraId="0CF244A1" w14:textId="77777777" w:rsidR="00000000" w:rsidRDefault="00000000">
            <w:pPr>
              <w:tabs>
                <w:tab w:val="left" w:pos="1200"/>
              </w:tabs>
              <w:rPr>
                <w:sz w:val="22"/>
              </w:rPr>
            </w:pPr>
          </w:p>
          <w:p w14:paraId="453F9946" w14:textId="77777777" w:rsidR="00000000" w:rsidRDefault="00000000">
            <w:pPr>
              <w:tabs>
                <w:tab w:val="left" w:pos="1200"/>
              </w:tabs>
              <w:rPr>
                <w:b/>
                <w:sz w:val="22"/>
                <w:u w:val="single"/>
              </w:rPr>
            </w:pPr>
            <w:r>
              <w:rPr>
                <w:sz w:val="22"/>
              </w:rPr>
              <w:t>Serial No.</w:t>
            </w:r>
          </w:p>
          <w:p w14:paraId="33E7E287" w14:textId="77777777" w:rsidR="00000000" w:rsidRDefault="00000000">
            <w:pPr>
              <w:tabs>
                <w:tab w:val="left" w:pos="1200"/>
              </w:tabs>
              <w:rPr>
                <w:b/>
                <w:sz w:val="22"/>
                <w:u w:val="single"/>
              </w:rPr>
            </w:pPr>
          </w:p>
          <w:p w14:paraId="61EA358D" w14:textId="77777777" w:rsidR="00000000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b/>
                <w:sz w:val="22"/>
                <w:u w:val="single"/>
              </w:rPr>
              <w:t>REMOTE:</w:t>
            </w:r>
          </w:p>
          <w:p w14:paraId="71153A43" w14:textId="77777777" w:rsidR="00000000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Model No.</w:t>
            </w:r>
          </w:p>
          <w:p w14:paraId="56690696" w14:textId="77777777" w:rsidR="00000000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Serial No.</w:t>
            </w:r>
          </w:p>
          <w:p w14:paraId="162E9837" w14:textId="77777777" w:rsidR="00000000" w:rsidRDefault="00000000">
            <w:pPr>
              <w:tabs>
                <w:tab w:val="left" w:pos="1200"/>
              </w:tabs>
              <w:rPr>
                <w:sz w:val="22"/>
              </w:rPr>
            </w:pP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49222CA" w14:textId="77777777" w:rsidR="00000000" w:rsidRDefault="00000000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  <w:p w14:paraId="454D6AB0" w14:textId="77777777" w:rsidR="00000000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Model No.</w:t>
            </w:r>
          </w:p>
          <w:p w14:paraId="4602AA78" w14:textId="77777777" w:rsidR="00000000" w:rsidRDefault="00000000">
            <w:pPr>
              <w:tabs>
                <w:tab w:val="left" w:pos="1200"/>
              </w:tabs>
              <w:rPr>
                <w:sz w:val="22"/>
              </w:rPr>
            </w:pPr>
          </w:p>
          <w:p w14:paraId="6F5290D6" w14:textId="77777777" w:rsidR="00000000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Serial No.</w:t>
            </w:r>
          </w:p>
          <w:p w14:paraId="4D8B5A60" w14:textId="77777777" w:rsidR="00000000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1)</w:t>
            </w:r>
          </w:p>
          <w:p w14:paraId="7616FFCB" w14:textId="77777777" w:rsidR="00000000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2)</w:t>
            </w:r>
          </w:p>
          <w:p w14:paraId="6B6016AA" w14:textId="77777777" w:rsidR="00000000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3)</w:t>
            </w:r>
          </w:p>
          <w:p w14:paraId="605264C7" w14:textId="77777777" w:rsidR="00000000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4)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3F10B38" w14:textId="77777777" w:rsidR="00000000" w:rsidRDefault="00000000">
            <w:pPr>
              <w:tabs>
                <w:tab w:val="left" w:pos="1200"/>
              </w:tabs>
              <w:snapToGrid w:val="0"/>
              <w:rPr>
                <w:sz w:val="22"/>
              </w:rPr>
            </w:pPr>
            <w:r>
              <w:rPr>
                <w:sz w:val="22"/>
              </w:rPr>
              <w:t>AC / Pulse/Proximity Sensor</w:t>
            </w:r>
          </w:p>
          <w:p w14:paraId="614856E2" w14:textId="77777777" w:rsidR="00000000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Model No.</w:t>
            </w:r>
          </w:p>
          <w:p w14:paraId="2F39F963" w14:textId="77777777" w:rsidR="00000000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Serial No.</w:t>
            </w:r>
          </w:p>
          <w:p w14:paraId="5E212A46" w14:textId="77777777" w:rsidR="00000000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Rpm : N = S/3.14 * D =</w:t>
            </w:r>
          </w:p>
          <w:p w14:paraId="395F9B11" w14:textId="77777777" w:rsidR="00000000" w:rsidRDefault="00000000">
            <w:pPr>
              <w:tabs>
                <w:tab w:val="left" w:pos="1200"/>
              </w:tabs>
              <w:rPr>
                <w:sz w:val="22"/>
              </w:rPr>
            </w:pPr>
          </w:p>
          <w:p w14:paraId="23CCBAA3" w14:textId="77777777" w:rsidR="00000000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S  Belt Speed in m/s.</w:t>
            </w:r>
          </w:p>
          <w:p w14:paraId="0020C26E" w14:textId="77777777" w:rsidR="00000000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D Wheel dia in mts.</w:t>
            </w:r>
          </w:p>
        </w:tc>
        <w:tc>
          <w:tcPr>
            <w:tcW w:w="3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CFA6D1" w14:textId="77777777" w:rsidR="00000000" w:rsidRDefault="00000000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  <w:p w14:paraId="503F63E3" w14:textId="77777777" w:rsidR="00000000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Model No.</w:t>
            </w:r>
          </w:p>
          <w:p w14:paraId="2AE7DA03" w14:textId="77777777" w:rsidR="00000000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Serial No.</w:t>
            </w:r>
          </w:p>
          <w:p w14:paraId="1BA370EB" w14:textId="77777777" w:rsidR="00000000" w:rsidRDefault="00000000">
            <w:pPr>
              <w:tabs>
                <w:tab w:val="left" w:pos="1200"/>
              </w:tabs>
              <w:rPr>
                <w:sz w:val="22"/>
              </w:rPr>
            </w:pPr>
          </w:p>
          <w:p w14:paraId="682FBA51" w14:textId="77777777" w:rsidR="00000000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Model No.</w:t>
            </w:r>
          </w:p>
          <w:p w14:paraId="0A0B9231" w14:textId="77777777" w:rsidR="00000000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Serial No.</w:t>
            </w:r>
          </w:p>
          <w:p w14:paraId="78F41054" w14:textId="77777777" w:rsidR="00000000" w:rsidRDefault="00000000">
            <w:pPr>
              <w:tabs>
                <w:tab w:val="left" w:pos="1200"/>
              </w:tabs>
              <w:rPr>
                <w:sz w:val="22"/>
              </w:rPr>
            </w:pPr>
          </w:p>
          <w:p w14:paraId="46235F00" w14:textId="77777777" w:rsidR="00000000" w:rsidRDefault="00000000">
            <w:pPr>
              <w:tabs>
                <w:tab w:val="left" w:pos="1200"/>
              </w:tabs>
              <w:rPr>
                <w:sz w:val="22"/>
              </w:rPr>
            </w:pPr>
          </w:p>
          <w:p w14:paraId="56005FD6" w14:textId="77777777" w:rsidR="00000000" w:rsidRDefault="00000000">
            <w:pPr>
              <w:tabs>
                <w:tab w:val="left" w:pos="1200"/>
              </w:tabs>
              <w:rPr>
                <w:sz w:val="22"/>
              </w:rPr>
            </w:pPr>
          </w:p>
        </w:tc>
      </w:tr>
    </w:tbl>
    <w:p w14:paraId="5311B84F" w14:textId="77777777" w:rsidR="00000000" w:rsidRDefault="00000000">
      <w:pPr>
        <w:tabs>
          <w:tab w:val="left" w:pos="1200"/>
        </w:tabs>
      </w:pPr>
    </w:p>
    <w:p w14:paraId="69D88BE8" w14:textId="77777777" w:rsidR="00000000" w:rsidRDefault="00000000">
      <w:pPr>
        <w:tabs>
          <w:tab w:val="left" w:pos="1200"/>
        </w:tabs>
        <w:rPr>
          <w:b/>
          <w:sz w:val="22"/>
        </w:rPr>
      </w:pPr>
    </w:p>
    <w:tbl>
      <w:tblPr>
        <w:tblW w:w="0" w:type="auto"/>
        <w:tblInd w:w="-350" w:type="dxa"/>
        <w:tblLayout w:type="fixed"/>
        <w:tblLook w:val="0000" w:firstRow="0" w:lastRow="0" w:firstColumn="0" w:lastColumn="0" w:noHBand="0" w:noVBand="0"/>
      </w:tblPr>
      <w:tblGrid>
        <w:gridCol w:w="11731"/>
      </w:tblGrid>
      <w:tr w:rsidR="00000000" w14:paraId="283BCF6C" w14:textId="77777777">
        <w:tc>
          <w:tcPr>
            <w:tcW w:w="1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7C41FC" w14:textId="77777777" w:rsidR="00000000" w:rsidRDefault="00000000">
            <w:pPr>
              <w:tabs>
                <w:tab w:val="left" w:pos="1200"/>
              </w:tabs>
              <w:snapToGrid w:val="0"/>
              <w:rPr>
                <w:b/>
                <w:sz w:val="18"/>
              </w:rPr>
            </w:pPr>
            <w:r>
              <w:rPr>
                <w:b/>
                <w:sz w:val="18"/>
              </w:rPr>
              <w:t>Check for short between Line &amp; Neutral ,</w:t>
            </w:r>
          </w:p>
          <w:p w14:paraId="40FC404E" w14:textId="77777777" w:rsidR="00000000" w:rsidRDefault="00000000">
            <w:pPr>
              <w:tabs>
                <w:tab w:val="left" w:pos="1200"/>
              </w:tabs>
            </w:pPr>
            <w:r>
              <w:rPr>
                <w:b/>
                <w:sz w:val="18"/>
              </w:rPr>
              <w:t xml:space="preserve">Neutral &amp; Earth , Line &amp; Earth                   : </w:t>
            </w:r>
          </w:p>
        </w:tc>
      </w:tr>
    </w:tbl>
    <w:p w14:paraId="199128F8" w14:textId="77777777" w:rsidR="00000000" w:rsidRDefault="00000000">
      <w:pPr>
        <w:tabs>
          <w:tab w:val="left" w:pos="1200"/>
        </w:tabs>
      </w:pPr>
    </w:p>
    <w:p w14:paraId="70DD778D" w14:textId="77777777" w:rsidR="00000000" w:rsidRDefault="00000000">
      <w:pPr>
        <w:tabs>
          <w:tab w:val="left" w:pos="1200"/>
        </w:tabs>
        <w:rPr>
          <w:b/>
          <w:sz w:val="22"/>
        </w:rPr>
      </w:pPr>
    </w:p>
    <w:tbl>
      <w:tblPr>
        <w:tblW w:w="0" w:type="auto"/>
        <w:tblInd w:w="-350" w:type="dxa"/>
        <w:tblLayout w:type="fixed"/>
        <w:tblLook w:val="0000" w:firstRow="0" w:lastRow="0" w:firstColumn="0" w:lastColumn="0" w:noHBand="0" w:noVBand="0"/>
      </w:tblPr>
      <w:tblGrid>
        <w:gridCol w:w="564"/>
        <w:gridCol w:w="5016"/>
        <w:gridCol w:w="2052"/>
        <w:gridCol w:w="4099"/>
      </w:tblGrid>
      <w:tr w:rsidR="00000000" w14:paraId="131B2168" w14:textId="7777777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B4044AB" w14:textId="77777777" w:rsidR="00000000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SL.</w:t>
            </w:r>
          </w:p>
          <w:p w14:paraId="6B975C6A" w14:textId="77777777" w:rsidR="00000000" w:rsidRDefault="00000000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No.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8C137EF" w14:textId="77777777" w:rsidR="00000000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Test Performed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78B952F" w14:textId="77777777" w:rsidR="00000000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Specified Values</w:t>
            </w:r>
          </w:p>
        </w:tc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0E6D8E1" w14:textId="77777777" w:rsidR="00000000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Actual Values</w:t>
            </w:r>
          </w:p>
        </w:tc>
      </w:tr>
      <w:tr w:rsidR="00000000" w14:paraId="6E0B9F44" w14:textId="7777777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2DD5B51" w14:textId="77777777" w:rsidR="00000000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104DF4F" w14:textId="77777777" w:rsidR="00000000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Input Supply Voltage (+/-10%)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2F7ABF8" w14:textId="77777777" w:rsidR="00000000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8D33DE" w14:textId="77777777" w:rsidR="00000000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</w:tr>
      <w:tr w:rsidR="00000000" w14:paraId="733BDE2F" w14:textId="7777777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EE9E8D1" w14:textId="77777777" w:rsidR="00000000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2.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E95702A" w14:textId="77777777" w:rsidR="00000000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  <w:p w14:paraId="45FCFE15" w14:textId="77777777" w:rsidR="00000000" w:rsidRDefault="00000000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Derived DC Voltages (+/-5%)</w:t>
            </w:r>
          </w:p>
          <w:p w14:paraId="15AC4B2A" w14:textId="77777777" w:rsidR="00000000" w:rsidRDefault="00000000">
            <w:pPr>
              <w:tabs>
                <w:tab w:val="left" w:pos="1200"/>
              </w:tabs>
              <w:rPr>
                <w:b/>
                <w:sz w:val="22"/>
              </w:rPr>
            </w:pPr>
          </w:p>
          <w:p w14:paraId="0DCC5471" w14:textId="77777777" w:rsidR="00000000" w:rsidRDefault="00000000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The voltages are measured with respect to Respective ground.</w:t>
            </w:r>
          </w:p>
          <w:p w14:paraId="72D01FC8" w14:textId="77777777" w:rsidR="00000000" w:rsidRDefault="00000000">
            <w:pPr>
              <w:tabs>
                <w:tab w:val="left" w:pos="1200"/>
              </w:tabs>
              <w:rPr>
                <w:b/>
                <w:sz w:val="22"/>
              </w:rPr>
            </w:pPr>
          </w:p>
          <w:p w14:paraId="3560265B" w14:textId="77777777" w:rsidR="00000000" w:rsidRDefault="00000000">
            <w:pPr>
              <w:tabs>
                <w:tab w:val="left" w:pos="1200"/>
              </w:tabs>
              <w:rPr>
                <w:b/>
                <w:sz w:val="22"/>
              </w:rPr>
            </w:pPr>
          </w:p>
          <w:p w14:paraId="44AC3DB6" w14:textId="77777777" w:rsidR="00000000" w:rsidRDefault="00000000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EC841FD" w14:textId="77777777" w:rsidR="00000000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5V(A)</w:t>
            </w:r>
          </w:p>
          <w:p w14:paraId="03985CB5" w14:textId="77777777" w:rsidR="00000000" w:rsidRDefault="00000000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-5V(A)</w:t>
            </w:r>
          </w:p>
          <w:p w14:paraId="07293E69" w14:textId="77777777" w:rsidR="00000000" w:rsidRDefault="00000000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12V(A)</w:t>
            </w:r>
          </w:p>
          <w:p w14:paraId="544BED87" w14:textId="77777777" w:rsidR="00000000" w:rsidRDefault="00000000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-12V(A)</w:t>
            </w:r>
          </w:p>
          <w:p w14:paraId="7FE43466" w14:textId="77777777" w:rsidR="00000000" w:rsidRDefault="00000000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5V(D)</w:t>
            </w:r>
          </w:p>
          <w:p w14:paraId="70BB1D85" w14:textId="77777777" w:rsidR="00000000" w:rsidRDefault="00000000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24V(I)</w:t>
            </w:r>
          </w:p>
          <w:p w14:paraId="556869E1" w14:textId="77777777" w:rsidR="00000000" w:rsidRDefault="00000000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12V(R)</w:t>
            </w:r>
          </w:p>
          <w:p w14:paraId="21B2D29A" w14:textId="77777777" w:rsidR="00000000" w:rsidRDefault="00000000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15V(T)</w:t>
            </w:r>
          </w:p>
        </w:tc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462D11" w14:textId="77777777" w:rsidR="00000000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</w:tr>
      <w:tr w:rsidR="00000000" w14:paraId="71701531" w14:textId="7777777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AC79853" w14:textId="77777777" w:rsidR="00000000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3.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62B8DAE" w14:textId="77777777" w:rsidR="00000000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Check for the power on display and the Keyboard function.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FE72AC5" w14:textId="77777777" w:rsidR="00000000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60AA40" w14:textId="77777777" w:rsidR="00000000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</w:tr>
      <w:tr w:rsidR="00000000" w14:paraId="72957797" w14:textId="7777777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3E9DEA0" w14:textId="77777777" w:rsidR="00000000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4.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E0E9AA1" w14:textId="77777777" w:rsidR="00000000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Belt Load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14F1217" w14:textId="77777777" w:rsidR="00000000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75E316" w14:textId="77777777" w:rsidR="00000000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Kg/m</w:t>
            </w:r>
          </w:p>
        </w:tc>
      </w:tr>
      <w:tr w:rsidR="00000000" w14:paraId="61DB67C9" w14:textId="7777777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B19C953" w14:textId="77777777" w:rsidR="00000000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5.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74D5D87" w14:textId="77777777" w:rsidR="00000000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Belt Speed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E09DEEE" w14:textId="77777777" w:rsidR="00000000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BA36F6" w14:textId="77777777" w:rsidR="00000000" w:rsidRDefault="00000000">
            <w:pPr>
              <w:tabs>
                <w:tab w:val="left" w:pos="1200"/>
              </w:tabs>
              <w:snapToGrid w:val="0"/>
              <w:jc w:val="center"/>
            </w:pPr>
            <w:r>
              <w:rPr>
                <w:b/>
                <w:sz w:val="22"/>
              </w:rPr>
              <w:t>m/s</w:t>
            </w:r>
          </w:p>
        </w:tc>
      </w:tr>
    </w:tbl>
    <w:p w14:paraId="392983EE" w14:textId="77777777" w:rsidR="00000000" w:rsidRDefault="00000000">
      <w:pPr>
        <w:tabs>
          <w:tab w:val="left" w:pos="1200"/>
        </w:tabs>
      </w:pPr>
    </w:p>
    <w:p w14:paraId="08B7093F" w14:textId="77777777" w:rsidR="00000000" w:rsidRDefault="00000000">
      <w:pPr>
        <w:rPr>
          <w:b/>
          <w:sz w:val="22"/>
        </w:rPr>
      </w:pPr>
      <w:r>
        <w:rPr>
          <w:b/>
          <w:sz w:val="22"/>
        </w:rPr>
        <w:tab/>
        <w:t>Resolution: L:              kg/m              S:                    m/s         r:                     tph           t:                        tonnes</w:t>
      </w:r>
      <w:r>
        <w:rPr>
          <w:b/>
          <w:sz w:val="22"/>
        </w:rPr>
        <w:tab/>
      </w:r>
    </w:p>
    <w:p w14:paraId="70EA69CF" w14:textId="77777777" w:rsidR="00000000" w:rsidRDefault="00000000">
      <w:pPr>
        <w:ind w:left="720" w:hanging="720"/>
        <w:rPr>
          <w:b/>
          <w:sz w:val="22"/>
        </w:rPr>
      </w:pPr>
      <w:r>
        <w:rPr>
          <w:b/>
          <w:sz w:val="22"/>
        </w:rPr>
        <w:tab/>
        <w:t>Measurement to be done from 0 to 110% of the Belt Scale capacity.</w:t>
      </w:r>
    </w:p>
    <w:tbl>
      <w:tblPr>
        <w:tblW w:w="0" w:type="auto"/>
        <w:tblInd w:w="-350" w:type="dxa"/>
        <w:tblLayout w:type="fixed"/>
        <w:tblLook w:val="0000" w:firstRow="0" w:lastRow="0" w:firstColumn="0" w:lastColumn="0" w:noHBand="0" w:noVBand="0"/>
      </w:tblPr>
      <w:tblGrid>
        <w:gridCol w:w="1838"/>
        <w:gridCol w:w="1838"/>
        <w:gridCol w:w="1838"/>
        <w:gridCol w:w="1839"/>
        <w:gridCol w:w="1839"/>
        <w:gridCol w:w="2539"/>
      </w:tblGrid>
      <w:tr w:rsidR="00000000" w14:paraId="5E0CF9CA" w14:textId="77777777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BEA25AE" w14:textId="77777777" w:rsidR="00000000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Load on</w:t>
            </w:r>
          </w:p>
          <w:p w14:paraId="10B46B3E" w14:textId="77777777" w:rsidR="00000000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Load cell</w:t>
            </w:r>
          </w:p>
          <w:p w14:paraId="7482D3B5" w14:textId="77777777" w:rsidR="00000000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kg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A00AAB5" w14:textId="77777777" w:rsidR="00000000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Belt load</w:t>
            </w:r>
          </w:p>
          <w:p w14:paraId="66A1C794" w14:textId="77777777" w:rsidR="00000000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Kg/m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7727332" w14:textId="77777777" w:rsidR="00000000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Speed in</w:t>
            </w:r>
          </w:p>
          <w:p w14:paraId="2CBA3DBA" w14:textId="77777777" w:rsidR="00000000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m/s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FDEC602" w14:textId="77777777" w:rsidR="00000000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Rate in </w:t>
            </w:r>
          </w:p>
          <w:p w14:paraId="205F38D5" w14:textId="77777777" w:rsidR="00000000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tph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01411D5" w14:textId="77777777" w:rsidR="00000000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Totalizer in</w:t>
            </w:r>
          </w:p>
          <w:p w14:paraId="1CFCD2AD" w14:textId="77777777" w:rsidR="00000000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Tones (6 min)</w:t>
            </w:r>
          </w:p>
        </w:tc>
        <w:tc>
          <w:tcPr>
            <w:tcW w:w="2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2AF677" w14:textId="77777777" w:rsidR="00000000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O/p current </w:t>
            </w:r>
          </w:p>
          <w:p w14:paraId="4D3DFC83" w14:textId="77777777" w:rsidR="00000000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mA</w:t>
            </w:r>
          </w:p>
        </w:tc>
      </w:tr>
      <w:tr w:rsidR="00000000" w14:paraId="0E27CB6E" w14:textId="77777777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2D7B02C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78E5025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9A54BD8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55B8458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2F10CDF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2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8785E0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</w:tr>
      <w:tr w:rsidR="00000000" w14:paraId="4B2CE5E1" w14:textId="77777777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7B3F87B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E503F08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78EE029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F3A5EF6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D59C394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2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B0F828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</w:tr>
      <w:tr w:rsidR="00000000" w14:paraId="3CBAA4F7" w14:textId="77777777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47BD04B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CF281C5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E694912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824FD9A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E21AA0D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2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859BE6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</w:tr>
      <w:tr w:rsidR="00000000" w14:paraId="2EFAB500" w14:textId="77777777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F576C79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7E94882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B8F61F2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6AD35AB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DF08FCE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2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C98B87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</w:tr>
      <w:tr w:rsidR="00000000" w14:paraId="44319CF5" w14:textId="77777777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2FE9D9C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CF156FE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1A328A3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B5AD14D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61C59E1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2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B0DD96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</w:tr>
      <w:tr w:rsidR="00000000" w14:paraId="11C3CFA3" w14:textId="77777777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E5F3833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5FBC428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6A12540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F1EBF3F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99BBA2B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2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41B4DA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</w:tr>
      <w:tr w:rsidR="00000000" w14:paraId="56F6657D" w14:textId="77777777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0015BC9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F2AF101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D6C9C09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AAAFC08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C9394EC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2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C50FA7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</w:tr>
      <w:tr w:rsidR="00000000" w14:paraId="5FE2AC81" w14:textId="77777777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5A054DC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2E45DB4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DEB9DCD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311B264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8F575FA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2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BBD4E2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</w:tr>
      <w:tr w:rsidR="00000000" w14:paraId="5A6BD104" w14:textId="77777777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600B8DE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4C0D49F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4A9A589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B406770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0CD1864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2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2D92F6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</w:tr>
      <w:tr w:rsidR="00000000" w14:paraId="7E23F878" w14:textId="77777777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53E64A3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5A7A76A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BCE846B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CBAE0E6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852C434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2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3DC10E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</w:tr>
      <w:tr w:rsidR="00000000" w14:paraId="418B74D3" w14:textId="77777777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5001140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EA28F41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D5E83A3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DECC195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ECB41E7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2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AC0D69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</w:tr>
    </w:tbl>
    <w:p w14:paraId="1E0D89E9" w14:textId="77777777" w:rsidR="00000000" w:rsidRDefault="00000000"/>
    <w:p w14:paraId="08707F86" w14:textId="77777777" w:rsidR="00000000" w:rsidRDefault="00000000">
      <w:pPr>
        <w:rPr>
          <w:b/>
        </w:rPr>
      </w:pPr>
      <w:r>
        <w:rPr>
          <w:b/>
          <w:sz w:val="20"/>
        </w:rPr>
        <w:t xml:space="preserve">  </w:t>
      </w:r>
      <w:r>
        <w:rPr>
          <w:b/>
        </w:rPr>
        <w:t xml:space="preserve">    Instrument Used: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          </w:t>
      </w:r>
      <w:r>
        <w:rPr>
          <w:b/>
        </w:rPr>
        <w:tab/>
      </w:r>
      <w:r>
        <w:rPr>
          <w:b/>
        </w:rPr>
        <w:tab/>
        <w:t xml:space="preserve">   </w:t>
      </w:r>
    </w:p>
    <w:p w14:paraId="5ED8DCEB" w14:textId="77777777" w:rsidR="00000000" w:rsidRDefault="00000000">
      <w:pPr>
        <w:ind w:hanging="57"/>
        <w:rPr>
          <w:b/>
        </w:rPr>
      </w:pPr>
      <w:r>
        <w:rPr>
          <w:b/>
        </w:rPr>
        <w:tab/>
        <w:t xml:space="preserve">    </w:t>
      </w:r>
    </w:p>
    <w:p w14:paraId="40A007C6" w14:textId="77777777" w:rsidR="00000000" w:rsidRDefault="00000000">
      <w:pPr>
        <w:ind w:hanging="57"/>
        <w:rPr>
          <w:b/>
        </w:rPr>
      </w:pPr>
      <w:r>
        <w:rPr>
          <w:b/>
        </w:rPr>
        <w:t xml:space="preserve">      </w:t>
      </w:r>
    </w:p>
    <w:p w14:paraId="5657200E" w14:textId="77777777" w:rsidR="00000000" w:rsidRDefault="00000000">
      <w:pPr>
        <w:ind w:hanging="57"/>
        <w:rPr>
          <w:b/>
        </w:rPr>
      </w:pPr>
      <w:r>
        <w:rPr>
          <w:b/>
        </w:rPr>
        <w:t xml:space="preserve">  Tested by:</w:t>
      </w:r>
      <w:r>
        <w:rPr>
          <w:b/>
        </w:rPr>
        <w:tab/>
        <w:t xml:space="preserve">                                                       </w:t>
      </w:r>
      <w:r>
        <w:rPr>
          <w:b/>
        </w:rPr>
        <w:tab/>
      </w:r>
      <w:r>
        <w:rPr>
          <w:b/>
        </w:rPr>
        <w:tab/>
        <w:t xml:space="preserve">                         Approved by:     </w:t>
      </w:r>
    </w:p>
    <w:p w14:paraId="67758CDB" w14:textId="77777777" w:rsidR="00000000" w:rsidRDefault="00000000">
      <w:pPr>
        <w:pBdr>
          <w:bottom w:val="single" w:sz="4" w:space="1" w:color="000000"/>
        </w:pBdr>
        <w:ind w:left="720" w:hanging="720"/>
        <w:rPr>
          <w:b/>
          <w:sz w:val="20"/>
        </w:rPr>
      </w:pPr>
      <w:r>
        <w:rPr>
          <w:b/>
        </w:rPr>
        <w:t xml:space="preserve">         Date:</w:t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</w:rPr>
        <w:t>(HOD – PDN)</w:t>
      </w:r>
    </w:p>
    <w:p w14:paraId="23A98A3F" w14:textId="77777777" w:rsidR="00000000" w:rsidRDefault="00000000">
      <w:pPr>
        <w:ind w:firstLine="720"/>
        <w:rPr>
          <w:b/>
          <w:sz w:val="20"/>
        </w:rPr>
      </w:pPr>
    </w:p>
    <w:p w14:paraId="3A2960D0" w14:textId="77777777" w:rsidR="00000000" w:rsidRDefault="00000000">
      <w:pPr>
        <w:ind w:left="5760" w:firstLine="720"/>
        <w:rPr>
          <w:b/>
          <w:u w:val="single"/>
        </w:rPr>
      </w:pPr>
      <w:r>
        <w:rPr>
          <w:rFonts w:ascii="Tahoma" w:hAnsi="Tahoma" w:cs="Tahoma"/>
          <w:b/>
          <w:sz w:val="18"/>
          <w:szCs w:val="20"/>
        </w:rPr>
        <w:t>Form No.  : R/PP-05/07-BS/REV 00 Pg 1 of 2</w:t>
      </w:r>
    </w:p>
    <w:p w14:paraId="6073E1CE" w14:textId="77777777" w:rsidR="00000000" w:rsidRDefault="00000000">
      <w:pPr>
        <w:tabs>
          <w:tab w:val="left" w:pos="1200"/>
        </w:tabs>
        <w:jc w:val="center"/>
        <w:rPr>
          <w:b/>
          <w:u w:val="single"/>
        </w:rPr>
      </w:pPr>
    </w:p>
    <w:p w14:paraId="58AA784C" w14:textId="77777777" w:rsidR="00000000" w:rsidRDefault="00000000">
      <w:pPr>
        <w:tabs>
          <w:tab w:val="left" w:pos="1200"/>
        </w:tabs>
        <w:jc w:val="center"/>
        <w:rPr>
          <w:b/>
          <w:sz w:val="22"/>
        </w:rPr>
      </w:pPr>
      <w:r>
        <w:rPr>
          <w:b/>
          <w:u w:val="single"/>
        </w:rPr>
        <w:t>ROUTINE TEST RECORD FOR REMOTE INDICATOR</w:t>
      </w:r>
    </w:p>
    <w:p w14:paraId="1ED5DAFF" w14:textId="77777777" w:rsidR="00000000" w:rsidRDefault="00000000">
      <w:pPr>
        <w:tabs>
          <w:tab w:val="left" w:pos="1200"/>
        </w:tabs>
        <w:rPr>
          <w:b/>
          <w:sz w:val="22"/>
        </w:rPr>
      </w:pPr>
    </w:p>
    <w:p w14:paraId="0D3F24E2" w14:textId="77777777" w:rsidR="00000000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>JOB No.</w:t>
      </w:r>
      <w:r>
        <w:rPr>
          <w:b/>
          <w:sz w:val="22"/>
        </w:rPr>
        <w:tab/>
        <w:t>:</w:t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  <w:t>CUSTOMER:</w:t>
      </w:r>
    </w:p>
    <w:p w14:paraId="4A76A713" w14:textId="77777777" w:rsidR="00000000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>CAPACITY</w:t>
      </w:r>
      <w:r>
        <w:rPr>
          <w:b/>
          <w:sz w:val="22"/>
        </w:rPr>
        <w:tab/>
        <w:t>:</w:t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  <w:t xml:space="preserve"> TPH:</w:t>
      </w:r>
    </w:p>
    <w:p w14:paraId="44F46DDA" w14:textId="77777777" w:rsidR="00000000" w:rsidRDefault="00000000">
      <w:pPr>
        <w:tabs>
          <w:tab w:val="left" w:pos="1200"/>
        </w:tabs>
        <w:rPr>
          <w:b/>
          <w:sz w:val="22"/>
        </w:rPr>
      </w:pPr>
    </w:p>
    <w:p w14:paraId="702717E3" w14:textId="77777777" w:rsidR="00000000" w:rsidRDefault="00000000">
      <w:pPr>
        <w:tabs>
          <w:tab w:val="left" w:pos="1200"/>
        </w:tabs>
        <w:rPr>
          <w:b/>
          <w:sz w:val="22"/>
        </w:rPr>
      </w:pPr>
    </w:p>
    <w:p w14:paraId="26CC5B8C" w14:textId="77777777" w:rsidR="00000000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8"/>
        </w:rPr>
        <w:t>RS 485 CONNECTION TO BE MADE AS PER WIRING DIAGRAM ENCLOSED WITH MASTER PAR LIST.</w:t>
      </w:r>
    </w:p>
    <w:p w14:paraId="08E0DBE9" w14:textId="77777777" w:rsidR="00000000" w:rsidRDefault="00000000">
      <w:pPr>
        <w:tabs>
          <w:tab w:val="left" w:pos="1200"/>
        </w:tabs>
        <w:rPr>
          <w:b/>
          <w:sz w:val="22"/>
        </w:rPr>
      </w:pPr>
    </w:p>
    <w:tbl>
      <w:tblPr>
        <w:tblW w:w="0" w:type="auto"/>
        <w:tblInd w:w="-350" w:type="dxa"/>
        <w:tblLayout w:type="fixed"/>
        <w:tblLook w:val="0000" w:firstRow="0" w:lastRow="0" w:firstColumn="0" w:lastColumn="0" w:noHBand="0" w:noVBand="0"/>
      </w:tblPr>
      <w:tblGrid>
        <w:gridCol w:w="11731"/>
      </w:tblGrid>
      <w:tr w:rsidR="00000000" w14:paraId="6DFDF102" w14:textId="77777777">
        <w:tc>
          <w:tcPr>
            <w:tcW w:w="1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612926" w14:textId="77777777" w:rsidR="00000000" w:rsidRDefault="00000000">
            <w:pPr>
              <w:tabs>
                <w:tab w:val="left" w:pos="1200"/>
              </w:tabs>
              <w:snapToGrid w:val="0"/>
              <w:rPr>
                <w:b/>
                <w:sz w:val="18"/>
              </w:rPr>
            </w:pPr>
            <w:r>
              <w:rPr>
                <w:b/>
                <w:sz w:val="18"/>
              </w:rPr>
              <w:t>Check for short between Line &amp; Neutral ,</w:t>
            </w:r>
          </w:p>
          <w:p w14:paraId="6B7476C9" w14:textId="77777777" w:rsidR="00000000" w:rsidRDefault="00000000">
            <w:pPr>
              <w:tabs>
                <w:tab w:val="left" w:pos="1200"/>
              </w:tabs>
            </w:pPr>
            <w:r>
              <w:rPr>
                <w:b/>
                <w:sz w:val="18"/>
              </w:rPr>
              <w:t xml:space="preserve">Neutral &amp; Earth , Line &amp; Earth                   : </w:t>
            </w:r>
          </w:p>
        </w:tc>
      </w:tr>
    </w:tbl>
    <w:p w14:paraId="4213BA76" w14:textId="77777777" w:rsidR="00000000" w:rsidRDefault="00000000">
      <w:pPr>
        <w:tabs>
          <w:tab w:val="left" w:pos="1200"/>
        </w:tabs>
      </w:pPr>
    </w:p>
    <w:tbl>
      <w:tblPr>
        <w:tblW w:w="0" w:type="auto"/>
        <w:tblInd w:w="-350" w:type="dxa"/>
        <w:tblLayout w:type="fixed"/>
        <w:tblLook w:val="0000" w:firstRow="0" w:lastRow="0" w:firstColumn="0" w:lastColumn="0" w:noHBand="0" w:noVBand="0"/>
      </w:tblPr>
      <w:tblGrid>
        <w:gridCol w:w="564"/>
        <w:gridCol w:w="5016"/>
        <w:gridCol w:w="2052"/>
        <w:gridCol w:w="4099"/>
      </w:tblGrid>
      <w:tr w:rsidR="00000000" w14:paraId="7BD5B285" w14:textId="7777777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9E50787" w14:textId="77777777" w:rsidR="00000000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SL.</w:t>
            </w:r>
          </w:p>
          <w:p w14:paraId="325E8489" w14:textId="77777777" w:rsidR="00000000" w:rsidRDefault="00000000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No.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F0F41FA" w14:textId="77777777" w:rsidR="00000000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Test Performed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762F53A" w14:textId="77777777" w:rsidR="00000000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Specified Values</w:t>
            </w:r>
          </w:p>
        </w:tc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A669101" w14:textId="77777777" w:rsidR="00000000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Actual Values</w:t>
            </w:r>
          </w:p>
        </w:tc>
      </w:tr>
      <w:tr w:rsidR="00000000" w14:paraId="72605CB4" w14:textId="7777777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02E8C61" w14:textId="77777777" w:rsidR="00000000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4CC4D04" w14:textId="77777777" w:rsidR="00000000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Input Supply Voltage (+/-10%)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CB35BE2" w14:textId="77777777" w:rsidR="00000000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D8C73E" w14:textId="77777777" w:rsidR="00000000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</w:tr>
      <w:tr w:rsidR="00000000" w14:paraId="27ADFF54" w14:textId="77777777">
        <w:trPr>
          <w:trHeight w:val="1576"/>
        </w:trPr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5D154A8" w14:textId="77777777" w:rsidR="00000000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2.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AA9A731" w14:textId="77777777" w:rsidR="00000000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  <w:p w14:paraId="597FEDDF" w14:textId="77777777" w:rsidR="00000000" w:rsidRDefault="00000000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Derived DC Voltages (+/-5%)</w:t>
            </w:r>
          </w:p>
          <w:p w14:paraId="1BD57395" w14:textId="77777777" w:rsidR="00000000" w:rsidRDefault="00000000">
            <w:pPr>
              <w:tabs>
                <w:tab w:val="left" w:pos="1200"/>
              </w:tabs>
              <w:rPr>
                <w:b/>
                <w:sz w:val="22"/>
              </w:rPr>
            </w:pPr>
          </w:p>
          <w:p w14:paraId="66BFE05C" w14:textId="77777777" w:rsidR="00000000" w:rsidRDefault="00000000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The voltages are measured with respect to Respective ground.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A0F2354" w14:textId="77777777" w:rsidR="00000000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5V(D)</w:t>
            </w:r>
          </w:p>
          <w:p w14:paraId="61CB3BA9" w14:textId="77777777" w:rsidR="00000000" w:rsidRDefault="00000000">
            <w:pPr>
              <w:tabs>
                <w:tab w:val="left" w:pos="1200"/>
              </w:tabs>
              <w:rPr>
                <w:b/>
                <w:sz w:val="22"/>
              </w:rPr>
            </w:pPr>
          </w:p>
          <w:p w14:paraId="4CBC9CAF" w14:textId="77777777" w:rsidR="00000000" w:rsidRDefault="00000000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5V (I)</w:t>
            </w:r>
          </w:p>
        </w:tc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D3BAB1" w14:textId="77777777" w:rsidR="00000000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</w:tr>
      <w:tr w:rsidR="00000000" w14:paraId="5C9E673C" w14:textId="7777777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9290A10" w14:textId="77777777" w:rsidR="00000000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3.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673EBC5" w14:textId="77777777" w:rsidR="00000000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Check for the power on display and the Keyboard function.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828A3E1" w14:textId="77777777" w:rsidR="00000000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23DB3C" w14:textId="77777777" w:rsidR="00000000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</w:tr>
    </w:tbl>
    <w:p w14:paraId="43EB4BDA" w14:textId="77777777" w:rsidR="00000000" w:rsidRDefault="00000000">
      <w:pPr>
        <w:tabs>
          <w:tab w:val="left" w:pos="1200"/>
        </w:tabs>
      </w:pPr>
    </w:p>
    <w:p w14:paraId="34C9C8FB" w14:textId="77777777" w:rsidR="00000000" w:rsidRDefault="00000000">
      <w:pPr>
        <w:rPr>
          <w:b/>
          <w:sz w:val="22"/>
        </w:rPr>
      </w:pPr>
    </w:p>
    <w:p w14:paraId="3C301668" w14:textId="77777777" w:rsidR="00000000" w:rsidRDefault="00000000">
      <w:pPr>
        <w:rPr>
          <w:b/>
          <w:sz w:val="26"/>
        </w:rPr>
      </w:pPr>
      <w:r>
        <w:rPr>
          <w:b/>
          <w:sz w:val="26"/>
        </w:rPr>
        <w:tab/>
        <w:t xml:space="preserve">Measurement to be done from 0 to 110% of the Belt Scale capacity. </w:t>
      </w:r>
    </w:p>
    <w:p w14:paraId="1BD869BA" w14:textId="77777777" w:rsidR="00000000" w:rsidRDefault="00000000">
      <w:pPr>
        <w:rPr>
          <w:b/>
          <w:sz w:val="26"/>
        </w:rPr>
      </w:pPr>
    </w:p>
    <w:tbl>
      <w:tblPr>
        <w:tblW w:w="0" w:type="auto"/>
        <w:tblInd w:w="1696" w:type="dxa"/>
        <w:tblLayout w:type="fixed"/>
        <w:tblLook w:val="0000" w:firstRow="0" w:lastRow="0" w:firstColumn="0" w:lastColumn="0" w:noHBand="0" w:noVBand="0"/>
      </w:tblPr>
      <w:tblGrid>
        <w:gridCol w:w="2109"/>
        <w:gridCol w:w="4690"/>
      </w:tblGrid>
      <w:tr w:rsidR="00000000" w14:paraId="02D50753" w14:textId="77777777"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85CC528" w14:textId="77777777" w:rsidR="00000000" w:rsidRDefault="00000000">
            <w:pPr>
              <w:snapToGrid w:val="0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Rate in tph</w:t>
            </w:r>
          </w:p>
        </w:tc>
        <w:tc>
          <w:tcPr>
            <w:tcW w:w="4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047F65" w14:textId="77777777" w:rsidR="00000000" w:rsidRDefault="00000000">
            <w:pPr>
              <w:snapToGrid w:val="0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Totalizer in</w:t>
            </w:r>
          </w:p>
          <w:p w14:paraId="19984D2A" w14:textId="77777777" w:rsidR="00000000" w:rsidRDefault="00000000">
            <w:pPr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tonnes</w:t>
            </w:r>
          </w:p>
        </w:tc>
      </w:tr>
      <w:tr w:rsidR="00000000" w14:paraId="73D63373" w14:textId="77777777"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1869E12" w14:textId="77777777" w:rsidR="00000000" w:rsidRDefault="00000000">
            <w:pPr>
              <w:snapToGrid w:val="0"/>
              <w:rPr>
                <w:b/>
                <w:sz w:val="26"/>
              </w:rPr>
            </w:pPr>
          </w:p>
        </w:tc>
        <w:tc>
          <w:tcPr>
            <w:tcW w:w="4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6AE4BE" w14:textId="77777777" w:rsidR="00000000" w:rsidRDefault="00000000">
            <w:pPr>
              <w:snapToGrid w:val="0"/>
              <w:rPr>
                <w:b/>
                <w:sz w:val="26"/>
              </w:rPr>
            </w:pPr>
          </w:p>
        </w:tc>
      </w:tr>
      <w:tr w:rsidR="00000000" w14:paraId="75FA07CB" w14:textId="77777777"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B80A83A" w14:textId="77777777" w:rsidR="00000000" w:rsidRDefault="00000000">
            <w:pPr>
              <w:snapToGrid w:val="0"/>
              <w:rPr>
                <w:b/>
                <w:sz w:val="26"/>
              </w:rPr>
            </w:pPr>
          </w:p>
        </w:tc>
        <w:tc>
          <w:tcPr>
            <w:tcW w:w="4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C2B72E" w14:textId="77777777" w:rsidR="00000000" w:rsidRDefault="00000000">
            <w:pPr>
              <w:snapToGrid w:val="0"/>
              <w:rPr>
                <w:b/>
                <w:sz w:val="26"/>
              </w:rPr>
            </w:pPr>
          </w:p>
        </w:tc>
      </w:tr>
      <w:tr w:rsidR="00000000" w14:paraId="1E533C76" w14:textId="77777777"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409FDC5" w14:textId="77777777" w:rsidR="00000000" w:rsidRDefault="00000000">
            <w:pPr>
              <w:snapToGrid w:val="0"/>
              <w:rPr>
                <w:b/>
                <w:sz w:val="26"/>
              </w:rPr>
            </w:pPr>
          </w:p>
        </w:tc>
        <w:tc>
          <w:tcPr>
            <w:tcW w:w="4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592E54" w14:textId="77777777" w:rsidR="00000000" w:rsidRDefault="00000000">
            <w:pPr>
              <w:snapToGrid w:val="0"/>
              <w:rPr>
                <w:b/>
                <w:sz w:val="26"/>
              </w:rPr>
            </w:pPr>
          </w:p>
        </w:tc>
      </w:tr>
      <w:tr w:rsidR="00000000" w14:paraId="11B57F32" w14:textId="77777777"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A433C93" w14:textId="77777777" w:rsidR="00000000" w:rsidRDefault="00000000">
            <w:pPr>
              <w:snapToGrid w:val="0"/>
              <w:rPr>
                <w:b/>
                <w:sz w:val="26"/>
              </w:rPr>
            </w:pPr>
          </w:p>
        </w:tc>
        <w:tc>
          <w:tcPr>
            <w:tcW w:w="4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77DF13" w14:textId="77777777" w:rsidR="00000000" w:rsidRDefault="00000000">
            <w:pPr>
              <w:snapToGrid w:val="0"/>
              <w:rPr>
                <w:b/>
                <w:sz w:val="26"/>
              </w:rPr>
            </w:pPr>
          </w:p>
        </w:tc>
      </w:tr>
      <w:tr w:rsidR="00000000" w14:paraId="790560F4" w14:textId="77777777"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ADD69D8" w14:textId="77777777" w:rsidR="00000000" w:rsidRDefault="00000000">
            <w:pPr>
              <w:snapToGrid w:val="0"/>
              <w:rPr>
                <w:b/>
                <w:sz w:val="26"/>
              </w:rPr>
            </w:pPr>
          </w:p>
        </w:tc>
        <w:tc>
          <w:tcPr>
            <w:tcW w:w="4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327028" w14:textId="77777777" w:rsidR="00000000" w:rsidRDefault="00000000">
            <w:pPr>
              <w:snapToGrid w:val="0"/>
              <w:rPr>
                <w:b/>
                <w:sz w:val="26"/>
              </w:rPr>
            </w:pPr>
          </w:p>
        </w:tc>
      </w:tr>
      <w:tr w:rsidR="00000000" w14:paraId="195352CE" w14:textId="77777777"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E657A35" w14:textId="77777777" w:rsidR="00000000" w:rsidRDefault="00000000">
            <w:pPr>
              <w:snapToGrid w:val="0"/>
              <w:rPr>
                <w:b/>
                <w:sz w:val="26"/>
              </w:rPr>
            </w:pPr>
          </w:p>
        </w:tc>
        <w:tc>
          <w:tcPr>
            <w:tcW w:w="4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0E2FF9" w14:textId="77777777" w:rsidR="00000000" w:rsidRDefault="00000000">
            <w:pPr>
              <w:snapToGrid w:val="0"/>
              <w:rPr>
                <w:b/>
                <w:sz w:val="26"/>
              </w:rPr>
            </w:pPr>
          </w:p>
        </w:tc>
      </w:tr>
      <w:tr w:rsidR="00000000" w14:paraId="016F8C10" w14:textId="77777777"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C9C5951" w14:textId="77777777" w:rsidR="00000000" w:rsidRDefault="00000000">
            <w:pPr>
              <w:snapToGrid w:val="0"/>
              <w:rPr>
                <w:b/>
                <w:sz w:val="26"/>
              </w:rPr>
            </w:pPr>
          </w:p>
        </w:tc>
        <w:tc>
          <w:tcPr>
            <w:tcW w:w="4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1B3FE9" w14:textId="77777777" w:rsidR="00000000" w:rsidRDefault="00000000">
            <w:pPr>
              <w:snapToGrid w:val="0"/>
              <w:rPr>
                <w:b/>
                <w:sz w:val="26"/>
              </w:rPr>
            </w:pPr>
          </w:p>
        </w:tc>
      </w:tr>
      <w:tr w:rsidR="00000000" w14:paraId="3C4DC250" w14:textId="77777777"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F5D010E" w14:textId="77777777" w:rsidR="00000000" w:rsidRDefault="00000000">
            <w:pPr>
              <w:snapToGrid w:val="0"/>
              <w:rPr>
                <w:b/>
                <w:sz w:val="26"/>
              </w:rPr>
            </w:pPr>
          </w:p>
        </w:tc>
        <w:tc>
          <w:tcPr>
            <w:tcW w:w="4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FE3541" w14:textId="77777777" w:rsidR="00000000" w:rsidRDefault="00000000">
            <w:pPr>
              <w:snapToGrid w:val="0"/>
              <w:rPr>
                <w:b/>
                <w:sz w:val="26"/>
              </w:rPr>
            </w:pPr>
          </w:p>
        </w:tc>
      </w:tr>
      <w:tr w:rsidR="00000000" w14:paraId="1DD3F1E3" w14:textId="77777777"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E244208" w14:textId="77777777" w:rsidR="00000000" w:rsidRDefault="00000000">
            <w:pPr>
              <w:snapToGrid w:val="0"/>
              <w:rPr>
                <w:b/>
                <w:sz w:val="26"/>
              </w:rPr>
            </w:pPr>
          </w:p>
        </w:tc>
        <w:tc>
          <w:tcPr>
            <w:tcW w:w="4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05E94D" w14:textId="77777777" w:rsidR="00000000" w:rsidRDefault="00000000">
            <w:pPr>
              <w:snapToGrid w:val="0"/>
              <w:rPr>
                <w:b/>
                <w:sz w:val="26"/>
              </w:rPr>
            </w:pPr>
          </w:p>
        </w:tc>
      </w:tr>
      <w:tr w:rsidR="00000000" w14:paraId="246C099E" w14:textId="77777777"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6F34CCE" w14:textId="77777777" w:rsidR="00000000" w:rsidRDefault="00000000">
            <w:pPr>
              <w:snapToGrid w:val="0"/>
              <w:rPr>
                <w:b/>
                <w:sz w:val="26"/>
              </w:rPr>
            </w:pPr>
          </w:p>
        </w:tc>
        <w:tc>
          <w:tcPr>
            <w:tcW w:w="4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D675A5" w14:textId="77777777" w:rsidR="00000000" w:rsidRDefault="00000000">
            <w:pPr>
              <w:snapToGrid w:val="0"/>
              <w:rPr>
                <w:b/>
                <w:sz w:val="26"/>
              </w:rPr>
            </w:pPr>
          </w:p>
        </w:tc>
      </w:tr>
      <w:tr w:rsidR="00000000" w14:paraId="11F3354C" w14:textId="77777777"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FB9C199" w14:textId="77777777" w:rsidR="00000000" w:rsidRDefault="00000000">
            <w:pPr>
              <w:snapToGrid w:val="0"/>
              <w:rPr>
                <w:b/>
                <w:sz w:val="26"/>
              </w:rPr>
            </w:pPr>
          </w:p>
        </w:tc>
        <w:tc>
          <w:tcPr>
            <w:tcW w:w="4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44E432" w14:textId="77777777" w:rsidR="00000000" w:rsidRDefault="00000000">
            <w:pPr>
              <w:snapToGrid w:val="0"/>
              <w:rPr>
                <w:b/>
                <w:sz w:val="26"/>
              </w:rPr>
            </w:pPr>
          </w:p>
        </w:tc>
      </w:tr>
      <w:tr w:rsidR="00000000" w14:paraId="025E22A8" w14:textId="77777777"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A506413" w14:textId="77777777" w:rsidR="00000000" w:rsidRDefault="00000000">
            <w:pPr>
              <w:snapToGrid w:val="0"/>
              <w:rPr>
                <w:b/>
                <w:sz w:val="26"/>
              </w:rPr>
            </w:pPr>
          </w:p>
        </w:tc>
        <w:tc>
          <w:tcPr>
            <w:tcW w:w="4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1C00F9" w14:textId="77777777" w:rsidR="00000000" w:rsidRDefault="00000000">
            <w:pPr>
              <w:snapToGrid w:val="0"/>
              <w:rPr>
                <w:b/>
                <w:sz w:val="26"/>
              </w:rPr>
            </w:pPr>
          </w:p>
        </w:tc>
      </w:tr>
      <w:tr w:rsidR="00000000" w14:paraId="0F4B9169" w14:textId="77777777"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0644478" w14:textId="77777777" w:rsidR="00000000" w:rsidRDefault="00000000">
            <w:pPr>
              <w:snapToGrid w:val="0"/>
              <w:rPr>
                <w:b/>
                <w:sz w:val="26"/>
              </w:rPr>
            </w:pPr>
          </w:p>
        </w:tc>
        <w:tc>
          <w:tcPr>
            <w:tcW w:w="4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A3ADB3" w14:textId="77777777" w:rsidR="00000000" w:rsidRDefault="00000000">
            <w:pPr>
              <w:snapToGrid w:val="0"/>
              <w:rPr>
                <w:b/>
                <w:sz w:val="26"/>
              </w:rPr>
            </w:pPr>
          </w:p>
        </w:tc>
      </w:tr>
      <w:tr w:rsidR="00000000" w14:paraId="5D1E8829" w14:textId="77777777"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1161367" w14:textId="77777777" w:rsidR="00000000" w:rsidRDefault="00000000">
            <w:pPr>
              <w:snapToGrid w:val="0"/>
              <w:rPr>
                <w:b/>
                <w:sz w:val="26"/>
              </w:rPr>
            </w:pPr>
          </w:p>
        </w:tc>
        <w:tc>
          <w:tcPr>
            <w:tcW w:w="4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F34158" w14:textId="77777777" w:rsidR="00000000" w:rsidRDefault="00000000">
            <w:pPr>
              <w:snapToGrid w:val="0"/>
              <w:rPr>
                <w:b/>
                <w:sz w:val="26"/>
              </w:rPr>
            </w:pPr>
          </w:p>
        </w:tc>
      </w:tr>
      <w:tr w:rsidR="00000000" w14:paraId="05C912B7" w14:textId="77777777"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75A79C3" w14:textId="77777777" w:rsidR="00000000" w:rsidRDefault="00000000">
            <w:pPr>
              <w:snapToGrid w:val="0"/>
              <w:rPr>
                <w:b/>
                <w:sz w:val="26"/>
              </w:rPr>
            </w:pPr>
          </w:p>
        </w:tc>
        <w:tc>
          <w:tcPr>
            <w:tcW w:w="4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FE2B1E" w14:textId="77777777" w:rsidR="00000000" w:rsidRDefault="00000000">
            <w:pPr>
              <w:snapToGrid w:val="0"/>
              <w:rPr>
                <w:b/>
                <w:sz w:val="26"/>
              </w:rPr>
            </w:pPr>
          </w:p>
        </w:tc>
      </w:tr>
      <w:tr w:rsidR="00000000" w14:paraId="24BD834A" w14:textId="77777777"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DDFB0C7" w14:textId="77777777" w:rsidR="00000000" w:rsidRDefault="00000000">
            <w:pPr>
              <w:snapToGrid w:val="0"/>
              <w:rPr>
                <w:b/>
                <w:sz w:val="26"/>
              </w:rPr>
            </w:pPr>
          </w:p>
        </w:tc>
        <w:tc>
          <w:tcPr>
            <w:tcW w:w="4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8D81E8" w14:textId="77777777" w:rsidR="00000000" w:rsidRDefault="00000000">
            <w:pPr>
              <w:snapToGrid w:val="0"/>
              <w:rPr>
                <w:b/>
                <w:sz w:val="26"/>
              </w:rPr>
            </w:pPr>
          </w:p>
        </w:tc>
      </w:tr>
    </w:tbl>
    <w:p w14:paraId="156277D7" w14:textId="77777777" w:rsidR="00000000" w:rsidRDefault="00000000"/>
    <w:p w14:paraId="7D9C314B" w14:textId="77777777" w:rsidR="00000000" w:rsidRDefault="00000000">
      <w:pPr>
        <w:rPr>
          <w:b/>
          <w:sz w:val="22"/>
        </w:rPr>
      </w:pPr>
    </w:p>
    <w:p w14:paraId="6C1C014E" w14:textId="77777777" w:rsidR="00000000" w:rsidRDefault="00000000">
      <w:pPr>
        <w:rPr>
          <w:b/>
        </w:rPr>
      </w:pPr>
      <w:r>
        <w:rPr>
          <w:b/>
          <w:sz w:val="20"/>
        </w:rPr>
        <w:t xml:space="preserve">   </w:t>
      </w:r>
      <w:r>
        <w:rPr>
          <w:b/>
        </w:rPr>
        <w:t xml:space="preserve"> Instrument Used: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          </w:t>
      </w:r>
    </w:p>
    <w:p w14:paraId="096AFF4E" w14:textId="77777777" w:rsidR="00000000" w:rsidRDefault="00000000">
      <w:pPr>
        <w:ind w:hanging="57"/>
        <w:rPr>
          <w:b/>
        </w:rPr>
      </w:pPr>
      <w:r>
        <w:rPr>
          <w:b/>
        </w:rPr>
        <w:tab/>
        <w:t xml:space="preserve">    </w:t>
      </w:r>
    </w:p>
    <w:p w14:paraId="68D11173" w14:textId="77777777" w:rsidR="00000000" w:rsidRDefault="00000000">
      <w:pPr>
        <w:ind w:hanging="57"/>
        <w:rPr>
          <w:b/>
        </w:rPr>
      </w:pPr>
    </w:p>
    <w:p w14:paraId="379758DF" w14:textId="77777777" w:rsidR="00000000" w:rsidRDefault="00000000">
      <w:pPr>
        <w:ind w:hanging="57"/>
        <w:rPr>
          <w:b/>
        </w:rPr>
      </w:pPr>
      <w:r>
        <w:rPr>
          <w:b/>
        </w:rPr>
        <w:t xml:space="preserve">      Tested  by:</w:t>
      </w:r>
      <w:r>
        <w:rPr>
          <w:b/>
        </w:rPr>
        <w:tab/>
        <w:t xml:space="preserve">                                                       </w:t>
      </w:r>
      <w:r>
        <w:rPr>
          <w:b/>
        </w:rPr>
        <w:tab/>
      </w:r>
      <w:r>
        <w:rPr>
          <w:b/>
        </w:rPr>
        <w:tab/>
        <w:t xml:space="preserve">                          Approved by:  </w:t>
      </w:r>
    </w:p>
    <w:p w14:paraId="443932A9" w14:textId="77777777" w:rsidR="00000000" w:rsidRDefault="00000000">
      <w:pPr>
        <w:pBdr>
          <w:bottom w:val="single" w:sz="4" w:space="1" w:color="000000"/>
        </w:pBdr>
        <w:ind w:left="720" w:hanging="720"/>
        <w:rPr>
          <w:b/>
          <w:sz w:val="18"/>
        </w:rPr>
      </w:pPr>
      <w:r>
        <w:rPr>
          <w:b/>
        </w:rPr>
        <w:t xml:space="preserve">     Date: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(HOD – PDN)</w:t>
      </w:r>
    </w:p>
    <w:p w14:paraId="61595A74" w14:textId="77777777" w:rsidR="00000000" w:rsidRDefault="00000000">
      <w:pPr>
        <w:ind w:left="5760" w:firstLine="720"/>
        <w:rPr>
          <w:b/>
          <w:sz w:val="18"/>
        </w:rPr>
      </w:pPr>
    </w:p>
    <w:p w14:paraId="3BF004E9" w14:textId="77777777" w:rsidR="00000000" w:rsidRDefault="00000000">
      <w:pPr>
        <w:ind w:left="5760" w:firstLine="720"/>
        <w:rPr>
          <w:rFonts w:ascii="Tahoma" w:hAnsi="Tahoma" w:cs="Tahoma"/>
          <w:b/>
          <w:sz w:val="18"/>
          <w:szCs w:val="20"/>
        </w:rPr>
      </w:pPr>
      <w:r>
        <w:rPr>
          <w:rFonts w:ascii="Tahoma" w:hAnsi="Tahoma" w:cs="Tahoma"/>
          <w:b/>
          <w:sz w:val="18"/>
          <w:szCs w:val="20"/>
        </w:rPr>
        <w:t>Form No.  : R/PP-05/07-RBS/REV 00 Pg 2 of 2</w:t>
      </w:r>
    </w:p>
    <w:p w14:paraId="01F92049" w14:textId="77777777" w:rsidR="00000000" w:rsidRDefault="00000000">
      <w:pPr>
        <w:ind w:left="5760" w:firstLine="720"/>
        <w:rPr>
          <w:rFonts w:ascii="Tahoma" w:hAnsi="Tahoma" w:cs="Tahoma"/>
          <w:b/>
          <w:sz w:val="18"/>
          <w:szCs w:val="20"/>
        </w:rPr>
      </w:pPr>
    </w:p>
    <w:p w14:paraId="4D58487E" w14:textId="77777777" w:rsidR="00000000" w:rsidRDefault="00000000">
      <w:pPr>
        <w:ind w:left="5760" w:firstLine="720"/>
        <w:rPr>
          <w:rFonts w:ascii="Tahoma" w:hAnsi="Tahoma" w:cs="Tahoma"/>
          <w:b/>
          <w:sz w:val="18"/>
          <w:szCs w:val="20"/>
        </w:rPr>
      </w:pPr>
    </w:p>
    <w:p w14:paraId="4EE1D78D" w14:textId="77777777" w:rsidR="00000000" w:rsidRDefault="00000000">
      <w:pPr>
        <w:rPr>
          <w:b/>
          <w:sz w:val="22"/>
        </w:rPr>
      </w:pPr>
    </w:p>
    <w:p w14:paraId="49171B88" w14:textId="77777777" w:rsidR="00000000" w:rsidRDefault="00000000">
      <w:pPr>
        <w:tabs>
          <w:tab w:val="left" w:pos="1200"/>
        </w:tabs>
        <w:jc w:val="center"/>
        <w:rPr>
          <w:b/>
          <w:sz w:val="22"/>
        </w:rPr>
      </w:pPr>
      <w:r>
        <w:rPr>
          <w:b/>
          <w:u w:val="single"/>
        </w:rPr>
        <w:t>ROUTINE TEST RECORD FOR LOCAL PANEL</w:t>
      </w:r>
    </w:p>
    <w:p w14:paraId="16880C0C" w14:textId="77777777" w:rsidR="00000000" w:rsidRDefault="00000000">
      <w:pPr>
        <w:tabs>
          <w:tab w:val="left" w:pos="1200"/>
        </w:tabs>
        <w:rPr>
          <w:b/>
          <w:sz w:val="22"/>
        </w:rPr>
      </w:pPr>
    </w:p>
    <w:p w14:paraId="7C42E174" w14:textId="77777777" w:rsidR="00000000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>JOB No.</w:t>
      </w:r>
      <w:r>
        <w:rPr>
          <w:b/>
          <w:sz w:val="22"/>
        </w:rPr>
        <w:tab/>
        <w:t>:</w:t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  <w:t>CUSTOMER:</w:t>
      </w:r>
    </w:p>
    <w:p w14:paraId="2CD008B7" w14:textId="77777777" w:rsidR="00000000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>CAPACITY</w:t>
      </w:r>
      <w:r>
        <w:rPr>
          <w:b/>
          <w:sz w:val="22"/>
        </w:rPr>
        <w:tab/>
        <w:t>:</w:t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  <w:t>TPH</w:t>
      </w:r>
    </w:p>
    <w:p w14:paraId="43EB2BC6" w14:textId="77777777" w:rsidR="00000000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>MODEL NO. :</w:t>
      </w:r>
    </w:p>
    <w:p w14:paraId="2FFB15DC" w14:textId="77777777" w:rsidR="00000000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>SERIAL NO. :</w:t>
      </w:r>
    </w:p>
    <w:p w14:paraId="4E8264F9" w14:textId="77777777" w:rsidR="00000000" w:rsidRDefault="00000000">
      <w:pPr>
        <w:tabs>
          <w:tab w:val="left" w:pos="1200"/>
        </w:tabs>
        <w:rPr>
          <w:b/>
          <w:sz w:val="22"/>
        </w:rPr>
      </w:pPr>
    </w:p>
    <w:p w14:paraId="7B688C4E" w14:textId="77777777" w:rsidR="00000000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8"/>
        </w:rPr>
        <w:t>RS 485 CONNECTION TO BE MADE AS PER WIRING DIAGRAM ENCLOSED WITH MASTER PAR LIST.</w:t>
      </w:r>
    </w:p>
    <w:p w14:paraId="74DB8318" w14:textId="77777777" w:rsidR="00000000" w:rsidRDefault="00000000">
      <w:pPr>
        <w:tabs>
          <w:tab w:val="left" w:pos="1200"/>
        </w:tabs>
        <w:rPr>
          <w:b/>
          <w:sz w:val="22"/>
        </w:rPr>
      </w:pPr>
    </w:p>
    <w:tbl>
      <w:tblPr>
        <w:tblW w:w="0" w:type="auto"/>
        <w:tblInd w:w="-350" w:type="dxa"/>
        <w:tblLayout w:type="fixed"/>
        <w:tblLook w:val="0000" w:firstRow="0" w:lastRow="0" w:firstColumn="0" w:lastColumn="0" w:noHBand="0" w:noVBand="0"/>
      </w:tblPr>
      <w:tblGrid>
        <w:gridCol w:w="11731"/>
      </w:tblGrid>
      <w:tr w:rsidR="00000000" w14:paraId="40BA9A82" w14:textId="77777777">
        <w:tc>
          <w:tcPr>
            <w:tcW w:w="1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412C2D" w14:textId="77777777" w:rsidR="00000000" w:rsidRDefault="00000000">
            <w:pPr>
              <w:tabs>
                <w:tab w:val="left" w:pos="1200"/>
              </w:tabs>
              <w:snapToGrid w:val="0"/>
              <w:rPr>
                <w:b/>
                <w:sz w:val="18"/>
              </w:rPr>
            </w:pPr>
            <w:r>
              <w:rPr>
                <w:b/>
                <w:sz w:val="18"/>
              </w:rPr>
              <w:t>Check for short between Line &amp; Neutral ,</w:t>
            </w:r>
          </w:p>
          <w:p w14:paraId="734888F2" w14:textId="77777777" w:rsidR="00000000" w:rsidRDefault="00000000">
            <w:pPr>
              <w:tabs>
                <w:tab w:val="left" w:pos="1200"/>
              </w:tabs>
            </w:pPr>
            <w:r>
              <w:rPr>
                <w:b/>
                <w:sz w:val="18"/>
              </w:rPr>
              <w:t xml:space="preserve">Neutral &amp; Earth , Line &amp; Earth                   : </w:t>
            </w:r>
          </w:p>
        </w:tc>
      </w:tr>
    </w:tbl>
    <w:p w14:paraId="51C64AF6" w14:textId="77777777" w:rsidR="00000000" w:rsidRDefault="00000000">
      <w:pPr>
        <w:tabs>
          <w:tab w:val="left" w:pos="1200"/>
        </w:tabs>
      </w:pPr>
    </w:p>
    <w:tbl>
      <w:tblPr>
        <w:tblW w:w="0" w:type="auto"/>
        <w:tblInd w:w="-350" w:type="dxa"/>
        <w:tblLayout w:type="fixed"/>
        <w:tblLook w:val="0000" w:firstRow="0" w:lastRow="0" w:firstColumn="0" w:lastColumn="0" w:noHBand="0" w:noVBand="0"/>
      </w:tblPr>
      <w:tblGrid>
        <w:gridCol w:w="564"/>
        <w:gridCol w:w="5016"/>
        <w:gridCol w:w="2052"/>
        <w:gridCol w:w="4099"/>
      </w:tblGrid>
      <w:tr w:rsidR="00000000" w14:paraId="39F9D0F0" w14:textId="7777777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F36A220" w14:textId="77777777" w:rsidR="00000000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SL.</w:t>
            </w:r>
          </w:p>
          <w:p w14:paraId="2DF6688A" w14:textId="77777777" w:rsidR="00000000" w:rsidRDefault="00000000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No.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1153179" w14:textId="77777777" w:rsidR="00000000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Test Performed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517E9C5" w14:textId="77777777" w:rsidR="00000000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Specified Values</w:t>
            </w:r>
          </w:p>
        </w:tc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16FD2E2" w14:textId="77777777" w:rsidR="00000000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Actual Values</w:t>
            </w:r>
          </w:p>
        </w:tc>
      </w:tr>
      <w:tr w:rsidR="00000000" w14:paraId="2967BF55" w14:textId="7777777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FD160CE" w14:textId="77777777" w:rsidR="00000000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E7B8711" w14:textId="77777777" w:rsidR="00000000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Input Supply Voltage (+/-10%)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3F974E9" w14:textId="77777777" w:rsidR="00000000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06F166" w14:textId="77777777" w:rsidR="00000000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</w:tr>
      <w:tr w:rsidR="00000000" w14:paraId="726A6E06" w14:textId="77777777">
        <w:trPr>
          <w:trHeight w:val="1576"/>
        </w:trPr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C23DB3A" w14:textId="77777777" w:rsidR="00000000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2.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69DEE26" w14:textId="77777777" w:rsidR="00000000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  <w:p w14:paraId="03C61CD9" w14:textId="77777777" w:rsidR="00000000" w:rsidRDefault="00000000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Derived DC Voltages (+/-5%)</w:t>
            </w:r>
          </w:p>
          <w:p w14:paraId="624D59AB" w14:textId="77777777" w:rsidR="00000000" w:rsidRDefault="00000000">
            <w:pPr>
              <w:tabs>
                <w:tab w:val="left" w:pos="1200"/>
              </w:tabs>
              <w:rPr>
                <w:b/>
                <w:sz w:val="22"/>
              </w:rPr>
            </w:pPr>
          </w:p>
          <w:p w14:paraId="4C75CEBC" w14:textId="77777777" w:rsidR="00000000" w:rsidRDefault="00000000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The voltages are measured with respect to Respective ground.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E88E56D" w14:textId="77777777" w:rsidR="00000000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5V(D)</w:t>
            </w:r>
          </w:p>
          <w:p w14:paraId="44D66C5A" w14:textId="77777777" w:rsidR="00000000" w:rsidRDefault="00000000">
            <w:pPr>
              <w:tabs>
                <w:tab w:val="left" w:pos="1200"/>
              </w:tabs>
              <w:rPr>
                <w:b/>
                <w:sz w:val="22"/>
              </w:rPr>
            </w:pPr>
          </w:p>
          <w:p w14:paraId="710785CB" w14:textId="77777777" w:rsidR="00000000" w:rsidRDefault="00000000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5V (I)</w:t>
            </w:r>
          </w:p>
        </w:tc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A4B96D" w14:textId="77777777" w:rsidR="00000000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</w:tr>
      <w:tr w:rsidR="00000000" w14:paraId="47C08EE2" w14:textId="7777777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80BDDCD" w14:textId="77777777" w:rsidR="00000000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3.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A490AF6" w14:textId="77777777" w:rsidR="00000000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Check for the power on display and the Keyboard function.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F368B8E" w14:textId="77777777" w:rsidR="00000000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94C118" w14:textId="77777777" w:rsidR="00000000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</w:tr>
      <w:tr w:rsidR="00000000" w14:paraId="0AA7863D" w14:textId="7777777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13653C9" w14:textId="77777777" w:rsidR="00000000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4.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C391E22" w14:textId="77777777" w:rsidR="00000000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Test for input command belt on. Belt off , Emergency off etc.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645EF92" w14:textId="77777777" w:rsidR="00000000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047920" w14:textId="77777777" w:rsidR="00000000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</w:tr>
    </w:tbl>
    <w:p w14:paraId="57D57BD2" w14:textId="77777777" w:rsidR="00000000" w:rsidRDefault="00000000">
      <w:pPr>
        <w:tabs>
          <w:tab w:val="left" w:pos="1200"/>
        </w:tabs>
      </w:pPr>
    </w:p>
    <w:p w14:paraId="33FC00D4" w14:textId="77777777" w:rsidR="00000000" w:rsidRDefault="00000000">
      <w:pPr>
        <w:rPr>
          <w:b/>
          <w:sz w:val="22"/>
        </w:rPr>
      </w:pPr>
    </w:p>
    <w:p w14:paraId="65B8A12D" w14:textId="77777777" w:rsidR="00000000" w:rsidRDefault="00000000">
      <w:pPr>
        <w:rPr>
          <w:b/>
          <w:sz w:val="26"/>
        </w:rPr>
      </w:pPr>
      <w:r>
        <w:rPr>
          <w:b/>
          <w:sz w:val="26"/>
        </w:rPr>
        <w:tab/>
        <w:t xml:space="preserve">Measurement to be done from 0 to 110% of the Full Scale capacity. </w:t>
      </w:r>
    </w:p>
    <w:p w14:paraId="770C2538" w14:textId="77777777" w:rsidR="00000000" w:rsidRDefault="00000000">
      <w:pPr>
        <w:rPr>
          <w:b/>
          <w:sz w:val="26"/>
        </w:rPr>
      </w:pPr>
    </w:p>
    <w:tbl>
      <w:tblPr>
        <w:tblW w:w="0" w:type="auto"/>
        <w:tblInd w:w="1696" w:type="dxa"/>
        <w:tblLayout w:type="fixed"/>
        <w:tblLook w:val="0000" w:firstRow="0" w:lastRow="0" w:firstColumn="0" w:lastColumn="0" w:noHBand="0" w:noVBand="0"/>
      </w:tblPr>
      <w:tblGrid>
        <w:gridCol w:w="2109"/>
        <w:gridCol w:w="4690"/>
      </w:tblGrid>
      <w:tr w:rsidR="00000000" w14:paraId="762BF3D9" w14:textId="77777777"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7FCC86F" w14:textId="77777777" w:rsidR="00000000" w:rsidRDefault="00000000">
            <w:pPr>
              <w:snapToGrid w:val="0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Rate in tph</w:t>
            </w:r>
          </w:p>
        </w:tc>
        <w:tc>
          <w:tcPr>
            <w:tcW w:w="4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A2242A" w14:textId="77777777" w:rsidR="00000000" w:rsidRDefault="00000000">
            <w:pPr>
              <w:snapToGrid w:val="0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Totalizer in</w:t>
            </w:r>
          </w:p>
          <w:p w14:paraId="125230EF" w14:textId="77777777" w:rsidR="00000000" w:rsidRDefault="00000000">
            <w:pPr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Tonnes</w:t>
            </w:r>
          </w:p>
        </w:tc>
      </w:tr>
      <w:tr w:rsidR="00000000" w14:paraId="5F9247E3" w14:textId="77777777"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F36C06C" w14:textId="77777777" w:rsidR="00000000" w:rsidRDefault="00000000">
            <w:pPr>
              <w:snapToGrid w:val="0"/>
              <w:rPr>
                <w:b/>
                <w:sz w:val="26"/>
              </w:rPr>
            </w:pPr>
          </w:p>
        </w:tc>
        <w:tc>
          <w:tcPr>
            <w:tcW w:w="4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80BAFD" w14:textId="77777777" w:rsidR="00000000" w:rsidRDefault="00000000">
            <w:pPr>
              <w:snapToGrid w:val="0"/>
              <w:rPr>
                <w:b/>
                <w:sz w:val="26"/>
              </w:rPr>
            </w:pPr>
          </w:p>
        </w:tc>
      </w:tr>
      <w:tr w:rsidR="00000000" w14:paraId="5220F2D6" w14:textId="77777777"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9DCB05A" w14:textId="77777777" w:rsidR="00000000" w:rsidRDefault="00000000">
            <w:pPr>
              <w:snapToGrid w:val="0"/>
              <w:rPr>
                <w:b/>
                <w:sz w:val="26"/>
              </w:rPr>
            </w:pPr>
          </w:p>
        </w:tc>
        <w:tc>
          <w:tcPr>
            <w:tcW w:w="4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661AD9" w14:textId="77777777" w:rsidR="00000000" w:rsidRDefault="00000000">
            <w:pPr>
              <w:snapToGrid w:val="0"/>
              <w:rPr>
                <w:b/>
                <w:sz w:val="26"/>
              </w:rPr>
            </w:pPr>
          </w:p>
        </w:tc>
      </w:tr>
      <w:tr w:rsidR="00000000" w14:paraId="6FD0F54F" w14:textId="77777777"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510ED42" w14:textId="77777777" w:rsidR="00000000" w:rsidRDefault="00000000">
            <w:pPr>
              <w:snapToGrid w:val="0"/>
              <w:rPr>
                <w:b/>
                <w:sz w:val="26"/>
              </w:rPr>
            </w:pPr>
          </w:p>
        </w:tc>
        <w:tc>
          <w:tcPr>
            <w:tcW w:w="4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6ADDF0" w14:textId="77777777" w:rsidR="00000000" w:rsidRDefault="00000000">
            <w:pPr>
              <w:snapToGrid w:val="0"/>
              <w:rPr>
                <w:b/>
                <w:sz w:val="26"/>
              </w:rPr>
            </w:pPr>
          </w:p>
        </w:tc>
      </w:tr>
      <w:tr w:rsidR="00000000" w14:paraId="594BB261" w14:textId="77777777"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E5FCF96" w14:textId="77777777" w:rsidR="00000000" w:rsidRDefault="00000000">
            <w:pPr>
              <w:snapToGrid w:val="0"/>
              <w:rPr>
                <w:b/>
                <w:sz w:val="26"/>
              </w:rPr>
            </w:pPr>
          </w:p>
        </w:tc>
        <w:tc>
          <w:tcPr>
            <w:tcW w:w="4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AB78F1" w14:textId="77777777" w:rsidR="00000000" w:rsidRDefault="00000000">
            <w:pPr>
              <w:snapToGrid w:val="0"/>
              <w:rPr>
                <w:b/>
                <w:sz w:val="26"/>
              </w:rPr>
            </w:pPr>
          </w:p>
        </w:tc>
      </w:tr>
      <w:tr w:rsidR="00000000" w14:paraId="5CDC4B06" w14:textId="77777777"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80724C1" w14:textId="77777777" w:rsidR="00000000" w:rsidRDefault="00000000">
            <w:pPr>
              <w:snapToGrid w:val="0"/>
              <w:rPr>
                <w:b/>
                <w:sz w:val="26"/>
              </w:rPr>
            </w:pPr>
          </w:p>
        </w:tc>
        <w:tc>
          <w:tcPr>
            <w:tcW w:w="4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19E112" w14:textId="77777777" w:rsidR="00000000" w:rsidRDefault="00000000">
            <w:pPr>
              <w:snapToGrid w:val="0"/>
              <w:rPr>
                <w:b/>
                <w:sz w:val="26"/>
              </w:rPr>
            </w:pPr>
          </w:p>
        </w:tc>
      </w:tr>
      <w:tr w:rsidR="00000000" w14:paraId="0F5056F5" w14:textId="77777777"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A371D12" w14:textId="77777777" w:rsidR="00000000" w:rsidRDefault="00000000">
            <w:pPr>
              <w:snapToGrid w:val="0"/>
              <w:rPr>
                <w:b/>
                <w:sz w:val="26"/>
              </w:rPr>
            </w:pPr>
          </w:p>
        </w:tc>
        <w:tc>
          <w:tcPr>
            <w:tcW w:w="4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62E0A0" w14:textId="77777777" w:rsidR="00000000" w:rsidRDefault="00000000">
            <w:pPr>
              <w:snapToGrid w:val="0"/>
              <w:rPr>
                <w:b/>
                <w:sz w:val="26"/>
              </w:rPr>
            </w:pPr>
          </w:p>
        </w:tc>
      </w:tr>
      <w:tr w:rsidR="00000000" w14:paraId="14AF59E7" w14:textId="77777777"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824C029" w14:textId="77777777" w:rsidR="00000000" w:rsidRDefault="00000000">
            <w:pPr>
              <w:snapToGrid w:val="0"/>
              <w:rPr>
                <w:b/>
                <w:sz w:val="26"/>
              </w:rPr>
            </w:pPr>
          </w:p>
        </w:tc>
        <w:tc>
          <w:tcPr>
            <w:tcW w:w="4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EC9F7D" w14:textId="77777777" w:rsidR="00000000" w:rsidRDefault="00000000">
            <w:pPr>
              <w:snapToGrid w:val="0"/>
              <w:rPr>
                <w:b/>
                <w:sz w:val="26"/>
              </w:rPr>
            </w:pPr>
          </w:p>
        </w:tc>
      </w:tr>
      <w:tr w:rsidR="00000000" w14:paraId="3FDAD950" w14:textId="77777777"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6189E14" w14:textId="77777777" w:rsidR="00000000" w:rsidRDefault="00000000">
            <w:pPr>
              <w:snapToGrid w:val="0"/>
              <w:rPr>
                <w:b/>
                <w:sz w:val="26"/>
              </w:rPr>
            </w:pPr>
          </w:p>
        </w:tc>
        <w:tc>
          <w:tcPr>
            <w:tcW w:w="4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7530B9" w14:textId="77777777" w:rsidR="00000000" w:rsidRDefault="00000000">
            <w:pPr>
              <w:snapToGrid w:val="0"/>
              <w:rPr>
                <w:b/>
                <w:sz w:val="26"/>
              </w:rPr>
            </w:pPr>
          </w:p>
        </w:tc>
      </w:tr>
      <w:tr w:rsidR="00000000" w14:paraId="15AF29E6" w14:textId="77777777"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9CF9D11" w14:textId="77777777" w:rsidR="00000000" w:rsidRDefault="00000000">
            <w:pPr>
              <w:snapToGrid w:val="0"/>
              <w:rPr>
                <w:b/>
                <w:sz w:val="26"/>
              </w:rPr>
            </w:pPr>
          </w:p>
        </w:tc>
        <w:tc>
          <w:tcPr>
            <w:tcW w:w="4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C96832" w14:textId="77777777" w:rsidR="00000000" w:rsidRDefault="00000000">
            <w:pPr>
              <w:snapToGrid w:val="0"/>
              <w:rPr>
                <w:b/>
                <w:sz w:val="26"/>
              </w:rPr>
            </w:pPr>
          </w:p>
        </w:tc>
      </w:tr>
      <w:tr w:rsidR="00000000" w14:paraId="33C5FE76" w14:textId="77777777"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BE706F6" w14:textId="77777777" w:rsidR="00000000" w:rsidRDefault="00000000">
            <w:pPr>
              <w:snapToGrid w:val="0"/>
              <w:rPr>
                <w:b/>
                <w:sz w:val="26"/>
              </w:rPr>
            </w:pPr>
          </w:p>
        </w:tc>
        <w:tc>
          <w:tcPr>
            <w:tcW w:w="4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030439" w14:textId="77777777" w:rsidR="00000000" w:rsidRDefault="00000000">
            <w:pPr>
              <w:snapToGrid w:val="0"/>
              <w:rPr>
                <w:b/>
                <w:sz w:val="26"/>
              </w:rPr>
            </w:pPr>
          </w:p>
        </w:tc>
      </w:tr>
      <w:tr w:rsidR="00000000" w14:paraId="7A725CEE" w14:textId="77777777"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DBFC318" w14:textId="77777777" w:rsidR="00000000" w:rsidRDefault="00000000">
            <w:pPr>
              <w:snapToGrid w:val="0"/>
              <w:rPr>
                <w:b/>
                <w:sz w:val="26"/>
              </w:rPr>
            </w:pPr>
          </w:p>
        </w:tc>
        <w:tc>
          <w:tcPr>
            <w:tcW w:w="4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AC3B78" w14:textId="77777777" w:rsidR="00000000" w:rsidRDefault="00000000">
            <w:pPr>
              <w:snapToGrid w:val="0"/>
              <w:rPr>
                <w:b/>
                <w:sz w:val="26"/>
              </w:rPr>
            </w:pPr>
          </w:p>
        </w:tc>
      </w:tr>
      <w:tr w:rsidR="00000000" w14:paraId="51D99BF1" w14:textId="77777777"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0641DB6" w14:textId="77777777" w:rsidR="00000000" w:rsidRDefault="00000000">
            <w:pPr>
              <w:snapToGrid w:val="0"/>
              <w:rPr>
                <w:b/>
                <w:sz w:val="26"/>
              </w:rPr>
            </w:pPr>
          </w:p>
        </w:tc>
        <w:tc>
          <w:tcPr>
            <w:tcW w:w="4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D47D58" w14:textId="77777777" w:rsidR="00000000" w:rsidRDefault="00000000">
            <w:pPr>
              <w:snapToGrid w:val="0"/>
              <w:rPr>
                <w:b/>
                <w:sz w:val="26"/>
              </w:rPr>
            </w:pPr>
          </w:p>
        </w:tc>
      </w:tr>
      <w:tr w:rsidR="00000000" w14:paraId="386330F6" w14:textId="77777777"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44059E0" w14:textId="77777777" w:rsidR="00000000" w:rsidRDefault="00000000">
            <w:pPr>
              <w:snapToGrid w:val="0"/>
              <w:rPr>
                <w:b/>
                <w:sz w:val="26"/>
              </w:rPr>
            </w:pPr>
          </w:p>
        </w:tc>
        <w:tc>
          <w:tcPr>
            <w:tcW w:w="4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C49A60" w14:textId="77777777" w:rsidR="00000000" w:rsidRDefault="00000000">
            <w:pPr>
              <w:snapToGrid w:val="0"/>
              <w:rPr>
                <w:b/>
                <w:sz w:val="26"/>
              </w:rPr>
            </w:pPr>
          </w:p>
        </w:tc>
      </w:tr>
      <w:tr w:rsidR="00000000" w14:paraId="64628341" w14:textId="77777777"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05A3046" w14:textId="77777777" w:rsidR="00000000" w:rsidRDefault="00000000">
            <w:pPr>
              <w:snapToGrid w:val="0"/>
              <w:rPr>
                <w:b/>
                <w:sz w:val="26"/>
              </w:rPr>
            </w:pPr>
          </w:p>
        </w:tc>
        <w:tc>
          <w:tcPr>
            <w:tcW w:w="4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FABE47" w14:textId="77777777" w:rsidR="00000000" w:rsidRDefault="00000000">
            <w:pPr>
              <w:snapToGrid w:val="0"/>
              <w:rPr>
                <w:b/>
                <w:sz w:val="26"/>
              </w:rPr>
            </w:pPr>
          </w:p>
        </w:tc>
      </w:tr>
      <w:tr w:rsidR="00000000" w14:paraId="48F8CCC0" w14:textId="77777777"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252502C" w14:textId="77777777" w:rsidR="00000000" w:rsidRDefault="00000000">
            <w:pPr>
              <w:snapToGrid w:val="0"/>
              <w:rPr>
                <w:b/>
                <w:sz w:val="26"/>
              </w:rPr>
            </w:pPr>
          </w:p>
        </w:tc>
        <w:tc>
          <w:tcPr>
            <w:tcW w:w="4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DA6F9E" w14:textId="77777777" w:rsidR="00000000" w:rsidRDefault="00000000">
            <w:pPr>
              <w:snapToGrid w:val="0"/>
              <w:rPr>
                <w:b/>
                <w:sz w:val="26"/>
              </w:rPr>
            </w:pPr>
          </w:p>
        </w:tc>
      </w:tr>
    </w:tbl>
    <w:p w14:paraId="0BD3BF1D" w14:textId="77777777" w:rsidR="00000000" w:rsidRDefault="00000000"/>
    <w:p w14:paraId="55577B73" w14:textId="77777777" w:rsidR="00000000" w:rsidRDefault="00000000">
      <w:pPr>
        <w:rPr>
          <w:b/>
          <w:sz w:val="22"/>
        </w:rPr>
      </w:pPr>
    </w:p>
    <w:p w14:paraId="1827C24C" w14:textId="77777777" w:rsidR="00000000" w:rsidRDefault="00000000">
      <w:pPr>
        <w:rPr>
          <w:b/>
        </w:rPr>
      </w:pPr>
      <w:r>
        <w:rPr>
          <w:b/>
          <w:sz w:val="20"/>
        </w:rPr>
        <w:t xml:space="preserve">    </w:t>
      </w:r>
      <w:r>
        <w:rPr>
          <w:b/>
        </w:rPr>
        <w:t xml:space="preserve">  Instrument Used: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                    </w:t>
      </w:r>
    </w:p>
    <w:p w14:paraId="48559714" w14:textId="77777777" w:rsidR="00000000" w:rsidRDefault="00000000">
      <w:pPr>
        <w:ind w:hanging="57"/>
        <w:rPr>
          <w:b/>
        </w:rPr>
      </w:pPr>
      <w:r>
        <w:rPr>
          <w:b/>
        </w:rPr>
        <w:tab/>
        <w:t xml:space="preserve">     </w:t>
      </w:r>
    </w:p>
    <w:p w14:paraId="1691C052" w14:textId="77777777" w:rsidR="00000000" w:rsidRDefault="00000000">
      <w:pPr>
        <w:ind w:hanging="57"/>
        <w:rPr>
          <w:b/>
        </w:rPr>
      </w:pPr>
      <w:r>
        <w:rPr>
          <w:b/>
        </w:rPr>
        <w:t xml:space="preserve">      Checked by:</w:t>
      </w:r>
      <w:r>
        <w:rPr>
          <w:b/>
        </w:rPr>
        <w:tab/>
        <w:t xml:space="preserve">                                                       </w:t>
      </w:r>
      <w:r>
        <w:rPr>
          <w:b/>
        </w:rPr>
        <w:tab/>
      </w:r>
      <w:r>
        <w:rPr>
          <w:b/>
        </w:rPr>
        <w:tab/>
        <w:t xml:space="preserve">                Approved by: </w:t>
      </w:r>
    </w:p>
    <w:p w14:paraId="708BCC66" w14:textId="77777777" w:rsidR="00000000" w:rsidRDefault="00000000">
      <w:pPr>
        <w:ind w:hanging="57"/>
        <w:rPr>
          <w:b/>
        </w:rPr>
      </w:pPr>
      <w:r>
        <w:rPr>
          <w:b/>
        </w:rPr>
        <w:t xml:space="preserve">      Date: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(HOD – PDN)</w:t>
      </w:r>
    </w:p>
    <w:p w14:paraId="3E2D5140" w14:textId="77777777" w:rsidR="00000000" w:rsidRDefault="00000000">
      <w:pPr>
        <w:pBdr>
          <w:bottom w:val="single" w:sz="4" w:space="1" w:color="000000"/>
        </w:pBdr>
        <w:ind w:left="720" w:hanging="720"/>
        <w:rPr>
          <w:b/>
          <w:sz w:val="20"/>
        </w:rPr>
      </w:pPr>
      <w:r>
        <w:rPr>
          <w:b/>
        </w:rPr>
        <w:t xml:space="preserve"> </w:t>
      </w:r>
    </w:p>
    <w:p w14:paraId="6B92E92D" w14:textId="77777777" w:rsidR="00000000" w:rsidRDefault="00000000">
      <w:pPr>
        <w:ind w:firstLine="720"/>
        <w:rPr>
          <w:b/>
          <w:sz w:val="20"/>
        </w:rPr>
      </w:pPr>
    </w:p>
    <w:p w14:paraId="7E0856E2" w14:textId="77777777" w:rsidR="00000000" w:rsidRDefault="00000000">
      <w:pPr>
        <w:ind w:left="5760" w:firstLine="720"/>
        <w:rPr>
          <w:b/>
          <w:u w:val="single"/>
        </w:rPr>
      </w:pPr>
      <w:r>
        <w:rPr>
          <w:rFonts w:ascii="Tahoma" w:hAnsi="Tahoma" w:cs="Tahoma"/>
          <w:b/>
          <w:sz w:val="18"/>
          <w:szCs w:val="20"/>
        </w:rPr>
        <w:t>Form No.  : R/PP-05/07-LP/REV 00 Pg 1 of 1</w:t>
      </w:r>
    </w:p>
    <w:p w14:paraId="20FA1FE7" w14:textId="77777777" w:rsidR="00000000" w:rsidRDefault="00000000">
      <w:pPr>
        <w:tabs>
          <w:tab w:val="left" w:pos="1200"/>
        </w:tabs>
        <w:jc w:val="center"/>
        <w:rPr>
          <w:b/>
          <w:u w:val="single"/>
        </w:rPr>
      </w:pPr>
    </w:p>
    <w:p w14:paraId="36A6A7E0" w14:textId="77777777" w:rsidR="00000000" w:rsidRDefault="00000000">
      <w:pPr>
        <w:tabs>
          <w:tab w:val="left" w:pos="1200"/>
        </w:tabs>
        <w:jc w:val="center"/>
        <w:rPr>
          <w:b/>
          <w:sz w:val="22"/>
        </w:rPr>
      </w:pPr>
      <w:r>
        <w:rPr>
          <w:b/>
          <w:u w:val="single"/>
        </w:rPr>
        <w:t>ROUTINE TEST RECORD FOR WINTER</w:t>
      </w:r>
    </w:p>
    <w:p w14:paraId="328316BD" w14:textId="77777777" w:rsidR="00000000" w:rsidRDefault="00000000">
      <w:pPr>
        <w:tabs>
          <w:tab w:val="left" w:pos="1200"/>
        </w:tabs>
        <w:rPr>
          <w:b/>
          <w:sz w:val="22"/>
        </w:rPr>
      </w:pPr>
    </w:p>
    <w:p w14:paraId="6A0C2CBF" w14:textId="77777777" w:rsidR="00000000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>JOB No.</w:t>
      </w:r>
      <w:r>
        <w:rPr>
          <w:b/>
          <w:sz w:val="22"/>
        </w:rPr>
        <w:tab/>
        <w:t>:</w:t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  <w:t>CUSTOMER:</w:t>
      </w:r>
    </w:p>
    <w:p w14:paraId="701D7E4A" w14:textId="77777777" w:rsidR="00000000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>CAPACITY</w:t>
      </w:r>
      <w:r>
        <w:rPr>
          <w:b/>
          <w:sz w:val="22"/>
        </w:rPr>
        <w:tab/>
        <w:t>:</w:t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  <w:t>Kg/Tonnes</w:t>
      </w:r>
      <w:r>
        <w:rPr>
          <w:b/>
          <w:sz w:val="22"/>
        </w:rPr>
        <w:tab/>
        <w:t>STAMP. :</w:t>
      </w:r>
    </w:p>
    <w:p w14:paraId="3682D418" w14:textId="77777777" w:rsidR="00000000" w:rsidRDefault="00000000">
      <w:pPr>
        <w:tabs>
          <w:tab w:val="left" w:pos="1200"/>
        </w:tabs>
        <w:rPr>
          <w:b/>
          <w:sz w:val="22"/>
        </w:rPr>
      </w:pPr>
    </w:p>
    <w:tbl>
      <w:tblPr>
        <w:tblW w:w="0" w:type="auto"/>
        <w:tblInd w:w="-350" w:type="dxa"/>
        <w:tblLayout w:type="fixed"/>
        <w:tblLook w:val="0000" w:firstRow="0" w:lastRow="0" w:firstColumn="0" w:lastColumn="0" w:noHBand="0" w:noVBand="0"/>
      </w:tblPr>
      <w:tblGrid>
        <w:gridCol w:w="2757"/>
        <w:gridCol w:w="2310"/>
        <w:gridCol w:w="3206"/>
        <w:gridCol w:w="3458"/>
      </w:tblGrid>
      <w:tr w:rsidR="00000000" w14:paraId="14EE1BCC" w14:textId="77777777"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40F7642" w14:textId="77777777" w:rsidR="00000000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Load/Digital</w:t>
            </w:r>
          </w:p>
          <w:p w14:paraId="70389E23" w14:textId="77777777" w:rsidR="00000000" w:rsidRDefault="00000000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Indicator.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7178E97" w14:textId="77777777" w:rsidR="00000000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SENSOR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DC603A8" w14:textId="77777777" w:rsidR="00000000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REMOTE</w:t>
            </w:r>
          </w:p>
          <w:p w14:paraId="608724D6" w14:textId="77777777" w:rsidR="00000000" w:rsidRDefault="00000000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(IF ANY)</w:t>
            </w:r>
          </w:p>
        </w:tc>
        <w:tc>
          <w:tcPr>
            <w:tcW w:w="3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9D19A8" w14:textId="77777777" w:rsidR="00000000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JUNCTION BOX</w:t>
            </w:r>
          </w:p>
        </w:tc>
      </w:tr>
      <w:tr w:rsidR="00000000" w14:paraId="46951D73" w14:textId="77777777">
        <w:trPr>
          <w:trHeight w:val="2035"/>
        </w:trPr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DAD2BD1" w14:textId="77777777" w:rsidR="00000000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  <w:p w14:paraId="4776A813" w14:textId="77777777" w:rsidR="00000000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Model No.</w:t>
            </w:r>
          </w:p>
          <w:p w14:paraId="2E1AAEC1" w14:textId="77777777" w:rsidR="00000000" w:rsidRDefault="00000000">
            <w:pPr>
              <w:tabs>
                <w:tab w:val="left" w:pos="1200"/>
              </w:tabs>
              <w:rPr>
                <w:sz w:val="22"/>
              </w:rPr>
            </w:pPr>
          </w:p>
          <w:p w14:paraId="50AEF163" w14:textId="77777777" w:rsidR="00000000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Serial No.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26F438C" w14:textId="77777777" w:rsidR="00000000" w:rsidRDefault="00000000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  <w:p w14:paraId="617F30DE" w14:textId="77777777" w:rsidR="00000000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Model No.</w:t>
            </w:r>
          </w:p>
          <w:p w14:paraId="67829AC6" w14:textId="77777777" w:rsidR="00000000" w:rsidRDefault="00000000">
            <w:pPr>
              <w:tabs>
                <w:tab w:val="left" w:pos="1200"/>
              </w:tabs>
              <w:rPr>
                <w:sz w:val="22"/>
              </w:rPr>
            </w:pPr>
          </w:p>
          <w:p w14:paraId="18788DE0" w14:textId="77777777" w:rsidR="00000000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Serial No.</w:t>
            </w:r>
          </w:p>
          <w:p w14:paraId="63E78C16" w14:textId="77777777" w:rsidR="00000000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1)</w:t>
            </w:r>
          </w:p>
          <w:p w14:paraId="44F60D4C" w14:textId="77777777" w:rsidR="00000000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2)</w:t>
            </w:r>
          </w:p>
          <w:p w14:paraId="2E68E644" w14:textId="77777777" w:rsidR="00000000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3)</w:t>
            </w:r>
          </w:p>
          <w:p w14:paraId="09568763" w14:textId="77777777" w:rsidR="00000000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4)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7949BC8" w14:textId="77777777" w:rsidR="00000000" w:rsidRDefault="00000000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  <w:p w14:paraId="7B29380C" w14:textId="77777777" w:rsidR="00000000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Model No.</w:t>
            </w:r>
          </w:p>
          <w:p w14:paraId="77580FE1" w14:textId="77777777" w:rsidR="00000000" w:rsidRDefault="00000000">
            <w:pPr>
              <w:tabs>
                <w:tab w:val="left" w:pos="1200"/>
              </w:tabs>
              <w:rPr>
                <w:sz w:val="22"/>
              </w:rPr>
            </w:pPr>
          </w:p>
          <w:p w14:paraId="08661DC2" w14:textId="77777777" w:rsidR="00000000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Serial No.</w:t>
            </w:r>
          </w:p>
        </w:tc>
        <w:tc>
          <w:tcPr>
            <w:tcW w:w="3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90480F" w14:textId="77777777" w:rsidR="00000000" w:rsidRDefault="00000000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  <w:p w14:paraId="4A294436" w14:textId="77777777" w:rsidR="00000000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Model No.</w:t>
            </w:r>
          </w:p>
          <w:p w14:paraId="2C2AA083" w14:textId="77777777" w:rsidR="00000000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Serial No.</w:t>
            </w:r>
          </w:p>
          <w:p w14:paraId="7A5C93B5" w14:textId="77777777" w:rsidR="00000000" w:rsidRDefault="00000000">
            <w:pPr>
              <w:tabs>
                <w:tab w:val="left" w:pos="1200"/>
              </w:tabs>
              <w:rPr>
                <w:sz w:val="22"/>
              </w:rPr>
            </w:pPr>
          </w:p>
          <w:p w14:paraId="4C9B89F4" w14:textId="77777777" w:rsidR="00000000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Model No.</w:t>
            </w:r>
          </w:p>
          <w:p w14:paraId="06083195" w14:textId="77777777" w:rsidR="00000000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Serial No.</w:t>
            </w:r>
          </w:p>
          <w:p w14:paraId="0362CFBD" w14:textId="77777777" w:rsidR="00000000" w:rsidRDefault="00000000">
            <w:pPr>
              <w:tabs>
                <w:tab w:val="left" w:pos="1200"/>
              </w:tabs>
              <w:rPr>
                <w:sz w:val="22"/>
              </w:rPr>
            </w:pPr>
          </w:p>
          <w:p w14:paraId="00C83864" w14:textId="77777777" w:rsidR="00000000" w:rsidRDefault="00000000">
            <w:pPr>
              <w:tabs>
                <w:tab w:val="left" w:pos="1200"/>
              </w:tabs>
              <w:rPr>
                <w:sz w:val="22"/>
              </w:rPr>
            </w:pPr>
          </w:p>
          <w:p w14:paraId="1C2806AF" w14:textId="77777777" w:rsidR="00000000" w:rsidRDefault="00000000">
            <w:pPr>
              <w:tabs>
                <w:tab w:val="left" w:pos="1200"/>
              </w:tabs>
              <w:rPr>
                <w:sz w:val="22"/>
              </w:rPr>
            </w:pPr>
          </w:p>
        </w:tc>
      </w:tr>
    </w:tbl>
    <w:p w14:paraId="61979AC1" w14:textId="77777777" w:rsidR="00000000" w:rsidRDefault="00000000">
      <w:pPr>
        <w:tabs>
          <w:tab w:val="left" w:pos="1200"/>
        </w:tabs>
      </w:pPr>
    </w:p>
    <w:tbl>
      <w:tblPr>
        <w:tblW w:w="0" w:type="auto"/>
        <w:tblInd w:w="-350" w:type="dxa"/>
        <w:tblLayout w:type="fixed"/>
        <w:tblLook w:val="0000" w:firstRow="0" w:lastRow="0" w:firstColumn="0" w:lastColumn="0" w:noHBand="0" w:noVBand="0"/>
      </w:tblPr>
      <w:tblGrid>
        <w:gridCol w:w="11731"/>
      </w:tblGrid>
      <w:tr w:rsidR="00000000" w14:paraId="354B6D4D" w14:textId="77777777">
        <w:tc>
          <w:tcPr>
            <w:tcW w:w="1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18DBB2" w14:textId="77777777" w:rsidR="00000000" w:rsidRDefault="00000000">
            <w:pPr>
              <w:tabs>
                <w:tab w:val="left" w:pos="1200"/>
              </w:tabs>
              <w:snapToGrid w:val="0"/>
              <w:rPr>
                <w:b/>
                <w:sz w:val="18"/>
              </w:rPr>
            </w:pPr>
            <w:r>
              <w:rPr>
                <w:b/>
                <w:sz w:val="18"/>
              </w:rPr>
              <w:t>Check for short between Line &amp; Neutral ,</w:t>
            </w:r>
          </w:p>
          <w:p w14:paraId="24B0FFA0" w14:textId="77777777" w:rsidR="00000000" w:rsidRDefault="00000000">
            <w:pPr>
              <w:tabs>
                <w:tab w:val="left" w:pos="1200"/>
              </w:tabs>
            </w:pPr>
            <w:r>
              <w:rPr>
                <w:b/>
                <w:sz w:val="18"/>
              </w:rPr>
              <w:t xml:space="preserve">Neutral &amp; Earth , Line &amp; Earth                   : </w:t>
            </w:r>
          </w:p>
        </w:tc>
      </w:tr>
    </w:tbl>
    <w:p w14:paraId="29ACE416" w14:textId="77777777" w:rsidR="00000000" w:rsidRDefault="00000000">
      <w:pPr>
        <w:tabs>
          <w:tab w:val="left" w:pos="1200"/>
        </w:tabs>
      </w:pPr>
    </w:p>
    <w:tbl>
      <w:tblPr>
        <w:tblW w:w="0" w:type="auto"/>
        <w:tblInd w:w="-350" w:type="dxa"/>
        <w:tblLayout w:type="fixed"/>
        <w:tblLook w:val="0000" w:firstRow="0" w:lastRow="0" w:firstColumn="0" w:lastColumn="0" w:noHBand="0" w:noVBand="0"/>
      </w:tblPr>
      <w:tblGrid>
        <w:gridCol w:w="564"/>
        <w:gridCol w:w="5016"/>
        <w:gridCol w:w="2052"/>
        <w:gridCol w:w="4099"/>
      </w:tblGrid>
      <w:tr w:rsidR="00000000" w14:paraId="3A710596" w14:textId="7777777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8B6F3E9" w14:textId="77777777" w:rsidR="00000000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SL.</w:t>
            </w:r>
          </w:p>
          <w:p w14:paraId="4DB81C44" w14:textId="77777777" w:rsidR="00000000" w:rsidRDefault="00000000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No.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B2148C0" w14:textId="77777777" w:rsidR="00000000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Test Performed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6F0C4BE" w14:textId="77777777" w:rsidR="00000000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Specified Values</w:t>
            </w:r>
          </w:p>
        </w:tc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DB88271" w14:textId="77777777" w:rsidR="00000000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Actual Values</w:t>
            </w:r>
          </w:p>
        </w:tc>
      </w:tr>
      <w:tr w:rsidR="00000000" w14:paraId="7F747AB6" w14:textId="7777777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CF031D9" w14:textId="77777777" w:rsidR="00000000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5B509F4" w14:textId="77777777" w:rsidR="00000000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Input Supply Voltage (+/-10%)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D4BB15A" w14:textId="77777777" w:rsidR="00000000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DFB01F" w14:textId="77777777" w:rsidR="00000000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</w:tr>
      <w:tr w:rsidR="00000000" w14:paraId="76913707" w14:textId="7777777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2949639" w14:textId="77777777" w:rsidR="00000000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2.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953D729" w14:textId="77777777" w:rsidR="00000000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  <w:p w14:paraId="7071FA30" w14:textId="77777777" w:rsidR="00000000" w:rsidRDefault="00000000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Derived DC Voltages (+/-5%)</w:t>
            </w:r>
          </w:p>
          <w:p w14:paraId="5F97E96A" w14:textId="77777777" w:rsidR="00000000" w:rsidRDefault="00000000">
            <w:pPr>
              <w:tabs>
                <w:tab w:val="left" w:pos="1200"/>
              </w:tabs>
              <w:rPr>
                <w:b/>
                <w:sz w:val="22"/>
              </w:rPr>
            </w:pPr>
          </w:p>
          <w:p w14:paraId="61E26996" w14:textId="77777777" w:rsidR="00000000" w:rsidRDefault="00000000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The voltages are measured with respect to Respective ground.</w:t>
            </w:r>
          </w:p>
          <w:p w14:paraId="45F996C7" w14:textId="77777777" w:rsidR="00000000" w:rsidRDefault="00000000">
            <w:pPr>
              <w:tabs>
                <w:tab w:val="left" w:pos="1200"/>
              </w:tabs>
              <w:rPr>
                <w:b/>
                <w:sz w:val="22"/>
              </w:rPr>
            </w:pPr>
          </w:p>
          <w:p w14:paraId="131A30BB" w14:textId="77777777" w:rsidR="00000000" w:rsidRDefault="00000000">
            <w:pPr>
              <w:tabs>
                <w:tab w:val="left" w:pos="1200"/>
              </w:tabs>
              <w:rPr>
                <w:b/>
                <w:sz w:val="22"/>
              </w:rPr>
            </w:pPr>
          </w:p>
          <w:p w14:paraId="6ECC20A4" w14:textId="77777777" w:rsidR="00000000" w:rsidRDefault="00000000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Battery voltages (3.6 V +/- 10%)</w:t>
            </w:r>
          </w:p>
          <w:p w14:paraId="280D21F3" w14:textId="77777777" w:rsidR="00000000" w:rsidRDefault="00000000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Memory card.</w:t>
            </w:r>
          </w:p>
          <w:p w14:paraId="1ADC302F" w14:textId="77777777" w:rsidR="00000000" w:rsidRDefault="00000000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C314ACD" w14:textId="77777777" w:rsidR="00000000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5V(A)</w:t>
            </w:r>
          </w:p>
          <w:p w14:paraId="5A0F5823" w14:textId="77777777" w:rsidR="00000000" w:rsidRDefault="00000000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-5V(A)</w:t>
            </w:r>
          </w:p>
          <w:p w14:paraId="19B5235D" w14:textId="77777777" w:rsidR="00000000" w:rsidRDefault="00000000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12V(A)</w:t>
            </w:r>
          </w:p>
          <w:p w14:paraId="551A68CC" w14:textId="77777777" w:rsidR="00000000" w:rsidRDefault="00000000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-12V(A)</w:t>
            </w:r>
          </w:p>
          <w:p w14:paraId="713334EB" w14:textId="77777777" w:rsidR="00000000" w:rsidRDefault="00000000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5V(D)</w:t>
            </w:r>
          </w:p>
          <w:p w14:paraId="54822144" w14:textId="77777777" w:rsidR="00000000" w:rsidRDefault="00000000">
            <w:pPr>
              <w:tabs>
                <w:tab w:val="left" w:pos="1200"/>
              </w:tabs>
              <w:rPr>
                <w:b/>
                <w:sz w:val="22"/>
              </w:rPr>
            </w:pPr>
          </w:p>
          <w:p w14:paraId="1F431E53" w14:textId="77777777" w:rsidR="00000000" w:rsidRDefault="00000000">
            <w:pPr>
              <w:tabs>
                <w:tab w:val="left" w:pos="1200"/>
              </w:tabs>
              <w:rPr>
                <w:b/>
                <w:sz w:val="22"/>
              </w:rPr>
            </w:pPr>
          </w:p>
          <w:p w14:paraId="6CEF09DA" w14:textId="77777777" w:rsidR="00000000" w:rsidRDefault="00000000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3.6V</w:t>
            </w:r>
          </w:p>
        </w:tc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59D6C6" w14:textId="77777777" w:rsidR="00000000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</w:tr>
      <w:tr w:rsidR="00000000" w14:paraId="5099F04A" w14:textId="7777777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BF90439" w14:textId="77777777" w:rsidR="00000000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3.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B23E223" w14:textId="77777777" w:rsidR="00000000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Check for the power on display and the Keyboard function.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AA733FB" w14:textId="77777777" w:rsidR="00000000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81E0CD" w14:textId="77777777" w:rsidR="00000000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</w:tr>
      <w:tr w:rsidR="00000000" w14:paraId="696DDA76" w14:textId="7777777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CA41C3A" w14:textId="77777777" w:rsidR="00000000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4.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EDBB2A3" w14:textId="77777777" w:rsidR="00000000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Load on the Load cell as specified in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D6101B0" w14:textId="77777777" w:rsidR="00000000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8A9B20" w14:textId="77777777" w:rsidR="00000000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Kg/T</w:t>
            </w:r>
          </w:p>
        </w:tc>
      </w:tr>
      <w:tr w:rsidR="00000000" w14:paraId="74F3FAA2" w14:textId="7777777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662D7C7" w14:textId="77777777" w:rsidR="00000000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5.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8FCD140" w14:textId="77777777" w:rsidR="00000000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Platform type (Dual or Single)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5F44390" w14:textId="77777777" w:rsidR="00000000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D0D7CE" w14:textId="77777777" w:rsidR="00000000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</w:p>
        </w:tc>
      </w:tr>
    </w:tbl>
    <w:p w14:paraId="4EE32245" w14:textId="77777777" w:rsidR="00000000" w:rsidRDefault="00000000">
      <w:pPr>
        <w:tabs>
          <w:tab w:val="left" w:pos="1200"/>
        </w:tabs>
      </w:pPr>
    </w:p>
    <w:p w14:paraId="7AA68FFF" w14:textId="77777777" w:rsidR="00000000" w:rsidRDefault="00000000">
      <w:pPr>
        <w:rPr>
          <w:b/>
          <w:sz w:val="22"/>
        </w:rPr>
      </w:pPr>
      <w:r>
        <w:rPr>
          <w:b/>
          <w:sz w:val="22"/>
        </w:rPr>
        <w:tab/>
        <w:t>Resolution: L:              kg/T</w:t>
      </w:r>
    </w:p>
    <w:p w14:paraId="62EF2F28" w14:textId="77777777" w:rsidR="00000000" w:rsidRDefault="00000000">
      <w:pPr>
        <w:rPr>
          <w:b/>
          <w:sz w:val="22"/>
        </w:rPr>
      </w:pPr>
      <w:r>
        <w:rPr>
          <w:b/>
          <w:sz w:val="22"/>
        </w:rPr>
        <w:tab/>
      </w:r>
    </w:p>
    <w:p w14:paraId="0CF105C0" w14:textId="77777777" w:rsidR="00000000" w:rsidRDefault="00000000">
      <w:pPr>
        <w:rPr>
          <w:b/>
          <w:sz w:val="22"/>
        </w:rPr>
      </w:pPr>
      <w:r>
        <w:rPr>
          <w:b/>
          <w:sz w:val="22"/>
        </w:rPr>
        <w:tab/>
        <w:t xml:space="preserve">Measurement to be done from 0 to 100% of the System capacity. </w:t>
      </w:r>
    </w:p>
    <w:tbl>
      <w:tblPr>
        <w:tblW w:w="0" w:type="auto"/>
        <w:tblInd w:w="437" w:type="dxa"/>
        <w:tblLayout w:type="fixed"/>
        <w:tblLook w:val="0000" w:firstRow="0" w:lastRow="0" w:firstColumn="0" w:lastColumn="0" w:noHBand="0" w:noVBand="0"/>
      </w:tblPr>
      <w:tblGrid>
        <w:gridCol w:w="1419"/>
        <w:gridCol w:w="798"/>
        <w:gridCol w:w="1026"/>
        <w:gridCol w:w="912"/>
        <w:gridCol w:w="912"/>
        <w:gridCol w:w="887"/>
        <w:gridCol w:w="1103"/>
        <w:gridCol w:w="1103"/>
        <w:gridCol w:w="1804"/>
      </w:tblGrid>
      <w:tr w:rsidR="00000000" w14:paraId="13563B4D" w14:textId="77777777"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5763FAA" w14:textId="77777777" w:rsidR="00000000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Load on</w:t>
            </w:r>
          </w:p>
          <w:p w14:paraId="747516F9" w14:textId="77777777" w:rsidR="00000000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the</w:t>
            </w:r>
          </w:p>
          <w:p w14:paraId="4AFF53D4" w14:textId="77777777" w:rsidR="00000000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Load cell</w:t>
            </w:r>
          </w:p>
          <w:p w14:paraId="403FD225" w14:textId="77777777" w:rsidR="00000000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Kg/T or mV</w:t>
            </w:r>
          </w:p>
        </w:tc>
        <w:tc>
          <w:tcPr>
            <w:tcW w:w="854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tbl>
            <w:tblPr>
              <w:tblW w:w="0" w:type="auto"/>
              <w:tblInd w:w="1750" w:type="dxa"/>
              <w:tblLayout w:type="fixed"/>
              <w:tblLook w:val="0000" w:firstRow="0" w:lastRow="0" w:firstColumn="0" w:lastColumn="0" w:noHBand="0" w:noVBand="0"/>
            </w:tblPr>
            <w:tblGrid>
              <w:gridCol w:w="4117"/>
            </w:tblGrid>
            <w:tr w:rsidR="00000000" w14:paraId="677A6AE4" w14:textId="77777777">
              <w:tc>
                <w:tcPr>
                  <w:tcW w:w="411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14:paraId="6B6D9F05" w14:textId="77777777" w:rsidR="00000000" w:rsidRDefault="00000000">
                  <w:pPr>
                    <w:snapToGrid w:val="0"/>
                    <w:jc w:val="center"/>
                  </w:pPr>
                  <w:r>
                    <w:rPr>
                      <w:b/>
                      <w:sz w:val="22"/>
                    </w:rPr>
                    <w:t>Measured Load kg/T</w:t>
                  </w:r>
                </w:p>
              </w:tc>
            </w:tr>
          </w:tbl>
          <w:p w14:paraId="5E639234" w14:textId="77777777" w:rsidR="00000000" w:rsidRDefault="00000000">
            <w:pPr>
              <w:jc w:val="center"/>
            </w:pPr>
          </w:p>
          <w:p w14:paraId="2CECCBE1" w14:textId="77777777" w:rsidR="00000000" w:rsidRDefault="00000000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     1              2                3               4              5                6                  7               8</w:t>
            </w:r>
          </w:p>
        </w:tc>
      </w:tr>
      <w:tr w:rsidR="00000000" w14:paraId="19C62C9D" w14:textId="77777777"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E2DB42A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A659C20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72374FB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64B969B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CDD6E7C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5E44B08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21F76C1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C1BA5E7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B855F3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</w:tr>
      <w:tr w:rsidR="00000000" w14:paraId="6C7A7E40" w14:textId="77777777"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2AA34B6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6B5145E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BDB235A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0E81F4C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40553CA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B6C5A87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6D9D2CC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D78A936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0052F0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</w:tr>
      <w:tr w:rsidR="00000000" w14:paraId="097DA2BB" w14:textId="77777777"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24A5EE1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A269A81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6022C9D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C76767F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7ACE2D1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E864F5A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19F3153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333F9EB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079220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</w:tr>
      <w:tr w:rsidR="00000000" w14:paraId="22D9F062" w14:textId="77777777"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3D88FE4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614DAE6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91E5E74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D1A6B1F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98C5C14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8B5409B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C7C763D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DD0ECC9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18A0B4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</w:tr>
      <w:tr w:rsidR="00000000" w14:paraId="5051D8CD" w14:textId="77777777"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DE7B506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D185D5A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AC22C0D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620A6D8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DAD882E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54E3323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40CAB2A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50F6836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1DC66B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</w:tr>
      <w:tr w:rsidR="00000000" w14:paraId="58B8B870" w14:textId="77777777"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EF719D2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8A675F7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5085521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BB6A901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97E7948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3FFAAFA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24F2145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0BC35DA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6AA13F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</w:tr>
      <w:tr w:rsidR="00000000" w14:paraId="78D42713" w14:textId="77777777"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18896A0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0074E38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35088DF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39F9446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C082348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F3E89E6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D3D296C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E6B1184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8BC367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</w:tr>
      <w:tr w:rsidR="00000000" w14:paraId="5C66CC13" w14:textId="77777777"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DEBE9E0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E783ED1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60ECF49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1330AEC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E36CCAF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7574451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9E4C318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81D70AD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78411C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</w:tr>
      <w:tr w:rsidR="00000000" w14:paraId="12E3136C" w14:textId="77777777"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EAFED4F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E2FEBEE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F7AE998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96047DB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DB17C05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CEF8F08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D4ED6C2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491BACD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B81AA5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</w:tr>
      <w:tr w:rsidR="00000000" w14:paraId="5F7EC8FC" w14:textId="77777777"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C6CC3CB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3A00701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D399D6A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6589C22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06AC022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A59B4E3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E7D4ED1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8458669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4245DB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</w:tr>
      <w:tr w:rsidR="00000000" w14:paraId="1D1C0E9D" w14:textId="77777777"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DF15101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DBD4497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0FD3BA8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DE67DF7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E7B2FCA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6E54806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50900C0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56E6ED0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9DE9B8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</w:tr>
      <w:tr w:rsidR="00000000" w14:paraId="439E675D" w14:textId="77777777"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8695D8C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D36ACC2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58E73B5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4F9A971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8E620DA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F872C01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FAFEFEA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B93BDC5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E41FA2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</w:tr>
    </w:tbl>
    <w:p w14:paraId="2EF028A3" w14:textId="77777777" w:rsidR="00000000" w:rsidRDefault="00000000">
      <w:pPr>
        <w:rPr>
          <w:rFonts w:ascii="Tahoma" w:hAnsi="Tahoma" w:cs="Tahoma"/>
          <w:b/>
          <w:sz w:val="18"/>
          <w:szCs w:val="20"/>
        </w:rPr>
      </w:pPr>
      <w:r>
        <w:tab/>
      </w:r>
    </w:p>
    <w:p w14:paraId="4E53C47D" w14:textId="77777777" w:rsidR="00000000" w:rsidRDefault="00000000">
      <w:pPr>
        <w:ind w:left="5760" w:firstLine="720"/>
        <w:rPr>
          <w:rFonts w:ascii="Tahoma" w:hAnsi="Tahoma" w:cs="Tahoma"/>
          <w:b/>
          <w:sz w:val="18"/>
          <w:szCs w:val="20"/>
        </w:rPr>
      </w:pPr>
      <w:r>
        <w:rPr>
          <w:rFonts w:ascii="Tahoma" w:hAnsi="Tahoma" w:cs="Tahoma"/>
          <w:b/>
          <w:sz w:val="18"/>
          <w:szCs w:val="20"/>
        </w:rPr>
        <w:t>Form No.  : R/PP-05/07-WI/REV 00 Pg 1 of 2</w:t>
      </w:r>
    </w:p>
    <w:p w14:paraId="7EA5CFFD" w14:textId="77777777" w:rsidR="00000000" w:rsidRDefault="00000000">
      <w:pPr>
        <w:ind w:left="5760" w:firstLine="720"/>
        <w:rPr>
          <w:rFonts w:ascii="Tahoma" w:hAnsi="Tahoma" w:cs="Tahoma"/>
          <w:b/>
          <w:sz w:val="18"/>
          <w:szCs w:val="20"/>
        </w:rPr>
      </w:pPr>
    </w:p>
    <w:p w14:paraId="3A292248" w14:textId="77777777" w:rsidR="00000000" w:rsidRDefault="00000000">
      <w:pPr>
        <w:ind w:left="5760" w:firstLine="720"/>
        <w:rPr>
          <w:rFonts w:ascii="Tahoma" w:hAnsi="Tahoma" w:cs="Tahoma"/>
          <w:b/>
          <w:sz w:val="18"/>
          <w:szCs w:val="20"/>
        </w:rPr>
      </w:pPr>
    </w:p>
    <w:p w14:paraId="57150A48" w14:textId="77777777" w:rsidR="00000000" w:rsidRDefault="00000000">
      <w:pPr>
        <w:ind w:left="5760" w:firstLine="720"/>
        <w:rPr>
          <w:rFonts w:ascii="Tahoma" w:hAnsi="Tahoma" w:cs="Tahoma"/>
          <w:b/>
          <w:sz w:val="18"/>
          <w:szCs w:val="20"/>
        </w:rPr>
      </w:pPr>
    </w:p>
    <w:p w14:paraId="5D385C19" w14:textId="77777777" w:rsidR="00000000" w:rsidRDefault="00000000">
      <w:pPr>
        <w:rPr>
          <w:b/>
          <w:sz w:val="22"/>
        </w:rPr>
      </w:pPr>
    </w:p>
    <w:p w14:paraId="56321328" w14:textId="77777777" w:rsidR="00000000" w:rsidRDefault="00000000">
      <w:pPr>
        <w:rPr>
          <w:b/>
          <w:sz w:val="22"/>
        </w:rPr>
      </w:pPr>
    </w:p>
    <w:p w14:paraId="5A15CAD5" w14:textId="77777777" w:rsidR="00000000" w:rsidRDefault="00000000">
      <w:pPr>
        <w:rPr>
          <w:b/>
          <w:sz w:val="22"/>
        </w:rPr>
      </w:pPr>
    </w:p>
    <w:p w14:paraId="11133D66" w14:textId="77777777" w:rsidR="00000000" w:rsidRDefault="00000000">
      <w:pPr>
        <w:tabs>
          <w:tab w:val="left" w:pos="1200"/>
        </w:tabs>
        <w:jc w:val="center"/>
        <w:rPr>
          <w:b/>
          <w:u w:val="single"/>
        </w:rPr>
      </w:pPr>
      <w:r>
        <w:rPr>
          <w:b/>
          <w:u w:val="single"/>
        </w:rPr>
        <w:t>ROUTINE TEST RECORD FOR WINTER</w:t>
      </w:r>
    </w:p>
    <w:p w14:paraId="2A273ABD" w14:textId="77777777" w:rsidR="00000000" w:rsidRDefault="00000000">
      <w:pPr>
        <w:tabs>
          <w:tab w:val="left" w:pos="1200"/>
        </w:tabs>
        <w:jc w:val="center"/>
        <w:rPr>
          <w:b/>
          <w:u w:val="single"/>
        </w:rPr>
      </w:pPr>
    </w:p>
    <w:tbl>
      <w:tblPr>
        <w:tblW w:w="0" w:type="auto"/>
        <w:tblInd w:w="-71" w:type="dxa"/>
        <w:tblLayout w:type="fixed"/>
        <w:tblLook w:val="0000" w:firstRow="0" w:lastRow="0" w:firstColumn="0" w:lastColumn="0" w:noHBand="0" w:noVBand="0"/>
      </w:tblPr>
      <w:tblGrid>
        <w:gridCol w:w="541"/>
        <w:gridCol w:w="6584"/>
        <w:gridCol w:w="4327"/>
      </w:tblGrid>
      <w:tr w:rsidR="00000000" w14:paraId="07BC9E3E" w14:textId="77777777"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E051F7B" w14:textId="77777777" w:rsidR="00000000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SL.</w:t>
            </w:r>
          </w:p>
          <w:p w14:paraId="65957BB6" w14:textId="77777777" w:rsidR="00000000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No.</w:t>
            </w:r>
          </w:p>
        </w:tc>
        <w:tc>
          <w:tcPr>
            <w:tcW w:w="6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2B7E0A4" w14:textId="77777777" w:rsidR="00000000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Test Performed</w:t>
            </w:r>
          </w:p>
        </w:tc>
        <w:tc>
          <w:tcPr>
            <w:tcW w:w="4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31C027" w14:textId="77777777" w:rsidR="00000000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Checked :</w:t>
            </w:r>
          </w:p>
          <w:p w14:paraId="36A58A6F" w14:textId="77777777" w:rsidR="00000000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YES/NO</w:t>
            </w:r>
          </w:p>
        </w:tc>
      </w:tr>
      <w:tr w:rsidR="00000000" w14:paraId="3AEDC465" w14:textId="77777777"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A0F62CC" w14:textId="77777777" w:rsidR="00000000" w:rsidRDefault="00000000">
            <w:pPr>
              <w:snapToGrid w:val="0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>6.</w:t>
            </w:r>
          </w:p>
        </w:tc>
        <w:tc>
          <w:tcPr>
            <w:tcW w:w="6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B4E27BD" w14:textId="77777777" w:rsidR="00000000" w:rsidRDefault="00000000">
            <w:pPr>
              <w:snapToGrid w:val="0"/>
              <w:rPr>
                <w:sz w:val="22"/>
              </w:rPr>
            </w:pPr>
          </w:p>
          <w:p w14:paraId="305772A0" w14:textId="77777777" w:rsidR="00000000" w:rsidRDefault="00000000">
            <w:pPr>
              <w:rPr>
                <w:sz w:val="22"/>
              </w:rPr>
            </w:pPr>
            <w:r>
              <w:rPr>
                <w:sz w:val="22"/>
              </w:rPr>
              <w:t>Relay Contacts: Check for the relay change over for the set points.</w:t>
            </w:r>
          </w:p>
          <w:p w14:paraId="25D52C6F" w14:textId="77777777" w:rsidR="00000000" w:rsidRDefault="00000000">
            <w:pPr>
              <w:rPr>
                <w:sz w:val="22"/>
              </w:rPr>
            </w:pPr>
          </w:p>
        </w:tc>
        <w:tc>
          <w:tcPr>
            <w:tcW w:w="4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165CA9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</w:tr>
      <w:tr w:rsidR="00000000" w14:paraId="1CCA5AFB" w14:textId="77777777"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E941A0D" w14:textId="77777777" w:rsidR="00000000" w:rsidRDefault="00000000">
            <w:pPr>
              <w:snapToGrid w:val="0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 xml:space="preserve">7. </w:t>
            </w:r>
          </w:p>
        </w:tc>
        <w:tc>
          <w:tcPr>
            <w:tcW w:w="6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2B849E1" w14:textId="77777777" w:rsidR="00000000" w:rsidRDefault="00000000">
            <w:pPr>
              <w:snapToGrid w:val="0"/>
              <w:rPr>
                <w:sz w:val="22"/>
              </w:rPr>
            </w:pPr>
          </w:p>
          <w:p w14:paraId="12F6F876" w14:textId="77777777" w:rsidR="00000000" w:rsidRDefault="00000000">
            <w:pPr>
              <w:rPr>
                <w:sz w:val="22"/>
              </w:rPr>
            </w:pPr>
            <w:r>
              <w:rPr>
                <w:sz w:val="22"/>
              </w:rPr>
              <w:t>Display Annuciation : (As per the software Details)</w:t>
            </w:r>
          </w:p>
          <w:p w14:paraId="27A6716E" w14:textId="77777777" w:rsidR="00000000" w:rsidRDefault="00000000">
            <w:pPr>
              <w:rPr>
                <w:sz w:val="22"/>
              </w:rPr>
            </w:pPr>
          </w:p>
        </w:tc>
        <w:tc>
          <w:tcPr>
            <w:tcW w:w="4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5A4308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</w:tr>
      <w:tr w:rsidR="00000000" w14:paraId="0CF0883D" w14:textId="77777777"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A111731" w14:textId="77777777" w:rsidR="00000000" w:rsidRDefault="00000000">
            <w:pPr>
              <w:snapToGrid w:val="0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>8.</w:t>
            </w:r>
          </w:p>
        </w:tc>
        <w:tc>
          <w:tcPr>
            <w:tcW w:w="6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CB37BA2" w14:textId="77777777" w:rsidR="00000000" w:rsidRDefault="00000000">
            <w:pPr>
              <w:snapToGrid w:val="0"/>
              <w:rPr>
                <w:sz w:val="22"/>
              </w:rPr>
            </w:pPr>
          </w:p>
          <w:p w14:paraId="2C9ABE9C" w14:textId="77777777" w:rsidR="00000000" w:rsidRDefault="00000000">
            <w:pPr>
              <w:rPr>
                <w:sz w:val="22"/>
              </w:rPr>
            </w:pPr>
            <w:r>
              <w:rPr>
                <w:sz w:val="22"/>
              </w:rPr>
              <w:t>RS 232 / RS 485 / BCD and Printer output (If ANY)</w:t>
            </w:r>
          </w:p>
          <w:p w14:paraId="478F2875" w14:textId="77777777" w:rsidR="00000000" w:rsidRDefault="00000000">
            <w:pPr>
              <w:rPr>
                <w:sz w:val="22"/>
              </w:rPr>
            </w:pPr>
          </w:p>
          <w:p w14:paraId="5A0FFCC6" w14:textId="77777777" w:rsidR="00000000" w:rsidRDefault="00000000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{The RS232 / RS485 to be checked with </w:t>
            </w:r>
          </w:p>
          <w:p w14:paraId="326123D4" w14:textId="77777777" w:rsidR="00000000" w:rsidRDefault="00000000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interfacing to PC and use the software </w:t>
            </w:r>
          </w:p>
          <w:p w14:paraId="53A84512" w14:textId="77777777" w:rsidR="00000000" w:rsidRDefault="00000000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ProComm or software which is to be supplied}</w:t>
            </w:r>
          </w:p>
          <w:p w14:paraId="796EA132" w14:textId="77777777" w:rsidR="00000000" w:rsidRDefault="00000000">
            <w:pPr>
              <w:rPr>
                <w:b/>
                <w:sz w:val="22"/>
              </w:rPr>
            </w:pPr>
          </w:p>
          <w:p w14:paraId="242AFD51" w14:textId="77777777" w:rsidR="00000000" w:rsidRDefault="00000000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{Attach a printout along with the test report for the </w:t>
            </w:r>
          </w:p>
          <w:p w14:paraId="2044D389" w14:textId="77777777" w:rsidR="00000000" w:rsidRDefault="00000000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Printer option  }</w:t>
            </w:r>
          </w:p>
          <w:p w14:paraId="0B73F0B6" w14:textId="77777777" w:rsidR="00000000" w:rsidRDefault="00000000">
            <w:pPr>
              <w:rPr>
                <w:b/>
                <w:sz w:val="22"/>
              </w:rPr>
            </w:pPr>
          </w:p>
        </w:tc>
        <w:tc>
          <w:tcPr>
            <w:tcW w:w="4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E62398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</w:tr>
      <w:tr w:rsidR="00000000" w14:paraId="1CD22B4D" w14:textId="77777777"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2A7561E" w14:textId="77777777" w:rsidR="00000000" w:rsidRDefault="00000000">
            <w:pPr>
              <w:snapToGrid w:val="0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>9.</w:t>
            </w:r>
          </w:p>
        </w:tc>
        <w:tc>
          <w:tcPr>
            <w:tcW w:w="6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89F7B16" w14:textId="77777777" w:rsidR="00000000" w:rsidRDefault="00000000">
            <w:pPr>
              <w:snapToGrid w:val="0"/>
              <w:rPr>
                <w:sz w:val="22"/>
              </w:rPr>
            </w:pPr>
          </w:p>
          <w:p w14:paraId="4941F20E" w14:textId="77777777" w:rsidR="00000000" w:rsidRDefault="00000000">
            <w:pPr>
              <w:rPr>
                <w:sz w:val="22"/>
              </w:rPr>
            </w:pPr>
            <w:r>
              <w:rPr>
                <w:sz w:val="22"/>
              </w:rPr>
              <w:t>Any other parameters (If Any)</w:t>
            </w:r>
          </w:p>
          <w:p w14:paraId="01EFE59F" w14:textId="77777777" w:rsidR="00000000" w:rsidRDefault="00000000">
            <w:pPr>
              <w:rPr>
                <w:sz w:val="22"/>
              </w:rPr>
            </w:pPr>
          </w:p>
          <w:p w14:paraId="6B48B2C4" w14:textId="77777777" w:rsidR="00000000" w:rsidRDefault="00000000">
            <w:pPr>
              <w:rPr>
                <w:sz w:val="22"/>
              </w:rPr>
            </w:pPr>
          </w:p>
          <w:p w14:paraId="5EFEF746" w14:textId="77777777" w:rsidR="00000000" w:rsidRDefault="00000000">
            <w:pPr>
              <w:rPr>
                <w:sz w:val="22"/>
              </w:rPr>
            </w:pPr>
          </w:p>
          <w:p w14:paraId="766122C0" w14:textId="77777777" w:rsidR="00000000" w:rsidRDefault="00000000">
            <w:pPr>
              <w:rPr>
                <w:sz w:val="22"/>
              </w:rPr>
            </w:pPr>
          </w:p>
          <w:p w14:paraId="077F164A" w14:textId="77777777" w:rsidR="00000000" w:rsidRDefault="00000000">
            <w:pPr>
              <w:rPr>
                <w:sz w:val="22"/>
              </w:rPr>
            </w:pPr>
          </w:p>
        </w:tc>
        <w:tc>
          <w:tcPr>
            <w:tcW w:w="4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86D626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</w:tr>
      <w:tr w:rsidR="00000000" w14:paraId="63805585" w14:textId="77777777"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5D3E4FD" w14:textId="77777777" w:rsidR="00000000" w:rsidRDefault="00000000">
            <w:pPr>
              <w:snapToGrid w:val="0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>10.</w:t>
            </w:r>
          </w:p>
        </w:tc>
        <w:tc>
          <w:tcPr>
            <w:tcW w:w="6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D04AAB4" w14:textId="77777777" w:rsidR="00000000" w:rsidRDefault="00000000">
            <w:pPr>
              <w:snapToGrid w:val="0"/>
              <w:rPr>
                <w:sz w:val="22"/>
              </w:rPr>
            </w:pPr>
          </w:p>
          <w:p w14:paraId="6715B1B3" w14:textId="77777777" w:rsidR="00000000" w:rsidRDefault="00000000">
            <w:pPr>
              <w:rPr>
                <w:b/>
                <w:sz w:val="22"/>
              </w:rPr>
            </w:pPr>
            <w:r>
              <w:rPr>
                <w:sz w:val="22"/>
              </w:rPr>
              <w:t>Rating of the fuse used in the system  :</w:t>
            </w:r>
            <w:r>
              <w:rPr>
                <w:sz w:val="22"/>
              </w:rPr>
              <w:br/>
            </w:r>
          </w:p>
        </w:tc>
        <w:tc>
          <w:tcPr>
            <w:tcW w:w="4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4F1909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</w:tr>
    </w:tbl>
    <w:p w14:paraId="4D5DB4B2" w14:textId="77777777" w:rsidR="00000000" w:rsidRDefault="00000000"/>
    <w:p w14:paraId="1EE9E14A" w14:textId="77777777" w:rsidR="00000000" w:rsidRDefault="00000000">
      <w:pPr>
        <w:rPr>
          <w:b/>
          <w:sz w:val="22"/>
        </w:rPr>
      </w:pPr>
      <w:r>
        <w:rPr>
          <w:b/>
          <w:sz w:val="22"/>
        </w:rPr>
        <w:tab/>
      </w:r>
      <w:r>
        <w:rPr>
          <w:b/>
          <w:sz w:val="22"/>
          <w:u w:val="single"/>
        </w:rPr>
        <w:t>REMARKS (If ANY):-</w:t>
      </w:r>
    </w:p>
    <w:p w14:paraId="0D749872" w14:textId="77777777" w:rsidR="00000000" w:rsidRDefault="00000000">
      <w:pPr>
        <w:tabs>
          <w:tab w:val="left" w:pos="1200"/>
        </w:tabs>
        <w:rPr>
          <w:b/>
          <w:sz w:val="22"/>
        </w:rPr>
      </w:pPr>
    </w:p>
    <w:p w14:paraId="4D09089B" w14:textId="77777777" w:rsidR="00000000" w:rsidRDefault="00000000">
      <w:pPr>
        <w:tabs>
          <w:tab w:val="left" w:pos="1200"/>
        </w:tabs>
        <w:rPr>
          <w:b/>
          <w:sz w:val="22"/>
        </w:rPr>
      </w:pPr>
    </w:p>
    <w:p w14:paraId="6E9C0F2D" w14:textId="77777777" w:rsidR="00000000" w:rsidRDefault="00000000">
      <w:pPr>
        <w:tabs>
          <w:tab w:val="left" w:pos="1200"/>
        </w:tabs>
        <w:rPr>
          <w:b/>
          <w:sz w:val="22"/>
        </w:rPr>
      </w:pPr>
    </w:p>
    <w:p w14:paraId="73FF2EA0" w14:textId="77777777" w:rsidR="00000000" w:rsidRDefault="00000000">
      <w:pPr>
        <w:tabs>
          <w:tab w:val="left" w:pos="1200"/>
        </w:tabs>
        <w:rPr>
          <w:b/>
          <w:sz w:val="22"/>
        </w:rPr>
      </w:pPr>
    </w:p>
    <w:p w14:paraId="1FACA4F1" w14:textId="77777777" w:rsidR="00000000" w:rsidRDefault="00000000">
      <w:pPr>
        <w:tabs>
          <w:tab w:val="left" w:pos="1200"/>
        </w:tabs>
        <w:rPr>
          <w:b/>
          <w:sz w:val="22"/>
        </w:rPr>
      </w:pPr>
    </w:p>
    <w:p w14:paraId="3D406BEC" w14:textId="77777777" w:rsidR="00000000" w:rsidRDefault="00000000">
      <w:pPr>
        <w:tabs>
          <w:tab w:val="left" w:pos="1200"/>
        </w:tabs>
        <w:rPr>
          <w:b/>
          <w:sz w:val="22"/>
        </w:rPr>
      </w:pPr>
    </w:p>
    <w:p w14:paraId="6B790351" w14:textId="77777777" w:rsidR="00000000" w:rsidRDefault="00000000">
      <w:pPr>
        <w:tabs>
          <w:tab w:val="left" w:pos="1200"/>
        </w:tabs>
        <w:rPr>
          <w:b/>
          <w:sz w:val="22"/>
        </w:rPr>
      </w:pPr>
    </w:p>
    <w:p w14:paraId="1C811850" w14:textId="77777777" w:rsidR="00000000" w:rsidRDefault="00000000">
      <w:pPr>
        <w:tabs>
          <w:tab w:val="left" w:pos="1200"/>
        </w:tabs>
        <w:rPr>
          <w:b/>
          <w:sz w:val="22"/>
        </w:rPr>
      </w:pPr>
    </w:p>
    <w:p w14:paraId="1F8E7F78" w14:textId="77777777" w:rsidR="00000000" w:rsidRDefault="00000000">
      <w:pPr>
        <w:tabs>
          <w:tab w:val="left" w:pos="1200"/>
        </w:tabs>
        <w:rPr>
          <w:b/>
          <w:sz w:val="22"/>
        </w:rPr>
      </w:pPr>
    </w:p>
    <w:p w14:paraId="38BCE03B" w14:textId="77777777" w:rsidR="00000000" w:rsidRDefault="00000000">
      <w:pPr>
        <w:tabs>
          <w:tab w:val="left" w:pos="1200"/>
        </w:tabs>
        <w:rPr>
          <w:b/>
          <w:sz w:val="22"/>
        </w:rPr>
      </w:pPr>
    </w:p>
    <w:p w14:paraId="40F315C5" w14:textId="77777777" w:rsidR="00000000" w:rsidRDefault="00000000">
      <w:pPr>
        <w:tabs>
          <w:tab w:val="left" w:pos="1200"/>
        </w:tabs>
        <w:rPr>
          <w:b/>
          <w:sz w:val="22"/>
        </w:rPr>
      </w:pPr>
    </w:p>
    <w:p w14:paraId="4896F457" w14:textId="77777777" w:rsidR="00000000" w:rsidRDefault="00000000">
      <w:pPr>
        <w:tabs>
          <w:tab w:val="left" w:pos="1200"/>
        </w:tabs>
        <w:rPr>
          <w:b/>
          <w:sz w:val="22"/>
        </w:rPr>
      </w:pPr>
    </w:p>
    <w:p w14:paraId="62289C46" w14:textId="77777777" w:rsidR="00000000" w:rsidRDefault="00000000">
      <w:pPr>
        <w:tabs>
          <w:tab w:val="left" w:pos="1200"/>
        </w:tabs>
        <w:rPr>
          <w:b/>
          <w:sz w:val="22"/>
        </w:rPr>
      </w:pPr>
    </w:p>
    <w:p w14:paraId="4B000E22" w14:textId="77777777" w:rsidR="00000000" w:rsidRDefault="00000000">
      <w:pPr>
        <w:tabs>
          <w:tab w:val="left" w:pos="1200"/>
        </w:tabs>
        <w:rPr>
          <w:b/>
          <w:sz w:val="22"/>
        </w:rPr>
      </w:pPr>
    </w:p>
    <w:p w14:paraId="5C2B0CFC" w14:textId="77777777" w:rsidR="00000000" w:rsidRDefault="00000000">
      <w:pPr>
        <w:tabs>
          <w:tab w:val="left" w:pos="1200"/>
        </w:tabs>
        <w:rPr>
          <w:b/>
          <w:sz w:val="22"/>
        </w:rPr>
      </w:pPr>
    </w:p>
    <w:p w14:paraId="7A9E0931" w14:textId="77777777" w:rsidR="00000000" w:rsidRDefault="00000000">
      <w:pPr>
        <w:tabs>
          <w:tab w:val="left" w:pos="1200"/>
        </w:tabs>
        <w:rPr>
          <w:b/>
          <w:sz w:val="22"/>
        </w:rPr>
      </w:pPr>
    </w:p>
    <w:p w14:paraId="1BD3A15A" w14:textId="77777777" w:rsidR="00000000" w:rsidRDefault="00000000">
      <w:pPr>
        <w:tabs>
          <w:tab w:val="left" w:pos="1200"/>
        </w:tabs>
        <w:rPr>
          <w:b/>
          <w:sz w:val="22"/>
        </w:rPr>
      </w:pPr>
    </w:p>
    <w:p w14:paraId="20E1B99D" w14:textId="77777777" w:rsidR="00000000" w:rsidRDefault="00000000">
      <w:pPr>
        <w:tabs>
          <w:tab w:val="left" w:pos="1200"/>
        </w:tabs>
        <w:rPr>
          <w:b/>
        </w:rPr>
      </w:pPr>
      <w:r>
        <w:rPr>
          <w:b/>
          <w:sz w:val="22"/>
        </w:rPr>
        <w:t xml:space="preserve">                </w:t>
      </w:r>
      <w:r>
        <w:rPr>
          <w:b/>
        </w:rPr>
        <w:t xml:space="preserve">   Instrument Used:</w:t>
      </w:r>
    </w:p>
    <w:p w14:paraId="0E9A6D31" w14:textId="77777777" w:rsidR="00000000" w:rsidRDefault="00000000">
      <w:pPr>
        <w:tabs>
          <w:tab w:val="left" w:pos="1200"/>
        </w:tabs>
        <w:rPr>
          <w:b/>
        </w:rPr>
      </w:pPr>
      <w:r>
        <w:rPr>
          <w:b/>
        </w:rPr>
        <w:tab/>
      </w:r>
    </w:p>
    <w:p w14:paraId="555BAA45" w14:textId="77777777" w:rsidR="00000000" w:rsidRDefault="00000000">
      <w:pPr>
        <w:rPr>
          <w:b/>
        </w:rPr>
      </w:pPr>
      <w:r>
        <w:rPr>
          <w:b/>
        </w:rPr>
        <w:tab/>
        <w:t xml:space="preserve">     Checked by:</w:t>
      </w:r>
      <w:r>
        <w:rPr>
          <w:b/>
        </w:rPr>
        <w:tab/>
        <w:t xml:space="preserve">                                                        Approved by:                          (HOD – PDN)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14:paraId="389FFF1F" w14:textId="77777777" w:rsidR="00000000" w:rsidRDefault="00000000">
      <w:pPr>
        <w:rPr>
          <w:b/>
        </w:rPr>
      </w:pPr>
      <w:r>
        <w:rPr>
          <w:b/>
        </w:rPr>
        <w:t xml:space="preserve">                     Date:</w:t>
      </w:r>
      <w:r>
        <w:rPr>
          <w:b/>
        </w:rPr>
        <w:tab/>
      </w:r>
    </w:p>
    <w:p w14:paraId="6D0B0ADF" w14:textId="77777777" w:rsidR="00000000" w:rsidRDefault="00000000">
      <w:pPr>
        <w:pBdr>
          <w:bottom w:val="single" w:sz="4" w:space="1" w:color="000000"/>
        </w:pBdr>
        <w:ind w:left="720"/>
        <w:rPr>
          <w:b/>
        </w:rPr>
      </w:pPr>
    </w:p>
    <w:p w14:paraId="5BACF935" w14:textId="77777777" w:rsidR="00000000" w:rsidRDefault="00000000">
      <w:pPr>
        <w:ind w:firstLine="720"/>
        <w:rPr>
          <w:b/>
          <w:sz w:val="20"/>
        </w:rPr>
      </w:pPr>
    </w:p>
    <w:p w14:paraId="15E14B2F" w14:textId="77777777" w:rsidR="00000000" w:rsidRDefault="00000000">
      <w:pPr>
        <w:ind w:left="5760" w:firstLine="720"/>
        <w:rPr>
          <w:rFonts w:ascii="Tahoma" w:hAnsi="Tahoma" w:cs="Tahoma"/>
          <w:b/>
          <w:sz w:val="18"/>
          <w:szCs w:val="20"/>
        </w:rPr>
      </w:pPr>
    </w:p>
    <w:p w14:paraId="7F0E173F" w14:textId="77777777" w:rsidR="00000000" w:rsidRDefault="00000000">
      <w:pPr>
        <w:ind w:left="5760" w:firstLine="720"/>
        <w:rPr>
          <w:b/>
          <w:sz w:val="22"/>
        </w:rPr>
      </w:pPr>
      <w:r>
        <w:rPr>
          <w:rFonts w:ascii="Tahoma" w:hAnsi="Tahoma" w:cs="Tahoma"/>
          <w:b/>
          <w:sz w:val="18"/>
          <w:szCs w:val="20"/>
        </w:rPr>
        <w:t>Form No.  : R/PP-05/07-WI/REV 00 Pg 2 of 2</w:t>
      </w:r>
    </w:p>
    <w:p w14:paraId="5A9ECF89" w14:textId="77777777" w:rsidR="00000000" w:rsidRDefault="00000000">
      <w:pPr>
        <w:rPr>
          <w:b/>
          <w:sz w:val="22"/>
        </w:rPr>
      </w:pPr>
    </w:p>
    <w:p w14:paraId="198C9A28" w14:textId="77777777" w:rsidR="00000000" w:rsidRDefault="00000000">
      <w:pPr>
        <w:jc w:val="center"/>
        <w:rPr>
          <w:b/>
          <w:sz w:val="26"/>
        </w:rPr>
      </w:pPr>
    </w:p>
    <w:p w14:paraId="4202ACC6" w14:textId="77777777" w:rsidR="00000000" w:rsidRDefault="00000000">
      <w:pPr>
        <w:jc w:val="center"/>
        <w:rPr>
          <w:b/>
          <w:sz w:val="26"/>
        </w:rPr>
      </w:pPr>
      <w:r>
        <w:rPr>
          <w:b/>
          <w:sz w:val="26"/>
        </w:rPr>
        <w:t>TEST RECORD FOR TRIP SAFE</w:t>
      </w:r>
    </w:p>
    <w:p w14:paraId="7BAB0344" w14:textId="77777777" w:rsidR="00000000" w:rsidRDefault="00000000">
      <w:pPr>
        <w:jc w:val="center"/>
        <w:rPr>
          <w:b/>
          <w:sz w:val="26"/>
        </w:rPr>
      </w:pPr>
    </w:p>
    <w:p w14:paraId="6AA931A6" w14:textId="77777777" w:rsidR="00000000" w:rsidRDefault="00000000">
      <w:pPr>
        <w:tabs>
          <w:tab w:val="left" w:pos="1200"/>
        </w:tabs>
        <w:rPr>
          <w:b/>
          <w:sz w:val="22"/>
        </w:rPr>
      </w:pPr>
    </w:p>
    <w:p w14:paraId="77E2A782" w14:textId="77777777" w:rsidR="00000000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ab/>
        <w:t>JOB OREDR No.</w:t>
      </w:r>
      <w:r>
        <w:rPr>
          <w:b/>
          <w:sz w:val="22"/>
        </w:rPr>
        <w:tab/>
        <w:t>:</w:t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</w:p>
    <w:p w14:paraId="4D41303E" w14:textId="77777777" w:rsidR="00000000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ab/>
        <w:t>CUSTOMER:</w:t>
      </w:r>
    </w:p>
    <w:p w14:paraId="58E4AAD7" w14:textId="77777777" w:rsidR="00000000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ab/>
      </w:r>
    </w:p>
    <w:p w14:paraId="577ADEA8" w14:textId="77777777" w:rsidR="00000000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ab/>
        <w:t>TRIPSAFE</w:t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  <w:t>LOAD CELL:</w:t>
      </w:r>
    </w:p>
    <w:p w14:paraId="1FBCCA18" w14:textId="77777777" w:rsidR="00000000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</w:p>
    <w:p w14:paraId="28A1C640" w14:textId="77777777" w:rsidR="00000000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ab/>
        <w:t>MODEL NO. :</w:t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  <w:t>MODEL NO. :</w:t>
      </w:r>
    </w:p>
    <w:p w14:paraId="613F3C52" w14:textId="77777777" w:rsidR="00000000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ab/>
        <w:t>SERIAL NO. :</w:t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  <w:t>SERIAL NO  :</w:t>
      </w:r>
    </w:p>
    <w:p w14:paraId="51FA0309" w14:textId="77777777" w:rsidR="00000000" w:rsidRDefault="00000000">
      <w:pPr>
        <w:tabs>
          <w:tab w:val="left" w:pos="1200"/>
        </w:tabs>
        <w:rPr>
          <w:b/>
          <w:sz w:val="22"/>
        </w:rPr>
      </w:pPr>
    </w:p>
    <w:p w14:paraId="7F5343A9" w14:textId="77777777" w:rsidR="00000000" w:rsidRDefault="00000000">
      <w:pPr>
        <w:tabs>
          <w:tab w:val="left" w:pos="1200"/>
        </w:tabs>
        <w:jc w:val="center"/>
        <w:rPr>
          <w:b/>
          <w:sz w:val="22"/>
        </w:rPr>
      </w:pPr>
      <w:r>
        <w:rPr>
          <w:b/>
          <w:sz w:val="22"/>
        </w:rPr>
        <w:t>Calibration chart for a load input / mV input :</w:t>
      </w:r>
    </w:p>
    <w:p w14:paraId="3857B0F7" w14:textId="77777777" w:rsidR="00000000" w:rsidRDefault="00000000">
      <w:pPr>
        <w:tabs>
          <w:tab w:val="left" w:pos="1200"/>
        </w:tabs>
        <w:jc w:val="center"/>
        <w:rPr>
          <w:b/>
          <w:sz w:val="22"/>
        </w:rPr>
      </w:pPr>
    </w:p>
    <w:tbl>
      <w:tblPr>
        <w:tblW w:w="0" w:type="auto"/>
        <w:tblInd w:w="613" w:type="dxa"/>
        <w:tblLayout w:type="fixed"/>
        <w:tblLook w:val="0000" w:firstRow="0" w:lastRow="0" w:firstColumn="0" w:lastColumn="0" w:noHBand="0" w:noVBand="0"/>
      </w:tblPr>
      <w:tblGrid>
        <w:gridCol w:w="926"/>
        <w:gridCol w:w="1521"/>
        <w:gridCol w:w="973"/>
        <w:gridCol w:w="1710"/>
        <w:gridCol w:w="912"/>
        <w:gridCol w:w="2494"/>
        <w:gridCol w:w="2232"/>
      </w:tblGrid>
      <w:tr w:rsidR="00000000" w14:paraId="42277376" w14:textId="77777777">
        <w:trPr>
          <w:trHeight w:val="721"/>
        </w:trPr>
        <w:tc>
          <w:tcPr>
            <w:tcW w:w="9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72CD644" w14:textId="77777777" w:rsidR="00000000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SL.NO.</w:t>
            </w:r>
          </w:p>
        </w:tc>
        <w:tc>
          <w:tcPr>
            <w:tcW w:w="24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E249CB6" w14:textId="77777777" w:rsidR="00000000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LOAD INPUT IN</w:t>
            </w:r>
          </w:p>
          <w:p w14:paraId="4D9CB9D3" w14:textId="77777777" w:rsidR="00000000" w:rsidRDefault="00000000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ACHIEVED</w:t>
            </w:r>
          </w:p>
        </w:tc>
        <w:tc>
          <w:tcPr>
            <w:tcW w:w="26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091A6FA" w14:textId="77777777" w:rsidR="00000000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TRIP SAFE LEVEL</w:t>
            </w:r>
          </w:p>
          <w:p w14:paraId="3EBF77B2" w14:textId="77777777" w:rsidR="00000000" w:rsidRDefault="00000000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ACHIEVED  IN </w:t>
            </w:r>
          </w:p>
        </w:tc>
        <w:tc>
          <w:tcPr>
            <w:tcW w:w="249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25FCE51" w14:textId="77777777" w:rsidR="00000000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FACTORY SET LEVEL</w:t>
            </w:r>
          </w:p>
        </w:tc>
        <w:tc>
          <w:tcPr>
            <w:tcW w:w="223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7ACD6C" w14:textId="77777777" w:rsidR="00000000" w:rsidRDefault="00000000">
            <w:pPr>
              <w:tabs>
                <w:tab w:val="left" w:pos="1200"/>
              </w:tabs>
              <w:snapToGrid w:val="0"/>
              <w:jc w:val="center"/>
            </w:pPr>
            <w:r>
              <w:rPr>
                <w:b/>
                <w:sz w:val="22"/>
              </w:rPr>
              <w:t>LEVEL</w:t>
            </w:r>
          </w:p>
        </w:tc>
      </w:tr>
      <w:tr w:rsidR="00000000" w14:paraId="6648159C" w14:textId="77777777">
        <w:trPr>
          <w:trHeight w:val="343"/>
        </w:trPr>
        <w:tc>
          <w:tcPr>
            <w:tcW w:w="92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E855DCA" w14:textId="77777777" w:rsidR="00000000" w:rsidRDefault="00000000">
            <w:pPr>
              <w:snapToGrid w:val="0"/>
            </w:pPr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D6C0C1C" w14:textId="77777777" w:rsidR="00000000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Kg/T</w:t>
            </w: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5198696" w14:textId="77777777" w:rsidR="00000000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%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F4CD800" w14:textId="77777777" w:rsidR="00000000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Kg/T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207319F" w14:textId="77777777" w:rsidR="00000000" w:rsidRDefault="00000000">
            <w:pPr>
              <w:tabs>
                <w:tab w:val="left" w:pos="1200"/>
              </w:tabs>
              <w:snapToGrid w:val="0"/>
              <w:jc w:val="center"/>
            </w:pPr>
            <w:r>
              <w:rPr>
                <w:b/>
                <w:sz w:val="22"/>
              </w:rPr>
              <w:t>%</w:t>
            </w:r>
          </w:p>
        </w:tc>
        <w:tc>
          <w:tcPr>
            <w:tcW w:w="249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9076E63" w14:textId="77777777" w:rsidR="00000000" w:rsidRDefault="00000000">
            <w:pPr>
              <w:snapToGrid w:val="0"/>
            </w:pPr>
          </w:p>
        </w:tc>
        <w:tc>
          <w:tcPr>
            <w:tcW w:w="223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22ACB2" w14:textId="77777777" w:rsidR="00000000" w:rsidRDefault="00000000">
            <w:pPr>
              <w:snapToGrid w:val="0"/>
            </w:pPr>
          </w:p>
        </w:tc>
      </w:tr>
      <w:tr w:rsidR="00000000" w14:paraId="6CBEF5BB" w14:textId="77777777">
        <w:trPr>
          <w:trHeight w:val="5158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671DFB4" w14:textId="77777777" w:rsidR="00000000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99FFB06" w14:textId="77777777" w:rsidR="00000000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96DC7C1" w14:textId="77777777" w:rsidR="00000000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3952841" w14:textId="77777777" w:rsidR="00000000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C362A17" w14:textId="77777777" w:rsidR="00000000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</w:p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4F9A472" w14:textId="77777777" w:rsidR="00000000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269F6E" w14:textId="77777777" w:rsidR="00000000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</w:p>
        </w:tc>
      </w:tr>
    </w:tbl>
    <w:p w14:paraId="74E5FEAB" w14:textId="77777777" w:rsidR="00000000" w:rsidRDefault="00000000">
      <w:pPr>
        <w:tabs>
          <w:tab w:val="left" w:pos="1200"/>
        </w:tabs>
        <w:jc w:val="center"/>
      </w:pPr>
    </w:p>
    <w:p w14:paraId="3667CA27" w14:textId="77777777" w:rsidR="00000000" w:rsidRDefault="00000000">
      <w:pPr>
        <w:tabs>
          <w:tab w:val="left" w:pos="825"/>
        </w:tabs>
        <w:rPr>
          <w:b/>
        </w:rPr>
      </w:pPr>
      <w:r>
        <w:rPr>
          <w:b/>
          <w:sz w:val="22"/>
        </w:rPr>
        <w:t xml:space="preserve">               </w:t>
      </w:r>
      <w:r>
        <w:rPr>
          <w:b/>
        </w:rPr>
        <w:t>Percentage of error:</w:t>
      </w:r>
    </w:p>
    <w:p w14:paraId="46C30087" w14:textId="77777777" w:rsidR="00000000" w:rsidRDefault="00000000">
      <w:pPr>
        <w:tabs>
          <w:tab w:val="left" w:pos="450"/>
        </w:tabs>
        <w:rPr>
          <w:b/>
        </w:rPr>
      </w:pPr>
      <w:r>
        <w:rPr>
          <w:b/>
        </w:rPr>
        <w:t xml:space="preserve">              </w:t>
      </w:r>
    </w:p>
    <w:p w14:paraId="41F80406" w14:textId="77777777" w:rsidR="00000000" w:rsidRDefault="00000000">
      <w:pPr>
        <w:tabs>
          <w:tab w:val="left" w:pos="450"/>
        </w:tabs>
        <w:rPr>
          <w:b/>
        </w:rPr>
      </w:pPr>
      <w:r>
        <w:rPr>
          <w:b/>
        </w:rPr>
        <w:tab/>
      </w:r>
      <w:r>
        <w:rPr>
          <w:b/>
        </w:rPr>
        <w:tab/>
        <w:t xml:space="preserve">  PF Contact for Healthy / Over Load:</w:t>
      </w:r>
    </w:p>
    <w:p w14:paraId="62BF30DF" w14:textId="77777777" w:rsidR="00000000" w:rsidRDefault="00000000">
      <w:pPr>
        <w:tabs>
          <w:tab w:val="left" w:pos="450"/>
        </w:tabs>
        <w:rPr>
          <w:b/>
        </w:rPr>
      </w:pPr>
      <w:r>
        <w:rPr>
          <w:b/>
        </w:rPr>
        <w:t xml:space="preserve">              </w:t>
      </w:r>
    </w:p>
    <w:p w14:paraId="5BC2BAEB" w14:textId="77777777" w:rsidR="00000000" w:rsidRDefault="00000000">
      <w:pPr>
        <w:tabs>
          <w:tab w:val="left" w:pos="450"/>
        </w:tabs>
        <w:rPr>
          <w:b/>
        </w:rPr>
      </w:pPr>
      <w:r>
        <w:rPr>
          <w:b/>
        </w:rPr>
        <w:tab/>
      </w:r>
      <w:r>
        <w:rPr>
          <w:b/>
        </w:rPr>
        <w:tab/>
        <w:t xml:space="preserve">  Lamp indication / LED anauciation  as applicable:</w:t>
      </w:r>
    </w:p>
    <w:p w14:paraId="5889B664" w14:textId="77777777" w:rsidR="00000000" w:rsidRDefault="00000000">
      <w:pPr>
        <w:tabs>
          <w:tab w:val="left" w:pos="450"/>
        </w:tabs>
        <w:rPr>
          <w:b/>
        </w:rPr>
      </w:pPr>
      <w:r>
        <w:rPr>
          <w:b/>
        </w:rPr>
        <w:t xml:space="preserve">                    </w:t>
      </w:r>
    </w:p>
    <w:p w14:paraId="3626FF2F" w14:textId="77777777" w:rsidR="00000000" w:rsidRDefault="00000000">
      <w:pPr>
        <w:tabs>
          <w:tab w:val="left" w:pos="450"/>
        </w:tabs>
        <w:rPr>
          <w:b/>
        </w:rPr>
      </w:pPr>
      <w:r>
        <w:rPr>
          <w:b/>
        </w:rPr>
        <w:t xml:space="preserve">              Instrument Used:</w:t>
      </w:r>
    </w:p>
    <w:p w14:paraId="11187449" w14:textId="77777777" w:rsidR="00000000" w:rsidRDefault="00000000">
      <w:pPr>
        <w:tabs>
          <w:tab w:val="left" w:pos="450"/>
        </w:tabs>
        <w:rPr>
          <w:b/>
        </w:rPr>
      </w:pPr>
      <w:r>
        <w:rPr>
          <w:b/>
        </w:rPr>
        <w:tab/>
      </w:r>
    </w:p>
    <w:p w14:paraId="7231CF8F" w14:textId="77777777" w:rsidR="00000000" w:rsidRDefault="00000000">
      <w:pPr>
        <w:tabs>
          <w:tab w:val="left" w:pos="450"/>
        </w:tabs>
        <w:rPr>
          <w:b/>
        </w:rPr>
      </w:pPr>
      <w:r>
        <w:rPr>
          <w:b/>
        </w:rPr>
        <w:tab/>
        <w:t xml:space="preserve">      </w:t>
      </w:r>
    </w:p>
    <w:p w14:paraId="7BF4A63E" w14:textId="77777777" w:rsidR="00000000" w:rsidRDefault="00000000">
      <w:pPr>
        <w:tabs>
          <w:tab w:val="left" w:pos="450"/>
        </w:tabs>
        <w:rPr>
          <w:b/>
        </w:rPr>
      </w:pPr>
      <w:r>
        <w:rPr>
          <w:b/>
        </w:rPr>
        <w:tab/>
        <w:t xml:space="preserve">      Tested by:</w:t>
      </w:r>
      <w:r>
        <w:rPr>
          <w:b/>
        </w:rPr>
        <w:tab/>
        <w:t xml:space="preserve">                                                       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Approved by:                        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14:paraId="739A9E1E" w14:textId="77777777" w:rsidR="00000000" w:rsidRDefault="00000000">
      <w:pPr>
        <w:tabs>
          <w:tab w:val="left" w:pos="450"/>
        </w:tabs>
        <w:rPr>
          <w:b/>
          <w:sz w:val="20"/>
        </w:rPr>
      </w:pPr>
      <w:r>
        <w:rPr>
          <w:b/>
        </w:rPr>
        <w:t xml:space="preserve">              Date:</w:t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  <w:t xml:space="preserve"> (HOD – PDN)</w:t>
      </w:r>
    </w:p>
    <w:p w14:paraId="0DB0E002" w14:textId="77777777" w:rsidR="00000000" w:rsidRDefault="00000000">
      <w:pPr>
        <w:rPr>
          <w:rFonts w:ascii="Tahoma" w:hAnsi="Tahoma" w:cs="Tahoma"/>
          <w:b/>
          <w:sz w:val="18"/>
          <w:szCs w:val="20"/>
        </w:rPr>
      </w:pP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</w:p>
    <w:p w14:paraId="558E70FC" w14:textId="77777777" w:rsidR="00000000" w:rsidRDefault="00000000">
      <w:pPr>
        <w:ind w:left="5760" w:firstLine="720"/>
        <w:rPr>
          <w:rFonts w:ascii="Tahoma" w:hAnsi="Tahoma" w:cs="Tahoma"/>
          <w:b/>
          <w:sz w:val="18"/>
          <w:szCs w:val="20"/>
        </w:rPr>
      </w:pPr>
    </w:p>
    <w:p w14:paraId="54915F98" w14:textId="77777777" w:rsidR="00000000" w:rsidRDefault="00000000">
      <w:pPr>
        <w:ind w:left="5760" w:firstLine="720"/>
        <w:rPr>
          <w:rFonts w:ascii="Tahoma" w:hAnsi="Tahoma" w:cs="Tahoma"/>
          <w:b/>
          <w:sz w:val="18"/>
          <w:szCs w:val="20"/>
        </w:rPr>
      </w:pPr>
    </w:p>
    <w:p w14:paraId="680D2135" w14:textId="77777777" w:rsidR="00000000" w:rsidRDefault="00000000">
      <w:pPr>
        <w:ind w:left="5760" w:firstLine="720"/>
        <w:rPr>
          <w:rFonts w:ascii="Tahoma" w:hAnsi="Tahoma" w:cs="Tahoma"/>
          <w:b/>
          <w:sz w:val="18"/>
          <w:szCs w:val="20"/>
        </w:rPr>
      </w:pPr>
    </w:p>
    <w:p w14:paraId="5ABFEA09" w14:textId="77777777" w:rsidR="00000000" w:rsidRDefault="00000000">
      <w:pPr>
        <w:ind w:left="5760" w:firstLine="720"/>
        <w:rPr>
          <w:b/>
          <w:sz w:val="26"/>
        </w:rPr>
      </w:pPr>
      <w:r>
        <w:rPr>
          <w:rFonts w:ascii="Tahoma" w:hAnsi="Tahoma" w:cs="Tahoma"/>
          <w:b/>
          <w:sz w:val="18"/>
          <w:szCs w:val="20"/>
        </w:rPr>
        <w:t>Form No.  : R/PP-05/07-TS/REV 01 Pg 1 of 1</w:t>
      </w:r>
    </w:p>
    <w:p w14:paraId="0F8237CF" w14:textId="77777777" w:rsidR="00000000" w:rsidRDefault="00000000">
      <w:pPr>
        <w:jc w:val="center"/>
        <w:rPr>
          <w:b/>
          <w:sz w:val="26"/>
        </w:rPr>
      </w:pPr>
    </w:p>
    <w:p w14:paraId="11A3C031" w14:textId="77777777" w:rsidR="00000000" w:rsidRDefault="00000000">
      <w:pPr>
        <w:pBdr>
          <w:bottom w:val="single" w:sz="4" w:space="1" w:color="000000"/>
        </w:pBdr>
        <w:ind w:left="720"/>
        <w:rPr>
          <w:b/>
        </w:rPr>
      </w:pPr>
    </w:p>
    <w:p w14:paraId="5210CFEC" w14:textId="77777777" w:rsidR="00000000" w:rsidRDefault="00000000">
      <w:pPr>
        <w:pBdr>
          <w:bottom w:val="single" w:sz="4" w:space="1" w:color="000000"/>
        </w:pBdr>
        <w:ind w:left="720"/>
        <w:rPr>
          <w:rFonts w:ascii="Tahoma" w:hAnsi="Tahoma" w:cs="Tahoma"/>
          <w:b/>
          <w:sz w:val="18"/>
          <w:szCs w:val="20"/>
        </w:rPr>
      </w:pPr>
    </w:p>
    <w:p w14:paraId="6A056C72" w14:textId="77777777" w:rsidR="00000000" w:rsidRDefault="00000000">
      <w:pPr>
        <w:tabs>
          <w:tab w:val="left" w:pos="1200"/>
        </w:tabs>
        <w:jc w:val="center"/>
        <w:rPr>
          <w:b/>
          <w:sz w:val="22"/>
        </w:rPr>
      </w:pPr>
      <w:r>
        <w:rPr>
          <w:b/>
          <w:u w:val="single"/>
        </w:rPr>
        <w:t xml:space="preserve">ROUTINE TEST RECORD FOR CRANE SCALE </w:t>
      </w:r>
    </w:p>
    <w:p w14:paraId="6D1E37D7" w14:textId="77777777" w:rsidR="00000000" w:rsidRDefault="00000000">
      <w:pPr>
        <w:tabs>
          <w:tab w:val="left" w:pos="1200"/>
        </w:tabs>
        <w:rPr>
          <w:b/>
          <w:sz w:val="22"/>
        </w:rPr>
      </w:pPr>
    </w:p>
    <w:p w14:paraId="3B51188F" w14:textId="77777777" w:rsidR="00000000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 xml:space="preserve">                JOB No.</w:t>
      </w:r>
      <w:r>
        <w:rPr>
          <w:b/>
          <w:sz w:val="22"/>
        </w:rPr>
        <w:tab/>
        <w:t>:</w:t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  <w:t xml:space="preserve">    CUSTOMER:</w:t>
      </w:r>
    </w:p>
    <w:p w14:paraId="3127FDB1" w14:textId="77777777" w:rsidR="00000000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 xml:space="preserve">                CAPACITY  :                      Kg/ Tonnes</w:t>
      </w:r>
      <w:r>
        <w:rPr>
          <w:b/>
          <w:sz w:val="22"/>
        </w:rPr>
        <w:tab/>
        <w:t xml:space="preserve">                 STAMP NO:</w:t>
      </w:r>
    </w:p>
    <w:p w14:paraId="663C3DAC" w14:textId="77777777" w:rsidR="00000000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 xml:space="preserve">                Load cell. Model No. :</w:t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  <w:t xml:space="preserve">    Serial No. :</w:t>
      </w:r>
    </w:p>
    <w:p w14:paraId="3016EF8A" w14:textId="77777777" w:rsidR="00000000" w:rsidRDefault="00000000">
      <w:pPr>
        <w:tabs>
          <w:tab w:val="left" w:pos="1200"/>
        </w:tabs>
        <w:rPr>
          <w:b/>
          <w:sz w:val="22"/>
        </w:rPr>
      </w:pPr>
    </w:p>
    <w:tbl>
      <w:tblPr>
        <w:tblW w:w="0" w:type="auto"/>
        <w:tblInd w:w="851" w:type="dxa"/>
        <w:tblLayout w:type="fixed"/>
        <w:tblLook w:val="0000" w:firstRow="0" w:lastRow="0" w:firstColumn="0" w:lastColumn="0" w:noHBand="0" w:noVBand="0"/>
      </w:tblPr>
      <w:tblGrid>
        <w:gridCol w:w="2610"/>
        <w:gridCol w:w="2430"/>
        <w:gridCol w:w="2205"/>
        <w:gridCol w:w="2760"/>
      </w:tblGrid>
      <w:tr w:rsidR="00000000" w14:paraId="42AB8A17" w14:textId="77777777"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AF044DD" w14:textId="77777777" w:rsidR="00000000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Crane scale </w:t>
            </w:r>
          </w:p>
          <w:p w14:paraId="6E8EDA47" w14:textId="77777777" w:rsidR="00000000" w:rsidRDefault="00000000">
            <w:pPr>
              <w:tabs>
                <w:tab w:val="left" w:pos="1200"/>
              </w:tabs>
              <w:rPr>
                <w:b/>
                <w:sz w:val="22"/>
              </w:rPr>
            </w:pP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958C9B4" w14:textId="77777777" w:rsidR="00000000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Battery charger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E3EFE97" w14:textId="77777777" w:rsidR="00000000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Hook</w:t>
            </w:r>
          </w:p>
        </w:tc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B9DEF7" w14:textId="77777777" w:rsidR="00000000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Bow shackle</w:t>
            </w:r>
          </w:p>
        </w:tc>
      </w:tr>
      <w:tr w:rsidR="00000000" w14:paraId="2861C25C" w14:textId="77777777">
        <w:trPr>
          <w:trHeight w:val="1351"/>
        </w:trPr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9DD5E76" w14:textId="77777777" w:rsidR="00000000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  <w:p w14:paraId="4C7DA0FE" w14:textId="77777777" w:rsidR="00000000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 xml:space="preserve">Model No. </w:t>
            </w:r>
          </w:p>
          <w:p w14:paraId="0A961F19" w14:textId="77777777" w:rsidR="00000000" w:rsidRDefault="00000000">
            <w:pPr>
              <w:tabs>
                <w:tab w:val="left" w:pos="1200"/>
              </w:tabs>
              <w:rPr>
                <w:sz w:val="22"/>
              </w:rPr>
            </w:pPr>
          </w:p>
          <w:p w14:paraId="3C33A7FF" w14:textId="77777777" w:rsidR="00000000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Serial No.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4C0B808" w14:textId="77777777" w:rsidR="00000000" w:rsidRDefault="00000000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  <w:p w14:paraId="1060CEF2" w14:textId="77777777" w:rsidR="00000000" w:rsidRDefault="00000000">
            <w:pPr>
              <w:tabs>
                <w:tab w:val="left" w:pos="1200"/>
              </w:tabs>
              <w:snapToGrid w:val="0"/>
              <w:rPr>
                <w:sz w:val="22"/>
              </w:rPr>
            </w:pPr>
            <w:r>
              <w:rPr>
                <w:sz w:val="22"/>
              </w:rPr>
              <w:t>ModelNo: QBC 121SR</w:t>
            </w:r>
          </w:p>
          <w:p w14:paraId="6CEFCAB1" w14:textId="77777777" w:rsidR="00000000" w:rsidRDefault="00000000">
            <w:pPr>
              <w:tabs>
                <w:tab w:val="left" w:pos="1200"/>
              </w:tabs>
              <w:snapToGrid w:val="0"/>
              <w:rPr>
                <w:sz w:val="22"/>
              </w:rPr>
            </w:pPr>
            <w:r>
              <w:rPr>
                <w:sz w:val="22"/>
              </w:rPr>
              <w:t>Sl.No: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63FCBA8" w14:textId="77777777" w:rsidR="00000000" w:rsidRDefault="00000000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  <w:p w14:paraId="1874C07A" w14:textId="77777777" w:rsidR="00000000" w:rsidRDefault="00000000">
            <w:pPr>
              <w:tabs>
                <w:tab w:val="left" w:pos="1200"/>
              </w:tabs>
              <w:snapToGrid w:val="0"/>
              <w:rPr>
                <w:sz w:val="22"/>
              </w:rPr>
            </w:pPr>
            <w:r>
              <w:rPr>
                <w:sz w:val="22"/>
              </w:rPr>
              <w:t>Sl.No</w:t>
            </w:r>
          </w:p>
        </w:tc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08D6FF" w14:textId="77777777" w:rsidR="00000000" w:rsidRDefault="00000000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  <w:p w14:paraId="382CC3D6" w14:textId="77777777" w:rsidR="00000000" w:rsidRDefault="00000000">
            <w:pPr>
              <w:tabs>
                <w:tab w:val="left" w:pos="1200"/>
              </w:tabs>
              <w:snapToGrid w:val="0"/>
            </w:pPr>
            <w:r>
              <w:rPr>
                <w:sz w:val="22"/>
              </w:rPr>
              <w:t>Sl.No:</w:t>
            </w:r>
          </w:p>
        </w:tc>
      </w:tr>
    </w:tbl>
    <w:p w14:paraId="496A0030" w14:textId="77777777" w:rsidR="00000000" w:rsidRDefault="00000000">
      <w:pPr>
        <w:tabs>
          <w:tab w:val="left" w:pos="1200"/>
        </w:tabs>
      </w:pPr>
    </w:p>
    <w:tbl>
      <w:tblPr>
        <w:tblW w:w="0" w:type="auto"/>
        <w:tblInd w:w="836" w:type="dxa"/>
        <w:tblLayout w:type="fixed"/>
        <w:tblLook w:val="0000" w:firstRow="0" w:lastRow="0" w:firstColumn="0" w:lastColumn="0" w:noHBand="0" w:noVBand="0"/>
      </w:tblPr>
      <w:tblGrid>
        <w:gridCol w:w="645"/>
        <w:gridCol w:w="3750"/>
        <w:gridCol w:w="2055"/>
        <w:gridCol w:w="3540"/>
      </w:tblGrid>
      <w:tr w:rsidR="00000000" w14:paraId="59C8D408" w14:textId="77777777"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2961732" w14:textId="77777777" w:rsidR="00000000" w:rsidRDefault="00000000">
            <w:pPr>
              <w:tabs>
                <w:tab w:val="left" w:pos="1200"/>
              </w:tabs>
              <w:snapToGrid w:val="0"/>
              <w:jc w:val="center"/>
              <w:rPr>
                <w:sz w:val="22"/>
              </w:rPr>
            </w:pPr>
            <w:r>
              <w:rPr>
                <w:sz w:val="22"/>
              </w:rPr>
              <w:t>SL.</w:t>
            </w:r>
          </w:p>
          <w:p w14:paraId="53047FE7" w14:textId="77777777" w:rsidR="00000000" w:rsidRDefault="00000000">
            <w:pPr>
              <w:tabs>
                <w:tab w:val="left" w:pos="120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No.</w:t>
            </w:r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EAB973C" w14:textId="77777777" w:rsidR="00000000" w:rsidRDefault="00000000">
            <w:pPr>
              <w:tabs>
                <w:tab w:val="left" w:pos="1200"/>
              </w:tabs>
              <w:snapToGrid w:val="0"/>
              <w:jc w:val="center"/>
              <w:rPr>
                <w:sz w:val="22"/>
              </w:rPr>
            </w:pPr>
            <w:r>
              <w:rPr>
                <w:sz w:val="22"/>
              </w:rPr>
              <w:t>Test Performed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7D5D33B" w14:textId="77777777" w:rsidR="00000000" w:rsidRDefault="00000000">
            <w:pPr>
              <w:tabs>
                <w:tab w:val="left" w:pos="1200"/>
              </w:tabs>
              <w:snapToGrid w:val="0"/>
              <w:jc w:val="center"/>
              <w:rPr>
                <w:sz w:val="22"/>
              </w:rPr>
            </w:pPr>
            <w:r>
              <w:rPr>
                <w:sz w:val="22"/>
              </w:rPr>
              <w:t>Specified Values</w:t>
            </w:r>
          </w:p>
        </w:tc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1550C7" w14:textId="77777777" w:rsidR="00000000" w:rsidRDefault="00000000">
            <w:pPr>
              <w:tabs>
                <w:tab w:val="left" w:pos="1200"/>
              </w:tabs>
              <w:snapToGrid w:val="0"/>
              <w:jc w:val="center"/>
              <w:rPr>
                <w:sz w:val="22"/>
              </w:rPr>
            </w:pPr>
            <w:r>
              <w:rPr>
                <w:sz w:val="22"/>
              </w:rPr>
              <w:t>Actual Values</w:t>
            </w:r>
          </w:p>
        </w:tc>
      </w:tr>
      <w:tr w:rsidR="00000000" w14:paraId="53E88D12" w14:textId="77777777"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87B2CEC" w14:textId="77777777" w:rsidR="00000000" w:rsidRDefault="00000000">
            <w:pPr>
              <w:tabs>
                <w:tab w:val="left" w:pos="1200"/>
              </w:tabs>
              <w:snapToGrid w:val="0"/>
              <w:jc w:val="center"/>
              <w:rPr>
                <w:sz w:val="22"/>
              </w:rPr>
            </w:pPr>
            <w:r>
              <w:rPr>
                <w:sz w:val="22"/>
              </w:rPr>
              <w:t>1.</w:t>
            </w:r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877106E" w14:textId="77777777" w:rsidR="00000000" w:rsidRDefault="00000000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  <w:p w14:paraId="0ABE3CBB" w14:textId="77777777" w:rsidR="00000000" w:rsidRDefault="00000000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  <w:p w14:paraId="3F2C93A5" w14:textId="77777777" w:rsidR="00000000" w:rsidRDefault="00000000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  <w:p w14:paraId="2C29063F" w14:textId="77777777" w:rsidR="00000000" w:rsidRDefault="00000000">
            <w:pPr>
              <w:tabs>
                <w:tab w:val="left" w:pos="1200"/>
              </w:tabs>
              <w:snapToGrid w:val="0"/>
              <w:rPr>
                <w:sz w:val="22"/>
              </w:rPr>
            </w:pPr>
            <w:r>
              <w:rPr>
                <w:sz w:val="22"/>
              </w:rPr>
              <w:t>Input Battery Voltage      ( For 12V )</w:t>
            </w:r>
          </w:p>
          <w:p w14:paraId="3CE1688B" w14:textId="77777777" w:rsidR="00000000" w:rsidRDefault="00000000">
            <w:pPr>
              <w:tabs>
                <w:tab w:val="left" w:pos="1200"/>
              </w:tabs>
              <w:rPr>
                <w:sz w:val="22"/>
              </w:rPr>
            </w:pPr>
          </w:p>
          <w:p w14:paraId="2E74652E" w14:textId="77777777" w:rsidR="00000000" w:rsidRDefault="00000000">
            <w:pPr>
              <w:tabs>
                <w:tab w:val="left" w:pos="1200"/>
              </w:tabs>
              <w:rPr>
                <w:sz w:val="22"/>
              </w:rPr>
            </w:pPr>
          </w:p>
          <w:p w14:paraId="425A5088" w14:textId="77777777" w:rsidR="00000000" w:rsidRDefault="00000000">
            <w:pPr>
              <w:tabs>
                <w:tab w:val="left" w:pos="1200"/>
              </w:tabs>
              <w:rPr>
                <w:sz w:val="22"/>
              </w:rPr>
            </w:pP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DD03B70" w14:textId="77777777" w:rsidR="00000000" w:rsidRDefault="00000000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  <w:p w14:paraId="5884FCD8" w14:textId="77777777" w:rsidR="00000000" w:rsidRDefault="00000000">
            <w:pPr>
              <w:tabs>
                <w:tab w:val="left" w:pos="1200"/>
              </w:tabs>
              <w:rPr>
                <w:sz w:val="22"/>
              </w:rPr>
            </w:pPr>
          </w:p>
          <w:p w14:paraId="00E4DD6A" w14:textId="77777777" w:rsidR="00000000" w:rsidRDefault="00000000">
            <w:pPr>
              <w:tabs>
                <w:tab w:val="left" w:pos="1200"/>
              </w:tabs>
              <w:rPr>
                <w:sz w:val="22"/>
              </w:rPr>
            </w:pPr>
          </w:p>
          <w:p w14:paraId="670ED10B" w14:textId="77777777" w:rsidR="00000000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10.5V to 13.6V</w:t>
            </w:r>
          </w:p>
          <w:p w14:paraId="3E769346" w14:textId="77777777" w:rsidR="00000000" w:rsidRDefault="00000000">
            <w:pPr>
              <w:tabs>
                <w:tab w:val="left" w:pos="1200"/>
              </w:tabs>
              <w:rPr>
                <w:sz w:val="22"/>
              </w:rPr>
            </w:pPr>
          </w:p>
          <w:p w14:paraId="65FCC888" w14:textId="77777777" w:rsidR="00000000" w:rsidRDefault="00000000">
            <w:pPr>
              <w:tabs>
                <w:tab w:val="left" w:pos="1200"/>
              </w:tabs>
              <w:rPr>
                <w:sz w:val="22"/>
              </w:rPr>
            </w:pPr>
          </w:p>
        </w:tc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A5FD06" w14:textId="77777777" w:rsidR="00000000" w:rsidRDefault="00000000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</w:tr>
      <w:tr w:rsidR="00000000" w14:paraId="3D0B9587" w14:textId="77777777">
        <w:trPr>
          <w:trHeight w:val="856"/>
        </w:trPr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B78C6BB" w14:textId="77777777" w:rsidR="00000000" w:rsidRDefault="00000000">
            <w:pPr>
              <w:tabs>
                <w:tab w:val="left" w:pos="1200"/>
              </w:tabs>
              <w:snapToGrid w:val="0"/>
              <w:jc w:val="center"/>
              <w:rPr>
                <w:sz w:val="22"/>
              </w:rPr>
            </w:pPr>
            <w:r>
              <w:rPr>
                <w:sz w:val="22"/>
              </w:rPr>
              <w:t>2.</w:t>
            </w:r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36CA996" w14:textId="77777777" w:rsidR="00000000" w:rsidRDefault="00000000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  <w:p w14:paraId="7AB29510" w14:textId="77777777" w:rsidR="00000000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Derived DC Voltages (+/-5%)</w:t>
            </w:r>
          </w:p>
          <w:p w14:paraId="300D8225" w14:textId="77777777" w:rsidR="00000000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 xml:space="preserve">                                            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1469EAF" w14:textId="77777777" w:rsidR="00000000" w:rsidRDefault="00000000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  <w:p w14:paraId="5D425FDC" w14:textId="77777777" w:rsidR="00000000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5V</w:t>
            </w:r>
          </w:p>
          <w:p w14:paraId="56647547" w14:textId="77777777" w:rsidR="00000000" w:rsidRDefault="00000000">
            <w:pPr>
              <w:tabs>
                <w:tab w:val="left" w:pos="1200"/>
              </w:tabs>
              <w:rPr>
                <w:sz w:val="22"/>
              </w:rPr>
            </w:pPr>
          </w:p>
        </w:tc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F41662" w14:textId="77777777" w:rsidR="00000000" w:rsidRDefault="00000000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</w:tr>
      <w:tr w:rsidR="00000000" w14:paraId="451F8535" w14:textId="77777777"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074336A" w14:textId="77777777" w:rsidR="00000000" w:rsidRDefault="00000000">
            <w:pPr>
              <w:tabs>
                <w:tab w:val="left" w:pos="1200"/>
              </w:tabs>
              <w:snapToGrid w:val="0"/>
              <w:jc w:val="center"/>
              <w:rPr>
                <w:sz w:val="22"/>
              </w:rPr>
            </w:pPr>
            <w:r>
              <w:rPr>
                <w:sz w:val="22"/>
              </w:rPr>
              <w:t>3.</w:t>
            </w:r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4E5150C" w14:textId="77777777" w:rsidR="00000000" w:rsidRDefault="00000000">
            <w:pPr>
              <w:tabs>
                <w:tab w:val="left" w:pos="1200"/>
              </w:tabs>
              <w:snapToGrid w:val="0"/>
              <w:rPr>
                <w:sz w:val="22"/>
              </w:rPr>
            </w:pPr>
            <w:r>
              <w:rPr>
                <w:sz w:val="22"/>
              </w:rPr>
              <w:t xml:space="preserve">Check for the power on display, Remote and the Keyboard function. 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3650EED" w14:textId="77777777" w:rsidR="00000000" w:rsidRDefault="00000000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FA8DD2" w14:textId="77777777" w:rsidR="00000000" w:rsidRDefault="00000000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</w:tr>
    </w:tbl>
    <w:p w14:paraId="65462CE0" w14:textId="77777777" w:rsidR="00000000" w:rsidRDefault="00000000">
      <w:pPr>
        <w:tabs>
          <w:tab w:val="left" w:pos="1200"/>
        </w:tabs>
      </w:pPr>
    </w:p>
    <w:p w14:paraId="5034796C" w14:textId="77777777" w:rsidR="00000000" w:rsidRDefault="00000000">
      <w:pPr>
        <w:rPr>
          <w:sz w:val="22"/>
        </w:rPr>
      </w:pPr>
      <w:r>
        <w:rPr>
          <w:b/>
          <w:sz w:val="22"/>
        </w:rPr>
        <w:tab/>
        <w:t xml:space="preserve">  </w:t>
      </w:r>
      <w:r>
        <w:rPr>
          <w:sz w:val="22"/>
        </w:rPr>
        <w:t xml:space="preserve"> Resolution :</w:t>
      </w:r>
      <w:r>
        <w:rPr>
          <w:sz w:val="22"/>
        </w:rPr>
        <w:tab/>
        <w:t>L:</w:t>
      </w:r>
      <w:r>
        <w:rPr>
          <w:sz w:val="22"/>
        </w:rPr>
        <w:tab/>
      </w:r>
      <w:r>
        <w:rPr>
          <w:sz w:val="22"/>
        </w:rPr>
        <w:tab/>
        <w:t>kg/tonnes</w:t>
      </w:r>
    </w:p>
    <w:p w14:paraId="0822FB3B" w14:textId="77777777" w:rsidR="00000000" w:rsidRDefault="00000000">
      <w:pPr>
        <w:rPr>
          <w:sz w:val="22"/>
        </w:rPr>
      </w:pPr>
    </w:p>
    <w:p w14:paraId="410CB57D" w14:textId="77777777" w:rsidR="00000000" w:rsidRDefault="00000000">
      <w:r>
        <w:rPr>
          <w:sz w:val="26"/>
        </w:rPr>
        <w:tab/>
        <w:t xml:space="preserve">   Measurement to be done from 0 to 100% of the Crane Scale capacity. </w:t>
      </w:r>
    </w:p>
    <w:p w14:paraId="1F9B58F3" w14:textId="51D23511" w:rsidR="00000000" w:rsidRDefault="00805EB0">
      <w:pPr>
        <w:rPr>
          <w:sz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63DD7AD8" wp14:editId="05E2332F">
                <wp:simplePos x="0" y="0"/>
                <wp:positionH relativeFrom="column">
                  <wp:posOffset>608330</wp:posOffset>
                </wp:positionH>
                <wp:positionV relativeFrom="paragraph">
                  <wp:posOffset>135890</wp:posOffset>
                </wp:positionV>
                <wp:extent cx="2626995" cy="2892425"/>
                <wp:effectExtent l="3175" t="5715" r="8255" b="6985"/>
                <wp:wrapSquare wrapText="largest"/>
                <wp:docPr id="175139620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6995" cy="289242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08" w:type="dxa"/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2109"/>
                              <w:gridCol w:w="2689"/>
                            </w:tblGrid>
                            <w:tr w:rsidR="00000000" w14:paraId="39FFB421" w14:textId="77777777">
                              <w:tc>
                                <w:tcPr>
                                  <w:tcW w:w="210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0772D067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z w:val="26"/>
                                    </w:rPr>
                                    <w:t>Load on</w:t>
                                  </w:r>
                                </w:p>
                                <w:p w14:paraId="5AB1AF5F" w14:textId="77777777" w:rsidR="00000000" w:rsidRDefault="00000000">
                                  <w:pPr>
                                    <w:jc w:val="center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z w:val="26"/>
                                    </w:rPr>
                                    <w:t>Load cell</w:t>
                                  </w:r>
                                </w:p>
                                <w:p w14:paraId="6DA1B2F0" w14:textId="77777777" w:rsidR="00000000" w:rsidRDefault="00000000">
                                  <w:pPr>
                                    <w:jc w:val="center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z w:val="26"/>
                                    </w:rPr>
                                    <w:t>Kg/T or mv</w:t>
                                  </w:r>
                                </w:p>
                              </w:tc>
                              <w:tc>
                                <w:tcPr>
                                  <w:tcW w:w="268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6F5AA2D0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z w:val="26"/>
                                    </w:rPr>
                                    <w:t xml:space="preserve">Measured load </w:t>
                                  </w:r>
                                </w:p>
                                <w:p w14:paraId="0324E8B2" w14:textId="77777777" w:rsidR="00000000" w:rsidRDefault="00000000">
                                  <w:pPr>
                                    <w:jc w:val="center"/>
                                    <w:rPr>
                                      <w:b/>
                                      <w:sz w:val="26"/>
                                    </w:rPr>
                                  </w:pPr>
                                  <w:r>
                                    <w:rPr>
                                      <w:sz w:val="26"/>
                                    </w:rPr>
                                    <w:t>Kg/T</w:t>
                                  </w:r>
                                </w:p>
                              </w:tc>
                            </w:tr>
                            <w:tr w:rsidR="00000000" w14:paraId="0C583D0C" w14:textId="77777777">
                              <w:tc>
                                <w:tcPr>
                                  <w:tcW w:w="210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21AE2A10" w14:textId="77777777" w:rsidR="00000000" w:rsidRDefault="00000000">
                                  <w:pPr>
                                    <w:snapToGrid w:val="0"/>
                                    <w:rPr>
                                      <w:b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8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31906AA6" w14:textId="77777777" w:rsidR="00000000" w:rsidRDefault="00000000">
                                  <w:pPr>
                                    <w:snapToGrid w:val="0"/>
                                    <w:rPr>
                                      <w:b/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 w:rsidR="00000000" w14:paraId="78F612C1" w14:textId="77777777">
                              <w:tc>
                                <w:tcPr>
                                  <w:tcW w:w="210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302AA790" w14:textId="77777777" w:rsidR="00000000" w:rsidRDefault="00000000">
                                  <w:pPr>
                                    <w:snapToGrid w:val="0"/>
                                    <w:rPr>
                                      <w:b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8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6F6B0D9C" w14:textId="77777777" w:rsidR="00000000" w:rsidRDefault="00000000">
                                  <w:pPr>
                                    <w:snapToGrid w:val="0"/>
                                    <w:rPr>
                                      <w:b/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 w:rsidR="00000000" w14:paraId="1183D996" w14:textId="77777777">
                              <w:tc>
                                <w:tcPr>
                                  <w:tcW w:w="210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133A6456" w14:textId="77777777" w:rsidR="00000000" w:rsidRDefault="00000000">
                                  <w:pPr>
                                    <w:snapToGrid w:val="0"/>
                                    <w:rPr>
                                      <w:b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8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4227F236" w14:textId="77777777" w:rsidR="00000000" w:rsidRDefault="00000000">
                                  <w:pPr>
                                    <w:snapToGrid w:val="0"/>
                                    <w:rPr>
                                      <w:b/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 w:rsidR="00000000" w14:paraId="3C2F17D1" w14:textId="77777777">
                              <w:tc>
                                <w:tcPr>
                                  <w:tcW w:w="210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0A3F0C6A" w14:textId="77777777" w:rsidR="00000000" w:rsidRDefault="00000000">
                                  <w:pPr>
                                    <w:snapToGrid w:val="0"/>
                                    <w:rPr>
                                      <w:b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8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2FCBE579" w14:textId="77777777" w:rsidR="00000000" w:rsidRDefault="00000000">
                                  <w:pPr>
                                    <w:snapToGrid w:val="0"/>
                                    <w:rPr>
                                      <w:b/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 w:rsidR="00000000" w14:paraId="3EC4C2E3" w14:textId="77777777">
                              <w:tc>
                                <w:tcPr>
                                  <w:tcW w:w="210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75B183FD" w14:textId="77777777" w:rsidR="00000000" w:rsidRDefault="00000000">
                                  <w:pPr>
                                    <w:snapToGrid w:val="0"/>
                                    <w:rPr>
                                      <w:b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8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362183A9" w14:textId="77777777" w:rsidR="00000000" w:rsidRDefault="00000000">
                                  <w:pPr>
                                    <w:snapToGrid w:val="0"/>
                                    <w:rPr>
                                      <w:b/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 w:rsidR="00000000" w14:paraId="1B6A4D20" w14:textId="77777777">
                              <w:tc>
                                <w:tcPr>
                                  <w:tcW w:w="210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1D7545CD" w14:textId="77777777" w:rsidR="00000000" w:rsidRDefault="00000000">
                                  <w:pPr>
                                    <w:snapToGrid w:val="0"/>
                                    <w:rPr>
                                      <w:b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8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370379F4" w14:textId="77777777" w:rsidR="00000000" w:rsidRDefault="00000000">
                                  <w:pPr>
                                    <w:snapToGrid w:val="0"/>
                                    <w:rPr>
                                      <w:b/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 w:rsidR="00000000" w14:paraId="48316F53" w14:textId="77777777">
                              <w:tc>
                                <w:tcPr>
                                  <w:tcW w:w="210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581D830A" w14:textId="77777777" w:rsidR="00000000" w:rsidRDefault="00000000">
                                  <w:pPr>
                                    <w:snapToGrid w:val="0"/>
                                    <w:rPr>
                                      <w:b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8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7F38FC3B" w14:textId="77777777" w:rsidR="00000000" w:rsidRDefault="00000000">
                                  <w:pPr>
                                    <w:snapToGrid w:val="0"/>
                                    <w:rPr>
                                      <w:b/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 w:rsidR="00000000" w14:paraId="091BCF4F" w14:textId="77777777">
                              <w:tc>
                                <w:tcPr>
                                  <w:tcW w:w="210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2B88A1CA" w14:textId="77777777" w:rsidR="00000000" w:rsidRDefault="00000000">
                                  <w:pPr>
                                    <w:snapToGrid w:val="0"/>
                                    <w:rPr>
                                      <w:b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8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33B385AB" w14:textId="77777777" w:rsidR="00000000" w:rsidRDefault="00000000">
                                  <w:pPr>
                                    <w:snapToGrid w:val="0"/>
                                    <w:rPr>
                                      <w:b/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 w:rsidR="00000000" w14:paraId="4A548E2A" w14:textId="77777777">
                              <w:tc>
                                <w:tcPr>
                                  <w:tcW w:w="210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0AECC98B" w14:textId="77777777" w:rsidR="00000000" w:rsidRDefault="00000000">
                                  <w:pPr>
                                    <w:snapToGrid w:val="0"/>
                                    <w:rPr>
                                      <w:b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8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38FC83AE" w14:textId="77777777" w:rsidR="00000000" w:rsidRDefault="00000000">
                                  <w:pPr>
                                    <w:snapToGrid w:val="0"/>
                                    <w:rPr>
                                      <w:b/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 w:rsidR="00000000" w14:paraId="00F3433B" w14:textId="77777777">
                              <w:tc>
                                <w:tcPr>
                                  <w:tcW w:w="210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28DEC6F0" w14:textId="77777777" w:rsidR="00000000" w:rsidRDefault="00000000">
                                  <w:pPr>
                                    <w:snapToGrid w:val="0"/>
                                    <w:rPr>
                                      <w:b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8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0582AB53" w14:textId="77777777" w:rsidR="00000000" w:rsidRDefault="00000000">
                                  <w:pPr>
                                    <w:snapToGrid w:val="0"/>
                                    <w:rPr>
                                      <w:b/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 w:rsidR="00000000" w14:paraId="7810DDDD" w14:textId="77777777">
                              <w:tc>
                                <w:tcPr>
                                  <w:tcW w:w="210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0F66EB21" w14:textId="77777777" w:rsidR="00000000" w:rsidRDefault="00000000">
                                  <w:pPr>
                                    <w:snapToGrid w:val="0"/>
                                    <w:rPr>
                                      <w:b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8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7A570968" w14:textId="77777777" w:rsidR="00000000" w:rsidRDefault="00000000">
                                  <w:pPr>
                                    <w:snapToGrid w:val="0"/>
                                    <w:rPr>
                                      <w:b/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 w:rsidR="00000000" w14:paraId="1D6A8726" w14:textId="77777777">
                              <w:tc>
                                <w:tcPr>
                                  <w:tcW w:w="210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3A1C7247" w14:textId="77777777" w:rsidR="00000000" w:rsidRDefault="00000000">
                                  <w:pPr>
                                    <w:snapToGrid w:val="0"/>
                                    <w:rPr>
                                      <w:b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8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7058E588" w14:textId="77777777" w:rsidR="00000000" w:rsidRDefault="00000000">
                                  <w:pPr>
                                    <w:snapToGrid w:val="0"/>
                                    <w:rPr>
                                      <w:b/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ACF7048" w14:textId="77777777" w:rsidR="00000000" w:rsidRDefault="00000000"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DD7AD8" id="Text Box 3" o:spid="_x0000_s1027" type="#_x0000_t202" style="position:absolute;margin-left:47.9pt;margin-top:10.7pt;width:206.85pt;height:227.75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" stroked="f">
                <v:fill opacity="0"/>
                <v:textbox inset="0,0,0,0">
                  <w:txbxContent>
                    <w:tbl>
                      <w:tblPr>
                        <w:tblW w:w="0" w:type="auto"/>
                        <w:tblInd w:w="108" w:type="dxa"/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2109"/>
                        <w:gridCol w:w="2689"/>
                      </w:tblGrid>
                      <w:tr w:rsidR="00000000" w14:paraId="39FFB421" w14:textId="77777777">
                        <w:tc>
                          <w:tcPr>
                            <w:tcW w:w="210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</w:tcPr>
                          <w:p w14:paraId="0772D067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sz w:val="26"/>
                              </w:rPr>
                            </w:pPr>
                            <w:r>
                              <w:rPr>
                                <w:sz w:val="26"/>
                              </w:rPr>
                              <w:t>Load on</w:t>
                            </w:r>
                          </w:p>
                          <w:p w14:paraId="5AB1AF5F" w14:textId="77777777" w:rsidR="00000000" w:rsidRDefault="00000000">
                            <w:pPr>
                              <w:jc w:val="center"/>
                              <w:rPr>
                                <w:sz w:val="26"/>
                              </w:rPr>
                            </w:pPr>
                            <w:r>
                              <w:rPr>
                                <w:sz w:val="26"/>
                              </w:rPr>
                              <w:t>Load cell</w:t>
                            </w:r>
                          </w:p>
                          <w:p w14:paraId="6DA1B2F0" w14:textId="77777777" w:rsidR="00000000" w:rsidRDefault="00000000">
                            <w:pPr>
                              <w:jc w:val="center"/>
                              <w:rPr>
                                <w:sz w:val="26"/>
                              </w:rPr>
                            </w:pPr>
                            <w:r>
                              <w:rPr>
                                <w:sz w:val="26"/>
                              </w:rPr>
                              <w:t>Kg/T or mv</w:t>
                            </w:r>
                          </w:p>
                        </w:tc>
                        <w:tc>
                          <w:tcPr>
                            <w:tcW w:w="268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</w:tcPr>
                          <w:p w14:paraId="6F5AA2D0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sz w:val="26"/>
                              </w:rPr>
                            </w:pPr>
                            <w:r>
                              <w:rPr>
                                <w:sz w:val="26"/>
                              </w:rPr>
                              <w:t xml:space="preserve">Measured load </w:t>
                            </w:r>
                          </w:p>
                          <w:p w14:paraId="0324E8B2" w14:textId="77777777" w:rsidR="00000000" w:rsidRDefault="00000000">
                            <w:pPr>
                              <w:jc w:val="center"/>
                              <w:rPr>
                                <w:b/>
                                <w:sz w:val="26"/>
                              </w:rPr>
                            </w:pPr>
                            <w:r>
                              <w:rPr>
                                <w:sz w:val="26"/>
                              </w:rPr>
                              <w:t>Kg/T</w:t>
                            </w:r>
                          </w:p>
                        </w:tc>
                      </w:tr>
                      <w:tr w:rsidR="00000000" w14:paraId="0C583D0C" w14:textId="77777777">
                        <w:tc>
                          <w:tcPr>
                            <w:tcW w:w="210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</w:tcPr>
                          <w:p w14:paraId="21AE2A10" w14:textId="77777777" w:rsidR="00000000" w:rsidRDefault="00000000">
                            <w:pPr>
                              <w:snapToGrid w:val="0"/>
                              <w:rPr>
                                <w:b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268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</w:tcPr>
                          <w:p w14:paraId="31906AA6" w14:textId="77777777" w:rsidR="00000000" w:rsidRDefault="00000000">
                            <w:pPr>
                              <w:snapToGrid w:val="0"/>
                              <w:rPr>
                                <w:b/>
                                <w:sz w:val="26"/>
                              </w:rPr>
                            </w:pPr>
                          </w:p>
                        </w:tc>
                      </w:tr>
                      <w:tr w:rsidR="00000000" w14:paraId="78F612C1" w14:textId="77777777">
                        <w:tc>
                          <w:tcPr>
                            <w:tcW w:w="210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</w:tcPr>
                          <w:p w14:paraId="302AA790" w14:textId="77777777" w:rsidR="00000000" w:rsidRDefault="00000000">
                            <w:pPr>
                              <w:snapToGrid w:val="0"/>
                              <w:rPr>
                                <w:b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268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</w:tcPr>
                          <w:p w14:paraId="6F6B0D9C" w14:textId="77777777" w:rsidR="00000000" w:rsidRDefault="00000000">
                            <w:pPr>
                              <w:snapToGrid w:val="0"/>
                              <w:rPr>
                                <w:b/>
                                <w:sz w:val="26"/>
                              </w:rPr>
                            </w:pPr>
                          </w:p>
                        </w:tc>
                      </w:tr>
                      <w:tr w:rsidR="00000000" w14:paraId="1183D996" w14:textId="77777777">
                        <w:tc>
                          <w:tcPr>
                            <w:tcW w:w="210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</w:tcPr>
                          <w:p w14:paraId="133A6456" w14:textId="77777777" w:rsidR="00000000" w:rsidRDefault="00000000">
                            <w:pPr>
                              <w:snapToGrid w:val="0"/>
                              <w:rPr>
                                <w:b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268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</w:tcPr>
                          <w:p w14:paraId="4227F236" w14:textId="77777777" w:rsidR="00000000" w:rsidRDefault="00000000">
                            <w:pPr>
                              <w:snapToGrid w:val="0"/>
                              <w:rPr>
                                <w:b/>
                                <w:sz w:val="26"/>
                              </w:rPr>
                            </w:pPr>
                          </w:p>
                        </w:tc>
                      </w:tr>
                      <w:tr w:rsidR="00000000" w14:paraId="3C2F17D1" w14:textId="77777777">
                        <w:tc>
                          <w:tcPr>
                            <w:tcW w:w="210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</w:tcPr>
                          <w:p w14:paraId="0A3F0C6A" w14:textId="77777777" w:rsidR="00000000" w:rsidRDefault="00000000">
                            <w:pPr>
                              <w:snapToGrid w:val="0"/>
                              <w:rPr>
                                <w:b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268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</w:tcPr>
                          <w:p w14:paraId="2FCBE579" w14:textId="77777777" w:rsidR="00000000" w:rsidRDefault="00000000">
                            <w:pPr>
                              <w:snapToGrid w:val="0"/>
                              <w:rPr>
                                <w:b/>
                                <w:sz w:val="26"/>
                              </w:rPr>
                            </w:pPr>
                          </w:p>
                        </w:tc>
                      </w:tr>
                      <w:tr w:rsidR="00000000" w14:paraId="3EC4C2E3" w14:textId="77777777">
                        <w:tc>
                          <w:tcPr>
                            <w:tcW w:w="210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</w:tcPr>
                          <w:p w14:paraId="75B183FD" w14:textId="77777777" w:rsidR="00000000" w:rsidRDefault="00000000">
                            <w:pPr>
                              <w:snapToGrid w:val="0"/>
                              <w:rPr>
                                <w:b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268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</w:tcPr>
                          <w:p w14:paraId="362183A9" w14:textId="77777777" w:rsidR="00000000" w:rsidRDefault="00000000">
                            <w:pPr>
                              <w:snapToGrid w:val="0"/>
                              <w:rPr>
                                <w:b/>
                                <w:sz w:val="26"/>
                              </w:rPr>
                            </w:pPr>
                          </w:p>
                        </w:tc>
                      </w:tr>
                      <w:tr w:rsidR="00000000" w14:paraId="1B6A4D20" w14:textId="77777777">
                        <w:tc>
                          <w:tcPr>
                            <w:tcW w:w="210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</w:tcPr>
                          <w:p w14:paraId="1D7545CD" w14:textId="77777777" w:rsidR="00000000" w:rsidRDefault="00000000">
                            <w:pPr>
                              <w:snapToGrid w:val="0"/>
                              <w:rPr>
                                <w:b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268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</w:tcPr>
                          <w:p w14:paraId="370379F4" w14:textId="77777777" w:rsidR="00000000" w:rsidRDefault="00000000">
                            <w:pPr>
                              <w:snapToGrid w:val="0"/>
                              <w:rPr>
                                <w:b/>
                                <w:sz w:val="26"/>
                              </w:rPr>
                            </w:pPr>
                          </w:p>
                        </w:tc>
                      </w:tr>
                      <w:tr w:rsidR="00000000" w14:paraId="48316F53" w14:textId="77777777">
                        <w:tc>
                          <w:tcPr>
                            <w:tcW w:w="210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</w:tcPr>
                          <w:p w14:paraId="581D830A" w14:textId="77777777" w:rsidR="00000000" w:rsidRDefault="00000000">
                            <w:pPr>
                              <w:snapToGrid w:val="0"/>
                              <w:rPr>
                                <w:b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268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</w:tcPr>
                          <w:p w14:paraId="7F38FC3B" w14:textId="77777777" w:rsidR="00000000" w:rsidRDefault="00000000">
                            <w:pPr>
                              <w:snapToGrid w:val="0"/>
                              <w:rPr>
                                <w:b/>
                                <w:sz w:val="26"/>
                              </w:rPr>
                            </w:pPr>
                          </w:p>
                        </w:tc>
                      </w:tr>
                      <w:tr w:rsidR="00000000" w14:paraId="091BCF4F" w14:textId="77777777">
                        <w:tc>
                          <w:tcPr>
                            <w:tcW w:w="210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</w:tcPr>
                          <w:p w14:paraId="2B88A1CA" w14:textId="77777777" w:rsidR="00000000" w:rsidRDefault="00000000">
                            <w:pPr>
                              <w:snapToGrid w:val="0"/>
                              <w:rPr>
                                <w:b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268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</w:tcPr>
                          <w:p w14:paraId="33B385AB" w14:textId="77777777" w:rsidR="00000000" w:rsidRDefault="00000000">
                            <w:pPr>
                              <w:snapToGrid w:val="0"/>
                              <w:rPr>
                                <w:b/>
                                <w:sz w:val="26"/>
                              </w:rPr>
                            </w:pPr>
                          </w:p>
                        </w:tc>
                      </w:tr>
                      <w:tr w:rsidR="00000000" w14:paraId="4A548E2A" w14:textId="77777777">
                        <w:tc>
                          <w:tcPr>
                            <w:tcW w:w="210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</w:tcPr>
                          <w:p w14:paraId="0AECC98B" w14:textId="77777777" w:rsidR="00000000" w:rsidRDefault="00000000">
                            <w:pPr>
                              <w:snapToGrid w:val="0"/>
                              <w:rPr>
                                <w:b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268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</w:tcPr>
                          <w:p w14:paraId="38FC83AE" w14:textId="77777777" w:rsidR="00000000" w:rsidRDefault="00000000">
                            <w:pPr>
                              <w:snapToGrid w:val="0"/>
                              <w:rPr>
                                <w:b/>
                                <w:sz w:val="26"/>
                              </w:rPr>
                            </w:pPr>
                          </w:p>
                        </w:tc>
                      </w:tr>
                      <w:tr w:rsidR="00000000" w14:paraId="00F3433B" w14:textId="77777777">
                        <w:tc>
                          <w:tcPr>
                            <w:tcW w:w="210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</w:tcPr>
                          <w:p w14:paraId="28DEC6F0" w14:textId="77777777" w:rsidR="00000000" w:rsidRDefault="00000000">
                            <w:pPr>
                              <w:snapToGrid w:val="0"/>
                              <w:rPr>
                                <w:b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268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</w:tcPr>
                          <w:p w14:paraId="0582AB53" w14:textId="77777777" w:rsidR="00000000" w:rsidRDefault="00000000">
                            <w:pPr>
                              <w:snapToGrid w:val="0"/>
                              <w:rPr>
                                <w:b/>
                                <w:sz w:val="26"/>
                              </w:rPr>
                            </w:pPr>
                          </w:p>
                        </w:tc>
                      </w:tr>
                      <w:tr w:rsidR="00000000" w14:paraId="7810DDDD" w14:textId="77777777">
                        <w:tc>
                          <w:tcPr>
                            <w:tcW w:w="210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</w:tcPr>
                          <w:p w14:paraId="0F66EB21" w14:textId="77777777" w:rsidR="00000000" w:rsidRDefault="00000000">
                            <w:pPr>
                              <w:snapToGrid w:val="0"/>
                              <w:rPr>
                                <w:b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268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</w:tcPr>
                          <w:p w14:paraId="7A570968" w14:textId="77777777" w:rsidR="00000000" w:rsidRDefault="00000000">
                            <w:pPr>
                              <w:snapToGrid w:val="0"/>
                              <w:rPr>
                                <w:b/>
                                <w:sz w:val="26"/>
                              </w:rPr>
                            </w:pPr>
                          </w:p>
                        </w:tc>
                      </w:tr>
                      <w:tr w:rsidR="00000000" w14:paraId="1D6A8726" w14:textId="77777777">
                        <w:tc>
                          <w:tcPr>
                            <w:tcW w:w="210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</w:tcPr>
                          <w:p w14:paraId="3A1C7247" w14:textId="77777777" w:rsidR="00000000" w:rsidRDefault="00000000">
                            <w:pPr>
                              <w:snapToGrid w:val="0"/>
                              <w:rPr>
                                <w:b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268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</w:tcPr>
                          <w:p w14:paraId="7058E588" w14:textId="77777777" w:rsidR="00000000" w:rsidRDefault="00000000">
                            <w:pPr>
                              <w:snapToGrid w:val="0"/>
                              <w:rPr>
                                <w:b/>
                                <w:sz w:val="26"/>
                              </w:rPr>
                            </w:pPr>
                          </w:p>
                        </w:tc>
                      </w:tr>
                    </w:tbl>
                    <w:p w14:paraId="1ACF7048" w14:textId="77777777" w:rsidR="00000000" w:rsidRDefault="00000000">
                      <w:r>
                        <w:t xml:space="preserve"> </w:t>
                      </w:r>
                    </w:p>
                  </w:txbxContent>
                </v:textbox>
                <w10:wrap type="square" side="largest"/>
              </v:shape>
            </w:pict>
          </mc:Fallback>
        </mc:AlternateContent>
      </w:r>
    </w:p>
    <w:p w14:paraId="25B02245" w14:textId="77777777" w:rsidR="00000000" w:rsidRDefault="00000000">
      <w:pPr>
        <w:numPr>
          <w:ilvl w:val="0"/>
          <w:numId w:val="4"/>
        </w:numPr>
        <w:rPr>
          <w:sz w:val="26"/>
        </w:rPr>
      </w:pPr>
      <w:r>
        <w:rPr>
          <w:sz w:val="26"/>
        </w:rPr>
        <w:t>Battery Charger voltage</w:t>
      </w:r>
    </w:p>
    <w:p w14:paraId="711F692F" w14:textId="77777777" w:rsidR="00000000" w:rsidRDefault="00000000">
      <w:pPr>
        <w:rPr>
          <w:sz w:val="26"/>
        </w:rPr>
      </w:pPr>
      <w:r>
        <w:rPr>
          <w:sz w:val="26"/>
        </w:rPr>
        <w:t xml:space="preserve">                 When the battery connected:</w:t>
      </w:r>
    </w:p>
    <w:p w14:paraId="5D133226" w14:textId="77777777" w:rsidR="00000000" w:rsidRDefault="00000000">
      <w:pPr>
        <w:rPr>
          <w:sz w:val="26"/>
        </w:rPr>
      </w:pPr>
    </w:p>
    <w:p w14:paraId="4477C23B" w14:textId="77777777" w:rsidR="00000000" w:rsidRDefault="00000000">
      <w:pPr>
        <w:numPr>
          <w:ilvl w:val="0"/>
          <w:numId w:val="4"/>
        </w:numPr>
        <w:rPr>
          <w:sz w:val="26"/>
        </w:rPr>
      </w:pPr>
      <w:r>
        <w:rPr>
          <w:sz w:val="26"/>
        </w:rPr>
        <w:t>Low battery voltage set (CS):</w:t>
      </w:r>
    </w:p>
    <w:p w14:paraId="416336E3" w14:textId="77777777" w:rsidR="00000000" w:rsidRDefault="00000000">
      <w:pPr>
        <w:rPr>
          <w:sz w:val="26"/>
        </w:rPr>
      </w:pPr>
    </w:p>
    <w:p w14:paraId="163D7A0F" w14:textId="77777777" w:rsidR="00000000" w:rsidRDefault="00000000">
      <w:pPr>
        <w:numPr>
          <w:ilvl w:val="0"/>
          <w:numId w:val="7"/>
        </w:numPr>
        <w:rPr>
          <w:sz w:val="26"/>
        </w:rPr>
      </w:pPr>
      <w:r>
        <w:rPr>
          <w:sz w:val="26"/>
        </w:rPr>
        <w:t>Check for the remote operation:</w:t>
      </w:r>
    </w:p>
    <w:p w14:paraId="4F8051E3" w14:textId="77777777" w:rsidR="00000000" w:rsidRDefault="00000000">
      <w:pPr>
        <w:ind w:firstLine="720"/>
        <w:rPr>
          <w:sz w:val="26"/>
        </w:rPr>
      </w:pPr>
      <w:r>
        <w:rPr>
          <w:sz w:val="26"/>
        </w:rPr>
        <w:t xml:space="preserve">     (For the distance of min. 10 meters)</w:t>
      </w:r>
    </w:p>
    <w:p w14:paraId="08D25366" w14:textId="77777777" w:rsidR="00000000" w:rsidRDefault="00000000">
      <w:pPr>
        <w:ind w:firstLine="720"/>
        <w:rPr>
          <w:sz w:val="26"/>
        </w:rPr>
      </w:pPr>
    </w:p>
    <w:p w14:paraId="07D6330B" w14:textId="77777777" w:rsidR="00000000" w:rsidRDefault="00000000">
      <w:pPr>
        <w:ind w:firstLine="720"/>
        <w:rPr>
          <w:sz w:val="26"/>
        </w:rPr>
      </w:pPr>
      <w:r>
        <w:rPr>
          <w:sz w:val="26"/>
          <w:u w:val="single"/>
        </w:rPr>
        <w:t>Remote</w:t>
      </w:r>
    </w:p>
    <w:p w14:paraId="3F70EF4F" w14:textId="77777777" w:rsidR="00000000" w:rsidRDefault="00000000">
      <w:pPr>
        <w:ind w:firstLine="720"/>
        <w:rPr>
          <w:sz w:val="26"/>
        </w:rPr>
      </w:pPr>
      <w:r>
        <w:rPr>
          <w:sz w:val="26"/>
        </w:rPr>
        <w:t>Model No: RC500A0</w:t>
      </w:r>
    </w:p>
    <w:p w14:paraId="6A997A05" w14:textId="77777777" w:rsidR="00000000" w:rsidRDefault="00000000">
      <w:pPr>
        <w:ind w:firstLine="720"/>
        <w:rPr>
          <w:sz w:val="26"/>
        </w:rPr>
      </w:pPr>
      <w:r>
        <w:rPr>
          <w:sz w:val="26"/>
        </w:rPr>
        <w:t>Sl. No:</w:t>
      </w:r>
    </w:p>
    <w:p w14:paraId="1CEB073B" w14:textId="77777777" w:rsidR="00000000" w:rsidRDefault="00000000">
      <w:pPr>
        <w:ind w:firstLine="720"/>
        <w:rPr>
          <w:sz w:val="26"/>
        </w:rPr>
      </w:pPr>
    </w:p>
    <w:p w14:paraId="7F812E1C" w14:textId="77777777" w:rsidR="00000000" w:rsidRDefault="00000000">
      <w:pPr>
        <w:ind w:firstLine="720"/>
        <w:rPr>
          <w:sz w:val="26"/>
        </w:rPr>
      </w:pPr>
      <w:r>
        <w:rPr>
          <w:sz w:val="26"/>
        </w:rPr>
        <w:t>Calibrator</w:t>
      </w:r>
    </w:p>
    <w:p w14:paraId="19D2D38C" w14:textId="77777777" w:rsidR="00000000" w:rsidRDefault="00000000">
      <w:pPr>
        <w:ind w:firstLine="720"/>
        <w:rPr>
          <w:sz w:val="26"/>
        </w:rPr>
      </w:pPr>
      <w:r>
        <w:rPr>
          <w:sz w:val="26"/>
        </w:rPr>
        <w:t>Model No: CC500A0</w:t>
      </w:r>
    </w:p>
    <w:p w14:paraId="480A6093" w14:textId="77777777" w:rsidR="00000000" w:rsidRDefault="00000000">
      <w:pPr>
        <w:ind w:firstLine="720"/>
        <w:rPr>
          <w:sz w:val="20"/>
        </w:rPr>
      </w:pPr>
      <w:r>
        <w:rPr>
          <w:sz w:val="26"/>
        </w:rPr>
        <w:t>Sl.No:</w:t>
      </w:r>
    </w:p>
    <w:p w14:paraId="5127C284" w14:textId="77777777" w:rsidR="00000000" w:rsidRDefault="00000000">
      <w:pPr>
        <w:rPr>
          <w:sz w:val="20"/>
        </w:rPr>
      </w:pPr>
      <w:r>
        <w:rPr>
          <w:sz w:val="20"/>
        </w:rPr>
        <w:t xml:space="preserve">  </w:t>
      </w:r>
    </w:p>
    <w:p w14:paraId="7D5E16FE" w14:textId="77777777" w:rsidR="00000000" w:rsidRDefault="00000000">
      <w:r>
        <w:rPr>
          <w:sz w:val="20"/>
        </w:rPr>
        <w:t xml:space="preserve">                 </w:t>
      </w:r>
      <w:r>
        <w:t>Instrument Used: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        </w:t>
      </w:r>
    </w:p>
    <w:p w14:paraId="1DA514B2" w14:textId="77777777" w:rsidR="00000000" w:rsidRDefault="00000000">
      <w:pPr>
        <w:ind w:hanging="57"/>
      </w:pPr>
      <w:r>
        <w:tab/>
        <w:t xml:space="preserve">     </w:t>
      </w:r>
    </w:p>
    <w:p w14:paraId="6117C568" w14:textId="77777777" w:rsidR="00000000" w:rsidRDefault="00000000">
      <w:pPr>
        <w:ind w:hanging="57"/>
      </w:pPr>
      <w:r>
        <w:t xml:space="preserve">              Checked by:</w:t>
      </w:r>
      <w:r>
        <w:tab/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Approved by:                                                 </w:t>
      </w:r>
    </w:p>
    <w:p w14:paraId="67FD1154" w14:textId="77777777" w:rsidR="00000000" w:rsidRDefault="00000000">
      <w:pPr>
        <w:ind w:hanging="57"/>
      </w:pPr>
      <w:r>
        <w:tab/>
        <w:t xml:space="preserve">   </w:t>
      </w:r>
      <w:r>
        <w:tab/>
        <w:t xml:space="preserve"> Date: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(HOD – PDN)      </w:t>
      </w:r>
      <w:r>
        <w:rPr>
          <w:b/>
          <w:bCs/>
        </w:rPr>
        <w:t xml:space="preserve"> </w:t>
      </w:r>
    </w:p>
    <w:p w14:paraId="728EA897" w14:textId="77777777" w:rsidR="00000000" w:rsidRDefault="00000000">
      <w:pPr>
        <w:pBdr>
          <w:bottom w:val="single" w:sz="4" w:space="1" w:color="000000"/>
        </w:pBdr>
        <w:ind w:left="720" w:hanging="720"/>
        <w:rPr>
          <w:rFonts w:ascii="Tahoma" w:hAnsi="Tahoma" w:cs="Tahoma"/>
          <w:sz w:val="18"/>
          <w:szCs w:val="20"/>
        </w:rPr>
      </w:pPr>
      <w:r>
        <w:t xml:space="preserve">  </w:t>
      </w:r>
    </w:p>
    <w:p w14:paraId="65E6AA54" w14:textId="77777777" w:rsidR="00000000" w:rsidRDefault="00000000">
      <w:pPr>
        <w:ind w:left="5760" w:firstLine="720"/>
        <w:rPr>
          <w:sz w:val="22"/>
        </w:rPr>
      </w:pPr>
      <w:r>
        <w:rPr>
          <w:rFonts w:ascii="Tahoma" w:hAnsi="Tahoma" w:cs="Tahoma"/>
          <w:sz w:val="18"/>
          <w:szCs w:val="20"/>
        </w:rPr>
        <w:t>Form No.  : R/PP-05/07-CS/REV 01 Pg 1 of 1</w:t>
      </w:r>
    </w:p>
    <w:p w14:paraId="5D2153EC" w14:textId="77777777" w:rsidR="00000000" w:rsidRDefault="00000000">
      <w:pPr>
        <w:rPr>
          <w:sz w:val="22"/>
        </w:rPr>
      </w:pPr>
    </w:p>
    <w:p w14:paraId="629D64CA" w14:textId="77777777" w:rsidR="00000000" w:rsidRDefault="00000000">
      <w:pPr>
        <w:rPr>
          <w:b/>
          <w:bCs/>
          <w:sz w:val="22"/>
        </w:rPr>
      </w:pPr>
    </w:p>
    <w:p w14:paraId="4B309457" w14:textId="77777777" w:rsidR="00000000" w:rsidRDefault="00000000">
      <w:pPr>
        <w:jc w:val="center"/>
        <w:rPr>
          <w:b/>
          <w:bCs/>
          <w:sz w:val="26"/>
        </w:rPr>
      </w:pPr>
    </w:p>
    <w:p w14:paraId="21B7AA38" w14:textId="77777777" w:rsidR="00000000" w:rsidRDefault="00000000">
      <w:pPr>
        <w:jc w:val="center"/>
        <w:rPr>
          <w:b/>
          <w:bCs/>
          <w:sz w:val="26"/>
          <w:u w:val="single"/>
        </w:rPr>
      </w:pPr>
    </w:p>
    <w:p w14:paraId="1E09ED4E" w14:textId="77777777" w:rsidR="00000000" w:rsidRDefault="00000000">
      <w:pPr>
        <w:jc w:val="center"/>
        <w:rPr>
          <w:b/>
          <w:bCs/>
          <w:sz w:val="26"/>
        </w:rPr>
      </w:pPr>
      <w:r>
        <w:rPr>
          <w:b/>
          <w:bCs/>
          <w:sz w:val="26"/>
          <w:u w:val="single"/>
        </w:rPr>
        <w:t>TEST RECORD FOR SIGNAL CONDITIONER</w:t>
      </w:r>
    </w:p>
    <w:p w14:paraId="7DE17D55" w14:textId="77777777" w:rsidR="00000000" w:rsidRDefault="00000000">
      <w:pPr>
        <w:jc w:val="center"/>
        <w:rPr>
          <w:b/>
          <w:bCs/>
          <w:sz w:val="26"/>
        </w:rPr>
      </w:pPr>
    </w:p>
    <w:p w14:paraId="4E922854" w14:textId="77777777" w:rsidR="00000000" w:rsidRDefault="00000000">
      <w:pPr>
        <w:tabs>
          <w:tab w:val="left" w:pos="1200"/>
        </w:tabs>
        <w:rPr>
          <w:b/>
          <w:bCs/>
          <w:sz w:val="22"/>
        </w:rPr>
      </w:pPr>
    </w:p>
    <w:p w14:paraId="5822017F" w14:textId="77777777" w:rsidR="00000000" w:rsidRDefault="00000000">
      <w:pPr>
        <w:tabs>
          <w:tab w:val="left" w:pos="1200"/>
        </w:tabs>
        <w:rPr>
          <w:b/>
          <w:bCs/>
          <w:sz w:val="22"/>
        </w:rPr>
      </w:pPr>
      <w:r>
        <w:rPr>
          <w:b/>
          <w:bCs/>
          <w:sz w:val="22"/>
        </w:rPr>
        <w:tab/>
        <w:t>JOB OREDR No.</w:t>
      </w:r>
      <w:r>
        <w:rPr>
          <w:b/>
          <w:bCs/>
          <w:sz w:val="22"/>
        </w:rPr>
        <w:tab/>
        <w:t>:</w:t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</w:p>
    <w:p w14:paraId="2BA03CF4" w14:textId="77777777" w:rsidR="00000000" w:rsidRDefault="00000000">
      <w:pPr>
        <w:tabs>
          <w:tab w:val="left" w:pos="1200"/>
        </w:tabs>
        <w:rPr>
          <w:b/>
          <w:bCs/>
          <w:sz w:val="22"/>
        </w:rPr>
      </w:pPr>
      <w:r>
        <w:rPr>
          <w:b/>
          <w:bCs/>
          <w:sz w:val="22"/>
        </w:rPr>
        <w:tab/>
        <w:t>CUSTOMER:</w:t>
      </w:r>
    </w:p>
    <w:p w14:paraId="3D4F31FC" w14:textId="77777777" w:rsidR="00000000" w:rsidRDefault="00000000">
      <w:pPr>
        <w:tabs>
          <w:tab w:val="left" w:pos="1200"/>
        </w:tabs>
        <w:rPr>
          <w:b/>
          <w:bCs/>
          <w:sz w:val="22"/>
        </w:rPr>
      </w:pPr>
      <w:r>
        <w:rPr>
          <w:b/>
          <w:bCs/>
          <w:sz w:val="22"/>
        </w:rPr>
        <w:tab/>
      </w:r>
    </w:p>
    <w:p w14:paraId="223D661E" w14:textId="77777777" w:rsidR="00000000" w:rsidRDefault="00000000">
      <w:pPr>
        <w:tabs>
          <w:tab w:val="left" w:pos="1200"/>
        </w:tabs>
        <w:rPr>
          <w:b/>
          <w:bCs/>
          <w:sz w:val="22"/>
        </w:rPr>
      </w:pPr>
      <w:r>
        <w:rPr>
          <w:b/>
          <w:bCs/>
          <w:sz w:val="22"/>
        </w:rPr>
        <w:tab/>
        <w:t>SIGNAL CONDITIONER</w:t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  <w:t>LOAD CELL</w:t>
      </w:r>
    </w:p>
    <w:p w14:paraId="28835103" w14:textId="77777777" w:rsidR="00000000" w:rsidRDefault="00000000">
      <w:pPr>
        <w:tabs>
          <w:tab w:val="left" w:pos="1200"/>
        </w:tabs>
        <w:rPr>
          <w:b/>
          <w:bCs/>
          <w:sz w:val="22"/>
        </w:rPr>
      </w:pPr>
      <w:r>
        <w:rPr>
          <w:b/>
          <w:bCs/>
          <w:sz w:val="22"/>
        </w:rPr>
        <w:tab/>
      </w:r>
    </w:p>
    <w:p w14:paraId="50C797D6" w14:textId="77777777" w:rsidR="00000000" w:rsidRDefault="00000000">
      <w:pPr>
        <w:tabs>
          <w:tab w:val="left" w:pos="1200"/>
        </w:tabs>
        <w:rPr>
          <w:b/>
          <w:bCs/>
          <w:sz w:val="22"/>
        </w:rPr>
      </w:pPr>
      <w:r>
        <w:rPr>
          <w:b/>
          <w:bCs/>
          <w:sz w:val="22"/>
        </w:rPr>
        <w:tab/>
        <w:t>MODEL NO. :</w:t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  <w:t>MODEL NO. :</w:t>
      </w:r>
    </w:p>
    <w:p w14:paraId="1418CBFB" w14:textId="77777777" w:rsidR="00000000" w:rsidRDefault="00000000">
      <w:pPr>
        <w:tabs>
          <w:tab w:val="left" w:pos="1200"/>
        </w:tabs>
        <w:rPr>
          <w:b/>
          <w:bCs/>
          <w:sz w:val="22"/>
        </w:rPr>
      </w:pPr>
      <w:r>
        <w:rPr>
          <w:b/>
          <w:bCs/>
          <w:sz w:val="22"/>
        </w:rPr>
        <w:tab/>
        <w:t>SERIAL NO. :</w:t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  <w:t>SERIAL NO. :</w:t>
      </w:r>
    </w:p>
    <w:p w14:paraId="16560A7E" w14:textId="77777777" w:rsidR="00000000" w:rsidRDefault="00000000">
      <w:pPr>
        <w:tabs>
          <w:tab w:val="left" w:pos="1200"/>
        </w:tabs>
        <w:rPr>
          <w:b/>
          <w:bCs/>
          <w:sz w:val="22"/>
        </w:rPr>
      </w:pPr>
    </w:p>
    <w:p w14:paraId="7DDD40FD" w14:textId="77777777" w:rsidR="00000000" w:rsidRDefault="00000000">
      <w:pPr>
        <w:tabs>
          <w:tab w:val="left" w:pos="1200"/>
        </w:tabs>
        <w:jc w:val="center"/>
        <w:rPr>
          <w:b/>
          <w:bCs/>
          <w:sz w:val="22"/>
        </w:rPr>
      </w:pPr>
      <w:r>
        <w:rPr>
          <w:b/>
          <w:bCs/>
          <w:sz w:val="22"/>
        </w:rPr>
        <w:t>Calibration chart for a load input / mV input :</w:t>
      </w:r>
    </w:p>
    <w:p w14:paraId="2C13131C" w14:textId="77777777" w:rsidR="00000000" w:rsidRDefault="00000000">
      <w:pPr>
        <w:tabs>
          <w:tab w:val="left" w:pos="1200"/>
        </w:tabs>
        <w:jc w:val="center"/>
        <w:rPr>
          <w:b/>
          <w:bCs/>
          <w:sz w:val="22"/>
        </w:rPr>
      </w:pPr>
    </w:p>
    <w:tbl>
      <w:tblPr>
        <w:tblW w:w="0" w:type="auto"/>
        <w:tblInd w:w="613" w:type="dxa"/>
        <w:tblLayout w:type="fixed"/>
        <w:tblLook w:val="0000" w:firstRow="0" w:lastRow="0" w:firstColumn="0" w:lastColumn="0" w:noHBand="0" w:noVBand="0"/>
      </w:tblPr>
      <w:tblGrid>
        <w:gridCol w:w="1596"/>
        <w:gridCol w:w="4446"/>
        <w:gridCol w:w="4726"/>
      </w:tblGrid>
      <w:tr w:rsidR="00000000" w14:paraId="75B0E610" w14:textId="77777777">
        <w:trPr>
          <w:trHeight w:val="775"/>
        </w:trPr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2D0F3E8" w14:textId="77777777" w:rsidR="00000000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SL.NO.</w:t>
            </w:r>
          </w:p>
        </w:tc>
        <w:tc>
          <w:tcPr>
            <w:tcW w:w="4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52A0A35" w14:textId="77777777" w:rsidR="00000000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LOAD ON LOAD CELL</w:t>
            </w:r>
          </w:p>
          <w:p w14:paraId="48D68811" w14:textId="77777777" w:rsidR="00000000" w:rsidRDefault="00000000">
            <w:pPr>
              <w:tabs>
                <w:tab w:val="left" w:pos="1200"/>
              </w:tabs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Kg/T OR mV</w:t>
            </w:r>
          </w:p>
        </w:tc>
        <w:tc>
          <w:tcPr>
            <w:tcW w:w="4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2ED4D5" w14:textId="77777777" w:rsidR="00000000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OUTPUT IN</w:t>
            </w:r>
          </w:p>
          <w:p w14:paraId="44A7D55B" w14:textId="77777777" w:rsidR="00000000" w:rsidRDefault="00000000">
            <w:pPr>
              <w:tabs>
                <w:tab w:val="left" w:pos="1200"/>
              </w:tabs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CURRENT / VOLTAGE</w:t>
            </w:r>
          </w:p>
        </w:tc>
      </w:tr>
      <w:tr w:rsidR="00000000" w14:paraId="5F831E95" w14:textId="77777777">
        <w:trPr>
          <w:trHeight w:val="5158"/>
        </w:trPr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E76E422" w14:textId="77777777" w:rsidR="00000000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bCs/>
                <w:sz w:val="22"/>
              </w:rPr>
            </w:pPr>
          </w:p>
        </w:tc>
        <w:tc>
          <w:tcPr>
            <w:tcW w:w="4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21AAA9E" w14:textId="77777777" w:rsidR="00000000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bCs/>
                <w:sz w:val="22"/>
              </w:rPr>
            </w:pPr>
          </w:p>
        </w:tc>
        <w:tc>
          <w:tcPr>
            <w:tcW w:w="4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104710" w14:textId="77777777" w:rsidR="00000000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bCs/>
                <w:sz w:val="22"/>
              </w:rPr>
            </w:pPr>
          </w:p>
        </w:tc>
      </w:tr>
    </w:tbl>
    <w:p w14:paraId="443917F0" w14:textId="77777777" w:rsidR="00000000" w:rsidRDefault="00000000">
      <w:pPr>
        <w:tabs>
          <w:tab w:val="left" w:pos="1200"/>
        </w:tabs>
        <w:jc w:val="center"/>
      </w:pPr>
    </w:p>
    <w:p w14:paraId="5D583BE9" w14:textId="77777777" w:rsidR="00000000" w:rsidRDefault="00000000">
      <w:pPr>
        <w:tabs>
          <w:tab w:val="left" w:pos="795"/>
        </w:tabs>
        <w:rPr>
          <w:b/>
          <w:bCs/>
        </w:rPr>
      </w:pPr>
      <w:r>
        <w:rPr>
          <w:b/>
          <w:bCs/>
          <w:sz w:val="22"/>
        </w:rPr>
        <w:t xml:space="preserve">          </w:t>
      </w:r>
      <w:r>
        <w:rPr>
          <w:b/>
          <w:bCs/>
        </w:rPr>
        <w:t xml:space="preserve">   </w:t>
      </w:r>
    </w:p>
    <w:p w14:paraId="1CFF3ECD" w14:textId="77777777" w:rsidR="00000000" w:rsidRDefault="00000000">
      <w:pPr>
        <w:tabs>
          <w:tab w:val="left" w:pos="795"/>
        </w:tabs>
        <w:rPr>
          <w:b/>
          <w:bCs/>
        </w:rPr>
      </w:pPr>
      <w:r>
        <w:rPr>
          <w:b/>
          <w:bCs/>
        </w:rPr>
        <w:tab/>
        <w:t>Percentage of error:</w:t>
      </w:r>
    </w:p>
    <w:p w14:paraId="0718FA32" w14:textId="77777777" w:rsidR="00000000" w:rsidRDefault="00000000">
      <w:pPr>
        <w:tabs>
          <w:tab w:val="left" w:pos="1200"/>
        </w:tabs>
        <w:rPr>
          <w:b/>
          <w:bCs/>
        </w:rPr>
      </w:pPr>
    </w:p>
    <w:p w14:paraId="6442FAB9" w14:textId="77777777" w:rsidR="00000000" w:rsidRDefault="00000000">
      <w:pPr>
        <w:tabs>
          <w:tab w:val="left" w:pos="1200"/>
        </w:tabs>
        <w:rPr>
          <w:b/>
          <w:bCs/>
        </w:rPr>
      </w:pPr>
      <w:r>
        <w:rPr>
          <w:b/>
          <w:bCs/>
        </w:rPr>
        <w:t xml:space="preserve">             Multimeter Used:</w:t>
      </w:r>
    </w:p>
    <w:p w14:paraId="78996BA3" w14:textId="77777777" w:rsidR="00000000" w:rsidRDefault="00000000">
      <w:pPr>
        <w:tabs>
          <w:tab w:val="left" w:pos="1200"/>
        </w:tabs>
        <w:rPr>
          <w:b/>
          <w:bCs/>
        </w:rPr>
      </w:pPr>
      <w:r>
        <w:rPr>
          <w:b/>
          <w:bCs/>
        </w:rPr>
        <w:tab/>
      </w:r>
    </w:p>
    <w:p w14:paraId="30C343A7" w14:textId="77777777" w:rsidR="00000000" w:rsidRDefault="00000000">
      <w:pPr>
        <w:rPr>
          <w:b/>
          <w:bCs/>
        </w:rPr>
      </w:pPr>
      <w:r>
        <w:rPr>
          <w:b/>
          <w:bCs/>
        </w:rPr>
        <w:t xml:space="preserve">           </w:t>
      </w:r>
    </w:p>
    <w:p w14:paraId="4E0725D3" w14:textId="77777777" w:rsidR="00000000" w:rsidRDefault="00000000">
      <w:pPr>
        <w:rPr>
          <w:b/>
          <w:bCs/>
        </w:rPr>
      </w:pPr>
    </w:p>
    <w:p w14:paraId="0342E66C" w14:textId="77777777" w:rsidR="00000000" w:rsidRDefault="00000000">
      <w:pPr>
        <w:rPr>
          <w:b/>
          <w:bCs/>
        </w:rPr>
      </w:pPr>
      <w:r>
        <w:rPr>
          <w:b/>
          <w:bCs/>
        </w:rPr>
        <w:tab/>
        <w:t xml:space="preserve">  Tested by:</w:t>
      </w:r>
      <w:r>
        <w:rPr>
          <w:b/>
          <w:bCs/>
        </w:rPr>
        <w:tab/>
        <w:t xml:space="preserve">                                                       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Approved by:                        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388E7DC0" w14:textId="77777777" w:rsidR="00000000" w:rsidRDefault="00000000">
      <w:pPr>
        <w:rPr>
          <w:b/>
          <w:bCs/>
        </w:rPr>
      </w:pPr>
      <w:r>
        <w:rPr>
          <w:b/>
          <w:bCs/>
        </w:rPr>
        <w:t xml:space="preserve">             Date: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(HOD – PDN)</w:t>
      </w:r>
      <w:r>
        <w:rPr>
          <w:b/>
          <w:bCs/>
        </w:rPr>
        <w:tab/>
      </w:r>
    </w:p>
    <w:p w14:paraId="4D7AF14A" w14:textId="77777777" w:rsidR="00000000" w:rsidRDefault="00000000">
      <w:pPr>
        <w:rPr>
          <w:b/>
          <w:bCs/>
        </w:rPr>
      </w:pPr>
    </w:p>
    <w:p w14:paraId="008779C1" w14:textId="77777777" w:rsidR="00000000" w:rsidRDefault="00000000">
      <w:pPr>
        <w:ind w:left="5760"/>
        <w:rPr>
          <w:b/>
          <w:bCs/>
        </w:rPr>
      </w:pPr>
    </w:p>
    <w:p w14:paraId="68569ABB" w14:textId="77777777" w:rsidR="00000000" w:rsidRDefault="00000000">
      <w:pPr>
        <w:ind w:left="5760"/>
        <w:rPr>
          <w:b/>
          <w:bCs/>
        </w:rPr>
      </w:pPr>
    </w:p>
    <w:p w14:paraId="5D7AEBEC" w14:textId="77777777" w:rsidR="00000000" w:rsidRDefault="00000000">
      <w:pPr>
        <w:ind w:left="5760"/>
        <w:rPr>
          <w:b/>
          <w:bCs/>
        </w:rPr>
      </w:pPr>
    </w:p>
    <w:p w14:paraId="4FB9A8EE" w14:textId="77777777" w:rsidR="00000000" w:rsidRDefault="00000000">
      <w:pPr>
        <w:ind w:left="5760"/>
        <w:rPr>
          <w:b/>
          <w:bCs/>
        </w:rPr>
      </w:pPr>
    </w:p>
    <w:p w14:paraId="20929764" w14:textId="77777777" w:rsidR="00000000" w:rsidRDefault="00000000">
      <w:pPr>
        <w:ind w:left="5760"/>
        <w:rPr>
          <w:b/>
          <w:bCs/>
        </w:rPr>
      </w:pPr>
      <w:r>
        <w:rPr>
          <w:b/>
          <w:bCs/>
        </w:rPr>
        <w:t>Form No.  : R/PP-05/07-SC/REV 00 Pg 1 of 1</w:t>
      </w:r>
    </w:p>
    <w:p w14:paraId="32C6A481" w14:textId="77777777" w:rsidR="00000000" w:rsidRDefault="00000000">
      <w:pPr>
        <w:ind w:left="5760"/>
        <w:rPr>
          <w:b/>
          <w:bCs/>
        </w:rPr>
      </w:pPr>
    </w:p>
    <w:p w14:paraId="09A1C627" w14:textId="77777777" w:rsidR="00000000" w:rsidRDefault="00000000">
      <w:pPr>
        <w:ind w:left="5760"/>
        <w:rPr>
          <w:b/>
          <w:bCs/>
        </w:rPr>
      </w:pPr>
    </w:p>
    <w:p w14:paraId="1E3B7F1E" w14:textId="77777777" w:rsidR="00000000" w:rsidRDefault="00000000">
      <w:pPr>
        <w:ind w:left="5760"/>
        <w:rPr>
          <w:b/>
          <w:bCs/>
        </w:rPr>
      </w:pPr>
    </w:p>
    <w:p w14:paraId="6B88572C" w14:textId="77777777" w:rsidR="00000000" w:rsidRDefault="00000000">
      <w:pPr>
        <w:ind w:left="5760" w:firstLine="720"/>
        <w:rPr>
          <w:b/>
          <w:bCs/>
          <w:u w:val="single"/>
        </w:rPr>
      </w:pPr>
    </w:p>
    <w:p w14:paraId="68851271" w14:textId="77777777" w:rsidR="00000000" w:rsidRDefault="00000000">
      <w:pPr>
        <w:tabs>
          <w:tab w:val="left" w:pos="1200"/>
        </w:tabs>
        <w:jc w:val="center"/>
        <w:rPr>
          <w:b/>
          <w:bCs/>
          <w:u w:val="single"/>
        </w:rPr>
      </w:pPr>
    </w:p>
    <w:p w14:paraId="542162C6" w14:textId="77777777" w:rsidR="00000000" w:rsidRDefault="00000000">
      <w:pPr>
        <w:tabs>
          <w:tab w:val="left" w:pos="1200"/>
        </w:tabs>
        <w:jc w:val="center"/>
        <w:rPr>
          <w:b/>
          <w:bCs/>
          <w:u w:val="single"/>
        </w:rPr>
      </w:pPr>
      <w:r>
        <w:rPr>
          <w:b/>
          <w:bCs/>
          <w:u w:val="single"/>
        </w:rPr>
        <w:t>ROUTINE TEST RECORD FOR BATCHING SYSTEM</w:t>
      </w:r>
    </w:p>
    <w:p w14:paraId="1FD72B16" w14:textId="77777777" w:rsidR="00000000" w:rsidRDefault="00000000">
      <w:pPr>
        <w:tabs>
          <w:tab w:val="left" w:pos="1200"/>
        </w:tabs>
        <w:jc w:val="center"/>
        <w:rPr>
          <w:b/>
          <w:bCs/>
          <w:u w:val="single"/>
        </w:rPr>
      </w:pPr>
    </w:p>
    <w:p w14:paraId="1C9CA6B6" w14:textId="77777777" w:rsidR="00000000" w:rsidRDefault="00000000">
      <w:pPr>
        <w:tabs>
          <w:tab w:val="left" w:pos="1200"/>
        </w:tabs>
        <w:rPr>
          <w:b/>
          <w:bCs/>
          <w:sz w:val="22"/>
        </w:rPr>
      </w:pPr>
      <w:r>
        <w:rPr>
          <w:b/>
          <w:bCs/>
          <w:sz w:val="22"/>
        </w:rPr>
        <w:t>JOB No.</w:t>
      </w:r>
      <w:r>
        <w:rPr>
          <w:b/>
          <w:bCs/>
          <w:sz w:val="22"/>
        </w:rPr>
        <w:tab/>
        <w:t>:</w:t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  <w:t>CUSTOMER:</w:t>
      </w:r>
    </w:p>
    <w:p w14:paraId="40B4650A" w14:textId="77777777" w:rsidR="00000000" w:rsidRDefault="00000000">
      <w:pPr>
        <w:tabs>
          <w:tab w:val="left" w:pos="1200"/>
        </w:tabs>
        <w:rPr>
          <w:b/>
          <w:bCs/>
          <w:sz w:val="22"/>
        </w:rPr>
      </w:pPr>
      <w:r>
        <w:rPr>
          <w:b/>
          <w:bCs/>
          <w:sz w:val="22"/>
        </w:rPr>
        <w:t>CAPACITY</w:t>
      </w:r>
      <w:r>
        <w:rPr>
          <w:b/>
          <w:bCs/>
          <w:sz w:val="22"/>
        </w:rPr>
        <w:tab/>
        <w:t>:</w:t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  <w:t>Kg/Tonnes</w:t>
      </w:r>
    </w:p>
    <w:p w14:paraId="63951110" w14:textId="77777777" w:rsidR="00000000" w:rsidRDefault="00000000">
      <w:pPr>
        <w:tabs>
          <w:tab w:val="left" w:pos="1200"/>
        </w:tabs>
        <w:rPr>
          <w:b/>
          <w:bCs/>
          <w:sz w:val="22"/>
        </w:rPr>
      </w:pPr>
    </w:p>
    <w:tbl>
      <w:tblPr>
        <w:tblW w:w="0" w:type="auto"/>
        <w:tblInd w:w="-350" w:type="dxa"/>
        <w:tblLayout w:type="fixed"/>
        <w:tblLook w:val="0000" w:firstRow="0" w:lastRow="0" w:firstColumn="0" w:lastColumn="0" w:noHBand="0" w:noVBand="0"/>
      </w:tblPr>
      <w:tblGrid>
        <w:gridCol w:w="2958"/>
        <w:gridCol w:w="2109"/>
        <w:gridCol w:w="3206"/>
        <w:gridCol w:w="3458"/>
      </w:tblGrid>
      <w:tr w:rsidR="00000000" w14:paraId="6E48D190" w14:textId="77777777">
        <w:tc>
          <w:tcPr>
            <w:tcW w:w="2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8BC8A3F" w14:textId="77777777" w:rsidR="00000000" w:rsidRDefault="00000000">
            <w:pPr>
              <w:tabs>
                <w:tab w:val="left" w:pos="1200"/>
              </w:tabs>
              <w:snapToGrid w:val="0"/>
              <w:rPr>
                <w:b/>
                <w:bCs/>
                <w:sz w:val="26"/>
              </w:rPr>
            </w:pPr>
            <w:r>
              <w:rPr>
                <w:b/>
                <w:bCs/>
                <w:sz w:val="26"/>
              </w:rPr>
              <w:t>BATCHING SYSTEM</w:t>
            </w:r>
          </w:p>
          <w:p w14:paraId="24108142" w14:textId="77777777" w:rsidR="00000000" w:rsidRDefault="00000000">
            <w:pPr>
              <w:tabs>
                <w:tab w:val="left" w:pos="1200"/>
              </w:tabs>
              <w:rPr>
                <w:b/>
                <w:bCs/>
                <w:sz w:val="26"/>
              </w:rPr>
            </w:pPr>
            <w:r>
              <w:rPr>
                <w:b/>
                <w:bCs/>
                <w:sz w:val="26"/>
              </w:rPr>
              <w:t>(BWS SERIES)</w:t>
            </w:r>
          </w:p>
        </w:tc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83B89CF" w14:textId="77777777" w:rsidR="00000000" w:rsidRDefault="00000000">
            <w:pPr>
              <w:tabs>
                <w:tab w:val="left" w:pos="1200"/>
              </w:tabs>
              <w:snapToGrid w:val="0"/>
              <w:rPr>
                <w:b/>
                <w:bCs/>
                <w:sz w:val="26"/>
              </w:rPr>
            </w:pPr>
            <w:r>
              <w:rPr>
                <w:b/>
                <w:bCs/>
                <w:sz w:val="26"/>
              </w:rPr>
              <w:t>DIGITAL INDICATOR</w:t>
            </w:r>
          </w:p>
          <w:p w14:paraId="0F2292F5" w14:textId="77777777" w:rsidR="00000000" w:rsidRDefault="00000000">
            <w:pPr>
              <w:tabs>
                <w:tab w:val="left" w:pos="1200"/>
              </w:tabs>
              <w:rPr>
                <w:b/>
                <w:bCs/>
                <w:sz w:val="26"/>
              </w:rPr>
            </w:pPr>
            <w:r>
              <w:rPr>
                <w:b/>
                <w:bCs/>
                <w:sz w:val="26"/>
              </w:rPr>
              <w:t>(WH)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C6C82CB" w14:textId="77777777" w:rsidR="00000000" w:rsidRDefault="00000000">
            <w:pPr>
              <w:tabs>
                <w:tab w:val="left" w:pos="1200"/>
              </w:tabs>
              <w:snapToGrid w:val="0"/>
              <w:rPr>
                <w:b/>
                <w:bCs/>
                <w:sz w:val="26"/>
              </w:rPr>
            </w:pPr>
            <w:r>
              <w:rPr>
                <w:b/>
                <w:bCs/>
                <w:sz w:val="26"/>
              </w:rPr>
              <w:t xml:space="preserve">LINE DRIVER </w:t>
            </w:r>
          </w:p>
        </w:tc>
        <w:tc>
          <w:tcPr>
            <w:tcW w:w="3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E26BA8" w14:textId="77777777" w:rsidR="00000000" w:rsidRDefault="00000000">
            <w:pPr>
              <w:tabs>
                <w:tab w:val="left" w:pos="1200"/>
              </w:tabs>
              <w:snapToGrid w:val="0"/>
              <w:rPr>
                <w:b/>
                <w:bCs/>
                <w:sz w:val="22"/>
              </w:rPr>
            </w:pPr>
            <w:r>
              <w:rPr>
                <w:b/>
                <w:bCs/>
                <w:sz w:val="26"/>
              </w:rPr>
              <w:t>JUNCTION BOX</w:t>
            </w:r>
          </w:p>
        </w:tc>
      </w:tr>
      <w:tr w:rsidR="00000000" w14:paraId="5CBA896F" w14:textId="77777777">
        <w:trPr>
          <w:trHeight w:val="1630"/>
        </w:trPr>
        <w:tc>
          <w:tcPr>
            <w:tcW w:w="2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A9C70BA" w14:textId="77777777" w:rsidR="00000000" w:rsidRDefault="00000000">
            <w:pPr>
              <w:tabs>
                <w:tab w:val="left" w:pos="1200"/>
              </w:tabs>
              <w:snapToGrid w:val="0"/>
              <w:rPr>
                <w:b/>
                <w:bCs/>
                <w:sz w:val="22"/>
              </w:rPr>
            </w:pPr>
          </w:p>
          <w:p w14:paraId="5E9D93AB" w14:textId="77777777" w:rsidR="00000000" w:rsidRDefault="00000000">
            <w:pPr>
              <w:tabs>
                <w:tab w:val="left" w:pos="1200"/>
              </w:tabs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Model No.</w:t>
            </w:r>
          </w:p>
          <w:p w14:paraId="5E36E9F3" w14:textId="77777777" w:rsidR="00000000" w:rsidRDefault="00000000">
            <w:pPr>
              <w:tabs>
                <w:tab w:val="left" w:pos="1200"/>
              </w:tabs>
              <w:rPr>
                <w:b/>
                <w:bCs/>
                <w:sz w:val="22"/>
              </w:rPr>
            </w:pPr>
          </w:p>
          <w:p w14:paraId="7BB9FF84" w14:textId="77777777" w:rsidR="00000000" w:rsidRDefault="00000000">
            <w:pPr>
              <w:tabs>
                <w:tab w:val="left" w:pos="1200"/>
              </w:tabs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Serial No.</w:t>
            </w:r>
          </w:p>
        </w:tc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98C6EE7" w14:textId="77777777" w:rsidR="00000000" w:rsidRDefault="00000000">
            <w:pPr>
              <w:tabs>
                <w:tab w:val="left" w:pos="1200"/>
              </w:tabs>
              <w:snapToGrid w:val="0"/>
              <w:rPr>
                <w:b/>
                <w:bCs/>
                <w:sz w:val="22"/>
              </w:rPr>
            </w:pPr>
          </w:p>
          <w:p w14:paraId="0B8768D1" w14:textId="77777777" w:rsidR="00000000" w:rsidRDefault="00000000">
            <w:pPr>
              <w:tabs>
                <w:tab w:val="left" w:pos="1200"/>
              </w:tabs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Model No.</w:t>
            </w:r>
          </w:p>
          <w:p w14:paraId="64CCC5AF" w14:textId="77777777" w:rsidR="00000000" w:rsidRDefault="00000000">
            <w:pPr>
              <w:tabs>
                <w:tab w:val="left" w:pos="1200"/>
              </w:tabs>
              <w:rPr>
                <w:b/>
                <w:bCs/>
                <w:sz w:val="22"/>
              </w:rPr>
            </w:pPr>
          </w:p>
          <w:p w14:paraId="1EC8A76A" w14:textId="77777777" w:rsidR="00000000" w:rsidRDefault="00000000">
            <w:pPr>
              <w:tabs>
                <w:tab w:val="left" w:pos="1200"/>
              </w:tabs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Serial No.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2CB4302" w14:textId="77777777" w:rsidR="00000000" w:rsidRDefault="00000000">
            <w:pPr>
              <w:tabs>
                <w:tab w:val="left" w:pos="1200"/>
              </w:tabs>
              <w:snapToGrid w:val="0"/>
              <w:rPr>
                <w:b/>
                <w:bCs/>
                <w:sz w:val="22"/>
              </w:rPr>
            </w:pPr>
          </w:p>
          <w:p w14:paraId="1AD671BB" w14:textId="77777777" w:rsidR="00000000" w:rsidRDefault="00000000">
            <w:pPr>
              <w:tabs>
                <w:tab w:val="left" w:pos="1200"/>
              </w:tabs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Model No.</w:t>
            </w:r>
          </w:p>
          <w:p w14:paraId="2FD5C9C8" w14:textId="77777777" w:rsidR="00000000" w:rsidRDefault="00000000">
            <w:pPr>
              <w:tabs>
                <w:tab w:val="left" w:pos="1200"/>
              </w:tabs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Serial No.</w:t>
            </w:r>
          </w:p>
          <w:p w14:paraId="37AAD5FF" w14:textId="77777777" w:rsidR="00000000" w:rsidRDefault="00000000">
            <w:pPr>
              <w:tabs>
                <w:tab w:val="left" w:pos="1200"/>
              </w:tabs>
              <w:rPr>
                <w:b/>
                <w:bCs/>
                <w:sz w:val="22"/>
              </w:rPr>
            </w:pPr>
          </w:p>
        </w:tc>
        <w:tc>
          <w:tcPr>
            <w:tcW w:w="3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E07765" w14:textId="77777777" w:rsidR="00000000" w:rsidRDefault="00000000">
            <w:pPr>
              <w:tabs>
                <w:tab w:val="left" w:pos="1200"/>
              </w:tabs>
              <w:snapToGrid w:val="0"/>
              <w:rPr>
                <w:b/>
                <w:bCs/>
                <w:sz w:val="22"/>
              </w:rPr>
            </w:pPr>
          </w:p>
          <w:p w14:paraId="51513CC6" w14:textId="77777777" w:rsidR="00000000" w:rsidRDefault="00000000">
            <w:pPr>
              <w:tabs>
                <w:tab w:val="left" w:pos="1200"/>
              </w:tabs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Model No.</w:t>
            </w:r>
          </w:p>
          <w:p w14:paraId="34956507" w14:textId="77777777" w:rsidR="00000000" w:rsidRDefault="00000000">
            <w:pPr>
              <w:tabs>
                <w:tab w:val="left" w:pos="1200"/>
              </w:tabs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Serial No.</w:t>
            </w:r>
          </w:p>
          <w:p w14:paraId="62518300" w14:textId="77777777" w:rsidR="00000000" w:rsidRDefault="00000000">
            <w:pPr>
              <w:tabs>
                <w:tab w:val="left" w:pos="1200"/>
              </w:tabs>
              <w:rPr>
                <w:b/>
                <w:bCs/>
                <w:sz w:val="22"/>
              </w:rPr>
            </w:pPr>
          </w:p>
          <w:p w14:paraId="6C1B7F73" w14:textId="77777777" w:rsidR="00000000" w:rsidRDefault="00000000">
            <w:pPr>
              <w:tabs>
                <w:tab w:val="left" w:pos="1200"/>
              </w:tabs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Model No.</w:t>
            </w:r>
          </w:p>
          <w:p w14:paraId="75F5408E" w14:textId="77777777" w:rsidR="00000000" w:rsidRDefault="00000000">
            <w:pPr>
              <w:tabs>
                <w:tab w:val="left" w:pos="1200"/>
              </w:tabs>
              <w:rPr>
                <w:b/>
                <w:bCs/>
                <w:sz w:val="26"/>
              </w:rPr>
            </w:pPr>
            <w:r>
              <w:rPr>
                <w:b/>
                <w:bCs/>
                <w:sz w:val="22"/>
              </w:rPr>
              <w:t>Serial No.</w:t>
            </w:r>
          </w:p>
        </w:tc>
      </w:tr>
      <w:tr w:rsidR="00000000" w14:paraId="067A9A7A" w14:textId="77777777">
        <w:tc>
          <w:tcPr>
            <w:tcW w:w="2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B375F48" w14:textId="77777777" w:rsidR="00000000" w:rsidRDefault="00000000">
            <w:pPr>
              <w:tabs>
                <w:tab w:val="left" w:pos="1200"/>
              </w:tabs>
              <w:snapToGrid w:val="0"/>
              <w:rPr>
                <w:b/>
                <w:bCs/>
                <w:sz w:val="26"/>
              </w:rPr>
            </w:pPr>
            <w:r>
              <w:rPr>
                <w:b/>
                <w:bCs/>
                <w:sz w:val="26"/>
              </w:rPr>
              <w:t>SENSOR</w:t>
            </w:r>
          </w:p>
        </w:tc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64F45F2" w14:textId="77777777" w:rsidR="00000000" w:rsidRDefault="00000000">
            <w:pPr>
              <w:tabs>
                <w:tab w:val="left" w:pos="1200"/>
              </w:tabs>
              <w:snapToGrid w:val="0"/>
              <w:rPr>
                <w:b/>
                <w:bCs/>
                <w:sz w:val="26"/>
              </w:rPr>
            </w:pPr>
            <w:r>
              <w:rPr>
                <w:b/>
                <w:bCs/>
                <w:sz w:val="26"/>
              </w:rPr>
              <w:t>PLC MAKE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A3B00E5" w14:textId="77777777" w:rsidR="00000000" w:rsidRDefault="00000000">
            <w:pPr>
              <w:tabs>
                <w:tab w:val="left" w:pos="1200"/>
              </w:tabs>
              <w:snapToGrid w:val="0"/>
              <w:rPr>
                <w:b/>
                <w:bCs/>
                <w:sz w:val="26"/>
              </w:rPr>
            </w:pPr>
            <w:r>
              <w:rPr>
                <w:b/>
                <w:bCs/>
                <w:sz w:val="26"/>
              </w:rPr>
              <w:t xml:space="preserve">EXPANSION MODULE </w:t>
            </w:r>
          </w:p>
        </w:tc>
        <w:tc>
          <w:tcPr>
            <w:tcW w:w="3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9E42EF" w14:textId="77777777" w:rsidR="00000000" w:rsidRDefault="00000000">
            <w:pPr>
              <w:tabs>
                <w:tab w:val="left" w:pos="1200"/>
              </w:tabs>
              <w:snapToGrid w:val="0"/>
              <w:rPr>
                <w:b/>
                <w:bCs/>
                <w:sz w:val="26"/>
              </w:rPr>
            </w:pPr>
          </w:p>
        </w:tc>
      </w:tr>
      <w:tr w:rsidR="00000000" w14:paraId="1CC01737" w14:textId="77777777">
        <w:trPr>
          <w:trHeight w:val="2035"/>
        </w:trPr>
        <w:tc>
          <w:tcPr>
            <w:tcW w:w="2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884F105" w14:textId="77777777" w:rsidR="00000000" w:rsidRDefault="00000000">
            <w:pPr>
              <w:tabs>
                <w:tab w:val="left" w:pos="1200"/>
              </w:tabs>
              <w:snapToGrid w:val="0"/>
              <w:rPr>
                <w:b/>
                <w:bCs/>
                <w:sz w:val="22"/>
              </w:rPr>
            </w:pPr>
          </w:p>
          <w:p w14:paraId="0F1F1739" w14:textId="77777777" w:rsidR="00000000" w:rsidRDefault="00000000">
            <w:pPr>
              <w:tabs>
                <w:tab w:val="left" w:pos="1200"/>
              </w:tabs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Model No.</w:t>
            </w:r>
          </w:p>
          <w:p w14:paraId="36CAA758" w14:textId="77777777" w:rsidR="00000000" w:rsidRDefault="00000000">
            <w:pPr>
              <w:tabs>
                <w:tab w:val="left" w:pos="1200"/>
              </w:tabs>
              <w:rPr>
                <w:b/>
                <w:bCs/>
                <w:sz w:val="22"/>
              </w:rPr>
            </w:pPr>
          </w:p>
          <w:p w14:paraId="1782B94E" w14:textId="77777777" w:rsidR="00000000" w:rsidRDefault="00000000">
            <w:pPr>
              <w:tabs>
                <w:tab w:val="left" w:pos="1200"/>
              </w:tabs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Serial No.</w:t>
            </w:r>
          </w:p>
          <w:p w14:paraId="0D0BB31D" w14:textId="77777777" w:rsidR="00000000" w:rsidRDefault="00000000">
            <w:pPr>
              <w:tabs>
                <w:tab w:val="left" w:pos="1200"/>
              </w:tabs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1)</w:t>
            </w:r>
          </w:p>
          <w:p w14:paraId="14E327D8" w14:textId="77777777" w:rsidR="00000000" w:rsidRDefault="00000000">
            <w:pPr>
              <w:tabs>
                <w:tab w:val="left" w:pos="1200"/>
              </w:tabs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2)</w:t>
            </w:r>
          </w:p>
          <w:p w14:paraId="697C47CF" w14:textId="77777777" w:rsidR="00000000" w:rsidRDefault="00000000">
            <w:pPr>
              <w:tabs>
                <w:tab w:val="left" w:pos="1200"/>
              </w:tabs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3)</w:t>
            </w:r>
          </w:p>
          <w:p w14:paraId="5FDBAED5" w14:textId="77777777" w:rsidR="00000000" w:rsidRDefault="00000000">
            <w:pPr>
              <w:tabs>
                <w:tab w:val="left" w:pos="1200"/>
              </w:tabs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4)</w:t>
            </w:r>
          </w:p>
        </w:tc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9CF0B08" w14:textId="77777777" w:rsidR="00000000" w:rsidRDefault="00000000">
            <w:pPr>
              <w:tabs>
                <w:tab w:val="left" w:pos="1200"/>
              </w:tabs>
              <w:snapToGrid w:val="0"/>
              <w:rPr>
                <w:b/>
                <w:bCs/>
                <w:sz w:val="22"/>
              </w:rPr>
            </w:pPr>
          </w:p>
          <w:p w14:paraId="66E6E9BA" w14:textId="77777777" w:rsidR="00000000" w:rsidRDefault="00000000">
            <w:pPr>
              <w:tabs>
                <w:tab w:val="left" w:pos="1200"/>
              </w:tabs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Model No.</w:t>
            </w:r>
          </w:p>
          <w:p w14:paraId="43A16AC6" w14:textId="77777777" w:rsidR="00000000" w:rsidRDefault="00000000">
            <w:pPr>
              <w:tabs>
                <w:tab w:val="left" w:pos="1200"/>
              </w:tabs>
              <w:rPr>
                <w:b/>
                <w:bCs/>
                <w:sz w:val="22"/>
              </w:rPr>
            </w:pPr>
          </w:p>
          <w:p w14:paraId="2289FE7B" w14:textId="77777777" w:rsidR="00000000" w:rsidRDefault="00000000">
            <w:pPr>
              <w:tabs>
                <w:tab w:val="left" w:pos="1200"/>
              </w:tabs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Serial No.</w:t>
            </w:r>
          </w:p>
          <w:p w14:paraId="22F47247" w14:textId="77777777" w:rsidR="00000000" w:rsidRDefault="00000000">
            <w:pPr>
              <w:tabs>
                <w:tab w:val="left" w:pos="1200"/>
              </w:tabs>
              <w:rPr>
                <w:b/>
                <w:bCs/>
                <w:sz w:val="22"/>
              </w:rPr>
            </w:pP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6D0CD1C" w14:textId="77777777" w:rsidR="00000000" w:rsidRDefault="00000000">
            <w:pPr>
              <w:tabs>
                <w:tab w:val="left" w:pos="1200"/>
              </w:tabs>
              <w:snapToGrid w:val="0"/>
              <w:rPr>
                <w:b/>
                <w:bCs/>
                <w:sz w:val="22"/>
              </w:rPr>
            </w:pPr>
          </w:p>
          <w:p w14:paraId="6359714E" w14:textId="77777777" w:rsidR="00000000" w:rsidRDefault="00000000">
            <w:pPr>
              <w:tabs>
                <w:tab w:val="left" w:pos="1200"/>
              </w:tabs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Digital Module:</w:t>
            </w:r>
          </w:p>
          <w:p w14:paraId="795C97C5" w14:textId="77777777" w:rsidR="00000000" w:rsidRDefault="00000000">
            <w:pPr>
              <w:tabs>
                <w:tab w:val="left" w:pos="1200"/>
              </w:tabs>
              <w:rPr>
                <w:b/>
                <w:bCs/>
                <w:sz w:val="22"/>
              </w:rPr>
            </w:pPr>
          </w:p>
          <w:p w14:paraId="703769FB" w14:textId="77777777" w:rsidR="00000000" w:rsidRDefault="00000000">
            <w:pPr>
              <w:tabs>
                <w:tab w:val="left" w:pos="1200"/>
              </w:tabs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QTY. :</w:t>
            </w:r>
          </w:p>
          <w:p w14:paraId="18E9C77C" w14:textId="77777777" w:rsidR="00000000" w:rsidRDefault="00000000">
            <w:pPr>
              <w:tabs>
                <w:tab w:val="left" w:pos="1200"/>
              </w:tabs>
              <w:rPr>
                <w:b/>
                <w:bCs/>
                <w:sz w:val="22"/>
              </w:rPr>
            </w:pPr>
          </w:p>
          <w:p w14:paraId="5B9698EB" w14:textId="77777777" w:rsidR="00000000" w:rsidRDefault="00000000">
            <w:pPr>
              <w:tabs>
                <w:tab w:val="left" w:pos="1200"/>
              </w:tabs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Analog Module:</w:t>
            </w:r>
          </w:p>
        </w:tc>
        <w:tc>
          <w:tcPr>
            <w:tcW w:w="3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75440A" w14:textId="77777777" w:rsidR="00000000" w:rsidRDefault="00000000">
            <w:pPr>
              <w:tabs>
                <w:tab w:val="left" w:pos="1200"/>
              </w:tabs>
              <w:snapToGrid w:val="0"/>
              <w:rPr>
                <w:b/>
                <w:bCs/>
                <w:sz w:val="22"/>
              </w:rPr>
            </w:pPr>
          </w:p>
        </w:tc>
      </w:tr>
    </w:tbl>
    <w:p w14:paraId="10475BD2" w14:textId="77777777" w:rsidR="00000000" w:rsidRDefault="00000000">
      <w:pPr>
        <w:tabs>
          <w:tab w:val="left" w:pos="1200"/>
        </w:tabs>
      </w:pPr>
    </w:p>
    <w:tbl>
      <w:tblPr>
        <w:tblW w:w="0" w:type="auto"/>
        <w:tblInd w:w="-350" w:type="dxa"/>
        <w:tblLayout w:type="fixed"/>
        <w:tblLook w:val="0000" w:firstRow="0" w:lastRow="0" w:firstColumn="0" w:lastColumn="0" w:noHBand="0" w:noVBand="0"/>
      </w:tblPr>
      <w:tblGrid>
        <w:gridCol w:w="11731"/>
      </w:tblGrid>
      <w:tr w:rsidR="00000000" w14:paraId="7FD85B73" w14:textId="77777777">
        <w:tc>
          <w:tcPr>
            <w:tcW w:w="1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9A3BAB" w14:textId="77777777" w:rsidR="00000000" w:rsidRDefault="00000000">
            <w:pPr>
              <w:tabs>
                <w:tab w:val="left" w:pos="1200"/>
              </w:tabs>
              <w:snapToGrid w:val="0"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>Check for short between Line &amp; Neutral ,</w:t>
            </w:r>
          </w:p>
          <w:p w14:paraId="63EFC152" w14:textId="77777777" w:rsidR="00000000" w:rsidRDefault="00000000">
            <w:pPr>
              <w:tabs>
                <w:tab w:val="left" w:pos="1200"/>
              </w:tabs>
            </w:pPr>
            <w:r>
              <w:rPr>
                <w:b/>
                <w:bCs/>
                <w:sz w:val="18"/>
              </w:rPr>
              <w:t xml:space="preserve">Neutral &amp; Earth , Line &amp; Earth                   : </w:t>
            </w:r>
          </w:p>
        </w:tc>
      </w:tr>
    </w:tbl>
    <w:p w14:paraId="2A3943DD" w14:textId="77777777" w:rsidR="00000000" w:rsidRDefault="00000000">
      <w:pPr>
        <w:tabs>
          <w:tab w:val="left" w:pos="1200"/>
        </w:tabs>
      </w:pPr>
    </w:p>
    <w:tbl>
      <w:tblPr>
        <w:tblW w:w="0" w:type="auto"/>
        <w:tblInd w:w="-350" w:type="dxa"/>
        <w:tblLayout w:type="fixed"/>
        <w:tblLook w:val="0000" w:firstRow="0" w:lastRow="0" w:firstColumn="0" w:lastColumn="0" w:noHBand="0" w:noVBand="0"/>
      </w:tblPr>
      <w:tblGrid>
        <w:gridCol w:w="564"/>
        <w:gridCol w:w="5016"/>
        <w:gridCol w:w="2052"/>
        <w:gridCol w:w="4099"/>
      </w:tblGrid>
      <w:tr w:rsidR="00000000" w14:paraId="2AA39C7E" w14:textId="7777777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1ED3D23" w14:textId="77777777" w:rsidR="00000000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SL.</w:t>
            </w:r>
          </w:p>
          <w:p w14:paraId="354F6F56" w14:textId="77777777" w:rsidR="00000000" w:rsidRDefault="00000000">
            <w:pPr>
              <w:tabs>
                <w:tab w:val="left" w:pos="1200"/>
              </w:tabs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No.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36F0764" w14:textId="77777777" w:rsidR="00000000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Test Performed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57B564E" w14:textId="77777777" w:rsidR="00000000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Specified Values</w:t>
            </w:r>
          </w:p>
        </w:tc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7AAB30C" w14:textId="77777777" w:rsidR="00000000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Actual Values</w:t>
            </w:r>
          </w:p>
        </w:tc>
      </w:tr>
      <w:tr w:rsidR="00000000" w14:paraId="24AA7916" w14:textId="7777777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1B74C0A" w14:textId="77777777" w:rsidR="00000000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1.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FECF34C" w14:textId="77777777" w:rsidR="00000000" w:rsidRDefault="00000000">
            <w:pPr>
              <w:tabs>
                <w:tab w:val="left" w:pos="1200"/>
              </w:tabs>
              <w:snapToGrid w:val="0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Input Supply Voltage (+/-10%)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03E9861" w14:textId="77777777" w:rsidR="00000000" w:rsidRDefault="00000000">
            <w:pPr>
              <w:tabs>
                <w:tab w:val="left" w:pos="1200"/>
              </w:tabs>
              <w:snapToGrid w:val="0"/>
              <w:rPr>
                <w:b/>
                <w:bCs/>
                <w:sz w:val="22"/>
              </w:rPr>
            </w:pPr>
          </w:p>
        </w:tc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689F0D" w14:textId="77777777" w:rsidR="00000000" w:rsidRDefault="00000000">
            <w:pPr>
              <w:tabs>
                <w:tab w:val="left" w:pos="1200"/>
              </w:tabs>
              <w:snapToGrid w:val="0"/>
              <w:rPr>
                <w:b/>
                <w:bCs/>
                <w:sz w:val="22"/>
              </w:rPr>
            </w:pPr>
          </w:p>
        </w:tc>
      </w:tr>
      <w:tr w:rsidR="00000000" w14:paraId="1E6E623F" w14:textId="77777777">
        <w:trPr>
          <w:trHeight w:val="1666"/>
        </w:trPr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AF3FFC8" w14:textId="77777777" w:rsidR="00000000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2.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DA87DBD" w14:textId="77777777" w:rsidR="00000000" w:rsidRDefault="00000000">
            <w:pPr>
              <w:tabs>
                <w:tab w:val="left" w:pos="1200"/>
              </w:tabs>
              <w:snapToGrid w:val="0"/>
              <w:rPr>
                <w:b/>
                <w:bCs/>
                <w:sz w:val="22"/>
              </w:rPr>
            </w:pPr>
          </w:p>
          <w:p w14:paraId="03EC8C96" w14:textId="77777777" w:rsidR="00000000" w:rsidRDefault="00000000">
            <w:pPr>
              <w:tabs>
                <w:tab w:val="left" w:pos="1200"/>
              </w:tabs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Derived DC Voltages (+/-5%)</w:t>
            </w:r>
          </w:p>
          <w:p w14:paraId="24DA1090" w14:textId="77777777" w:rsidR="00000000" w:rsidRDefault="00000000">
            <w:pPr>
              <w:tabs>
                <w:tab w:val="left" w:pos="1200"/>
              </w:tabs>
              <w:rPr>
                <w:b/>
                <w:bCs/>
                <w:sz w:val="22"/>
              </w:rPr>
            </w:pPr>
          </w:p>
          <w:p w14:paraId="5CBA3562" w14:textId="77777777" w:rsidR="00000000" w:rsidRDefault="00000000">
            <w:pPr>
              <w:tabs>
                <w:tab w:val="left" w:pos="1200"/>
              </w:tabs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The voltages are measured with respect to Respective ground.</w:t>
            </w:r>
          </w:p>
          <w:p w14:paraId="6E9EDEF8" w14:textId="77777777" w:rsidR="00000000" w:rsidRDefault="00000000">
            <w:pPr>
              <w:tabs>
                <w:tab w:val="left" w:pos="1200"/>
              </w:tabs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 xml:space="preserve">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FDCBF49" w14:textId="77777777" w:rsidR="00000000" w:rsidRDefault="00000000">
            <w:pPr>
              <w:tabs>
                <w:tab w:val="left" w:pos="1200"/>
              </w:tabs>
              <w:snapToGrid w:val="0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5V(A)</w:t>
            </w:r>
          </w:p>
          <w:p w14:paraId="32A342A4" w14:textId="77777777" w:rsidR="00000000" w:rsidRDefault="00000000">
            <w:pPr>
              <w:tabs>
                <w:tab w:val="left" w:pos="1200"/>
              </w:tabs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-5V(A)</w:t>
            </w:r>
          </w:p>
          <w:p w14:paraId="3C404F5E" w14:textId="77777777" w:rsidR="00000000" w:rsidRDefault="00000000">
            <w:pPr>
              <w:tabs>
                <w:tab w:val="left" w:pos="1200"/>
              </w:tabs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12V(A)</w:t>
            </w:r>
          </w:p>
          <w:p w14:paraId="0A318F0F" w14:textId="77777777" w:rsidR="00000000" w:rsidRDefault="00000000">
            <w:pPr>
              <w:tabs>
                <w:tab w:val="left" w:pos="1200"/>
              </w:tabs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-12V(A)</w:t>
            </w:r>
          </w:p>
          <w:p w14:paraId="2A49F7FC" w14:textId="77777777" w:rsidR="00000000" w:rsidRDefault="00000000">
            <w:pPr>
              <w:tabs>
                <w:tab w:val="left" w:pos="1200"/>
              </w:tabs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5V(D)</w:t>
            </w:r>
          </w:p>
          <w:p w14:paraId="72BB4799" w14:textId="77777777" w:rsidR="00000000" w:rsidRDefault="00000000">
            <w:pPr>
              <w:tabs>
                <w:tab w:val="left" w:pos="1200"/>
              </w:tabs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24V(I)</w:t>
            </w:r>
          </w:p>
        </w:tc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B6BC9C" w14:textId="77777777" w:rsidR="00000000" w:rsidRDefault="00000000">
            <w:pPr>
              <w:tabs>
                <w:tab w:val="left" w:pos="1200"/>
              </w:tabs>
              <w:snapToGrid w:val="0"/>
              <w:rPr>
                <w:b/>
                <w:bCs/>
                <w:sz w:val="22"/>
              </w:rPr>
            </w:pPr>
          </w:p>
        </w:tc>
      </w:tr>
      <w:tr w:rsidR="00000000" w14:paraId="032A3192" w14:textId="7777777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BBBDFDC" w14:textId="77777777" w:rsidR="00000000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3.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187ADA6" w14:textId="77777777" w:rsidR="00000000" w:rsidRDefault="00000000">
            <w:pPr>
              <w:tabs>
                <w:tab w:val="left" w:pos="1200"/>
              </w:tabs>
              <w:snapToGrid w:val="0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 xml:space="preserve">Check for the power on display, annunciation and the Keyboard function.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D1D9206" w14:textId="77777777" w:rsidR="00000000" w:rsidRDefault="00000000">
            <w:pPr>
              <w:tabs>
                <w:tab w:val="left" w:pos="1200"/>
              </w:tabs>
              <w:snapToGrid w:val="0"/>
              <w:rPr>
                <w:b/>
                <w:bCs/>
                <w:sz w:val="22"/>
              </w:rPr>
            </w:pPr>
          </w:p>
        </w:tc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77A60E" w14:textId="77777777" w:rsidR="00000000" w:rsidRDefault="00000000">
            <w:pPr>
              <w:tabs>
                <w:tab w:val="left" w:pos="1200"/>
              </w:tabs>
              <w:snapToGrid w:val="0"/>
              <w:rPr>
                <w:b/>
                <w:bCs/>
                <w:sz w:val="22"/>
              </w:rPr>
            </w:pPr>
          </w:p>
        </w:tc>
      </w:tr>
    </w:tbl>
    <w:p w14:paraId="04BC5049" w14:textId="77777777" w:rsidR="00000000" w:rsidRDefault="00000000">
      <w:pPr>
        <w:tabs>
          <w:tab w:val="left" w:pos="1200"/>
        </w:tabs>
      </w:pPr>
    </w:p>
    <w:p w14:paraId="4760B45F" w14:textId="77777777" w:rsidR="00000000" w:rsidRDefault="00000000">
      <w:pPr>
        <w:rPr>
          <w:b/>
          <w:bCs/>
          <w:sz w:val="26"/>
        </w:rPr>
      </w:pPr>
      <w:r>
        <w:rPr>
          <w:b/>
          <w:bCs/>
          <w:sz w:val="22"/>
        </w:rPr>
        <w:tab/>
        <w:t>Resolution: L:              kg/T</w:t>
      </w:r>
      <w:r>
        <w:rPr>
          <w:b/>
          <w:bCs/>
          <w:sz w:val="22"/>
        </w:rPr>
        <w:tab/>
      </w:r>
    </w:p>
    <w:p w14:paraId="63F485A7" w14:textId="77777777" w:rsidR="00000000" w:rsidRDefault="00000000">
      <w:pPr>
        <w:ind w:left="720" w:hanging="720"/>
        <w:rPr>
          <w:b/>
          <w:bCs/>
          <w:sz w:val="22"/>
        </w:rPr>
      </w:pPr>
      <w:r>
        <w:rPr>
          <w:b/>
          <w:bCs/>
          <w:sz w:val="26"/>
        </w:rPr>
        <w:tab/>
        <w:t>Measurement to be done from 0 to 110% of the Batching system capacity.</w:t>
      </w:r>
    </w:p>
    <w:tbl>
      <w:tblPr>
        <w:tblW w:w="0" w:type="auto"/>
        <w:tblInd w:w="347" w:type="dxa"/>
        <w:tblLayout w:type="fixed"/>
        <w:tblLook w:val="0000" w:firstRow="0" w:lastRow="0" w:firstColumn="0" w:lastColumn="0" w:noHBand="0" w:noVBand="0"/>
      </w:tblPr>
      <w:tblGrid>
        <w:gridCol w:w="2052"/>
        <w:gridCol w:w="1140"/>
        <w:gridCol w:w="1083"/>
        <w:gridCol w:w="1026"/>
        <w:gridCol w:w="1157"/>
        <w:gridCol w:w="3683"/>
      </w:tblGrid>
      <w:tr w:rsidR="00000000" w14:paraId="7D88CED2" w14:textId="77777777"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6B850D4" w14:textId="77777777" w:rsidR="00000000" w:rsidRDefault="00000000">
            <w:pPr>
              <w:snapToGrid w:val="0"/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Load on</w:t>
            </w:r>
          </w:p>
          <w:p w14:paraId="5801A3D7" w14:textId="77777777" w:rsidR="00000000" w:rsidRDefault="00000000">
            <w:pPr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Load cell</w:t>
            </w:r>
          </w:p>
          <w:p w14:paraId="51F74C3E" w14:textId="77777777" w:rsidR="00000000" w:rsidRDefault="00000000">
            <w:pPr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Kg/T or mV</w:t>
            </w:r>
          </w:p>
        </w:tc>
        <w:tc>
          <w:tcPr>
            <w:tcW w:w="440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734B7E6" w14:textId="77777777" w:rsidR="00000000" w:rsidRDefault="00000000">
            <w:pPr>
              <w:snapToGrid w:val="0"/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Measured Load</w:t>
            </w:r>
          </w:p>
          <w:p w14:paraId="5C7FB012" w14:textId="77777777" w:rsidR="00000000" w:rsidRDefault="00000000">
            <w:pPr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Kg/T 1 to 4 L/C SYS.</w:t>
            </w:r>
          </w:p>
          <w:p w14:paraId="29928140" w14:textId="77777777" w:rsidR="00000000" w:rsidRDefault="00000000">
            <w:pPr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WH1          WH2            WH3          WH4</w:t>
            </w:r>
          </w:p>
        </w:tc>
        <w:tc>
          <w:tcPr>
            <w:tcW w:w="3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753E80" w14:textId="77777777" w:rsidR="00000000" w:rsidRDefault="00000000">
            <w:pPr>
              <w:snapToGrid w:val="0"/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 xml:space="preserve">Current output </w:t>
            </w:r>
          </w:p>
          <w:p w14:paraId="50EBB4ED" w14:textId="77777777" w:rsidR="00000000" w:rsidRDefault="00000000">
            <w:pPr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mA</w:t>
            </w:r>
          </w:p>
        </w:tc>
      </w:tr>
      <w:tr w:rsidR="00000000" w14:paraId="2F9C4492" w14:textId="77777777"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4734F9F" w14:textId="77777777" w:rsidR="00000000" w:rsidRDefault="00000000">
            <w:pPr>
              <w:snapToGrid w:val="0"/>
              <w:rPr>
                <w:b/>
                <w:bCs/>
                <w:sz w:val="22"/>
              </w:rPr>
            </w:pP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6C227A7" w14:textId="77777777" w:rsidR="00000000" w:rsidRDefault="00000000">
            <w:pPr>
              <w:snapToGrid w:val="0"/>
              <w:rPr>
                <w:b/>
                <w:bCs/>
                <w:sz w:val="22"/>
              </w:rPr>
            </w:pP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17827E7" w14:textId="77777777" w:rsidR="00000000" w:rsidRDefault="00000000">
            <w:pPr>
              <w:snapToGrid w:val="0"/>
              <w:rPr>
                <w:b/>
                <w:bCs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99FBAE3" w14:textId="77777777" w:rsidR="00000000" w:rsidRDefault="00000000">
            <w:pPr>
              <w:snapToGrid w:val="0"/>
              <w:rPr>
                <w:b/>
                <w:bCs/>
                <w:sz w:val="22"/>
              </w:rPr>
            </w:pPr>
          </w:p>
        </w:tc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FD15494" w14:textId="77777777" w:rsidR="00000000" w:rsidRDefault="00000000">
            <w:pPr>
              <w:snapToGrid w:val="0"/>
              <w:rPr>
                <w:b/>
                <w:bCs/>
                <w:sz w:val="22"/>
              </w:rPr>
            </w:pPr>
          </w:p>
        </w:tc>
        <w:tc>
          <w:tcPr>
            <w:tcW w:w="3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A6A1DC" w14:textId="77777777" w:rsidR="00000000" w:rsidRDefault="00000000">
            <w:pPr>
              <w:snapToGrid w:val="0"/>
              <w:rPr>
                <w:b/>
                <w:bCs/>
                <w:sz w:val="22"/>
              </w:rPr>
            </w:pPr>
          </w:p>
        </w:tc>
      </w:tr>
      <w:tr w:rsidR="00000000" w14:paraId="3A3CF2DC" w14:textId="77777777"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8FF721A" w14:textId="77777777" w:rsidR="00000000" w:rsidRDefault="00000000">
            <w:pPr>
              <w:snapToGrid w:val="0"/>
              <w:rPr>
                <w:b/>
                <w:bCs/>
                <w:sz w:val="22"/>
              </w:rPr>
            </w:pP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AC919DA" w14:textId="77777777" w:rsidR="00000000" w:rsidRDefault="00000000">
            <w:pPr>
              <w:snapToGrid w:val="0"/>
              <w:rPr>
                <w:b/>
                <w:bCs/>
                <w:sz w:val="22"/>
              </w:rPr>
            </w:pP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FF181D5" w14:textId="77777777" w:rsidR="00000000" w:rsidRDefault="00000000">
            <w:pPr>
              <w:snapToGrid w:val="0"/>
              <w:rPr>
                <w:b/>
                <w:bCs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F0EA6B6" w14:textId="77777777" w:rsidR="00000000" w:rsidRDefault="00000000">
            <w:pPr>
              <w:snapToGrid w:val="0"/>
              <w:rPr>
                <w:b/>
                <w:bCs/>
                <w:sz w:val="22"/>
              </w:rPr>
            </w:pPr>
          </w:p>
        </w:tc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01E8841" w14:textId="77777777" w:rsidR="00000000" w:rsidRDefault="00000000">
            <w:pPr>
              <w:snapToGrid w:val="0"/>
              <w:rPr>
                <w:b/>
                <w:bCs/>
                <w:sz w:val="22"/>
              </w:rPr>
            </w:pPr>
          </w:p>
        </w:tc>
        <w:tc>
          <w:tcPr>
            <w:tcW w:w="3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5E1448" w14:textId="77777777" w:rsidR="00000000" w:rsidRDefault="00000000">
            <w:pPr>
              <w:snapToGrid w:val="0"/>
              <w:rPr>
                <w:b/>
                <w:bCs/>
                <w:sz w:val="22"/>
              </w:rPr>
            </w:pPr>
          </w:p>
        </w:tc>
      </w:tr>
      <w:tr w:rsidR="00000000" w14:paraId="46E7D853" w14:textId="77777777"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F3DC08E" w14:textId="77777777" w:rsidR="00000000" w:rsidRDefault="00000000">
            <w:pPr>
              <w:snapToGrid w:val="0"/>
              <w:rPr>
                <w:b/>
                <w:bCs/>
                <w:sz w:val="22"/>
              </w:rPr>
            </w:pP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F10F13D" w14:textId="77777777" w:rsidR="00000000" w:rsidRDefault="00000000">
            <w:pPr>
              <w:snapToGrid w:val="0"/>
              <w:rPr>
                <w:b/>
                <w:bCs/>
                <w:sz w:val="22"/>
              </w:rPr>
            </w:pP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80368FC" w14:textId="77777777" w:rsidR="00000000" w:rsidRDefault="00000000">
            <w:pPr>
              <w:snapToGrid w:val="0"/>
              <w:rPr>
                <w:b/>
                <w:bCs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5DF4B63" w14:textId="77777777" w:rsidR="00000000" w:rsidRDefault="00000000">
            <w:pPr>
              <w:snapToGrid w:val="0"/>
              <w:rPr>
                <w:b/>
                <w:bCs/>
                <w:sz w:val="22"/>
              </w:rPr>
            </w:pPr>
          </w:p>
        </w:tc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25BE583" w14:textId="77777777" w:rsidR="00000000" w:rsidRDefault="00000000">
            <w:pPr>
              <w:snapToGrid w:val="0"/>
              <w:rPr>
                <w:b/>
                <w:bCs/>
                <w:sz w:val="22"/>
              </w:rPr>
            </w:pPr>
          </w:p>
        </w:tc>
        <w:tc>
          <w:tcPr>
            <w:tcW w:w="3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80B68B" w14:textId="77777777" w:rsidR="00000000" w:rsidRDefault="00000000">
            <w:pPr>
              <w:snapToGrid w:val="0"/>
              <w:rPr>
                <w:b/>
                <w:bCs/>
                <w:sz w:val="22"/>
              </w:rPr>
            </w:pPr>
          </w:p>
        </w:tc>
      </w:tr>
      <w:tr w:rsidR="00000000" w14:paraId="0DCE8E29" w14:textId="77777777"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762BC39" w14:textId="77777777" w:rsidR="00000000" w:rsidRDefault="00000000">
            <w:pPr>
              <w:snapToGrid w:val="0"/>
              <w:rPr>
                <w:b/>
                <w:bCs/>
                <w:sz w:val="22"/>
              </w:rPr>
            </w:pP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1DBA8E8" w14:textId="77777777" w:rsidR="00000000" w:rsidRDefault="00000000">
            <w:pPr>
              <w:snapToGrid w:val="0"/>
              <w:rPr>
                <w:b/>
                <w:bCs/>
                <w:sz w:val="22"/>
              </w:rPr>
            </w:pP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2EB89B9" w14:textId="77777777" w:rsidR="00000000" w:rsidRDefault="00000000">
            <w:pPr>
              <w:snapToGrid w:val="0"/>
              <w:rPr>
                <w:b/>
                <w:bCs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10F55F3" w14:textId="77777777" w:rsidR="00000000" w:rsidRDefault="00000000">
            <w:pPr>
              <w:snapToGrid w:val="0"/>
              <w:rPr>
                <w:b/>
                <w:bCs/>
                <w:sz w:val="22"/>
              </w:rPr>
            </w:pPr>
          </w:p>
        </w:tc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46119A7" w14:textId="77777777" w:rsidR="00000000" w:rsidRDefault="00000000">
            <w:pPr>
              <w:snapToGrid w:val="0"/>
              <w:rPr>
                <w:b/>
                <w:bCs/>
                <w:sz w:val="22"/>
              </w:rPr>
            </w:pPr>
          </w:p>
        </w:tc>
        <w:tc>
          <w:tcPr>
            <w:tcW w:w="3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21F55C" w14:textId="77777777" w:rsidR="00000000" w:rsidRDefault="00000000">
            <w:pPr>
              <w:snapToGrid w:val="0"/>
              <w:rPr>
                <w:b/>
                <w:bCs/>
                <w:sz w:val="22"/>
              </w:rPr>
            </w:pPr>
          </w:p>
        </w:tc>
      </w:tr>
      <w:tr w:rsidR="00000000" w14:paraId="1E040F97" w14:textId="77777777"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830762A" w14:textId="77777777" w:rsidR="00000000" w:rsidRDefault="00000000">
            <w:pPr>
              <w:snapToGrid w:val="0"/>
              <w:rPr>
                <w:b/>
                <w:bCs/>
                <w:sz w:val="22"/>
              </w:rPr>
            </w:pP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631F6BD" w14:textId="77777777" w:rsidR="00000000" w:rsidRDefault="00000000">
            <w:pPr>
              <w:snapToGrid w:val="0"/>
              <w:rPr>
                <w:b/>
                <w:bCs/>
                <w:sz w:val="22"/>
              </w:rPr>
            </w:pP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5D35D18" w14:textId="77777777" w:rsidR="00000000" w:rsidRDefault="00000000">
            <w:pPr>
              <w:snapToGrid w:val="0"/>
              <w:rPr>
                <w:b/>
                <w:bCs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8A7308B" w14:textId="77777777" w:rsidR="00000000" w:rsidRDefault="00000000">
            <w:pPr>
              <w:snapToGrid w:val="0"/>
              <w:rPr>
                <w:b/>
                <w:bCs/>
                <w:sz w:val="22"/>
              </w:rPr>
            </w:pPr>
          </w:p>
        </w:tc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0FE21A2" w14:textId="77777777" w:rsidR="00000000" w:rsidRDefault="00000000">
            <w:pPr>
              <w:snapToGrid w:val="0"/>
              <w:rPr>
                <w:b/>
                <w:bCs/>
                <w:sz w:val="22"/>
              </w:rPr>
            </w:pPr>
          </w:p>
        </w:tc>
        <w:tc>
          <w:tcPr>
            <w:tcW w:w="3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5D1539" w14:textId="77777777" w:rsidR="00000000" w:rsidRDefault="00000000">
            <w:pPr>
              <w:snapToGrid w:val="0"/>
              <w:rPr>
                <w:b/>
                <w:bCs/>
                <w:sz w:val="22"/>
              </w:rPr>
            </w:pPr>
          </w:p>
        </w:tc>
      </w:tr>
      <w:tr w:rsidR="00000000" w14:paraId="7F0E63E1" w14:textId="77777777"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CD6CC34" w14:textId="77777777" w:rsidR="00000000" w:rsidRDefault="00000000">
            <w:pPr>
              <w:snapToGrid w:val="0"/>
              <w:rPr>
                <w:b/>
                <w:bCs/>
                <w:sz w:val="22"/>
              </w:rPr>
            </w:pP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764B124" w14:textId="77777777" w:rsidR="00000000" w:rsidRDefault="00000000">
            <w:pPr>
              <w:snapToGrid w:val="0"/>
              <w:rPr>
                <w:b/>
                <w:bCs/>
                <w:sz w:val="22"/>
              </w:rPr>
            </w:pP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CECB281" w14:textId="77777777" w:rsidR="00000000" w:rsidRDefault="00000000">
            <w:pPr>
              <w:snapToGrid w:val="0"/>
              <w:rPr>
                <w:b/>
                <w:bCs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F88E597" w14:textId="77777777" w:rsidR="00000000" w:rsidRDefault="00000000">
            <w:pPr>
              <w:snapToGrid w:val="0"/>
              <w:rPr>
                <w:b/>
                <w:bCs/>
                <w:sz w:val="22"/>
              </w:rPr>
            </w:pPr>
          </w:p>
        </w:tc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1DCACE5" w14:textId="77777777" w:rsidR="00000000" w:rsidRDefault="00000000">
            <w:pPr>
              <w:snapToGrid w:val="0"/>
              <w:rPr>
                <w:b/>
                <w:bCs/>
                <w:sz w:val="22"/>
              </w:rPr>
            </w:pPr>
          </w:p>
        </w:tc>
        <w:tc>
          <w:tcPr>
            <w:tcW w:w="3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E19B45" w14:textId="77777777" w:rsidR="00000000" w:rsidRDefault="00000000">
            <w:pPr>
              <w:snapToGrid w:val="0"/>
              <w:rPr>
                <w:b/>
                <w:bCs/>
                <w:sz w:val="22"/>
              </w:rPr>
            </w:pPr>
          </w:p>
        </w:tc>
      </w:tr>
      <w:tr w:rsidR="00000000" w14:paraId="32B2A233" w14:textId="77777777"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61AA952" w14:textId="77777777" w:rsidR="00000000" w:rsidRDefault="00000000">
            <w:pPr>
              <w:snapToGrid w:val="0"/>
              <w:rPr>
                <w:b/>
                <w:bCs/>
                <w:sz w:val="22"/>
              </w:rPr>
            </w:pP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7DE8EED" w14:textId="77777777" w:rsidR="00000000" w:rsidRDefault="00000000">
            <w:pPr>
              <w:snapToGrid w:val="0"/>
              <w:rPr>
                <w:b/>
                <w:bCs/>
                <w:sz w:val="22"/>
              </w:rPr>
            </w:pP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01DCF4D" w14:textId="77777777" w:rsidR="00000000" w:rsidRDefault="00000000">
            <w:pPr>
              <w:snapToGrid w:val="0"/>
              <w:rPr>
                <w:b/>
                <w:bCs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2A66F1A" w14:textId="77777777" w:rsidR="00000000" w:rsidRDefault="00000000">
            <w:pPr>
              <w:snapToGrid w:val="0"/>
              <w:rPr>
                <w:b/>
                <w:bCs/>
                <w:sz w:val="22"/>
              </w:rPr>
            </w:pPr>
          </w:p>
        </w:tc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600FFC7" w14:textId="77777777" w:rsidR="00000000" w:rsidRDefault="00000000">
            <w:pPr>
              <w:snapToGrid w:val="0"/>
              <w:rPr>
                <w:b/>
                <w:bCs/>
                <w:sz w:val="22"/>
              </w:rPr>
            </w:pPr>
          </w:p>
        </w:tc>
        <w:tc>
          <w:tcPr>
            <w:tcW w:w="3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614C22" w14:textId="77777777" w:rsidR="00000000" w:rsidRDefault="00000000">
            <w:pPr>
              <w:snapToGrid w:val="0"/>
              <w:rPr>
                <w:b/>
                <w:bCs/>
                <w:sz w:val="22"/>
              </w:rPr>
            </w:pPr>
          </w:p>
        </w:tc>
      </w:tr>
      <w:tr w:rsidR="00000000" w14:paraId="575050E5" w14:textId="77777777"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A053CF2" w14:textId="77777777" w:rsidR="00000000" w:rsidRDefault="00000000">
            <w:pPr>
              <w:snapToGrid w:val="0"/>
              <w:rPr>
                <w:b/>
                <w:bCs/>
                <w:sz w:val="22"/>
              </w:rPr>
            </w:pP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5FFCF28" w14:textId="77777777" w:rsidR="00000000" w:rsidRDefault="00000000">
            <w:pPr>
              <w:snapToGrid w:val="0"/>
              <w:rPr>
                <w:b/>
                <w:bCs/>
                <w:sz w:val="22"/>
              </w:rPr>
            </w:pP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1BAF0B2" w14:textId="77777777" w:rsidR="00000000" w:rsidRDefault="00000000">
            <w:pPr>
              <w:snapToGrid w:val="0"/>
              <w:rPr>
                <w:b/>
                <w:bCs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BB0BB39" w14:textId="77777777" w:rsidR="00000000" w:rsidRDefault="00000000">
            <w:pPr>
              <w:snapToGrid w:val="0"/>
              <w:rPr>
                <w:b/>
                <w:bCs/>
                <w:sz w:val="22"/>
              </w:rPr>
            </w:pPr>
          </w:p>
        </w:tc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60B5C64" w14:textId="77777777" w:rsidR="00000000" w:rsidRDefault="00000000">
            <w:pPr>
              <w:snapToGrid w:val="0"/>
              <w:rPr>
                <w:b/>
                <w:bCs/>
                <w:sz w:val="22"/>
              </w:rPr>
            </w:pPr>
          </w:p>
        </w:tc>
        <w:tc>
          <w:tcPr>
            <w:tcW w:w="3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E42444" w14:textId="77777777" w:rsidR="00000000" w:rsidRDefault="00000000">
            <w:pPr>
              <w:snapToGrid w:val="0"/>
              <w:rPr>
                <w:b/>
                <w:bCs/>
                <w:sz w:val="22"/>
              </w:rPr>
            </w:pPr>
          </w:p>
        </w:tc>
      </w:tr>
      <w:tr w:rsidR="00000000" w14:paraId="49AA404A" w14:textId="77777777"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F3C3556" w14:textId="77777777" w:rsidR="00000000" w:rsidRDefault="00000000">
            <w:pPr>
              <w:snapToGrid w:val="0"/>
              <w:rPr>
                <w:b/>
                <w:bCs/>
                <w:sz w:val="22"/>
              </w:rPr>
            </w:pP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3D6FD69" w14:textId="77777777" w:rsidR="00000000" w:rsidRDefault="00000000">
            <w:pPr>
              <w:snapToGrid w:val="0"/>
              <w:rPr>
                <w:b/>
                <w:bCs/>
                <w:sz w:val="22"/>
              </w:rPr>
            </w:pP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9C45E76" w14:textId="77777777" w:rsidR="00000000" w:rsidRDefault="00000000">
            <w:pPr>
              <w:snapToGrid w:val="0"/>
              <w:rPr>
                <w:b/>
                <w:bCs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D68D359" w14:textId="77777777" w:rsidR="00000000" w:rsidRDefault="00000000">
            <w:pPr>
              <w:snapToGrid w:val="0"/>
              <w:rPr>
                <w:b/>
                <w:bCs/>
                <w:sz w:val="22"/>
              </w:rPr>
            </w:pPr>
          </w:p>
        </w:tc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980C830" w14:textId="77777777" w:rsidR="00000000" w:rsidRDefault="00000000">
            <w:pPr>
              <w:snapToGrid w:val="0"/>
              <w:rPr>
                <w:b/>
                <w:bCs/>
                <w:sz w:val="22"/>
              </w:rPr>
            </w:pPr>
          </w:p>
        </w:tc>
        <w:tc>
          <w:tcPr>
            <w:tcW w:w="3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8C9E85" w14:textId="77777777" w:rsidR="00000000" w:rsidRDefault="00000000">
            <w:pPr>
              <w:snapToGrid w:val="0"/>
              <w:rPr>
                <w:b/>
                <w:bCs/>
                <w:sz w:val="22"/>
              </w:rPr>
            </w:pPr>
          </w:p>
        </w:tc>
      </w:tr>
      <w:tr w:rsidR="00000000" w14:paraId="59F5C614" w14:textId="77777777"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37126E9" w14:textId="77777777" w:rsidR="00000000" w:rsidRDefault="00000000">
            <w:pPr>
              <w:snapToGrid w:val="0"/>
              <w:rPr>
                <w:b/>
                <w:bCs/>
                <w:sz w:val="22"/>
              </w:rPr>
            </w:pP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6EE6BD2" w14:textId="77777777" w:rsidR="00000000" w:rsidRDefault="00000000">
            <w:pPr>
              <w:snapToGrid w:val="0"/>
              <w:rPr>
                <w:b/>
                <w:bCs/>
                <w:sz w:val="22"/>
              </w:rPr>
            </w:pP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3AB3373" w14:textId="77777777" w:rsidR="00000000" w:rsidRDefault="00000000">
            <w:pPr>
              <w:snapToGrid w:val="0"/>
              <w:rPr>
                <w:b/>
                <w:bCs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9E1ACA7" w14:textId="77777777" w:rsidR="00000000" w:rsidRDefault="00000000">
            <w:pPr>
              <w:snapToGrid w:val="0"/>
              <w:rPr>
                <w:b/>
                <w:bCs/>
                <w:sz w:val="22"/>
              </w:rPr>
            </w:pPr>
          </w:p>
        </w:tc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1A94F66" w14:textId="77777777" w:rsidR="00000000" w:rsidRDefault="00000000">
            <w:pPr>
              <w:snapToGrid w:val="0"/>
              <w:rPr>
                <w:b/>
                <w:bCs/>
                <w:sz w:val="22"/>
              </w:rPr>
            </w:pPr>
          </w:p>
        </w:tc>
        <w:tc>
          <w:tcPr>
            <w:tcW w:w="3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57AF88" w14:textId="77777777" w:rsidR="00000000" w:rsidRDefault="00000000">
            <w:pPr>
              <w:snapToGrid w:val="0"/>
              <w:rPr>
                <w:b/>
                <w:bCs/>
                <w:sz w:val="22"/>
              </w:rPr>
            </w:pPr>
          </w:p>
        </w:tc>
      </w:tr>
      <w:tr w:rsidR="00000000" w14:paraId="65FF8067" w14:textId="77777777"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4BCD21F" w14:textId="77777777" w:rsidR="00000000" w:rsidRDefault="00000000">
            <w:pPr>
              <w:snapToGrid w:val="0"/>
              <w:rPr>
                <w:b/>
                <w:bCs/>
                <w:sz w:val="22"/>
              </w:rPr>
            </w:pP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AD5B579" w14:textId="77777777" w:rsidR="00000000" w:rsidRDefault="00000000">
            <w:pPr>
              <w:snapToGrid w:val="0"/>
              <w:rPr>
                <w:b/>
                <w:bCs/>
                <w:sz w:val="22"/>
              </w:rPr>
            </w:pP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39F9E01" w14:textId="77777777" w:rsidR="00000000" w:rsidRDefault="00000000">
            <w:pPr>
              <w:snapToGrid w:val="0"/>
              <w:rPr>
                <w:b/>
                <w:bCs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D7D44EF" w14:textId="77777777" w:rsidR="00000000" w:rsidRDefault="00000000">
            <w:pPr>
              <w:snapToGrid w:val="0"/>
              <w:rPr>
                <w:b/>
                <w:bCs/>
                <w:sz w:val="22"/>
              </w:rPr>
            </w:pPr>
          </w:p>
        </w:tc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9CA63FB" w14:textId="77777777" w:rsidR="00000000" w:rsidRDefault="00000000">
            <w:pPr>
              <w:snapToGrid w:val="0"/>
              <w:rPr>
                <w:b/>
                <w:bCs/>
                <w:sz w:val="22"/>
              </w:rPr>
            </w:pPr>
          </w:p>
        </w:tc>
        <w:tc>
          <w:tcPr>
            <w:tcW w:w="3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6A8865" w14:textId="77777777" w:rsidR="00000000" w:rsidRDefault="00000000">
            <w:pPr>
              <w:snapToGrid w:val="0"/>
              <w:rPr>
                <w:b/>
                <w:bCs/>
                <w:sz w:val="22"/>
              </w:rPr>
            </w:pPr>
          </w:p>
        </w:tc>
      </w:tr>
    </w:tbl>
    <w:p w14:paraId="15EDD6F9" w14:textId="77777777" w:rsidR="00000000" w:rsidRDefault="00000000">
      <w:pPr>
        <w:ind w:left="720"/>
      </w:pPr>
    </w:p>
    <w:p w14:paraId="605CC2FB" w14:textId="77777777" w:rsidR="00000000" w:rsidRDefault="00000000">
      <w:pPr>
        <w:ind w:left="720"/>
        <w:rPr>
          <w:b/>
          <w:bCs/>
          <w:sz w:val="20"/>
        </w:rPr>
      </w:pPr>
    </w:p>
    <w:p w14:paraId="61B0FDAF" w14:textId="77777777" w:rsidR="00000000" w:rsidRDefault="00000000">
      <w:pPr>
        <w:ind w:left="5760" w:firstLine="720"/>
        <w:rPr>
          <w:b/>
          <w:bCs/>
          <w:sz w:val="26"/>
        </w:rPr>
      </w:pPr>
      <w:r>
        <w:rPr>
          <w:rFonts w:ascii="Tahoma" w:hAnsi="Tahoma" w:cs="Tahoma"/>
          <w:b/>
          <w:bCs/>
          <w:sz w:val="18"/>
          <w:szCs w:val="20"/>
        </w:rPr>
        <w:t>Form No.  : R/PP-05/07-BCH/REV 00 Pg 1 of 2</w:t>
      </w:r>
    </w:p>
    <w:p w14:paraId="5E010EFE" w14:textId="77777777" w:rsidR="00000000" w:rsidRDefault="00000000">
      <w:pPr>
        <w:jc w:val="center"/>
        <w:rPr>
          <w:b/>
          <w:bCs/>
          <w:sz w:val="26"/>
        </w:rPr>
      </w:pPr>
    </w:p>
    <w:p w14:paraId="69A9201B" w14:textId="77777777" w:rsidR="00000000" w:rsidRDefault="00000000">
      <w:pPr>
        <w:jc w:val="center"/>
        <w:rPr>
          <w:b/>
          <w:bCs/>
          <w:sz w:val="26"/>
        </w:rPr>
      </w:pPr>
    </w:p>
    <w:p w14:paraId="184192FD" w14:textId="77777777" w:rsidR="00000000" w:rsidRDefault="00000000">
      <w:pPr>
        <w:tabs>
          <w:tab w:val="left" w:pos="1200"/>
        </w:tabs>
        <w:jc w:val="center"/>
        <w:rPr>
          <w:b/>
          <w:u w:val="single"/>
        </w:rPr>
      </w:pPr>
      <w:r>
        <w:rPr>
          <w:b/>
          <w:u w:val="single"/>
        </w:rPr>
        <w:t>ROUTINE TEST RECORD FOR BATCHING SYSTEM</w:t>
      </w:r>
    </w:p>
    <w:p w14:paraId="26B0ABF5" w14:textId="77777777" w:rsidR="00000000" w:rsidRDefault="00000000">
      <w:pPr>
        <w:tabs>
          <w:tab w:val="left" w:pos="1200"/>
        </w:tabs>
        <w:jc w:val="center"/>
        <w:rPr>
          <w:b/>
          <w:u w:val="single"/>
        </w:rPr>
      </w:pPr>
    </w:p>
    <w:p w14:paraId="62C1AABF" w14:textId="77777777" w:rsidR="00000000" w:rsidRDefault="00000000">
      <w:pPr>
        <w:tabs>
          <w:tab w:val="left" w:pos="1200"/>
        </w:tabs>
        <w:rPr>
          <w:b/>
          <w:u w:val="single"/>
        </w:rPr>
      </w:pPr>
    </w:p>
    <w:tbl>
      <w:tblPr>
        <w:tblW w:w="0" w:type="auto"/>
        <w:tblInd w:w="328" w:type="dxa"/>
        <w:tblLayout w:type="fixed"/>
        <w:tblLook w:val="0000" w:firstRow="0" w:lastRow="0" w:firstColumn="0" w:lastColumn="0" w:noHBand="0" w:noVBand="0"/>
      </w:tblPr>
      <w:tblGrid>
        <w:gridCol w:w="541"/>
        <w:gridCol w:w="5777"/>
        <w:gridCol w:w="3958"/>
      </w:tblGrid>
      <w:tr w:rsidR="00000000" w14:paraId="7951A9D5" w14:textId="77777777"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AC04BEF" w14:textId="77777777" w:rsidR="00000000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SL.</w:t>
            </w:r>
          </w:p>
          <w:p w14:paraId="7E2DF4E6" w14:textId="77777777" w:rsidR="00000000" w:rsidRDefault="00000000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No.</w:t>
            </w:r>
          </w:p>
        </w:tc>
        <w:tc>
          <w:tcPr>
            <w:tcW w:w="5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4191D08" w14:textId="77777777" w:rsidR="00000000" w:rsidRDefault="00000000">
            <w:pPr>
              <w:snapToGrid w:val="0"/>
              <w:jc w:val="center"/>
              <w:rPr>
                <w:b/>
                <w:sz w:val="26"/>
              </w:rPr>
            </w:pPr>
            <w:r>
              <w:rPr>
                <w:b/>
                <w:sz w:val="22"/>
              </w:rPr>
              <w:t>Test Performed</w:t>
            </w:r>
          </w:p>
        </w:tc>
        <w:tc>
          <w:tcPr>
            <w:tcW w:w="3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7B90F4" w14:textId="77777777" w:rsidR="00000000" w:rsidRDefault="00000000">
            <w:pPr>
              <w:snapToGrid w:val="0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Checked :</w:t>
            </w:r>
          </w:p>
          <w:p w14:paraId="29749A56" w14:textId="77777777" w:rsidR="00000000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6"/>
              </w:rPr>
              <w:t>Yes/No</w:t>
            </w:r>
          </w:p>
        </w:tc>
      </w:tr>
      <w:tr w:rsidR="00000000" w14:paraId="6609C2EE" w14:textId="77777777"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CED535A" w14:textId="77777777" w:rsidR="00000000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4.</w:t>
            </w:r>
          </w:p>
        </w:tc>
        <w:tc>
          <w:tcPr>
            <w:tcW w:w="5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7A39104" w14:textId="77777777" w:rsidR="00000000" w:rsidRDefault="00000000">
            <w:pPr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Functional check</w:t>
            </w:r>
          </w:p>
          <w:p w14:paraId="68FF20D1" w14:textId="77777777" w:rsidR="00000000" w:rsidRDefault="00000000">
            <w:pPr>
              <w:numPr>
                <w:ilvl w:val="0"/>
                <w:numId w:val="9"/>
              </w:numPr>
              <w:rPr>
                <w:b/>
                <w:sz w:val="22"/>
              </w:rPr>
            </w:pPr>
            <w:r>
              <w:rPr>
                <w:b/>
                <w:sz w:val="22"/>
              </w:rPr>
              <w:t>Manual Mode</w:t>
            </w:r>
          </w:p>
          <w:p w14:paraId="1E9ACE04" w14:textId="77777777" w:rsidR="00000000" w:rsidRDefault="00000000">
            <w:pPr>
              <w:numPr>
                <w:ilvl w:val="0"/>
                <w:numId w:val="9"/>
              </w:numPr>
              <w:rPr>
                <w:b/>
                <w:sz w:val="22"/>
              </w:rPr>
            </w:pPr>
            <w:r>
              <w:rPr>
                <w:b/>
                <w:sz w:val="22"/>
              </w:rPr>
              <w:t>Semi Auto Mode</w:t>
            </w:r>
          </w:p>
          <w:p w14:paraId="33DE2BFF" w14:textId="77777777" w:rsidR="00000000" w:rsidRDefault="00000000">
            <w:pPr>
              <w:numPr>
                <w:ilvl w:val="0"/>
                <w:numId w:val="9"/>
              </w:numPr>
              <w:rPr>
                <w:b/>
                <w:sz w:val="22"/>
              </w:rPr>
            </w:pPr>
            <w:r>
              <w:rPr>
                <w:b/>
                <w:sz w:val="22"/>
              </w:rPr>
              <w:t>Auto Mode</w:t>
            </w:r>
          </w:p>
          <w:p w14:paraId="6D4AA67B" w14:textId="77777777" w:rsidR="00000000" w:rsidRDefault="00000000">
            <w:pPr>
              <w:ind w:left="765"/>
              <w:rPr>
                <w:b/>
                <w:sz w:val="22"/>
              </w:rPr>
            </w:pPr>
          </w:p>
        </w:tc>
        <w:tc>
          <w:tcPr>
            <w:tcW w:w="3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E1BC82" w14:textId="77777777" w:rsidR="00000000" w:rsidRDefault="00000000">
            <w:pPr>
              <w:snapToGrid w:val="0"/>
              <w:jc w:val="center"/>
              <w:rPr>
                <w:b/>
                <w:sz w:val="22"/>
              </w:rPr>
            </w:pPr>
          </w:p>
        </w:tc>
      </w:tr>
      <w:tr w:rsidR="00000000" w14:paraId="0019D8B9" w14:textId="77777777"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F882065" w14:textId="77777777" w:rsidR="00000000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</w:rPr>
            </w:pPr>
            <w:r>
              <w:rPr>
                <w:b/>
                <w:sz w:val="22"/>
              </w:rPr>
              <w:t>5.</w:t>
            </w:r>
          </w:p>
        </w:tc>
        <w:tc>
          <w:tcPr>
            <w:tcW w:w="5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44F86CD" w14:textId="77777777" w:rsidR="00000000" w:rsidRDefault="00000000">
            <w:pPr>
              <w:snapToGrid w:val="0"/>
              <w:rPr>
                <w:b/>
              </w:rPr>
            </w:pPr>
            <w:r>
              <w:rPr>
                <w:b/>
              </w:rPr>
              <w:t>PF contacts to customer</w:t>
            </w:r>
          </w:p>
          <w:p w14:paraId="39F34495" w14:textId="77777777" w:rsidR="00000000" w:rsidRDefault="00000000">
            <w:pPr>
              <w:rPr>
                <w:b/>
              </w:rPr>
            </w:pPr>
          </w:p>
          <w:p w14:paraId="449AE75D" w14:textId="77777777" w:rsidR="00000000" w:rsidRDefault="00000000">
            <w:pPr>
              <w:rPr>
                <w:b/>
              </w:rPr>
            </w:pPr>
          </w:p>
        </w:tc>
        <w:tc>
          <w:tcPr>
            <w:tcW w:w="3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AAAF75" w14:textId="77777777" w:rsidR="00000000" w:rsidRDefault="00000000">
            <w:pPr>
              <w:snapToGrid w:val="0"/>
              <w:jc w:val="center"/>
              <w:rPr>
                <w:b/>
                <w:sz w:val="26"/>
              </w:rPr>
            </w:pPr>
          </w:p>
        </w:tc>
      </w:tr>
      <w:tr w:rsidR="00000000" w14:paraId="0F0217F2" w14:textId="77777777"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A9BF40A" w14:textId="77777777" w:rsidR="00000000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</w:rPr>
            </w:pPr>
            <w:r>
              <w:rPr>
                <w:b/>
                <w:sz w:val="22"/>
              </w:rPr>
              <w:t>6.</w:t>
            </w:r>
          </w:p>
        </w:tc>
        <w:tc>
          <w:tcPr>
            <w:tcW w:w="5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BEE24BC" w14:textId="77777777" w:rsidR="00000000" w:rsidRDefault="00000000">
            <w:pPr>
              <w:snapToGrid w:val="0"/>
              <w:rPr>
                <w:b/>
              </w:rPr>
            </w:pPr>
            <w:r>
              <w:rPr>
                <w:b/>
              </w:rPr>
              <w:t>PF contacts from limit switches</w:t>
            </w:r>
          </w:p>
          <w:p w14:paraId="0A042694" w14:textId="77777777" w:rsidR="00000000" w:rsidRDefault="00000000">
            <w:pPr>
              <w:rPr>
                <w:b/>
              </w:rPr>
            </w:pPr>
          </w:p>
          <w:p w14:paraId="5C48ACEB" w14:textId="77777777" w:rsidR="00000000" w:rsidRDefault="00000000">
            <w:pPr>
              <w:rPr>
                <w:b/>
              </w:rPr>
            </w:pPr>
          </w:p>
        </w:tc>
        <w:tc>
          <w:tcPr>
            <w:tcW w:w="3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1E9334" w14:textId="77777777" w:rsidR="00000000" w:rsidRDefault="00000000">
            <w:pPr>
              <w:snapToGrid w:val="0"/>
              <w:jc w:val="center"/>
              <w:rPr>
                <w:b/>
                <w:sz w:val="26"/>
              </w:rPr>
            </w:pPr>
          </w:p>
        </w:tc>
      </w:tr>
      <w:tr w:rsidR="00000000" w14:paraId="57B7FC7F" w14:textId="77777777"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E5D61AC" w14:textId="77777777" w:rsidR="00000000" w:rsidRDefault="00000000">
            <w:pPr>
              <w:snapToGrid w:val="0"/>
              <w:jc w:val="center"/>
              <w:rPr>
                <w:b/>
              </w:rPr>
            </w:pPr>
            <w:r>
              <w:rPr>
                <w:b/>
                <w:sz w:val="26"/>
              </w:rPr>
              <w:t>7.</w:t>
            </w:r>
          </w:p>
        </w:tc>
        <w:tc>
          <w:tcPr>
            <w:tcW w:w="5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F78FD9E" w14:textId="77777777" w:rsidR="00000000" w:rsidRDefault="00000000">
            <w:pPr>
              <w:snapToGrid w:val="0"/>
              <w:rPr>
                <w:b/>
              </w:rPr>
            </w:pPr>
            <w:r>
              <w:rPr>
                <w:b/>
              </w:rPr>
              <w:t>PF contacts for annunciation</w:t>
            </w:r>
          </w:p>
          <w:p w14:paraId="1FA67316" w14:textId="77777777" w:rsidR="00000000" w:rsidRDefault="00000000">
            <w:pPr>
              <w:rPr>
                <w:b/>
              </w:rPr>
            </w:pPr>
          </w:p>
          <w:p w14:paraId="4F99E0EB" w14:textId="77777777" w:rsidR="00000000" w:rsidRDefault="00000000">
            <w:pPr>
              <w:rPr>
                <w:b/>
              </w:rPr>
            </w:pPr>
          </w:p>
        </w:tc>
        <w:tc>
          <w:tcPr>
            <w:tcW w:w="3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566D9D" w14:textId="77777777" w:rsidR="00000000" w:rsidRDefault="00000000">
            <w:pPr>
              <w:snapToGrid w:val="0"/>
              <w:jc w:val="center"/>
              <w:rPr>
                <w:b/>
                <w:sz w:val="26"/>
              </w:rPr>
            </w:pPr>
          </w:p>
        </w:tc>
      </w:tr>
      <w:tr w:rsidR="00000000" w14:paraId="5D06B486" w14:textId="77777777"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85E7385" w14:textId="77777777" w:rsidR="00000000" w:rsidRDefault="00000000">
            <w:pPr>
              <w:snapToGrid w:val="0"/>
              <w:jc w:val="center"/>
              <w:rPr>
                <w:b/>
              </w:rPr>
            </w:pPr>
            <w:r>
              <w:rPr>
                <w:b/>
                <w:sz w:val="26"/>
              </w:rPr>
              <w:t>8.</w:t>
            </w:r>
          </w:p>
        </w:tc>
        <w:tc>
          <w:tcPr>
            <w:tcW w:w="5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A8297EB" w14:textId="77777777" w:rsidR="00000000" w:rsidRDefault="00000000">
            <w:pPr>
              <w:snapToGrid w:val="0"/>
              <w:rPr>
                <w:b/>
              </w:rPr>
            </w:pPr>
            <w:r>
              <w:rPr>
                <w:b/>
              </w:rPr>
              <w:t>Controls on horizontal desk</w:t>
            </w:r>
          </w:p>
          <w:p w14:paraId="2F0B1413" w14:textId="77777777" w:rsidR="00000000" w:rsidRDefault="00000000">
            <w:pPr>
              <w:rPr>
                <w:b/>
              </w:rPr>
            </w:pPr>
          </w:p>
          <w:p w14:paraId="570DE07D" w14:textId="77777777" w:rsidR="00000000" w:rsidRDefault="00000000">
            <w:pPr>
              <w:rPr>
                <w:b/>
              </w:rPr>
            </w:pPr>
          </w:p>
        </w:tc>
        <w:tc>
          <w:tcPr>
            <w:tcW w:w="3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69EF1B" w14:textId="77777777" w:rsidR="00000000" w:rsidRDefault="00000000">
            <w:pPr>
              <w:snapToGrid w:val="0"/>
              <w:jc w:val="center"/>
              <w:rPr>
                <w:b/>
                <w:sz w:val="26"/>
              </w:rPr>
            </w:pPr>
          </w:p>
        </w:tc>
      </w:tr>
      <w:tr w:rsidR="00000000" w14:paraId="7C4AA7F5" w14:textId="77777777"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5487116" w14:textId="77777777" w:rsidR="00000000" w:rsidRDefault="00000000">
            <w:pPr>
              <w:snapToGrid w:val="0"/>
              <w:jc w:val="center"/>
              <w:rPr>
                <w:b/>
              </w:rPr>
            </w:pPr>
            <w:r>
              <w:rPr>
                <w:b/>
                <w:sz w:val="26"/>
              </w:rPr>
              <w:t>9.</w:t>
            </w:r>
          </w:p>
        </w:tc>
        <w:tc>
          <w:tcPr>
            <w:tcW w:w="5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727553A" w14:textId="77777777" w:rsidR="00000000" w:rsidRDefault="00000000">
            <w:pPr>
              <w:snapToGrid w:val="0"/>
              <w:rPr>
                <w:b/>
              </w:rPr>
            </w:pPr>
            <w:r>
              <w:rPr>
                <w:b/>
              </w:rPr>
              <w:t>4-20mA current output</w:t>
            </w:r>
          </w:p>
          <w:p w14:paraId="2AFD4BB1" w14:textId="77777777" w:rsidR="00000000" w:rsidRDefault="00000000">
            <w:pPr>
              <w:rPr>
                <w:b/>
              </w:rPr>
            </w:pPr>
          </w:p>
          <w:p w14:paraId="524D92ED" w14:textId="77777777" w:rsidR="00000000" w:rsidRDefault="00000000">
            <w:pPr>
              <w:rPr>
                <w:b/>
              </w:rPr>
            </w:pPr>
          </w:p>
        </w:tc>
        <w:tc>
          <w:tcPr>
            <w:tcW w:w="3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0A6ED6" w14:textId="77777777" w:rsidR="00000000" w:rsidRDefault="00000000">
            <w:pPr>
              <w:snapToGrid w:val="0"/>
              <w:jc w:val="center"/>
              <w:rPr>
                <w:b/>
                <w:sz w:val="26"/>
              </w:rPr>
            </w:pPr>
          </w:p>
        </w:tc>
      </w:tr>
      <w:tr w:rsidR="00000000" w14:paraId="6220C063" w14:textId="77777777"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71A6640" w14:textId="77777777" w:rsidR="00000000" w:rsidRDefault="00000000">
            <w:pPr>
              <w:snapToGrid w:val="0"/>
              <w:jc w:val="center"/>
              <w:rPr>
                <w:b/>
              </w:rPr>
            </w:pPr>
            <w:r>
              <w:rPr>
                <w:b/>
                <w:sz w:val="26"/>
              </w:rPr>
              <w:t>10.</w:t>
            </w:r>
          </w:p>
        </w:tc>
        <w:tc>
          <w:tcPr>
            <w:tcW w:w="5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AD19605" w14:textId="77777777" w:rsidR="00000000" w:rsidRDefault="00000000">
            <w:pPr>
              <w:snapToGrid w:val="0"/>
              <w:rPr>
                <w:b/>
              </w:rPr>
            </w:pPr>
            <w:r>
              <w:rPr>
                <w:b/>
              </w:rPr>
              <w:t>PC software (SCADA)</w:t>
            </w:r>
          </w:p>
          <w:p w14:paraId="4574FF74" w14:textId="77777777" w:rsidR="00000000" w:rsidRDefault="00000000">
            <w:pPr>
              <w:rPr>
                <w:b/>
              </w:rPr>
            </w:pPr>
          </w:p>
          <w:p w14:paraId="3478E37A" w14:textId="77777777" w:rsidR="00000000" w:rsidRDefault="00000000">
            <w:pPr>
              <w:rPr>
                <w:b/>
              </w:rPr>
            </w:pPr>
          </w:p>
        </w:tc>
        <w:tc>
          <w:tcPr>
            <w:tcW w:w="3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BB8D19" w14:textId="77777777" w:rsidR="00000000" w:rsidRDefault="00000000">
            <w:pPr>
              <w:snapToGrid w:val="0"/>
              <w:jc w:val="center"/>
              <w:rPr>
                <w:b/>
                <w:sz w:val="26"/>
              </w:rPr>
            </w:pPr>
          </w:p>
        </w:tc>
      </w:tr>
      <w:tr w:rsidR="00000000" w14:paraId="0A3E8406" w14:textId="77777777"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D817AAC" w14:textId="77777777" w:rsidR="00000000" w:rsidRDefault="00000000">
            <w:pPr>
              <w:snapToGrid w:val="0"/>
              <w:jc w:val="center"/>
              <w:rPr>
                <w:b/>
              </w:rPr>
            </w:pPr>
            <w:r>
              <w:rPr>
                <w:b/>
                <w:sz w:val="26"/>
              </w:rPr>
              <w:t>11.</w:t>
            </w:r>
          </w:p>
        </w:tc>
        <w:tc>
          <w:tcPr>
            <w:tcW w:w="5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B4BD0C2" w14:textId="77777777" w:rsidR="00000000" w:rsidRDefault="00000000">
            <w:pPr>
              <w:snapToGrid w:val="0"/>
              <w:rPr>
                <w:b/>
              </w:rPr>
            </w:pPr>
            <w:r>
              <w:rPr>
                <w:b/>
              </w:rPr>
              <w:t>Communications</w:t>
            </w:r>
          </w:p>
          <w:p w14:paraId="769465C2" w14:textId="77777777" w:rsidR="00000000" w:rsidRDefault="00000000">
            <w:pPr>
              <w:rPr>
                <w:b/>
              </w:rPr>
            </w:pPr>
          </w:p>
          <w:p w14:paraId="3610C807" w14:textId="77777777" w:rsidR="00000000" w:rsidRDefault="00000000">
            <w:pPr>
              <w:rPr>
                <w:b/>
              </w:rPr>
            </w:pPr>
          </w:p>
        </w:tc>
        <w:tc>
          <w:tcPr>
            <w:tcW w:w="3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D67475" w14:textId="77777777" w:rsidR="00000000" w:rsidRDefault="00000000">
            <w:pPr>
              <w:snapToGrid w:val="0"/>
              <w:jc w:val="center"/>
              <w:rPr>
                <w:b/>
                <w:sz w:val="26"/>
              </w:rPr>
            </w:pPr>
          </w:p>
        </w:tc>
      </w:tr>
      <w:tr w:rsidR="00000000" w14:paraId="0A0FAE1D" w14:textId="77777777"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B5B93A7" w14:textId="77777777" w:rsidR="00000000" w:rsidRDefault="00000000">
            <w:pPr>
              <w:snapToGrid w:val="0"/>
              <w:jc w:val="center"/>
              <w:rPr>
                <w:b/>
              </w:rPr>
            </w:pPr>
            <w:r>
              <w:rPr>
                <w:b/>
                <w:sz w:val="26"/>
              </w:rPr>
              <w:t>12.</w:t>
            </w:r>
          </w:p>
        </w:tc>
        <w:tc>
          <w:tcPr>
            <w:tcW w:w="5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33C2D5C" w14:textId="77777777" w:rsidR="00000000" w:rsidRDefault="00000000">
            <w:pPr>
              <w:snapToGrid w:val="0"/>
              <w:rPr>
                <w:b/>
              </w:rPr>
            </w:pPr>
            <w:r>
              <w:rPr>
                <w:b/>
              </w:rPr>
              <w:t>Any Other Parameter(If Any)</w:t>
            </w:r>
          </w:p>
          <w:p w14:paraId="56A4E508" w14:textId="77777777" w:rsidR="00000000" w:rsidRDefault="00000000">
            <w:pPr>
              <w:rPr>
                <w:b/>
              </w:rPr>
            </w:pPr>
          </w:p>
          <w:p w14:paraId="0EF3501B" w14:textId="77777777" w:rsidR="00000000" w:rsidRDefault="00000000">
            <w:pPr>
              <w:rPr>
                <w:b/>
              </w:rPr>
            </w:pPr>
          </w:p>
          <w:p w14:paraId="2754DA60" w14:textId="77777777" w:rsidR="00000000" w:rsidRDefault="00000000">
            <w:pPr>
              <w:rPr>
                <w:b/>
              </w:rPr>
            </w:pPr>
          </w:p>
          <w:p w14:paraId="7D4A620C" w14:textId="77777777" w:rsidR="00000000" w:rsidRDefault="00000000">
            <w:pPr>
              <w:rPr>
                <w:b/>
              </w:rPr>
            </w:pPr>
          </w:p>
        </w:tc>
        <w:tc>
          <w:tcPr>
            <w:tcW w:w="3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A06A03" w14:textId="77777777" w:rsidR="00000000" w:rsidRDefault="00000000">
            <w:pPr>
              <w:snapToGrid w:val="0"/>
              <w:jc w:val="center"/>
              <w:rPr>
                <w:b/>
                <w:sz w:val="26"/>
              </w:rPr>
            </w:pPr>
          </w:p>
        </w:tc>
      </w:tr>
      <w:tr w:rsidR="00000000" w14:paraId="304F4DE6" w14:textId="77777777"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6974AC8" w14:textId="77777777" w:rsidR="00000000" w:rsidRDefault="00000000">
            <w:pPr>
              <w:snapToGrid w:val="0"/>
              <w:jc w:val="center"/>
              <w:rPr>
                <w:b/>
              </w:rPr>
            </w:pPr>
            <w:r>
              <w:rPr>
                <w:b/>
                <w:sz w:val="26"/>
              </w:rPr>
              <w:t>13.</w:t>
            </w:r>
          </w:p>
        </w:tc>
        <w:tc>
          <w:tcPr>
            <w:tcW w:w="5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51C8FA1" w14:textId="77777777" w:rsidR="00000000" w:rsidRDefault="00000000">
            <w:pPr>
              <w:snapToGrid w:val="0"/>
              <w:rPr>
                <w:b/>
              </w:rPr>
            </w:pPr>
            <w:r>
              <w:rPr>
                <w:b/>
              </w:rPr>
              <w:t>REMARKS (IF ANY)</w:t>
            </w:r>
          </w:p>
          <w:p w14:paraId="73BEFD6F" w14:textId="77777777" w:rsidR="00000000" w:rsidRDefault="00000000">
            <w:pPr>
              <w:rPr>
                <w:b/>
              </w:rPr>
            </w:pPr>
          </w:p>
          <w:p w14:paraId="010D8563" w14:textId="77777777" w:rsidR="00000000" w:rsidRDefault="00000000">
            <w:pPr>
              <w:rPr>
                <w:b/>
              </w:rPr>
            </w:pPr>
          </w:p>
          <w:p w14:paraId="7EC2D664" w14:textId="77777777" w:rsidR="00000000" w:rsidRDefault="00000000">
            <w:pPr>
              <w:rPr>
                <w:b/>
              </w:rPr>
            </w:pPr>
          </w:p>
          <w:p w14:paraId="13A7B9B6" w14:textId="77777777" w:rsidR="00000000" w:rsidRDefault="00000000">
            <w:pPr>
              <w:rPr>
                <w:b/>
              </w:rPr>
            </w:pPr>
          </w:p>
          <w:p w14:paraId="248C320B" w14:textId="77777777" w:rsidR="00000000" w:rsidRDefault="00000000">
            <w:pPr>
              <w:rPr>
                <w:b/>
              </w:rPr>
            </w:pPr>
          </w:p>
          <w:p w14:paraId="316888F1" w14:textId="77777777" w:rsidR="00000000" w:rsidRDefault="00000000">
            <w:pPr>
              <w:rPr>
                <w:b/>
              </w:rPr>
            </w:pPr>
          </w:p>
        </w:tc>
        <w:tc>
          <w:tcPr>
            <w:tcW w:w="3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5A6131" w14:textId="77777777" w:rsidR="00000000" w:rsidRDefault="00000000">
            <w:pPr>
              <w:snapToGrid w:val="0"/>
              <w:jc w:val="center"/>
              <w:rPr>
                <w:b/>
                <w:sz w:val="26"/>
              </w:rPr>
            </w:pPr>
          </w:p>
        </w:tc>
      </w:tr>
    </w:tbl>
    <w:p w14:paraId="6D6C33C3" w14:textId="77777777" w:rsidR="00000000" w:rsidRDefault="00000000"/>
    <w:p w14:paraId="6B0ABD6B" w14:textId="77777777" w:rsidR="00000000" w:rsidRDefault="00000000">
      <w:pPr>
        <w:rPr>
          <w:b/>
          <w:sz w:val="20"/>
        </w:rPr>
      </w:pPr>
    </w:p>
    <w:p w14:paraId="16119C32" w14:textId="77777777" w:rsidR="00000000" w:rsidRDefault="00000000">
      <w:pPr>
        <w:rPr>
          <w:b/>
          <w:sz w:val="20"/>
        </w:rPr>
      </w:pPr>
    </w:p>
    <w:p w14:paraId="3CA1FA6A" w14:textId="77777777" w:rsidR="00000000" w:rsidRDefault="00000000">
      <w:pPr>
        <w:rPr>
          <w:b/>
        </w:rPr>
      </w:pPr>
      <w:r>
        <w:rPr>
          <w:b/>
          <w:sz w:val="20"/>
        </w:rPr>
        <w:t xml:space="preserve">     </w:t>
      </w:r>
      <w:r>
        <w:rPr>
          <w:b/>
        </w:rPr>
        <w:t xml:space="preserve"> Instrument Used: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           </w:t>
      </w:r>
    </w:p>
    <w:p w14:paraId="2D107C97" w14:textId="77777777" w:rsidR="00000000" w:rsidRDefault="00000000">
      <w:pPr>
        <w:ind w:hanging="57"/>
        <w:rPr>
          <w:b/>
        </w:rPr>
      </w:pPr>
      <w:r>
        <w:rPr>
          <w:b/>
        </w:rPr>
        <w:tab/>
        <w:t xml:space="preserve">                                                         </w:t>
      </w:r>
      <w:r>
        <w:rPr>
          <w:b/>
        </w:rPr>
        <w:tab/>
      </w:r>
      <w:r>
        <w:rPr>
          <w:b/>
        </w:rPr>
        <w:tab/>
        <w:t xml:space="preserve">                    </w:t>
      </w:r>
    </w:p>
    <w:p w14:paraId="6C887CA7" w14:textId="77777777" w:rsidR="00000000" w:rsidRDefault="00000000">
      <w:pPr>
        <w:ind w:hanging="57"/>
        <w:rPr>
          <w:b/>
        </w:rPr>
      </w:pPr>
      <w:r>
        <w:rPr>
          <w:b/>
        </w:rPr>
        <w:tab/>
        <w:t xml:space="preserve">      Tested by:</w:t>
      </w:r>
      <w:r>
        <w:rPr>
          <w:b/>
        </w:rPr>
        <w:tab/>
        <w:t xml:space="preserve"> 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Approved by:   </w:t>
      </w:r>
    </w:p>
    <w:p w14:paraId="4B22FDAA" w14:textId="77777777" w:rsidR="00000000" w:rsidRDefault="00000000">
      <w:pPr>
        <w:pBdr>
          <w:bottom w:val="single" w:sz="4" w:space="1" w:color="000000"/>
        </w:pBdr>
        <w:ind w:left="720" w:hanging="720"/>
        <w:rPr>
          <w:b/>
        </w:rPr>
      </w:pPr>
      <w:r>
        <w:rPr>
          <w:b/>
        </w:rPr>
        <w:t xml:space="preserve">      Date: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(HOD – PDN)   </w:t>
      </w:r>
    </w:p>
    <w:p w14:paraId="186A4B49" w14:textId="77777777" w:rsidR="00000000" w:rsidRDefault="00000000">
      <w:pPr>
        <w:pBdr>
          <w:bottom w:val="single" w:sz="4" w:space="1" w:color="000000"/>
        </w:pBdr>
        <w:ind w:left="720" w:hanging="720"/>
        <w:rPr>
          <w:b/>
        </w:rPr>
      </w:pPr>
    </w:p>
    <w:p w14:paraId="40D6F1E8" w14:textId="77777777" w:rsidR="00000000" w:rsidRDefault="00000000">
      <w:pPr>
        <w:ind w:firstLine="720"/>
        <w:rPr>
          <w:b/>
        </w:rPr>
      </w:pPr>
    </w:p>
    <w:p w14:paraId="110B2893" w14:textId="77777777" w:rsidR="00000000" w:rsidRDefault="00000000">
      <w:pPr>
        <w:ind w:firstLine="720"/>
        <w:rPr>
          <w:b/>
          <w:sz w:val="20"/>
        </w:rPr>
      </w:pPr>
    </w:p>
    <w:p w14:paraId="74205A54" w14:textId="77777777" w:rsidR="00000000" w:rsidRDefault="00000000">
      <w:pPr>
        <w:ind w:left="5760"/>
        <w:rPr>
          <w:rFonts w:ascii="Tahoma" w:hAnsi="Tahoma" w:cs="Tahoma"/>
          <w:b/>
          <w:sz w:val="18"/>
          <w:szCs w:val="20"/>
        </w:rPr>
      </w:pPr>
      <w:r>
        <w:rPr>
          <w:rFonts w:ascii="Tahoma" w:hAnsi="Tahoma" w:cs="Tahoma"/>
          <w:b/>
          <w:sz w:val="18"/>
          <w:szCs w:val="20"/>
        </w:rPr>
        <w:t>Form No.  : R/PP-05/07-BCH/REV 00 Pg 2 of 2</w:t>
      </w:r>
    </w:p>
    <w:p w14:paraId="18363AEF" w14:textId="77777777" w:rsidR="00000000" w:rsidRDefault="00000000">
      <w:pPr>
        <w:ind w:left="5760" w:firstLine="720"/>
        <w:rPr>
          <w:rFonts w:ascii="Tahoma" w:hAnsi="Tahoma" w:cs="Tahoma"/>
          <w:b/>
          <w:sz w:val="18"/>
          <w:szCs w:val="20"/>
        </w:rPr>
      </w:pPr>
    </w:p>
    <w:p w14:paraId="737FA462" w14:textId="77777777" w:rsidR="00000000" w:rsidRDefault="00000000">
      <w:pPr>
        <w:jc w:val="center"/>
        <w:rPr>
          <w:b/>
          <w:sz w:val="26"/>
        </w:rPr>
      </w:pPr>
    </w:p>
    <w:p w14:paraId="02D24156" w14:textId="77777777" w:rsidR="00000000" w:rsidRDefault="00000000">
      <w:pPr>
        <w:jc w:val="center"/>
        <w:rPr>
          <w:rFonts w:ascii="Tahoma" w:hAnsi="Tahoma" w:cs="Tahoma"/>
          <w:b/>
          <w:sz w:val="34"/>
        </w:rPr>
      </w:pPr>
    </w:p>
    <w:p w14:paraId="57212BED" w14:textId="77777777" w:rsidR="00000000" w:rsidRDefault="00000000">
      <w:pPr>
        <w:jc w:val="center"/>
        <w:rPr>
          <w:rFonts w:ascii="Tahoma" w:hAnsi="Tahoma" w:cs="Tahoma"/>
          <w:b/>
          <w:sz w:val="34"/>
        </w:rPr>
      </w:pPr>
      <w:r>
        <w:rPr>
          <w:rFonts w:ascii="Tahoma" w:hAnsi="Tahoma" w:cs="Tahoma"/>
          <w:b/>
          <w:sz w:val="34"/>
          <w:u w:val="single"/>
        </w:rPr>
        <w:t>PERFORMANCE INDEX</w:t>
      </w:r>
    </w:p>
    <w:p w14:paraId="2E9EF8F8" w14:textId="77777777" w:rsidR="00000000" w:rsidRDefault="00000000">
      <w:pPr>
        <w:jc w:val="center"/>
        <w:rPr>
          <w:rFonts w:ascii="Tahoma" w:hAnsi="Tahoma" w:cs="Tahoma"/>
          <w:b/>
          <w:sz w:val="34"/>
        </w:rPr>
      </w:pPr>
    </w:p>
    <w:tbl>
      <w:tblPr>
        <w:tblW w:w="0" w:type="auto"/>
        <w:tblInd w:w="556" w:type="dxa"/>
        <w:tblLayout w:type="fixed"/>
        <w:tblLook w:val="0000" w:firstRow="0" w:lastRow="0" w:firstColumn="0" w:lastColumn="0" w:noHBand="0" w:noVBand="0"/>
      </w:tblPr>
      <w:tblGrid>
        <w:gridCol w:w="1851"/>
        <w:gridCol w:w="2758"/>
        <w:gridCol w:w="2758"/>
        <w:gridCol w:w="3113"/>
      </w:tblGrid>
      <w:tr w:rsidR="00000000" w14:paraId="1922CB6F" w14:textId="77777777">
        <w:trPr>
          <w:trHeight w:val="496"/>
        </w:trPr>
        <w:tc>
          <w:tcPr>
            <w:tcW w:w="1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3C212B8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Tahoma" w:hAnsi="Tahoma" w:cs="Tahoma"/>
                <w:b/>
                <w:sz w:val="20"/>
              </w:rPr>
            </w:pPr>
            <w:r>
              <w:rPr>
                <w:rFonts w:ascii="Tahoma" w:hAnsi="Tahoma" w:cs="Tahoma"/>
                <w:b/>
                <w:sz w:val="20"/>
              </w:rPr>
              <w:t>MONTH</w:t>
            </w:r>
          </w:p>
        </w:tc>
        <w:tc>
          <w:tcPr>
            <w:tcW w:w="2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754E167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Tahoma" w:hAnsi="Tahoma" w:cs="Tahoma"/>
                <w:b/>
                <w:sz w:val="20"/>
              </w:rPr>
            </w:pPr>
            <w:r>
              <w:rPr>
                <w:rFonts w:ascii="Tahoma" w:hAnsi="Tahoma" w:cs="Tahoma"/>
                <w:b/>
                <w:sz w:val="20"/>
              </w:rPr>
              <w:t>No. OF JOBS SCHEDULED</w:t>
            </w:r>
          </w:p>
        </w:tc>
        <w:tc>
          <w:tcPr>
            <w:tcW w:w="2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E580DFA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Tahoma" w:hAnsi="Tahoma" w:cs="Tahoma"/>
                <w:b/>
                <w:sz w:val="20"/>
              </w:rPr>
            </w:pPr>
            <w:r>
              <w:rPr>
                <w:rFonts w:ascii="Tahoma" w:hAnsi="Tahoma" w:cs="Tahoma"/>
                <w:b/>
                <w:sz w:val="20"/>
              </w:rPr>
              <w:t>No. OF JOBS COMPLETED</w:t>
            </w:r>
          </w:p>
        </w:tc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1CF654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b/>
                <w:sz w:val="20"/>
              </w:rPr>
              <w:t>% ACHEIVED</w:t>
            </w:r>
          </w:p>
        </w:tc>
      </w:tr>
      <w:tr w:rsidR="00000000" w14:paraId="5C4077B9" w14:textId="77777777">
        <w:trPr>
          <w:trHeight w:val="10784"/>
        </w:trPr>
        <w:tc>
          <w:tcPr>
            <w:tcW w:w="1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6E32FC6" w14:textId="77777777" w:rsidR="00000000" w:rsidRDefault="00000000">
            <w:pPr>
              <w:tabs>
                <w:tab w:val="left" w:pos="4950"/>
              </w:tabs>
              <w:snapToGrid w:val="0"/>
              <w:rPr>
                <w:rFonts w:ascii="Tahoma" w:hAnsi="Tahoma" w:cs="Tahoma"/>
              </w:rPr>
            </w:pPr>
          </w:p>
          <w:p w14:paraId="34AC9F97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Tahoma" w:hAnsi="Tahoma" w:cs="Tahoma"/>
              </w:rPr>
            </w:pPr>
          </w:p>
          <w:p w14:paraId="5D732378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Jun 14</w:t>
            </w:r>
          </w:p>
          <w:p w14:paraId="2524949A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Tahoma" w:hAnsi="Tahoma" w:cs="Tahoma"/>
              </w:rPr>
            </w:pPr>
          </w:p>
          <w:p w14:paraId="0765A1E7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Jul 14</w:t>
            </w:r>
          </w:p>
          <w:p w14:paraId="6100D91B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Tahoma" w:hAnsi="Tahoma" w:cs="Tahoma"/>
              </w:rPr>
            </w:pPr>
          </w:p>
          <w:p w14:paraId="7895D7DE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Aug 14</w:t>
            </w:r>
          </w:p>
          <w:p w14:paraId="2787518B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Tahoma" w:hAnsi="Tahoma" w:cs="Tahoma"/>
              </w:rPr>
            </w:pPr>
          </w:p>
          <w:p w14:paraId="0D4FF892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Sep 14</w:t>
            </w:r>
          </w:p>
          <w:p w14:paraId="4FFFBFEC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Tahoma" w:hAnsi="Tahoma" w:cs="Tahoma"/>
              </w:rPr>
            </w:pPr>
          </w:p>
          <w:p w14:paraId="21729422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Oct  14</w:t>
            </w:r>
          </w:p>
          <w:p w14:paraId="43A99632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Tahoma" w:hAnsi="Tahoma" w:cs="Tahoma"/>
              </w:rPr>
            </w:pPr>
          </w:p>
          <w:p w14:paraId="5BF3DEB2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Nov 14</w:t>
            </w:r>
          </w:p>
          <w:p w14:paraId="35B32709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Tahoma" w:hAnsi="Tahoma" w:cs="Tahoma"/>
              </w:rPr>
            </w:pPr>
          </w:p>
          <w:p w14:paraId="34ED4BFA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DEC 15</w:t>
            </w:r>
          </w:p>
          <w:p w14:paraId="0E888925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Tahoma" w:hAnsi="Tahoma" w:cs="Tahoma"/>
              </w:rPr>
            </w:pPr>
          </w:p>
          <w:p w14:paraId="27020352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JAN 15</w:t>
            </w:r>
          </w:p>
          <w:p w14:paraId="13462115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Tahoma" w:hAnsi="Tahoma" w:cs="Tahoma"/>
              </w:rPr>
            </w:pPr>
          </w:p>
          <w:p w14:paraId="046FD044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FEB 15</w:t>
            </w:r>
          </w:p>
          <w:p w14:paraId="50956591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Tahoma" w:hAnsi="Tahoma" w:cs="Tahoma"/>
              </w:rPr>
            </w:pPr>
          </w:p>
          <w:p w14:paraId="0E66539B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MAR 15</w:t>
            </w:r>
          </w:p>
          <w:p w14:paraId="06A21251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Tahoma" w:hAnsi="Tahoma" w:cs="Tahoma"/>
              </w:rPr>
            </w:pPr>
          </w:p>
          <w:p w14:paraId="12A558F6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APR 15</w:t>
            </w:r>
          </w:p>
          <w:p w14:paraId="6C529D4C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Tahoma" w:hAnsi="Tahoma" w:cs="Tahoma"/>
              </w:rPr>
            </w:pPr>
          </w:p>
          <w:p w14:paraId="386954D6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May 15</w:t>
            </w:r>
          </w:p>
          <w:p w14:paraId="3BE862B2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Tahoma" w:hAnsi="Tahoma" w:cs="Tahoma"/>
              </w:rPr>
            </w:pPr>
          </w:p>
          <w:p w14:paraId="5D1F0F0B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Jun 15</w:t>
            </w:r>
          </w:p>
          <w:p w14:paraId="0B9104AC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Tahoma" w:hAnsi="Tahoma" w:cs="Tahoma"/>
              </w:rPr>
            </w:pPr>
          </w:p>
          <w:p w14:paraId="556CEEA2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Jul 15</w:t>
            </w:r>
          </w:p>
          <w:p w14:paraId="4F0BA6E0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Tahoma" w:hAnsi="Tahoma" w:cs="Tahoma"/>
              </w:rPr>
            </w:pPr>
          </w:p>
          <w:p w14:paraId="0D0DBA0B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Aug 15</w:t>
            </w:r>
          </w:p>
          <w:p w14:paraId="62A6E33A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Tahoma" w:hAnsi="Tahoma" w:cs="Tahoma"/>
              </w:rPr>
            </w:pPr>
          </w:p>
          <w:p w14:paraId="376820DB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Sep 15</w:t>
            </w:r>
          </w:p>
          <w:p w14:paraId="30C143E8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Tahoma" w:hAnsi="Tahoma" w:cs="Tahoma"/>
              </w:rPr>
            </w:pPr>
          </w:p>
          <w:p w14:paraId="0156E6AA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Oct 15</w:t>
            </w:r>
          </w:p>
        </w:tc>
        <w:tc>
          <w:tcPr>
            <w:tcW w:w="2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DDBB0E4" w14:textId="77777777" w:rsidR="00000000" w:rsidRDefault="00000000">
            <w:pPr>
              <w:tabs>
                <w:tab w:val="left" w:pos="4950"/>
              </w:tabs>
              <w:snapToGrid w:val="0"/>
              <w:rPr>
                <w:rFonts w:ascii="Tahoma" w:hAnsi="Tahoma" w:cs="Tahoma"/>
              </w:rPr>
            </w:pPr>
          </w:p>
          <w:p w14:paraId="701E1050" w14:textId="77777777" w:rsidR="00000000" w:rsidRDefault="00000000">
            <w:pPr>
              <w:tabs>
                <w:tab w:val="left" w:pos="4950"/>
              </w:tabs>
              <w:snapToGrid w:val="0"/>
              <w:rPr>
                <w:rFonts w:ascii="Tahoma" w:hAnsi="Tahoma" w:cs="Tahoma"/>
              </w:rPr>
            </w:pPr>
          </w:p>
          <w:p w14:paraId="4C64D19C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57</w:t>
            </w:r>
          </w:p>
          <w:p w14:paraId="52CA33F3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Tahoma" w:hAnsi="Tahoma" w:cs="Tahoma"/>
              </w:rPr>
            </w:pPr>
          </w:p>
          <w:p w14:paraId="3237C8CB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61</w:t>
            </w:r>
          </w:p>
          <w:p w14:paraId="211EF395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Tahoma" w:hAnsi="Tahoma" w:cs="Tahoma"/>
              </w:rPr>
            </w:pPr>
          </w:p>
          <w:p w14:paraId="3B735AD2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6567</w:t>
            </w:r>
          </w:p>
          <w:p w14:paraId="536FECE6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Tahoma" w:hAnsi="Tahoma" w:cs="Tahoma"/>
              </w:rPr>
            </w:pPr>
          </w:p>
          <w:p w14:paraId="07E01FC1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106</w:t>
            </w:r>
          </w:p>
          <w:p w14:paraId="3C2EEDAE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Tahoma" w:hAnsi="Tahoma" w:cs="Tahoma"/>
              </w:rPr>
            </w:pPr>
          </w:p>
          <w:p w14:paraId="6F60F962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80</w:t>
            </w:r>
          </w:p>
          <w:p w14:paraId="764C283F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Tahoma" w:hAnsi="Tahoma" w:cs="Tahoma"/>
              </w:rPr>
            </w:pPr>
          </w:p>
          <w:p w14:paraId="62B0FEA2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102</w:t>
            </w:r>
          </w:p>
          <w:p w14:paraId="3B256F88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Tahoma" w:hAnsi="Tahoma" w:cs="Tahoma"/>
              </w:rPr>
            </w:pPr>
          </w:p>
          <w:p w14:paraId="263496B7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72</w:t>
            </w:r>
          </w:p>
          <w:p w14:paraId="4A86A9F2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Tahoma" w:hAnsi="Tahoma" w:cs="Tahoma"/>
              </w:rPr>
            </w:pPr>
          </w:p>
          <w:p w14:paraId="2B327CFC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78</w:t>
            </w:r>
          </w:p>
          <w:p w14:paraId="4AF1A1BE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Tahoma" w:hAnsi="Tahoma" w:cs="Tahoma"/>
              </w:rPr>
            </w:pPr>
          </w:p>
          <w:p w14:paraId="32D6D9D4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73</w:t>
            </w:r>
          </w:p>
          <w:p w14:paraId="776F71C1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Tahoma" w:hAnsi="Tahoma" w:cs="Tahoma"/>
              </w:rPr>
            </w:pPr>
          </w:p>
          <w:p w14:paraId="096BEDDB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84</w:t>
            </w:r>
          </w:p>
          <w:p w14:paraId="0C909E0A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Tahoma" w:hAnsi="Tahoma" w:cs="Tahoma"/>
              </w:rPr>
            </w:pPr>
          </w:p>
          <w:p w14:paraId="230B90F2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66</w:t>
            </w:r>
          </w:p>
          <w:p w14:paraId="0DC446F2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Tahoma" w:hAnsi="Tahoma" w:cs="Tahoma"/>
              </w:rPr>
            </w:pPr>
          </w:p>
          <w:p w14:paraId="3DE259C7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85</w:t>
            </w:r>
          </w:p>
          <w:p w14:paraId="2F9AF30C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Tahoma" w:hAnsi="Tahoma" w:cs="Tahoma"/>
              </w:rPr>
            </w:pPr>
          </w:p>
          <w:p w14:paraId="666ADF56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85</w:t>
            </w:r>
          </w:p>
          <w:p w14:paraId="2D06C720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Tahoma" w:hAnsi="Tahoma" w:cs="Tahoma"/>
              </w:rPr>
            </w:pPr>
          </w:p>
          <w:p w14:paraId="7811EB24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87</w:t>
            </w:r>
          </w:p>
          <w:p w14:paraId="6276C015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Tahoma" w:hAnsi="Tahoma" w:cs="Tahoma"/>
              </w:rPr>
            </w:pPr>
          </w:p>
          <w:p w14:paraId="00B3D726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76</w:t>
            </w:r>
          </w:p>
          <w:p w14:paraId="0E518767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Tahoma" w:hAnsi="Tahoma" w:cs="Tahoma"/>
              </w:rPr>
            </w:pPr>
          </w:p>
          <w:p w14:paraId="68C42F8B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86</w:t>
            </w:r>
          </w:p>
        </w:tc>
        <w:tc>
          <w:tcPr>
            <w:tcW w:w="2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960C485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Tahoma" w:hAnsi="Tahoma" w:cs="Tahoma"/>
              </w:rPr>
            </w:pPr>
          </w:p>
          <w:p w14:paraId="205FFC62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Tahoma" w:hAnsi="Tahoma" w:cs="Tahoma"/>
              </w:rPr>
            </w:pPr>
          </w:p>
          <w:p w14:paraId="1D61FBD1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52</w:t>
            </w:r>
          </w:p>
          <w:p w14:paraId="53064DF4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Tahoma" w:hAnsi="Tahoma" w:cs="Tahoma"/>
              </w:rPr>
            </w:pPr>
          </w:p>
          <w:p w14:paraId="33E958FE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65</w:t>
            </w:r>
          </w:p>
          <w:p w14:paraId="1A07C977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Tahoma" w:hAnsi="Tahoma" w:cs="Tahoma"/>
              </w:rPr>
            </w:pPr>
          </w:p>
          <w:p w14:paraId="37C88EC2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57</w:t>
            </w:r>
          </w:p>
          <w:p w14:paraId="2419689E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Tahoma" w:hAnsi="Tahoma" w:cs="Tahoma"/>
              </w:rPr>
            </w:pPr>
          </w:p>
          <w:p w14:paraId="7DCF3B74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94</w:t>
            </w:r>
          </w:p>
          <w:p w14:paraId="1228CAFA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Tahoma" w:hAnsi="Tahoma" w:cs="Tahoma"/>
              </w:rPr>
            </w:pPr>
          </w:p>
          <w:p w14:paraId="41FF99C9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72</w:t>
            </w:r>
          </w:p>
          <w:p w14:paraId="05BB7A02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Tahoma" w:hAnsi="Tahoma" w:cs="Tahoma"/>
              </w:rPr>
            </w:pPr>
          </w:p>
          <w:p w14:paraId="044444DE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93</w:t>
            </w:r>
          </w:p>
          <w:p w14:paraId="4A12BD95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Tahoma" w:hAnsi="Tahoma" w:cs="Tahoma"/>
              </w:rPr>
            </w:pPr>
          </w:p>
          <w:p w14:paraId="4BFFDB2A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63</w:t>
            </w:r>
          </w:p>
          <w:p w14:paraId="3187B286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Tahoma" w:hAnsi="Tahoma" w:cs="Tahoma"/>
              </w:rPr>
            </w:pPr>
          </w:p>
          <w:p w14:paraId="3DD89778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65</w:t>
            </w:r>
          </w:p>
          <w:p w14:paraId="3937B9CD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'</w:t>
            </w:r>
          </w:p>
          <w:p w14:paraId="29DFB3D5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59</w:t>
            </w:r>
          </w:p>
          <w:p w14:paraId="0602BB5D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Tahoma" w:hAnsi="Tahoma" w:cs="Tahoma"/>
              </w:rPr>
            </w:pPr>
          </w:p>
          <w:p w14:paraId="31DA8F1D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80</w:t>
            </w:r>
          </w:p>
          <w:p w14:paraId="28B12B72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Tahoma" w:hAnsi="Tahoma" w:cs="Tahoma"/>
              </w:rPr>
            </w:pPr>
          </w:p>
          <w:p w14:paraId="2FDC7B13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55</w:t>
            </w:r>
          </w:p>
          <w:p w14:paraId="386A4665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Tahoma" w:hAnsi="Tahoma" w:cs="Tahoma"/>
              </w:rPr>
            </w:pPr>
          </w:p>
          <w:p w14:paraId="601B56E6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73</w:t>
            </w:r>
          </w:p>
          <w:p w14:paraId="13E196F7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Tahoma" w:hAnsi="Tahoma" w:cs="Tahoma"/>
              </w:rPr>
            </w:pPr>
          </w:p>
          <w:p w14:paraId="50693A4D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74</w:t>
            </w:r>
          </w:p>
          <w:p w14:paraId="6FEE7B21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Tahoma" w:hAnsi="Tahoma" w:cs="Tahoma"/>
              </w:rPr>
            </w:pPr>
          </w:p>
          <w:p w14:paraId="2AF6950E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81</w:t>
            </w:r>
          </w:p>
          <w:p w14:paraId="50C0FB7F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Tahoma" w:hAnsi="Tahoma" w:cs="Tahoma"/>
              </w:rPr>
            </w:pPr>
          </w:p>
          <w:p w14:paraId="167D26EF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65</w:t>
            </w:r>
          </w:p>
          <w:p w14:paraId="5A4B5299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Tahoma" w:hAnsi="Tahoma" w:cs="Tahoma"/>
              </w:rPr>
            </w:pPr>
          </w:p>
          <w:p w14:paraId="16ACA521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77</w:t>
            </w:r>
          </w:p>
        </w:tc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47ABE4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Tahoma" w:hAnsi="Tahoma" w:cs="Tahoma"/>
              </w:rPr>
            </w:pPr>
          </w:p>
          <w:p w14:paraId="709A3FEA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Tahoma" w:hAnsi="Tahoma" w:cs="Tahoma"/>
              </w:rPr>
            </w:pPr>
          </w:p>
          <w:p w14:paraId="6892D809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91.2%</w:t>
            </w:r>
          </w:p>
          <w:p w14:paraId="6476BDFD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Tahoma" w:hAnsi="Tahoma" w:cs="Tahoma"/>
              </w:rPr>
            </w:pPr>
          </w:p>
          <w:p w14:paraId="3A638241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91.8%</w:t>
            </w:r>
          </w:p>
          <w:p w14:paraId="1688CE4F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Tahoma" w:hAnsi="Tahoma" w:cs="Tahoma"/>
              </w:rPr>
            </w:pPr>
          </w:p>
          <w:p w14:paraId="195F663F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85.1%</w:t>
            </w:r>
          </w:p>
          <w:p w14:paraId="7BE2458A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Tahoma" w:hAnsi="Tahoma" w:cs="Tahoma"/>
              </w:rPr>
            </w:pPr>
          </w:p>
          <w:p w14:paraId="3292CA5A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88.7%</w:t>
            </w:r>
          </w:p>
          <w:p w14:paraId="4469A50E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Tahoma" w:hAnsi="Tahoma" w:cs="Tahoma"/>
              </w:rPr>
            </w:pPr>
          </w:p>
          <w:p w14:paraId="23EDD311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90%</w:t>
            </w:r>
          </w:p>
          <w:p w14:paraId="75C709DD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Tahoma" w:hAnsi="Tahoma" w:cs="Tahoma"/>
              </w:rPr>
            </w:pPr>
          </w:p>
          <w:p w14:paraId="6FD2698E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88%</w:t>
            </w:r>
          </w:p>
          <w:p w14:paraId="7628599B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Tahoma" w:hAnsi="Tahoma" w:cs="Tahoma"/>
              </w:rPr>
            </w:pPr>
          </w:p>
          <w:p w14:paraId="0502743E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87.5%</w:t>
            </w:r>
          </w:p>
          <w:p w14:paraId="4A321569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Tahoma" w:hAnsi="Tahoma" w:cs="Tahoma"/>
              </w:rPr>
            </w:pPr>
          </w:p>
          <w:p w14:paraId="7E6C4165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83.3%</w:t>
            </w:r>
          </w:p>
          <w:p w14:paraId="1A15C13F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Tahoma" w:hAnsi="Tahoma" w:cs="Tahoma"/>
              </w:rPr>
            </w:pPr>
          </w:p>
          <w:p w14:paraId="4FA3439C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80.8%</w:t>
            </w:r>
          </w:p>
          <w:p w14:paraId="45659A94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Tahoma" w:hAnsi="Tahoma" w:cs="Tahoma"/>
              </w:rPr>
            </w:pPr>
          </w:p>
          <w:p w14:paraId="65E7F09C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95.3%</w:t>
            </w:r>
          </w:p>
          <w:p w14:paraId="0E069081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Tahoma" w:hAnsi="Tahoma" w:cs="Tahoma"/>
              </w:rPr>
            </w:pPr>
          </w:p>
          <w:p w14:paraId="2CE253B2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83.3%</w:t>
            </w:r>
          </w:p>
          <w:p w14:paraId="01B19B4D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Tahoma" w:hAnsi="Tahoma" w:cs="Tahoma"/>
              </w:rPr>
            </w:pPr>
          </w:p>
          <w:p w14:paraId="159F7EF7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85.9%</w:t>
            </w:r>
          </w:p>
          <w:p w14:paraId="22D680BB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Tahoma" w:hAnsi="Tahoma" w:cs="Tahoma"/>
              </w:rPr>
            </w:pPr>
          </w:p>
          <w:p w14:paraId="1A155CDA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87.0%</w:t>
            </w:r>
          </w:p>
          <w:p w14:paraId="4097E5A5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Tahoma" w:hAnsi="Tahoma" w:cs="Tahoma"/>
              </w:rPr>
            </w:pPr>
          </w:p>
          <w:p w14:paraId="1E51CB9A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93.1%</w:t>
            </w:r>
          </w:p>
          <w:p w14:paraId="42FC928F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Tahoma" w:hAnsi="Tahoma" w:cs="Tahoma"/>
              </w:rPr>
            </w:pPr>
          </w:p>
          <w:p w14:paraId="6E8F59F4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85.5%</w:t>
            </w:r>
          </w:p>
          <w:p w14:paraId="0C7AD5F6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Tahoma" w:hAnsi="Tahoma" w:cs="Tahoma"/>
              </w:rPr>
            </w:pPr>
          </w:p>
          <w:p w14:paraId="5F6EFCA2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89.5%</w:t>
            </w:r>
          </w:p>
          <w:p w14:paraId="3FDEAA85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Tahoma" w:hAnsi="Tahoma" w:cs="Tahoma"/>
              </w:rPr>
            </w:pPr>
          </w:p>
        </w:tc>
      </w:tr>
      <w:tr w:rsidR="00000000" w14:paraId="277CF10E" w14:textId="77777777">
        <w:trPr>
          <w:trHeight w:val="75"/>
        </w:trPr>
        <w:tc>
          <w:tcPr>
            <w:tcW w:w="1851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03DD205" w14:textId="77777777" w:rsidR="00000000" w:rsidRDefault="00000000">
            <w:pPr>
              <w:tabs>
                <w:tab w:val="left" w:pos="4950"/>
              </w:tabs>
              <w:snapToGrid w:val="0"/>
              <w:rPr>
                <w:rFonts w:ascii="Tahoma" w:hAnsi="Tahoma" w:cs="Tahoma"/>
              </w:rPr>
            </w:pPr>
          </w:p>
        </w:tc>
        <w:tc>
          <w:tcPr>
            <w:tcW w:w="275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EAECD2D" w14:textId="77777777" w:rsidR="00000000" w:rsidRDefault="00000000">
            <w:pPr>
              <w:tabs>
                <w:tab w:val="left" w:pos="4950"/>
              </w:tabs>
              <w:snapToGrid w:val="0"/>
              <w:rPr>
                <w:rFonts w:ascii="Tahoma" w:hAnsi="Tahoma" w:cs="Tahoma"/>
              </w:rPr>
            </w:pPr>
          </w:p>
        </w:tc>
        <w:tc>
          <w:tcPr>
            <w:tcW w:w="275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3021C81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Tahoma" w:hAnsi="Tahoma" w:cs="Tahoma"/>
              </w:rPr>
            </w:pPr>
          </w:p>
        </w:tc>
        <w:tc>
          <w:tcPr>
            <w:tcW w:w="31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0C3C95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Tahoma" w:hAnsi="Tahoma" w:cs="Tahoma"/>
              </w:rPr>
            </w:pPr>
          </w:p>
        </w:tc>
      </w:tr>
    </w:tbl>
    <w:p w14:paraId="7F386027" w14:textId="77777777" w:rsidR="00000000" w:rsidRDefault="00000000">
      <w:pPr>
        <w:tabs>
          <w:tab w:val="left" w:pos="4950"/>
        </w:tabs>
        <w:ind w:left="798"/>
      </w:pPr>
      <w:r>
        <w:rPr>
          <w:rFonts w:ascii="Tahoma" w:hAnsi="Tahoma" w:cs="Tahoma"/>
          <w:b/>
          <w:bCs/>
          <w:sz w:val="20"/>
        </w:rPr>
        <w:tab/>
      </w:r>
      <w:r>
        <w:rPr>
          <w:rFonts w:ascii="Tahoma" w:hAnsi="Tahoma" w:cs="Tahoma"/>
          <w:b/>
          <w:bCs/>
          <w:sz w:val="20"/>
        </w:rPr>
        <w:tab/>
      </w:r>
      <w:r>
        <w:rPr>
          <w:rFonts w:ascii="Tahoma" w:hAnsi="Tahoma" w:cs="Tahoma"/>
          <w:b/>
          <w:bCs/>
          <w:sz w:val="20"/>
        </w:rPr>
        <w:tab/>
      </w:r>
      <w:r>
        <w:rPr>
          <w:rFonts w:ascii="Tahoma" w:hAnsi="Tahoma" w:cs="Tahoma"/>
          <w:b/>
          <w:bCs/>
          <w:sz w:val="20"/>
        </w:rPr>
        <w:tab/>
      </w:r>
      <w:r>
        <w:rPr>
          <w:rFonts w:ascii="Tahoma" w:hAnsi="Tahoma" w:cs="Tahoma"/>
          <w:b/>
          <w:bCs/>
          <w:sz w:val="20"/>
        </w:rPr>
        <w:tab/>
      </w:r>
    </w:p>
    <w:p w14:paraId="30CDAF9B" w14:textId="77777777" w:rsidR="00000000" w:rsidRDefault="00000000">
      <w:pPr>
        <w:tabs>
          <w:tab w:val="left" w:pos="4950"/>
        </w:tabs>
        <w:ind w:left="798"/>
      </w:pPr>
    </w:p>
    <w:p w14:paraId="5DD69577" w14:textId="77777777" w:rsidR="00000000" w:rsidRDefault="00000000">
      <w:pPr>
        <w:tabs>
          <w:tab w:val="left" w:pos="4950"/>
        </w:tabs>
        <w:ind w:left="798"/>
      </w:pPr>
    </w:p>
    <w:p w14:paraId="0C30CD00" w14:textId="77777777" w:rsidR="00000000" w:rsidRDefault="00000000">
      <w:pPr>
        <w:tabs>
          <w:tab w:val="left" w:pos="4950"/>
        </w:tabs>
        <w:ind w:left="798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b/>
          <w:bCs/>
          <w:sz w:val="20"/>
        </w:rPr>
        <w:tab/>
      </w:r>
      <w:r>
        <w:rPr>
          <w:rFonts w:ascii="Tahoma" w:hAnsi="Tahoma" w:cs="Tahoma"/>
          <w:b/>
          <w:bCs/>
          <w:sz w:val="20"/>
        </w:rPr>
        <w:tab/>
      </w:r>
      <w:r>
        <w:rPr>
          <w:rFonts w:ascii="Tahoma" w:hAnsi="Tahoma" w:cs="Tahoma"/>
          <w:b/>
          <w:bCs/>
          <w:sz w:val="20"/>
        </w:rPr>
        <w:tab/>
      </w:r>
      <w:r>
        <w:rPr>
          <w:rFonts w:ascii="Tahoma" w:hAnsi="Tahoma" w:cs="Tahoma"/>
          <w:b/>
          <w:bCs/>
          <w:sz w:val="20"/>
        </w:rPr>
        <w:tab/>
      </w:r>
      <w:r>
        <w:rPr>
          <w:rFonts w:ascii="Tahoma" w:hAnsi="Tahoma" w:cs="Tahoma"/>
          <w:b/>
          <w:bCs/>
          <w:sz w:val="22"/>
          <w:szCs w:val="22"/>
        </w:rPr>
        <w:t xml:space="preserve">Prepared </w:t>
      </w:r>
      <w:r>
        <w:rPr>
          <w:b/>
          <w:sz w:val="22"/>
          <w:szCs w:val="22"/>
        </w:rPr>
        <w:t xml:space="preserve"> by</w:t>
      </w:r>
      <w:r>
        <w:rPr>
          <w:b/>
          <w:sz w:val="22"/>
          <w:szCs w:val="22"/>
        </w:rPr>
        <w:tab/>
      </w:r>
      <w:r>
        <w:rPr>
          <w:rFonts w:ascii="Tahoma" w:hAnsi="Tahoma" w:cs="Tahoma"/>
          <w:b/>
          <w:sz w:val="22"/>
          <w:szCs w:val="22"/>
        </w:rPr>
        <w:t>:</w:t>
      </w:r>
    </w:p>
    <w:p w14:paraId="47353983" w14:textId="77777777" w:rsidR="00000000" w:rsidRDefault="00000000">
      <w:pPr>
        <w:tabs>
          <w:tab w:val="left" w:pos="4950"/>
        </w:tabs>
        <w:ind w:left="798"/>
        <w:rPr>
          <w:rFonts w:ascii="Tahoma" w:hAnsi="Tahoma" w:cs="Tahoma"/>
          <w:sz w:val="22"/>
          <w:szCs w:val="22"/>
        </w:rPr>
      </w:pPr>
    </w:p>
    <w:p w14:paraId="5FEC3F7D" w14:textId="77777777" w:rsidR="00000000" w:rsidRDefault="00000000">
      <w:pPr>
        <w:tabs>
          <w:tab w:val="left" w:pos="4950"/>
        </w:tabs>
        <w:ind w:left="798"/>
        <w:rPr>
          <w:rFonts w:ascii="Tahoma" w:hAnsi="Tahoma" w:cs="Tahoma"/>
          <w:sz w:val="20"/>
        </w:rPr>
      </w:pP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  <w:t>(</w:t>
      </w:r>
      <w:r>
        <w:rPr>
          <w:rFonts w:ascii="Tahoma" w:hAnsi="Tahoma" w:cs="Tahoma"/>
          <w:b/>
          <w:sz w:val="22"/>
          <w:szCs w:val="22"/>
        </w:rPr>
        <w:t>HOD PDN)</w:t>
      </w:r>
    </w:p>
    <w:p w14:paraId="054C83A4" w14:textId="77777777" w:rsidR="00000000" w:rsidRDefault="00000000">
      <w:pPr>
        <w:tabs>
          <w:tab w:val="left" w:pos="4950"/>
        </w:tabs>
        <w:ind w:left="798"/>
        <w:rPr>
          <w:rFonts w:ascii="Tahoma" w:hAnsi="Tahoma" w:cs="Tahoma"/>
          <w:sz w:val="20"/>
        </w:rPr>
      </w:pPr>
    </w:p>
    <w:p w14:paraId="6362ED43" w14:textId="77777777" w:rsidR="00000000" w:rsidRDefault="00000000">
      <w:pPr>
        <w:ind w:left="5760" w:firstLine="720"/>
        <w:rPr>
          <w:rFonts w:ascii="Tahoma" w:hAnsi="Tahoma" w:cs="Tahoma"/>
          <w:b/>
          <w:sz w:val="18"/>
          <w:szCs w:val="20"/>
        </w:rPr>
      </w:pPr>
    </w:p>
    <w:p w14:paraId="65351681" w14:textId="77777777" w:rsidR="00000000" w:rsidRDefault="00000000">
      <w:pPr>
        <w:ind w:left="5760" w:firstLine="720"/>
        <w:rPr>
          <w:rFonts w:ascii="Tahoma" w:hAnsi="Tahoma" w:cs="Tahoma"/>
          <w:b/>
          <w:sz w:val="18"/>
          <w:szCs w:val="20"/>
        </w:rPr>
      </w:pPr>
    </w:p>
    <w:p w14:paraId="40AD33AC" w14:textId="77777777" w:rsidR="00000000" w:rsidRDefault="00000000">
      <w:pPr>
        <w:ind w:left="5760" w:firstLine="720"/>
        <w:rPr>
          <w:rFonts w:ascii="Tahoma" w:hAnsi="Tahoma" w:cs="Tahoma"/>
          <w:b/>
          <w:sz w:val="18"/>
          <w:szCs w:val="20"/>
        </w:rPr>
      </w:pPr>
      <w:r>
        <w:rPr>
          <w:rFonts w:ascii="Tahoma" w:hAnsi="Tahoma" w:cs="Tahoma"/>
          <w:b/>
          <w:sz w:val="18"/>
          <w:szCs w:val="20"/>
        </w:rPr>
        <w:t>Form No.  : R/PP-05/08/REV 01 Pg 1 of 1</w:t>
      </w:r>
    </w:p>
    <w:p w14:paraId="4FA41B09" w14:textId="77777777" w:rsidR="00000000" w:rsidRDefault="00000000">
      <w:pPr>
        <w:ind w:left="5760" w:firstLine="720"/>
        <w:rPr>
          <w:rFonts w:ascii="Tahoma" w:hAnsi="Tahoma" w:cs="Tahoma"/>
          <w:b/>
          <w:sz w:val="18"/>
          <w:szCs w:val="20"/>
        </w:rPr>
      </w:pPr>
    </w:p>
    <w:p w14:paraId="65AE0208" w14:textId="77777777" w:rsidR="00000000" w:rsidRDefault="00000000">
      <w:pPr>
        <w:ind w:left="5760" w:firstLine="720"/>
        <w:rPr>
          <w:rFonts w:ascii="Tahoma" w:hAnsi="Tahoma" w:cs="Tahoma"/>
          <w:b/>
          <w:sz w:val="18"/>
          <w:szCs w:val="20"/>
        </w:rPr>
      </w:pPr>
    </w:p>
    <w:p w14:paraId="5F90DDF9" w14:textId="77777777" w:rsidR="00000000" w:rsidRDefault="00000000">
      <w:pPr>
        <w:pBdr>
          <w:bottom w:val="single" w:sz="4" w:space="1" w:color="000000"/>
        </w:pBdr>
        <w:tabs>
          <w:tab w:val="left" w:pos="4950"/>
        </w:tabs>
        <w:ind w:left="798"/>
        <w:rPr>
          <w:rFonts w:ascii="Tahoma" w:hAnsi="Tahoma" w:cs="Tahoma"/>
          <w:sz w:val="20"/>
        </w:rPr>
      </w:pPr>
      <w:r>
        <w:rPr>
          <w:rFonts w:ascii="Tahoma" w:eastAsia="Tahoma" w:hAnsi="Tahoma" w:cs="Tahoma"/>
          <w:sz w:val="20"/>
        </w:rPr>
        <w:t xml:space="preserve">    </w:t>
      </w:r>
    </w:p>
    <w:p w14:paraId="53A076F7" w14:textId="77777777" w:rsidR="00000000" w:rsidRDefault="00000000">
      <w:pPr>
        <w:tabs>
          <w:tab w:val="left" w:pos="4950"/>
        </w:tabs>
        <w:rPr>
          <w:rFonts w:ascii="Tahoma" w:hAnsi="Tahoma" w:cs="Tahoma"/>
          <w:sz w:val="20"/>
        </w:rPr>
      </w:pPr>
    </w:p>
    <w:p w14:paraId="4E00D5F2" w14:textId="77777777" w:rsidR="00000000" w:rsidRDefault="00000000">
      <w:pPr>
        <w:tabs>
          <w:tab w:val="left" w:pos="4950"/>
        </w:tabs>
        <w:jc w:val="center"/>
        <w:rPr>
          <w:rFonts w:ascii="Tahoma" w:hAnsi="Tahoma" w:cs="Tahoma"/>
          <w:sz w:val="20"/>
        </w:rPr>
      </w:pPr>
    </w:p>
    <w:p w14:paraId="111C7431" w14:textId="77777777" w:rsidR="00000000" w:rsidRDefault="00000000">
      <w:pPr>
        <w:tabs>
          <w:tab w:val="left" w:pos="4950"/>
        </w:tabs>
        <w:jc w:val="center"/>
        <w:rPr>
          <w:rFonts w:ascii="Tahoma" w:hAnsi="Tahoma" w:cs="Tahoma"/>
          <w:sz w:val="20"/>
        </w:rPr>
      </w:pPr>
    </w:p>
    <w:p w14:paraId="0BA23606" w14:textId="77777777" w:rsidR="00000000" w:rsidRDefault="00000000">
      <w:pPr>
        <w:tabs>
          <w:tab w:val="left" w:pos="4950"/>
        </w:tabs>
        <w:jc w:val="center"/>
        <w:rPr>
          <w:rFonts w:ascii="Tahoma" w:hAnsi="Tahoma" w:cs="Tahoma"/>
          <w:sz w:val="20"/>
        </w:rPr>
      </w:pPr>
    </w:p>
    <w:p w14:paraId="68FF3CD3" w14:textId="77777777" w:rsidR="00000000" w:rsidRDefault="00000000">
      <w:pPr>
        <w:tabs>
          <w:tab w:val="left" w:pos="4950"/>
        </w:tabs>
        <w:jc w:val="center"/>
        <w:rPr>
          <w:rFonts w:ascii="Tahoma" w:hAnsi="Tahoma" w:cs="Tahoma"/>
          <w:sz w:val="20"/>
        </w:rPr>
      </w:pPr>
    </w:p>
    <w:p w14:paraId="22CD50C8" w14:textId="77777777" w:rsidR="00000000" w:rsidRDefault="00000000">
      <w:pPr>
        <w:tabs>
          <w:tab w:val="left" w:pos="4950"/>
        </w:tabs>
        <w:jc w:val="center"/>
        <w:rPr>
          <w:rFonts w:ascii="Tahoma" w:hAnsi="Tahoma" w:cs="Tahoma"/>
          <w:sz w:val="20"/>
        </w:rPr>
      </w:pPr>
    </w:p>
    <w:p w14:paraId="39A0D23D" w14:textId="77777777" w:rsidR="00000000" w:rsidRDefault="00000000">
      <w:pPr>
        <w:tabs>
          <w:tab w:val="left" w:pos="4950"/>
        </w:tabs>
        <w:jc w:val="center"/>
        <w:rPr>
          <w:rFonts w:ascii="Courier New" w:hAnsi="Courier New" w:cs="Courier New"/>
          <w:b/>
          <w:sz w:val="32"/>
          <w:u w:val="single"/>
        </w:rPr>
      </w:pPr>
      <w:r>
        <w:rPr>
          <w:rFonts w:ascii="Courier New" w:hAnsi="Courier New" w:cs="Courier New"/>
          <w:b/>
          <w:sz w:val="32"/>
          <w:u w:val="single"/>
        </w:rPr>
        <w:t>ACCELEROMETER TEST RECORD</w:t>
      </w:r>
    </w:p>
    <w:p w14:paraId="69AE2FDF" w14:textId="77777777" w:rsidR="00000000" w:rsidRDefault="00000000">
      <w:pPr>
        <w:tabs>
          <w:tab w:val="left" w:pos="4950"/>
        </w:tabs>
        <w:rPr>
          <w:rFonts w:ascii="Courier New" w:hAnsi="Courier New" w:cs="Courier New"/>
          <w:b/>
          <w:sz w:val="32"/>
          <w:u w:val="single"/>
        </w:rPr>
      </w:pPr>
    </w:p>
    <w:p w14:paraId="5A6F6350" w14:textId="77777777" w:rsidR="00000000" w:rsidRDefault="00000000">
      <w:pPr>
        <w:tabs>
          <w:tab w:val="left" w:pos="4950"/>
        </w:tabs>
        <w:rPr>
          <w:rFonts w:ascii="Courier New" w:hAnsi="Courier New" w:cs="Courier New"/>
          <w:b/>
          <w:sz w:val="32"/>
          <w:u w:val="single"/>
        </w:rPr>
      </w:pPr>
    </w:p>
    <w:p w14:paraId="7E41E414" w14:textId="2852EC7E" w:rsidR="00000000" w:rsidRDefault="00805EB0">
      <w:pPr>
        <w:tabs>
          <w:tab w:val="left" w:pos="4950"/>
        </w:tabs>
        <w:rPr>
          <w:rFonts w:ascii="Courier New" w:hAnsi="Courier New" w:cs="Courier New"/>
          <w:b/>
          <w:sz w:val="32"/>
          <w:u w:val="single"/>
          <w:lang/>
        </w:rPr>
      </w:pPr>
      <w:r>
        <w:rPr>
          <w:noProof/>
        </w:rPr>
        <w:drawing>
          <wp:anchor distT="0" distB="0" distL="114935" distR="114935" simplePos="0" relativeHeight="251659264" behindDoc="0" locked="0" layoutInCell="1" allowOverlap="1" wp14:anchorId="42BE8C08" wp14:editId="4F8E7CB4">
            <wp:simplePos x="0" y="0"/>
            <wp:positionH relativeFrom="column">
              <wp:posOffset>470535</wp:posOffset>
            </wp:positionH>
            <wp:positionV relativeFrom="paragraph">
              <wp:posOffset>31750</wp:posOffset>
            </wp:positionV>
            <wp:extent cx="5855335" cy="6127750"/>
            <wp:effectExtent l="0" t="0" r="0" b="0"/>
            <wp:wrapSquare wrapText="bothSides"/>
            <wp:docPr id="1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5335" cy="61277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D7C24F" w14:textId="77777777" w:rsidR="00000000" w:rsidRDefault="00000000">
      <w:pPr>
        <w:tabs>
          <w:tab w:val="left" w:pos="4950"/>
        </w:tabs>
        <w:rPr>
          <w:rFonts w:ascii="Courier New" w:hAnsi="Courier New" w:cs="Courier New"/>
          <w:b/>
          <w:sz w:val="32"/>
          <w:u w:val="single"/>
        </w:rPr>
      </w:pPr>
    </w:p>
    <w:p w14:paraId="30463208" w14:textId="77777777" w:rsidR="00000000" w:rsidRDefault="00000000">
      <w:pPr>
        <w:tabs>
          <w:tab w:val="left" w:pos="4950"/>
        </w:tabs>
        <w:rPr>
          <w:rFonts w:ascii="Courier New" w:hAnsi="Courier New" w:cs="Courier New"/>
          <w:b/>
          <w:sz w:val="32"/>
          <w:u w:val="single"/>
        </w:rPr>
      </w:pPr>
    </w:p>
    <w:p w14:paraId="0FFA34E0" w14:textId="77777777" w:rsidR="00000000" w:rsidRDefault="00000000">
      <w:pPr>
        <w:tabs>
          <w:tab w:val="left" w:pos="4950"/>
        </w:tabs>
        <w:rPr>
          <w:rFonts w:ascii="Courier New" w:hAnsi="Courier New" w:cs="Courier New"/>
          <w:b/>
          <w:sz w:val="32"/>
          <w:u w:val="single"/>
        </w:rPr>
      </w:pPr>
    </w:p>
    <w:p w14:paraId="0CCB324C" w14:textId="77777777" w:rsidR="00000000" w:rsidRDefault="00000000">
      <w:pPr>
        <w:tabs>
          <w:tab w:val="left" w:pos="4950"/>
        </w:tabs>
        <w:rPr>
          <w:rFonts w:ascii="Courier New" w:hAnsi="Courier New" w:cs="Courier New"/>
          <w:b/>
          <w:sz w:val="32"/>
          <w:u w:val="single"/>
        </w:rPr>
      </w:pPr>
    </w:p>
    <w:p w14:paraId="6A553492" w14:textId="77777777" w:rsidR="00000000" w:rsidRDefault="00000000">
      <w:pPr>
        <w:tabs>
          <w:tab w:val="left" w:pos="4950"/>
        </w:tabs>
        <w:rPr>
          <w:rFonts w:ascii="Courier New" w:hAnsi="Courier New" w:cs="Courier New"/>
          <w:b/>
          <w:sz w:val="32"/>
          <w:u w:val="single"/>
        </w:rPr>
      </w:pPr>
    </w:p>
    <w:p w14:paraId="61CEB042" w14:textId="77777777" w:rsidR="00000000" w:rsidRDefault="00000000">
      <w:pPr>
        <w:tabs>
          <w:tab w:val="left" w:pos="4950"/>
        </w:tabs>
        <w:rPr>
          <w:rFonts w:ascii="Courier New" w:hAnsi="Courier New" w:cs="Courier New"/>
          <w:b/>
          <w:sz w:val="32"/>
          <w:u w:val="single"/>
        </w:rPr>
      </w:pPr>
    </w:p>
    <w:p w14:paraId="514CD168" w14:textId="77777777" w:rsidR="00000000" w:rsidRDefault="00000000">
      <w:pPr>
        <w:tabs>
          <w:tab w:val="left" w:pos="4950"/>
        </w:tabs>
        <w:rPr>
          <w:rFonts w:ascii="Courier New" w:hAnsi="Courier New" w:cs="Courier New"/>
          <w:b/>
          <w:sz w:val="32"/>
          <w:u w:val="single"/>
        </w:rPr>
      </w:pPr>
    </w:p>
    <w:p w14:paraId="0B0A5F2C" w14:textId="77777777" w:rsidR="00000000" w:rsidRDefault="00000000">
      <w:pPr>
        <w:tabs>
          <w:tab w:val="left" w:pos="4950"/>
        </w:tabs>
        <w:rPr>
          <w:rFonts w:ascii="Courier New" w:hAnsi="Courier New" w:cs="Courier New"/>
          <w:b/>
          <w:sz w:val="32"/>
          <w:u w:val="single"/>
        </w:rPr>
      </w:pPr>
    </w:p>
    <w:p w14:paraId="27F1CD0A" w14:textId="77777777" w:rsidR="00000000" w:rsidRDefault="00000000">
      <w:pPr>
        <w:tabs>
          <w:tab w:val="left" w:pos="4950"/>
        </w:tabs>
        <w:rPr>
          <w:rFonts w:ascii="Courier New" w:hAnsi="Courier New" w:cs="Courier New"/>
          <w:b/>
          <w:sz w:val="32"/>
          <w:u w:val="single"/>
        </w:rPr>
      </w:pPr>
    </w:p>
    <w:p w14:paraId="0253B900" w14:textId="77777777" w:rsidR="00000000" w:rsidRDefault="00000000">
      <w:pPr>
        <w:tabs>
          <w:tab w:val="left" w:pos="4950"/>
        </w:tabs>
        <w:rPr>
          <w:rFonts w:ascii="Courier New" w:hAnsi="Courier New" w:cs="Courier New"/>
          <w:b/>
          <w:sz w:val="32"/>
          <w:u w:val="single"/>
        </w:rPr>
      </w:pPr>
    </w:p>
    <w:p w14:paraId="60ECE999" w14:textId="77777777" w:rsidR="00000000" w:rsidRDefault="00000000">
      <w:pPr>
        <w:tabs>
          <w:tab w:val="left" w:pos="4950"/>
        </w:tabs>
        <w:rPr>
          <w:rFonts w:ascii="Courier New" w:hAnsi="Courier New" w:cs="Courier New"/>
          <w:b/>
          <w:sz w:val="32"/>
          <w:u w:val="single"/>
        </w:rPr>
      </w:pPr>
    </w:p>
    <w:p w14:paraId="7BCA800D" w14:textId="77777777" w:rsidR="00000000" w:rsidRDefault="00000000">
      <w:pPr>
        <w:tabs>
          <w:tab w:val="left" w:pos="4950"/>
        </w:tabs>
        <w:rPr>
          <w:rFonts w:ascii="Courier New" w:hAnsi="Courier New" w:cs="Courier New"/>
          <w:b/>
          <w:sz w:val="32"/>
          <w:u w:val="single"/>
        </w:rPr>
      </w:pPr>
    </w:p>
    <w:p w14:paraId="229F7207" w14:textId="77777777" w:rsidR="00000000" w:rsidRDefault="00000000">
      <w:pPr>
        <w:tabs>
          <w:tab w:val="left" w:pos="4950"/>
        </w:tabs>
        <w:rPr>
          <w:rFonts w:ascii="Courier New" w:hAnsi="Courier New" w:cs="Courier New"/>
          <w:b/>
          <w:sz w:val="32"/>
          <w:u w:val="single"/>
        </w:rPr>
      </w:pPr>
    </w:p>
    <w:p w14:paraId="59E64165" w14:textId="77777777" w:rsidR="00000000" w:rsidRDefault="00000000">
      <w:pPr>
        <w:tabs>
          <w:tab w:val="left" w:pos="4950"/>
        </w:tabs>
        <w:rPr>
          <w:rFonts w:ascii="Courier New" w:hAnsi="Courier New" w:cs="Courier New"/>
          <w:b/>
          <w:sz w:val="32"/>
          <w:u w:val="single"/>
        </w:rPr>
      </w:pPr>
    </w:p>
    <w:p w14:paraId="7167AB23" w14:textId="77777777" w:rsidR="00000000" w:rsidRDefault="00000000">
      <w:pPr>
        <w:tabs>
          <w:tab w:val="left" w:pos="4950"/>
        </w:tabs>
        <w:rPr>
          <w:rFonts w:ascii="Courier New" w:hAnsi="Courier New" w:cs="Courier New"/>
          <w:b/>
          <w:sz w:val="32"/>
          <w:u w:val="single"/>
        </w:rPr>
      </w:pPr>
    </w:p>
    <w:p w14:paraId="311D49B0" w14:textId="77777777" w:rsidR="00000000" w:rsidRDefault="00000000">
      <w:pPr>
        <w:tabs>
          <w:tab w:val="left" w:pos="4950"/>
        </w:tabs>
        <w:rPr>
          <w:rFonts w:ascii="Courier New" w:hAnsi="Courier New" w:cs="Courier New"/>
          <w:b/>
          <w:sz w:val="32"/>
          <w:u w:val="single"/>
        </w:rPr>
      </w:pPr>
    </w:p>
    <w:p w14:paraId="4BA0B509" w14:textId="77777777" w:rsidR="00000000" w:rsidRDefault="00000000">
      <w:pPr>
        <w:tabs>
          <w:tab w:val="left" w:pos="4950"/>
        </w:tabs>
        <w:rPr>
          <w:rFonts w:ascii="Courier New" w:hAnsi="Courier New" w:cs="Courier New"/>
          <w:b/>
          <w:sz w:val="32"/>
          <w:u w:val="single"/>
        </w:rPr>
      </w:pPr>
    </w:p>
    <w:p w14:paraId="6F4DFAC6" w14:textId="77777777" w:rsidR="00000000" w:rsidRDefault="00000000">
      <w:pPr>
        <w:tabs>
          <w:tab w:val="left" w:pos="4950"/>
        </w:tabs>
        <w:rPr>
          <w:rFonts w:ascii="Courier New" w:hAnsi="Courier New" w:cs="Courier New"/>
          <w:b/>
          <w:sz w:val="32"/>
          <w:u w:val="single"/>
        </w:rPr>
      </w:pPr>
    </w:p>
    <w:p w14:paraId="1D9A7C56" w14:textId="77777777" w:rsidR="00000000" w:rsidRDefault="00000000">
      <w:pPr>
        <w:tabs>
          <w:tab w:val="left" w:pos="4950"/>
        </w:tabs>
        <w:rPr>
          <w:rFonts w:ascii="Courier New" w:hAnsi="Courier New" w:cs="Courier New"/>
          <w:b/>
          <w:sz w:val="32"/>
          <w:u w:val="single"/>
        </w:rPr>
      </w:pPr>
    </w:p>
    <w:p w14:paraId="4AA0B334" w14:textId="77777777" w:rsidR="00000000" w:rsidRDefault="00000000">
      <w:pPr>
        <w:tabs>
          <w:tab w:val="left" w:pos="4950"/>
        </w:tabs>
        <w:rPr>
          <w:rFonts w:ascii="Courier New" w:hAnsi="Courier New" w:cs="Courier New"/>
          <w:b/>
          <w:sz w:val="32"/>
          <w:u w:val="single"/>
        </w:rPr>
      </w:pPr>
    </w:p>
    <w:p w14:paraId="1207A211" w14:textId="77777777" w:rsidR="00000000" w:rsidRDefault="00000000">
      <w:pPr>
        <w:tabs>
          <w:tab w:val="left" w:pos="4950"/>
        </w:tabs>
        <w:rPr>
          <w:rFonts w:ascii="Courier New" w:hAnsi="Courier New" w:cs="Courier New"/>
          <w:b/>
          <w:sz w:val="32"/>
          <w:u w:val="single"/>
        </w:rPr>
      </w:pPr>
    </w:p>
    <w:p w14:paraId="49E1274A" w14:textId="77777777" w:rsidR="00000000" w:rsidRDefault="00000000">
      <w:pPr>
        <w:tabs>
          <w:tab w:val="left" w:pos="4950"/>
        </w:tabs>
        <w:rPr>
          <w:rFonts w:ascii="Courier New" w:hAnsi="Courier New" w:cs="Courier New"/>
          <w:b/>
          <w:sz w:val="32"/>
          <w:u w:val="single"/>
        </w:rPr>
      </w:pPr>
    </w:p>
    <w:p w14:paraId="5DAD15CD" w14:textId="77777777" w:rsidR="00000000" w:rsidRDefault="00000000">
      <w:pPr>
        <w:tabs>
          <w:tab w:val="left" w:pos="4950"/>
        </w:tabs>
        <w:rPr>
          <w:rFonts w:ascii="Courier New" w:hAnsi="Courier New" w:cs="Courier New"/>
          <w:b/>
          <w:sz w:val="32"/>
          <w:u w:val="single"/>
        </w:rPr>
      </w:pPr>
    </w:p>
    <w:p w14:paraId="542A4418" w14:textId="77777777" w:rsidR="00000000" w:rsidRDefault="00000000">
      <w:pPr>
        <w:tabs>
          <w:tab w:val="left" w:pos="4950"/>
        </w:tabs>
        <w:rPr>
          <w:rFonts w:ascii="Courier New" w:hAnsi="Courier New" w:cs="Courier New"/>
          <w:b/>
          <w:sz w:val="32"/>
          <w:u w:val="single"/>
        </w:rPr>
      </w:pPr>
    </w:p>
    <w:p w14:paraId="748338C3" w14:textId="77777777" w:rsidR="00000000" w:rsidRDefault="00000000">
      <w:pPr>
        <w:tabs>
          <w:tab w:val="left" w:pos="4950"/>
        </w:tabs>
        <w:rPr>
          <w:rFonts w:ascii="Courier New" w:hAnsi="Courier New" w:cs="Courier New"/>
          <w:b/>
          <w:sz w:val="32"/>
          <w:u w:val="single"/>
        </w:rPr>
      </w:pPr>
    </w:p>
    <w:p w14:paraId="69258E31" w14:textId="77777777" w:rsidR="00000000" w:rsidRDefault="00000000">
      <w:pPr>
        <w:tabs>
          <w:tab w:val="left" w:pos="4950"/>
        </w:tabs>
        <w:rPr>
          <w:rFonts w:ascii="Courier New" w:hAnsi="Courier New" w:cs="Courier New"/>
          <w:b/>
          <w:sz w:val="32"/>
          <w:u w:val="single"/>
        </w:rPr>
      </w:pPr>
    </w:p>
    <w:p w14:paraId="60CCE9A8" w14:textId="77777777" w:rsidR="00000000" w:rsidRDefault="00000000">
      <w:pPr>
        <w:tabs>
          <w:tab w:val="left" w:pos="4950"/>
        </w:tabs>
        <w:rPr>
          <w:rFonts w:ascii="Courier New" w:hAnsi="Courier New" w:cs="Courier New"/>
          <w:b/>
          <w:sz w:val="32"/>
          <w:u w:val="single"/>
        </w:rPr>
      </w:pPr>
    </w:p>
    <w:p w14:paraId="302CB58A" w14:textId="77777777" w:rsidR="00000000" w:rsidRDefault="00000000">
      <w:pPr>
        <w:ind w:firstLine="720"/>
        <w:rPr>
          <w:b/>
          <w:sz w:val="20"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                                                                                   </w:t>
      </w:r>
    </w:p>
    <w:p w14:paraId="3E3D2B00" w14:textId="77777777" w:rsidR="00000000" w:rsidRDefault="00000000">
      <w:pPr>
        <w:ind w:firstLine="720"/>
        <w:rPr>
          <w:b/>
          <w:sz w:val="20"/>
        </w:rPr>
      </w:pPr>
    </w:p>
    <w:p w14:paraId="4BA77DDC" w14:textId="77777777" w:rsidR="00000000" w:rsidRDefault="00000000">
      <w:pPr>
        <w:ind w:firstLine="720"/>
        <w:rPr>
          <w:b/>
          <w:sz w:val="20"/>
        </w:rPr>
      </w:pPr>
    </w:p>
    <w:p w14:paraId="7394391C" w14:textId="77777777" w:rsidR="00000000" w:rsidRDefault="00000000">
      <w:pPr>
        <w:ind w:firstLine="720"/>
        <w:rPr>
          <w:b/>
          <w:sz w:val="20"/>
        </w:rPr>
      </w:pPr>
    </w:p>
    <w:p w14:paraId="185FDF5C" w14:textId="77777777" w:rsidR="00000000" w:rsidRDefault="00000000">
      <w:pPr>
        <w:ind w:firstLine="720"/>
        <w:rPr>
          <w:b/>
          <w:sz w:val="20"/>
        </w:rPr>
      </w:pPr>
    </w:p>
    <w:p w14:paraId="31088D63" w14:textId="77777777" w:rsidR="00000000" w:rsidRDefault="00000000">
      <w:pPr>
        <w:ind w:firstLine="720"/>
        <w:rPr>
          <w:b/>
          <w:sz w:val="22"/>
          <w:szCs w:val="22"/>
        </w:rPr>
      </w:pPr>
      <w:r>
        <w:rPr>
          <w:b/>
          <w:sz w:val="22"/>
          <w:szCs w:val="22"/>
        </w:rPr>
        <w:t>TESTED BY:</w:t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  <w:t xml:space="preserve">  APPROVED BY:   </w:t>
      </w:r>
    </w:p>
    <w:p w14:paraId="3024D4F3" w14:textId="77777777" w:rsidR="00000000" w:rsidRDefault="00000000">
      <w:pPr>
        <w:pBdr>
          <w:bottom w:val="single" w:sz="4" w:space="1" w:color="000000"/>
        </w:pBdr>
        <w:ind w:firstLine="720"/>
        <w:rPr>
          <w:b/>
          <w:sz w:val="22"/>
          <w:szCs w:val="22"/>
        </w:rPr>
      </w:pPr>
      <w:r>
        <w:rPr>
          <w:b/>
          <w:sz w:val="22"/>
          <w:szCs w:val="22"/>
        </w:rPr>
        <w:t>DATE</w:t>
      </w:r>
      <w:r>
        <w:rPr>
          <w:b/>
          <w:sz w:val="22"/>
          <w:szCs w:val="22"/>
        </w:rPr>
        <w:tab/>
        <w:t>:</w:t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  <w:t xml:space="preserve">                              HOD – TRS</w:t>
      </w:r>
    </w:p>
    <w:p w14:paraId="100A3AC8" w14:textId="77777777" w:rsidR="00000000" w:rsidRDefault="00000000">
      <w:pPr>
        <w:pBdr>
          <w:bottom w:val="single" w:sz="4" w:space="1" w:color="000000"/>
        </w:pBdr>
        <w:ind w:firstLine="720"/>
        <w:rPr>
          <w:rFonts w:ascii="Tahoma" w:hAnsi="Tahoma" w:cs="Tahoma"/>
          <w:b/>
          <w:sz w:val="18"/>
          <w:szCs w:val="20"/>
        </w:rPr>
      </w:pPr>
      <w:r>
        <w:rPr>
          <w:b/>
          <w:sz w:val="22"/>
          <w:szCs w:val="22"/>
        </w:rPr>
        <w:tab/>
      </w:r>
    </w:p>
    <w:p w14:paraId="737DCF96" w14:textId="77777777" w:rsidR="00000000" w:rsidRDefault="00000000">
      <w:pPr>
        <w:ind w:left="2736" w:hanging="2793"/>
        <w:rPr>
          <w:rFonts w:ascii="Tahoma" w:hAnsi="Tahoma" w:cs="Tahoma"/>
          <w:b/>
          <w:sz w:val="12"/>
          <w:szCs w:val="20"/>
        </w:rPr>
      </w:pPr>
      <w:r>
        <w:rPr>
          <w:rFonts w:ascii="Tahoma" w:hAnsi="Tahoma" w:cs="Tahoma"/>
          <w:b/>
          <w:sz w:val="18"/>
          <w:szCs w:val="20"/>
        </w:rPr>
        <w:tab/>
        <w:t xml:space="preserve"> </w:t>
      </w:r>
    </w:p>
    <w:p w14:paraId="3C91B1E4" w14:textId="77777777" w:rsidR="00000000" w:rsidRDefault="00000000">
      <w:pPr>
        <w:ind w:left="5760" w:firstLine="720"/>
        <w:rPr>
          <w:rFonts w:ascii="Tahoma" w:hAnsi="Tahoma" w:cs="Tahoma"/>
          <w:b/>
          <w:sz w:val="12"/>
          <w:szCs w:val="20"/>
        </w:rPr>
      </w:pPr>
    </w:p>
    <w:p w14:paraId="3C62502B" w14:textId="77777777" w:rsidR="00000000" w:rsidRDefault="00000000">
      <w:pPr>
        <w:ind w:left="5760" w:firstLine="720"/>
        <w:rPr>
          <w:rFonts w:ascii="Courier New" w:hAnsi="Courier New" w:cs="Courier New"/>
          <w:b/>
          <w:sz w:val="38"/>
          <w:u w:val="single"/>
        </w:rPr>
      </w:pPr>
      <w:r>
        <w:rPr>
          <w:rFonts w:ascii="Tahoma" w:hAnsi="Tahoma" w:cs="Tahoma"/>
          <w:b/>
          <w:sz w:val="18"/>
          <w:szCs w:val="20"/>
        </w:rPr>
        <w:t>Form No.  : R/PP-05/09-ACC/REV 00 Pg 2 of 8</w:t>
      </w:r>
    </w:p>
    <w:p w14:paraId="22AA6162" w14:textId="77777777" w:rsidR="00000000" w:rsidRDefault="00000000">
      <w:pPr>
        <w:tabs>
          <w:tab w:val="left" w:pos="4950"/>
        </w:tabs>
        <w:jc w:val="center"/>
        <w:rPr>
          <w:rFonts w:ascii="Courier New" w:hAnsi="Courier New" w:cs="Courier New"/>
          <w:b/>
          <w:sz w:val="38"/>
          <w:u w:val="single"/>
        </w:rPr>
      </w:pPr>
    </w:p>
    <w:p w14:paraId="7D66A552" w14:textId="77777777" w:rsidR="00000000" w:rsidRDefault="00000000">
      <w:pPr>
        <w:tabs>
          <w:tab w:val="left" w:pos="4950"/>
        </w:tabs>
        <w:jc w:val="center"/>
        <w:rPr>
          <w:rFonts w:ascii="Courier New" w:hAnsi="Courier New" w:cs="Courier New"/>
          <w:b/>
          <w:sz w:val="32"/>
          <w:u w:val="single"/>
        </w:rPr>
      </w:pPr>
    </w:p>
    <w:p w14:paraId="65E127E2" w14:textId="77777777" w:rsidR="00000000" w:rsidRDefault="00000000">
      <w:pPr>
        <w:tabs>
          <w:tab w:val="left" w:pos="4950"/>
        </w:tabs>
        <w:jc w:val="center"/>
        <w:rPr>
          <w:rFonts w:ascii="Courier New" w:hAnsi="Courier New" w:cs="Courier New"/>
          <w:b/>
          <w:sz w:val="28"/>
          <w:u w:val="single"/>
        </w:rPr>
      </w:pPr>
      <w:r>
        <w:rPr>
          <w:rFonts w:ascii="Courier New" w:hAnsi="Courier New" w:cs="Courier New"/>
          <w:b/>
          <w:sz w:val="32"/>
          <w:u w:val="single"/>
        </w:rPr>
        <w:t>ACCELEROMETER TEST RECORD</w:t>
      </w:r>
    </w:p>
    <w:p w14:paraId="09C3F4ED" w14:textId="77777777" w:rsidR="00000000" w:rsidRDefault="00000000">
      <w:pPr>
        <w:tabs>
          <w:tab w:val="left" w:pos="4950"/>
        </w:tabs>
        <w:rPr>
          <w:rFonts w:ascii="Courier New" w:hAnsi="Courier New" w:cs="Courier New"/>
          <w:b/>
          <w:sz w:val="28"/>
          <w:u w:val="single"/>
        </w:rPr>
      </w:pPr>
    </w:p>
    <w:p w14:paraId="3D97EA2F" w14:textId="77777777" w:rsidR="00000000" w:rsidRDefault="00000000">
      <w:pPr>
        <w:rPr>
          <w:rFonts w:ascii="Courier New" w:hAnsi="Courier New" w:cs="Courier New"/>
          <w:b/>
          <w:sz w:val="22"/>
        </w:rPr>
      </w:pPr>
      <w:r>
        <w:rPr>
          <w:rFonts w:ascii="Courier New" w:hAnsi="Courier New" w:cs="Courier New"/>
          <w:b/>
          <w:sz w:val="28"/>
        </w:rPr>
        <w:tab/>
      </w:r>
      <w:r>
        <w:rPr>
          <w:rFonts w:ascii="Courier New" w:hAnsi="Courier New" w:cs="Courier New"/>
          <w:sz w:val="22"/>
        </w:rPr>
        <w:t>Model No……………… Sl.No………………………..</w:t>
      </w:r>
    </w:p>
    <w:p w14:paraId="07FFEEDC" w14:textId="77777777" w:rsidR="00000000" w:rsidRDefault="00000000">
      <w:pPr>
        <w:rPr>
          <w:rFonts w:ascii="Courier New" w:hAnsi="Courier New" w:cs="Courier New"/>
          <w:sz w:val="22"/>
        </w:rPr>
      </w:pPr>
      <w:r>
        <w:rPr>
          <w:rFonts w:ascii="Courier New" w:hAnsi="Courier New" w:cs="Courier New"/>
          <w:b/>
          <w:sz w:val="22"/>
        </w:rPr>
        <w:tab/>
        <w:t xml:space="preserve">Test I </w:t>
      </w:r>
      <w:r>
        <w:rPr>
          <w:rFonts w:ascii="Courier New" w:hAnsi="Courier New" w:cs="Courier New"/>
          <w:b/>
          <w:sz w:val="22"/>
          <w:u w:val="single"/>
        </w:rPr>
        <w:t>Axial Sensitivity</w:t>
      </w:r>
    </w:p>
    <w:p w14:paraId="007B22FA" w14:textId="77777777" w:rsidR="00000000" w:rsidRDefault="00000000">
      <w:pPr>
        <w:rPr>
          <w:rFonts w:ascii="Courier New" w:hAnsi="Courier New" w:cs="Courier New"/>
          <w:sz w:val="22"/>
        </w:rPr>
      </w:pPr>
    </w:p>
    <w:p w14:paraId="0EF97504" w14:textId="77777777" w:rsidR="00000000" w:rsidRDefault="00000000">
      <w:pPr>
        <w:ind w:left="720"/>
        <w:rPr>
          <w:rFonts w:ascii="Courier New" w:hAnsi="Courier New" w:cs="Courier New"/>
          <w:sz w:val="22"/>
        </w:rPr>
      </w:pPr>
      <w:r>
        <w:rPr>
          <w:rFonts w:ascii="Courier New" w:hAnsi="Courier New" w:cs="Courier New"/>
          <w:sz w:val="22"/>
        </w:rPr>
        <w:t>Overall sensitivity of Std. Accelerometer and its Sig. Cond. = 43.18 mV/g</w:t>
      </w:r>
    </w:p>
    <w:p w14:paraId="130AC3AB" w14:textId="77777777" w:rsidR="00000000" w:rsidRDefault="00000000">
      <w:pPr>
        <w:ind w:left="720"/>
        <w:rPr>
          <w:rFonts w:ascii="Courier New" w:hAnsi="Courier New" w:cs="Courier New"/>
          <w:sz w:val="22"/>
        </w:rPr>
      </w:pPr>
      <w:r>
        <w:rPr>
          <w:rFonts w:ascii="Courier New" w:hAnsi="Courier New" w:cs="Courier New"/>
          <w:sz w:val="22"/>
        </w:rPr>
        <w:t>Gain of Charge amplifier (G2) = 1.022 mV/pC</w:t>
      </w:r>
    </w:p>
    <w:p w14:paraId="1F01325B" w14:textId="77777777" w:rsidR="00000000" w:rsidRDefault="00000000">
      <w:pPr>
        <w:ind w:left="720"/>
        <w:rPr>
          <w:rFonts w:ascii="Courier New" w:hAnsi="Courier New" w:cs="Courier New"/>
          <w:sz w:val="22"/>
        </w:rPr>
      </w:pPr>
      <w:r>
        <w:rPr>
          <w:rFonts w:ascii="Courier New" w:hAnsi="Courier New" w:cs="Courier New"/>
          <w:sz w:val="22"/>
        </w:rPr>
        <w:t>Acceleration Setting Tol : +/- 10% of set value</w:t>
      </w:r>
    </w:p>
    <w:p w14:paraId="0BF583DF" w14:textId="77777777" w:rsidR="00000000" w:rsidRDefault="00000000">
      <w:pPr>
        <w:ind w:left="720"/>
        <w:rPr>
          <w:rFonts w:ascii="Courier New" w:hAnsi="Courier New" w:cs="Courier New"/>
          <w:sz w:val="22"/>
        </w:rPr>
      </w:pPr>
    </w:p>
    <w:p w14:paraId="64D0C3AF" w14:textId="77777777" w:rsidR="00000000" w:rsidRDefault="00000000">
      <w:pPr>
        <w:numPr>
          <w:ilvl w:val="0"/>
          <w:numId w:val="8"/>
        </w:numPr>
        <w:rPr>
          <w:rFonts w:ascii="Courier New" w:hAnsi="Courier New" w:cs="Courier New"/>
          <w:sz w:val="22"/>
        </w:rPr>
      </w:pPr>
      <w:r>
        <w:rPr>
          <w:rFonts w:ascii="Courier New" w:hAnsi="Courier New" w:cs="Courier New"/>
          <w:sz w:val="22"/>
        </w:rPr>
        <w:t>Frequency : 50 – 60 Hz</w:t>
      </w:r>
    </w:p>
    <w:p w14:paraId="37F00593" w14:textId="77777777" w:rsidR="00000000" w:rsidRDefault="00000000">
      <w:pPr>
        <w:ind w:left="720" w:firstLine="720"/>
        <w:rPr>
          <w:rFonts w:ascii="Courier New" w:hAnsi="Courier New" w:cs="Courier New"/>
          <w:sz w:val="22"/>
        </w:rPr>
      </w:pPr>
      <w:r>
        <w:rPr>
          <w:rFonts w:ascii="Courier New" w:hAnsi="Courier New" w:cs="Courier New"/>
          <w:sz w:val="22"/>
        </w:rPr>
        <w:t>Acceleration: (2, 4, 8, 10, 20 &amp; 40) * (1/9.81) g – pk-pk</w:t>
      </w:r>
    </w:p>
    <w:p w14:paraId="0E12B744" w14:textId="77777777" w:rsidR="00000000" w:rsidRDefault="00000000">
      <w:pPr>
        <w:ind w:left="720" w:firstLine="720"/>
        <w:rPr>
          <w:rFonts w:ascii="Courier New" w:hAnsi="Courier New" w:cs="Courier New"/>
          <w:sz w:val="22"/>
        </w:rPr>
      </w:pPr>
    </w:p>
    <w:tbl>
      <w:tblPr>
        <w:tblW w:w="0" w:type="auto"/>
        <w:tblInd w:w="556" w:type="dxa"/>
        <w:tblLayout w:type="fixed"/>
        <w:tblLook w:val="0000" w:firstRow="0" w:lastRow="0" w:firstColumn="0" w:lastColumn="0" w:noHBand="0" w:noVBand="0"/>
      </w:tblPr>
      <w:tblGrid>
        <w:gridCol w:w="938"/>
        <w:gridCol w:w="1849"/>
        <w:gridCol w:w="1849"/>
        <w:gridCol w:w="1850"/>
        <w:gridCol w:w="1850"/>
        <w:gridCol w:w="2247"/>
      </w:tblGrid>
      <w:tr w:rsidR="00000000" w14:paraId="341D9A31" w14:textId="77777777">
        <w:trPr>
          <w:cantSplit/>
          <w:trHeight w:val="946"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F0D5D87" w14:textId="77777777" w:rsidR="00000000" w:rsidRDefault="00000000">
            <w:pPr>
              <w:snapToGrid w:val="0"/>
              <w:ind w:left="113" w:right="113"/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Freq.</w:t>
            </w:r>
          </w:p>
          <w:p w14:paraId="3EC9FC3A" w14:textId="77777777" w:rsidR="00000000" w:rsidRDefault="00000000">
            <w:pPr>
              <w:ind w:left="113" w:right="113"/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(Hz)</w:t>
            </w:r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5DE2465" w14:textId="77777777" w:rsidR="00000000" w:rsidRDefault="00000000">
            <w:pPr>
              <w:snapToGrid w:val="0"/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O/P of std.</w:t>
            </w:r>
          </w:p>
          <w:p w14:paraId="1627230A" w14:textId="77777777" w:rsidR="00000000" w:rsidRDefault="00000000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Accl.</w:t>
            </w:r>
          </w:p>
          <w:p w14:paraId="76780322" w14:textId="77777777" w:rsidR="00000000" w:rsidRDefault="00000000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</w:p>
          <w:p w14:paraId="751D1AA5" w14:textId="77777777" w:rsidR="00000000" w:rsidRDefault="00000000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V1(pk-pk)mV</w:t>
            </w:r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8943056" w14:textId="77777777" w:rsidR="00000000" w:rsidRDefault="00000000">
            <w:pPr>
              <w:snapToGrid w:val="0"/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O/P of test</w:t>
            </w:r>
          </w:p>
          <w:p w14:paraId="680F51F2" w14:textId="77777777" w:rsidR="00000000" w:rsidRDefault="00000000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Accl.</w:t>
            </w:r>
          </w:p>
          <w:p w14:paraId="2EC790C0" w14:textId="77777777" w:rsidR="00000000" w:rsidRDefault="00000000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</w:p>
          <w:p w14:paraId="3908D571" w14:textId="77777777" w:rsidR="00000000" w:rsidRDefault="00000000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V2(pk-pk)mV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2F112AA" w14:textId="77777777" w:rsidR="00000000" w:rsidRDefault="00000000">
            <w:pPr>
              <w:snapToGrid w:val="0"/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V2</w:t>
            </w:r>
            <w:r>
              <w:rPr>
                <w:rFonts w:ascii="Courier New" w:hAnsi="Courier New" w:cs="Courier New"/>
                <w:b/>
                <w:sz w:val="20"/>
                <w:vertAlign w:val="superscript"/>
              </w:rPr>
              <w:t>1</w:t>
            </w:r>
            <w:r>
              <w:rPr>
                <w:rFonts w:ascii="Courier New" w:hAnsi="Courier New" w:cs="Courier New"/>
                <w:b/>
                <w:sz w:val="20"/>
              </w:rPr>
              <w:t xml:space="preserve"> =</w:t>
            </w:r>
          </w:p>
          <w:p w14:paraId="1565C998" w14:textId="77777777" w:rsidR="00000000" w:rsidRDefault="00000000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(V2/G2)</w:t>
            </w:r>
          </w:p>
          <w:p w14:paraId="7CF38AC8" w14:textId="77777777" w:rsidR="00000000" w:rsidRDefault="00000000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mV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6200E33" w14:textId="77777777" w:rsidR="00000000" w:rsidRDefault="00000000">
            <w:pPr>
              <w:snapToGrid w:val="0"/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Acceleration</w:t>
            </w:r>
          </w:p>
          <w:p w14:paraId="36CD719A" w14:textId="77777777" w:rsidR="00000000" w:rsidRDefault="00000000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</w:p>
          <w:p w14:paraId="028BE7D5" w14:textId="77777777" w:rsidR="00000000" w:rsidRDefault="00000000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A= (V1)/50.102</w:t>
            </w: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498369" w14:textId="77777777" w:rsidR="00000000" w:rsidRDefault="00000000">
            <w:pPr>
              <w:snapToGrid w:val="0"/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Sensitivity</w:t>
            </w:r>
          </w:p>
          <w:p w14:paraId="3B43335B" w14:textId="77777777" w:rsidR="00000000" w:rsidRDefault="00000000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</w:p>
          <w:p w14:paraId="1C15FD3B" w14:textId="77777777" w:rsidR="00000000" w:rsidRDefault="00000000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S=</w:t>
            </w:r>
          </w:p>
          <w:p w14:paraId="12A08BBD" w14:textId="77777777" w:rsidR="00000000" w:rsidRDefault="00000000">
            <w:pPr>
              <w:jc w:val="center"/>
              <w:rPr>
                <w:rFonts w:ascii="Courier New" w:hAnsi="Courier New" w:cs="Courier New"/>
                <w:b/>
                <w:sz w:val="22"/>
              </w:rPr>
            </w:pPr>
            <w:r>
              <w:rPr>
                <w:rFonts w:ascii="Courier New" w:hAnsi="Courier New" w:cs="Courier New"/>
                <w:b/>
                <w:sz w:val="20"/>
              </w:rPr>
              <w:t>(V2</w:t>
            </w:r>
            <w:r>
              <w:rPr>
                <w:rFonts w:ascii="Courier New" w:hAnsi="Courier New" w:cs="Courier New"/>
                <w:b/>
                <w:sz w:val="20"/>
                <w:vertAlign w:val="superscript"/>
              </w:rPr>
              <w:t>1</w:t>
            </w:r>
            <w:r>
              <w:rPr>
                <w:rFonts w:ascii="Courier New" w:hAnsi="Courier New" w:cs="Courier New"/>
                <w:b/>
                <w:sz w:val="20"/>
              </w:rPr>
              <w:t>)/A pC/g</w:t>
            </w:r>
          </w:p>
        </w:tc>
      </w:tr>
      <w:tr w:rsidR="00000000" w14:paraId="5A686468" w14:textId="77777777">
        <w:trPr>
          <w:trHeight w:val="452"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EB11D0B" w14:textId="77777777" w:rsidR="00000000" w:rsidRDefault="00000000">
            <w:pPr>
              <w:snapToGrid w:val="0"/>
              <w:rPr>
                <w:rFonts w:ascii="Courier New" w:hAnsi="Courier New" w:cs="Courier New"/>
                <w:b/>
                <w:sz w:val="22"/>
              </w:rPr>
            </w:pPr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BB427A2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9613669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1713BB3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00C2EE7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700478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</w:tr>
      <w:tr w:rsidR="00000000" w14:paraId="7B87FD17" w14:textId="77777777">
        <w:trPr>
          <w:trHeight w:val="481"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1E0D826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9D118FF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5B8DDC1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0201D43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B0F7F9C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9F6F92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</w:tr>
      <w:tr w:rsidR="00000000" w14:paraId="54F6F6E6" w14:textId="77777777">
        <w:trPr>
          <w:trHeight w:val="452"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B055F61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828E82E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45FDB51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C6D8B85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18E1FAB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61BF5C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</w:tr>
      <w:tr w:rsidR="00000000" w14:paraId="4E14E4AA" w14:textId="77777777">
        <w:trPr>
          <w:trHeight w:val="452"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16AC487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80222E5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5017958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498E9C1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94C6136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3A3520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</w:tr>
      <w:tr w:rsidR="00000000" w14:paraId="5DE2E148" w14:textId="77777777">
        <w:trPr>
          <w:trHeight w:val="481"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2953802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1926DF0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9902F0E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B6A25FE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2407AE3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B7025F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</w:tr>
      <w:tr w:rsidR="00000000" w14:paraId="66ADB368" w14:textId="77777777">
        <w:trPr>
          <w:trHeight w:val="481"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3E98123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00C10D5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9EE6B2F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A92BF92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ACC012E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5623F1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</w:tr>
    </w:tbl>
    <w:p w14:paraId="30C89B56" w14:textId="77777777" w:rsidR="00000000" w:rsidRDefault="00000000">
      <w:pPr>
        <w:ind w:left="720" w:firstLine="720"/>
      </w:pPr>
    </w:p>
    <w:p w14:paraId="1AFC0411" w14:textId="77777777" w:rsidR="00000000" w:rsidRDefault="00000000">
      <w:pPr>
        <w:numPr>
          <w:ilvl w:val="0"/>
          <w:numId w:val="8"/>
        </w:numPr>
        <w:rPr>
          <w:rFonts w:ascii="Courier New" w:hAnsi="Courier New" w:cs="Courier New"/>
          <w:sz w:val="22"/>
        </w:rPr>
      </w:pPr>
      <w:r>
        <w:rPr>
          <w:rFonts w:ascii="Courier New" w:hAnsi="Courier New" w:cs="Courier New"/>
          <w:sz w:val="22"/>
        </w:rPr>
        <w:t>Frequency : 50–60,100-200,300-400,700-800,1K-2K,2K-3K (Hz)</w:t>
      </w:r>
    </w:p>
    <w:p w14:paraId="5134C123" w14:textId="77777777" w:rsidR="00000000" w:rsidRDefault="00000000">
      <w:pPr>
        <w:numPr>
          <w:ilvl w:val="1"/>
          <w:numId w:val="8"/>
        </w:numPr>
        <w:rPr>
          <w:rFonts w:ascii="Courier New" w:hAnsi="Courier New" w:cs="Courier New"/>
          <w:sz w:val="22"/>
        </w:rPr>
      </w:pPr>
      <w:r>
        <w:rPr>
          <w:rFonts w:ascii="Courier New" w:hAnsi="Courier New" w:cs="Courier New"/>
          <w:sz w:val="22"/>
        </w:rPr>
        <w:t>A= 2 * (1/9.81) g pk-pk</w:t>
      </w:r>
    </w:p>
    <w:p w14:paraId="6FE2480F" w14:textId="77777777" w:rsidR="00000000" w:rsidRDefault="00000000">
      <w:pPr>
        <w:rPr>
          <w:rFonts w:ascii="Courier New" w:hAnsi="Courier New" w:cs="Courier New"/>
          <w:sz w:val="22"/>
        </w:rPr>
      </w:pPr>
    </w:p>
    <w:tbl>
      <w:tblPr>
        <w:tblW w:w="0" w:type="auto"/>
        <w:tblInd w:w="556" w:type="dxa"/>
        <w:tblLayout w:type="fixed"/>
        <w:tblLook w:val="0000" w:firstRow="0" w:lastRow="0" w:firstColumn="0" w:lastColumn="0" w:noHBand="0" w:noVBand="0"/>
      </w:tblPr>
      <w:tblGrid>
        <w:gridCol w:w="938"/>
        <w:gridCol w:w="1849"/>
        <w:gridCol w:w="1849"/>
        <w:gridCol w:w="1850"/>
        <w:gridCol w:w="1850"/>
        <w:gridCol w:w="2247"/>
      </w:tblGrid>
      <w:tr w:rsidR="00000000" w14:paraId="1F94BED2" w14:textId="77777777">
        <w:trPr>
          <w:cantSplit/>
          <w:trHeight w:val="946"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6F35A50" w14:textId="77777777" w:rsidR="00000000" w:rsidRDefault="00000000">
            <w:pPr>
              <w:snapToGrid w:val="0"/>
              <w:ind w:left="113" w:right="113"/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Freq.</w:t>
            </w:r>
          </w:p>
          <w:p w14:paraId="50DC9A6F" w14:textId="77777777" w:rsidR="00000000" w:rsidRDefault="00000000">
            <w:pPr>
              <w:ind w:left="113" w:right="113"/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(Hz)</w:t>
            </w:r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A1D7954" w14:textId="77777777" w:rsidR="00000000" w:rsidRDefault="00000000">
            <w:pPr>
              <w:snapToGrid w:val="0"/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O/P of std.</w:t>
            </w:r>
          </w:p>
          <w:p w14:paraId="17C45FAA" w14:textId="77777777" w:rsidR="00000000" w:rsidRDefault="00000000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Accl.</w:t>
            </w:r>
          </w:p>
          <w:p w14:paraId="6396AF8F" w14:textId="77777777" w:rsidR="00000000" w:rsidRDefault="00000000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</w:p>
          <w:p w14:paraId="26D9E0A2" w14:textId="77777777" w:rsidR="00000000" w:rsidRDefault="00000000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V1(pk-pk)mV</w:t>
            </w:r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F8B7EF8" w14:textId="77777777" w:rsidR="00000000" w:rsidRDefault="00000000">
            <w:pPr>
              <w:snapToGrid w:val="0"/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O/P of test</w:t>
            </w:r>
          </w:p>
          <w:p w14:paraId="7592BAF2" w14:textId="77777777" w:rsidR="00000000" w:rsidRDefault="00000000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Accl.</w:t>
            </w:r>
          </w:p>
          <w:p w14:paraId="191AC15D" w14:textId="77777777" w:rsidR="00000000" w:rsidRDefault="00000000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</w:p>
          <w:p w14:paraId="3278D28B" w14:textId="77777777" w:rsidR="00000000" w:rsidRDefault="00000000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V2(pk-pk)mV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031FC74" w14:textId="77777777" w:rsidR="00000000" w:rsidRDefault="00000000">
            <w:pPr>
              <w:snapToGrid w:val="0"/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V2</w:t>
            </w:r>
            <w:r>
              <w:rPr>
                <w:rFonts w:ascii="Courier New" w:hAnsi="Courier New" w:cs="Courier New"/>
                <w:b/>
                <w:sz w:val="20"/>
                <w:vertAlign w:val="superscript"/>
              </w:rPr>
              <w:t>1</w:t>
            </w:r>
            <w:r>
              <w:rPr>
                <w:rFonts w:ascii="Courier New" w:hAnsi="Courier New" w:cs="Courier New"/>
                <w:b/>
                <w:sz w:val="20"/>
              </w:rPr>
              <w:t xml:space="preserve"> =</w:t>
            </w:r>
          </w:p>
          <w:p w14:paraId="78AEE5CC" w14:textId="77777777" w:rsidR="00000000" w:rsidRDefault="00000000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(V2/G2)</w:t>
            </w:r>
          </w:p>
          <w:p w14:paraId="68B2C662" w14:textId="77777777" w:rsidR="00000000" w:rsidRDefault="00000000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mV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D71806F" w14:textId="77777777" w:rsidR="00000000" w:rsidRDefault="00000000">
            <w:pPr>
              <w:snapToGrid w:val="0"/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Acceleration</w:t>
            </w:r>
          </w:p>
          <w:p w14:paraId="7658EC33" w14:textId="77777777" w:rsidR="00000000" w:rsidRDefault="00000000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</w:p>
          <w:p w14:paraId="4C6A647A" w14:textId="77777777" w:rsidR="00000000" w:rsidRDefault="00000000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A= (V1)/50.102</w:t>
            </w: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9D7137" w14:textId="77777777" w:rsidR="00000000" w:rsidRDefault="00000000">
            <w:pPr>
              <w:snapToGrid w:val="0"/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Sensitivity</w:t>
            </w:r>
          </w:p>
          <w:p w14:paraId="3B0D1D1A" w14:textId="77777777" w:rsidR="00000000" w:rsidRDefault="00000000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</w:p>
          <w:p w14:paraId="01224B49" w14:textId="77777777" w:rsidR="00000000" w:rsidRDefault="00000000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S=</w:t>
            </w:r>
          </w:p>
          <w:p w14:paraId="1BAEE505" w14:textId="77777777" w:rsidR="00000000" w:rsidRDefault="00000000">
            <w:pPr>
              <w:jc w:val="center"/>
              <w:rPr>
                <w:rFonts w:ascii="Courier New" w:hAnsi="Courier New" w:cs="Courier New"/>
                <w:b/>
                <w:sz w:val="22"/>
              </w:rPr>
            </w:pPr>
            <w:r>
              <w:rPr>
                <w:rFonts w:ascii="Courier New" w:hAnsi="Courier New" w:cs="Courier New"/>
                <w:b/>
                <w:sz w:val="20"/>
              </w:rPr>
              <w:t>(V2</w:t>
            </w:r>
            <w:r>
              <w:rPr>
                <w:rFonts w:ascii="Courier New" w:hAnsi="Courier New" w:cs="Courier New"/>
                <w:b/>
                <w:sz w:val="20"/>
                <w:vertAlign w:val="superscript"/>
              </w:rPr>
              <w:t>1</w:t>
            </w:r>
            <w:r>
              <w:rPr>
                <w:rFonts w:ascii="Courier New" w:hAnsi="Courier New" w:cs="Courier New"/>
                <w:b/>
                <w:sz w:val="20"/>
              </w:rPr>
              <w:t>)/A pC/g</w:t>
            </w:r>
          </w:p>
        </w:tc>
      </w:tr>
      <w:tr w:rsidR="00000000" w14:paraId="4F4CFAF2" w14:textId="77777777">
        <w:trPr>
          <w:trHeight w:val="452"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86940A4" w14:textId="77777777" w:rsidR="00000000" w:rsidRDefault="00000000">
            <w:pPr>
              <w:snapToGrid w:val="0"/>
              <w:rPr>
                <w:rFonts w:ascii="Courier New" w:hAnsi="Courier New" w:cs="Courier New"/>
                <w:b/>
                <w:sz w:val="22"/>
              </w:rPr>
            </w:pPr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8E19434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0FF6F10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25484A4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F715A87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AAA372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</w:tr>
      <w:tr w:rsidR="00000000" w14:paraId="3A2DF242" w14:textId="77777777">
        <w:trPr>
          <w:trHeight w:val="481"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743E809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3297E1B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9D7ADAC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22E6D7B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A2B0B41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5BBB51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</w:tr>
      <w:tr w:rsidR="00000000" w14:paraId="468394E8" w14:textId="77777777">
        <w:trPr>
          <w:trHeight w:val="452"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FB3B408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C0E5984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D8D0926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6A4DBBC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D8E8878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16673F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</w:tr>
      <w:tr w:rsidR="00000000" w14:paraId="76DFA9A3" w14:textId="77777777">
        <w:trPr>
          <w:trHeight w:val="452"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0F46AE3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BB561CD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875DF6B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D090614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E3B10FF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07D768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</w:tr>
      <w:tr w:rsidR="00000000" w14:paraId="0A031E0C" w14:textId="77777777">
        <w:trPr>
          <w:trHeight w:val="481"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D7BD1F7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232E566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597267D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2AC583C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8C1D2EF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C5EC31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</w:tr>
      <w:tr w:rsidR="00000000" w14:paraId="0E266457" w14:textId="77777777">
        <w:trPr>
          <w:trHeight w:val="481"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4A46AC8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2A14BE1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0E8CCAF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E01162A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ABC12C4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28A3F3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</w:tr>
    </w:tbl>
    <w:p w14:paraId="71E426E2" w14:textId="77777777" w:rsidR="00000000" w:rsidRDefault="00000000">
      <w:pPr>
        <w:rPr>
          <w:rFonts w:ascii="Courier New" w:hAnsi="Courier New" w:cs="Courier New"/>
          <w:sz w:val="22"/>
        </w:rPr>
      </w:pPr>
      <w:r>
        <w:rPr>
          <w:rFonts w:ascii="Courier New" w:hAnsi="Courier New" w:cs="Courier New"/>
          <w:sz w:val="22"/>
        </w:rPr>
        <w:tab/>
      </w:r>
      <w:r>
        <w:rPr>
          <w:rFonts w:ascii="Courier New" w:hAnsi="Courier New" w:cs="Courier New"/>
          <w:sz w:val="22"/>
        </w:rPr>
        <w:tab/>
      </w:r>
      <w:r>
        <w:rPr>
          <w:rFonts w:ascii="Courier New" w:hAnsi="Courier New" w:cs="Courier New"/>
          <w:sz w:val="22"/>
        </w:rPr>
        <w:tab/>
      </w:r>
      <w:r>
        <w:rPr>
          <w:rFonts w:ascii="Courier New" w:hAnsi="Courier New" w:cs="Courier New"/>
          <w:sz w:val="22"/>
        </w:rPr>
        <w:tab/>
      </w:r>
      <w:r>
        <w:rPr>
          <w:rFonts w:ascii="Courier New" w:hAnsi="Courier New" w:cs="Courier New"/>
          <w:sz w:val="22"/>
        </w:rPr>
        <w:tab/>
      </w:r>
      <w:r>
        <w:rPr>
          <w:rFonts w:ascii="Courier New" w:hAnsi="Courier New" w:cs="Courier New"/>
          <w:sz w:val="22"/>
        </w:rPr>
        <w:tab/>
      </w:r>
      <w:r>
        <w:rPr>
          <w:rFonts w:ascii="Courier New" w:hAnsi="Courier New" w:cs="Courier New"/>
          <w:sz w:val="22"/>
        </w:rPr>
        <w:tab/>
      </w:r>
      <w:r>
        <w:rPr>
          <w:rFonts w:ascii="Courier New" w:hAnsi="Courier New" w:cs="Courier New"/>
          <w:sz w:val="22"/>
        </w:rPr>
        <w:tab/>
      </w:r>
      <w:r>
        <w:rPr>
          <w:rFonts w:ascii="Courier New" w:hAnsi="Courier New" w:cs="Courier New"/>
          <w:sz w:val="22"/>
        </w:rPr>
        <w:tab/>
      </w:r>
      <w:r>
        <w:rPr>
          <w:rFonts w:ascii="Courier New" w:hAnsi="Courier New" w:cs="Courier New"/>
          <w:sz w:val="22"/>
        </w:rPr>
        <w:tab/>
      </w:r>
      <w:r>
        <w:rPr>
          <w:rFonts w:ascii="Courier New" w:hAnsi="Courier New" w:cs="Courier New"/>
          <w:sz w:val="22"/>
        </w:rPr>
        <w:tab/>
      </w:r>
    </w:p>
    <w:p w14:paraId="58B49EAA" w14:textId="77777777" w:rsidR="00000000" w:rsidRDefault="00000000">
      <w:pPr>
        <w:rPr>
          <w:rFonts w:ascii="Courier New" w:hAnsi="Courier New" w:cs="Courier New"/>
          <w:sz w:val="22"/>
        </w:rPr>
      </w:pPr>
      <w:r>
        <w:rPr>
          <w:rFonts w:ascii="Courier New" w:hAnsi="Courier New" w:cs="Courier New"/>
          <w:sz w:val="22"/>
        </w:rPr>
        <w:tab/>
      </w:r>
      <w:r>
        <w:rPr>
          <w:rFonts w:ascii="Courier New" w:hAnsi="Courier New" w:cs="Courier New"/>
          <w:sz w:val="22"/>
        </w:rPr>
        <w:tab/>
      </w:r>
      <w:r>
        <w:rPr>
          <w:rFonts w:ascii="Courier New" w:hAnsi="Courier New" w:cs="Courier New"/>
          <w:sz w:val="22"/>
        </w:rPr>
        <w:tab/>
      </w:r>
      <w:r>
        <w:rPr>
          <w:rFonts w:ascii="Courier New" w:hAnsi="Courier New" w:cs="Courier New"/>
          <w:sz w:val="22"/>
        </w:rPr>
        <w:tab/>
      </w:r>
      <w:r>
        <w:rPr>
          <w:rFonts w:ascii="Courier New" w:hAnsi="Courier New" w:cs="Courier New"/>
          <w:sz w:val="22"/>
        </w:rPr>
        <w:tab/>
      </w:r>
      <w:r>
        <w:rPr>
          <w:rFonts w:ascii="Courier New" w:hAnsi="Courier New" w:cs="Courier New"/>
          <w:sz w:val="22"/>
        </w:rPr>
        <w:tab/>
      </w:r>
      <w:r>
        <w:rPr>
          <w:rFonts w:ascii="Courier New" w:hAnsi="Courier New" w:cs="Courier New"/>
          <w:sz w:val="22"/>
        </w:rPr>
        <w:tab/>
      </w:r>
      <w:r>
        <w:rPr>
          <w:rFonts w:ascii="Courier New" w:hAnsi="Courier New" w:cs="Courier New"/>
          <w:sz w:val="22"/>
        </w:rPr>
        <w:tab/>
      </w:r>
      <w:r>
        <w:rPr>
          <w:rFonts w:ascii="Courier New" w:hAnsi="Courier New" w:cs="Courier New"/>
          <w:sz w:val="22"/>
        </w:rPr>
        <w:tab/>
      </w:r>
      <w:r>
        <w:rPr>
          <w:rFonts w:ascii="Courier New" w:hAnsi="Courier New" w:cs="Courier New"/>
          <w:sz w:val="22"/>
        </w:rPr>
        <w:tab/>
      </w:r>
      <w:r>
        <w:rPr>
          <w:rFonts w:ascii="Courier New" w:hAnsi="Courier New" w:cs="Courier New"/>
          <w:sz w:val="22"/>
        </w:rPr>
        <w:tab/>
        <w:t>Mean =           pC/g</w:t>
      </w:r>
    </w:p>
    <w:p w14:paraId="2437D59F" w14:textId="77777777" w:rsidR="00000000" w:rsidRDefault="00000000">
      <w:pPr>
        <w:rPr>
          <w:rFonts w:ascii="Courier New" w:hAnsi="Courier New" w:cs="Courier New"/>
          <w:sz w:val="22"/>
        </w:rPr>
      </w:pPr>
    </w:p>
    <w:p w14:paraId="0D0B03E4" w14:textId="77777777" w:rsidR="00000000" w:rsidRDefault="00000000">
      <w:pPr>
        <w:ind w:firstLine="720"/>
        <w:rPr>
          <w:b/>
        </w:rPr>
      </w:pPr>
    </w:p>
    <w:p w14:paraId="7AA0EE1C" w14:textId="77777777" w:rsidR="00000000" w:rsidRDefault="00000000">
      <w:pPr>
        <w:rPr>
          <w:b/>
        </w:rPr>
      </w:pPr>
      <w:r>
        <w:rPr>
          <w:b/>
        </w:rPr>
        <w:tab/>
        <w:t>TESTED BY: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APPROVED BY:                          </w:t>
      </w:r>
    </w:p>
    <w:p w14:paraId="0ADB8F6D" w14:textId="77777777" w:rsidR="00000000" w:rsidRDefault="00000000">
      <w:pPr>
        <w:ind w:firstLine="720"/>
        <w:rPr>
          <w:b/>
        </w:rPr>
      </w:pPr>
    </w:p>
    <w:p w14:paraId="241A07C4" w14:textId="77777777" w:rsidR="00000000" w:rsidRDefault="00000000">
      <w:pPr>
        <w:pBdr>
          <w:bottom w:val="single" w:sz="4" w:space="1" w:color="000000"/>
        </w:pBdr>
        <w:ind w:firstLine="720"/>
        <w:rPr>
          <w:b/>
        </w:rPr>
      </w:pPr>
      <w:r>
        <w:rPr>
          <w:b/>
        </w:rPr>
        <w:t>DATE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     HOD – PDN</w:t>
      </w:r>
    </w:p>
    <w:p w14:paraId="15A8A267" w14:textId="77777777" w:rsidR="00000000" w:rsidRDefault="00000000">
      <w:pPr>
        <w:pBdr>
          <w:bottom w:val="single" w:sz="4" w:space="1" w:color="000000"/>
        </w:pBdr>
        <w:ind w:firstLine="720"/>
        <w:rPr>
          <w:b/>
        </w:rPr>
      </w:pPr>
    </w:p>
    <w:p w14:paraId="016B05BD" w14:textId="77777777" w:rsidR="00000000" w:rsidRDefault="00000000">
      <w:pPr>
        <w:pBdr>
          <w:bottom w:val="single" w:sz="4" w:space="1" w:color="000000"/>
        </w:pBdr>
        <w:ind w:firstLine="720"/>
        <w:rPr>
          <w:rFonts w:ascii="Tahoma" w:hAnsi="Tahoma" w:cs="Tahoma"/>
          <w:b/>
          <w:sz w:val="12"/>
          <w:szCs w:val="20"/>
        </w:rPr>
      </w:pPr>
      <w:r>
        <w:rPr>
          <w:b/>
        </w:rPr>
        <w:tab/>
      </w:r>
    </w:p>
    <w:p w14:paraId="01C7DF9B" w14:textId="77777777" w:rsidR="00000000" w:rsidRDefault="00000000">
      <w:pPr>
        <w:ind w:left="2736" w:hanging="2793"/>
        <w:rPr>
          <w:rFonts w:ascii="Tahoma" w:hAnsi="Tahoma" w:cs="Tahoma"/>
          <w:b/>
          <w:sz w:val="18"/>
          <w:szCs w:val="20"/>
        </w:rPr>
      </w:pPr>
      <w:r>
        <w:rPr>
          <w:rFonts w:ascii="Tahoma" w:hAnsi="Tahoma" w:cs="Tahoma"/>
          <w:b/>
          <w:sz w:val="12"/>
          <w:szCs w:val="20"/>
        </w:rPr>
        <w:tab/>
      </w:r>
    </w:p>
    <w:p w14:paraId="6BD9FCC6" w14:textId="77777777" w:rsidR="00000000" w:rsidRDefault="00000000">
      <w:pPr>
        <w:ind w:left="5760" w:firstLine="720"/>
        <w:rPr>
          <w:rFonts w:ascii="Courier New" w:hAnsi="Courier New" w:cs="Courier New"/>
          <w:b/>
          <w:sz w:val="32"/>
          <w:u w:val="single"/>
        </w:rPr>
      </w:pPr>
      <w:r>
        <w:rPr>
          <w:rFonts w:ascii="Tahoma" w:hAnsi="Tahoma" w:cs="Tahoma"/>
          <w:b/>
          <w:sz w:val="18"/>
          <w:szCs w:val="20"/>
        </w:rPr>
        <w:t>Form No.  : R/PP-05/09-ACC/REV 01 Pg 2 of 3</w:t>
      </w:r>
    </w:p>
    <w:p w14:paraId="24C31780" w14:textId="77777777" w:rsidR="00000000" w:rsidRDefault="00000000">
      <w:pPr>
        <w:tabs>
          <w:tab w:val="left" w:pos="4950"/>
        </w:tabs>
        <w:jc w:val="center"/>
        <w:rPr>
          <w:rFonts w:ascii="Courier New" w:hAnsi="Courier New" w:cs="Courier New"/>
          <w:b/>
          <w:sz w:val="32"/>
          <w:u w:val="single"/>
        </w:rPr>
      </w:pPr>
    </w:p>
    <w:p w14:paraId="6B695374" w14:textId="77777777" w:rsidR="00000000" w:rsidRDefault="00000000">
      <w:pPr>
        <w:tabs>
          <w:tab w:val="left" w:pos="4950"/>
        </w:tabs>
        <w:jc w:val="center"/>
        <w:rPr>
          <w:rFonts w:ascii="Courier New" w:hAnsi="Courier New" w:cs="Courier New"/>
          <w:b/>
          <w:sz w:val="32"/>
          <w:u w:val="single"/>
        </w:rPr>
      </w:pPr>
    </w:p>
    <w:p w14:paraId="42B36DB2" w14:textId="77777777" w:rsidR="00000000" w:rsidRDefault="00000000">
      <w:pPr>
        <w:tabs>
          <w:tab w:val="left" w:pos="4950"/>
        </w:tabs>
        <w:jc w:val="center"/>
        <w:rPr>
          <w:rFonts w:ascii="Courier New" w:hAnsi="Courier New" w:cs="Courier New"/>
          <w:b/>
          <w:sz w:val="28"/>
        </w:rPr>
      </w:pPr>
      <w:r>
        <w:rPr>
          <w:rFonts w:ascii="Courier New" w:hAnsi="Courier New" w:cs="Courier New"/>
          <w:b/>
          <w:sz w:val="32"/>
          <w:u w:val="single"/>
        </w:rPr>
        <w:t>ACCELEROMETER TEST RECORD</w:t>
      </w:r>
    </w:p>
    <w:p w14:paraId="78841682" w14:textId="77777777" w:rsidR="00000000" w:rsidRDefault="00000000">
      <w:pPr>
        <w:rPr>
          <w:rFonts w:ascii="Courier New" w:hAnsi="Courier New" w:cs="Courier New"/>
        </w:rPr>
      </w:pPr>
      <w:r>
        <w:rPr>
          <w:rFonts w:ascii="Courier New" w:hAnsi="Courier New" w:cs="Courier New"/>
          <w:b/>
          <w:sz w:val="28"/>
        </w:rPr>
        <w:tab/>
      </w:r>
      <w:r>
        <w:rPr>
          <w:rFonts w:ascii="Courier New" w:hAnsi="Courier New" w:cs="Courier New"/>
          <w:b/>
          <w:sz w:val="28"/>
        </w:rPr>
        <w:tab/>
      </w:r>
      <w:r>
        <w:rPr>
          <w:rFonts w:ascii="Courier New" w:hAnsi="Courier New" w:cs="Courier New"/>
          <w:b/>
          <w:sz w:val="28"/>
        </w:rPr>
        <w:tab/>
      </w:r>
      <w:r>
        <w:rPr>
          <w:rFonts w:ascii="Courier New" w:hAnsi="Courier New" w:cs="Courier New"/>
          <w:b/>
          <w:sz w:val="28"/>
        </w:rPr>
        <w:tab/>
      </w:r>
      <w:r>
        <w:rPr>
          <w:rFonts w:ascii="Courier New" w:hAnsi="Courier New" w:cs="Courier New"/>
          <w:b/>
          <w:sz w:val="28"/>
        </w:rPr>
        <w:tab/>
      </w:r>
      <w:r>
        <w:rPr>
          <w:rFonts w:ascii="Courier New" w:hAnsi="Courier New" w:cs="Courier New"/>
          <w:b/>
          <w:sz w:val="28"/>
        </w:rPr>
        <w:tab/>
      </w:r>
      <w:r>
        <w:rPr>
          <w:rFonts w:ascii="Courier New" w:hAnsi="Courier New" w:cs="Courier New"/>
          <w:b/>
          <w:sz w:val="28"/>
        </w:rPr>
        <w:tab/>
      </w:r>
    </w:p>
    <w:p w14:paraId="7E60790D" w14:textId="77777777" w:rsidR="00000000" w:rsidRDefault="00000000">
      <w:pPr>
        <w:rPr>
          <w:rFonts w:ascii="Courier New" w:hAnsi="Courier New" w:cs="Courier New"/>
        </w:rPr>
      </w:pPr>
    </w:p>
    <w:p w14:paraId="5610E36E" w14:textId="77777777" w:rsidR="00000000" w:rsidRDefault="00000000">
      <w:pPr>
        <w:rPr>
          <w:rFonts w:ascii="Courier New" w:hAnsi="Courier New" w:cs="Courier New"/>
          <w:sz w:val="22"/>
        </w:rPr>
      </w:pPr>
      <w:r>
        <w:rPr>
          <w:rFonts w:ascii="Courier New" w:hAnsi="Courier New" w:cs="Courier New"/>
          <w:b/>
          <w:sz w:val="28"/>
        </w:rPr>
        <w:tab/>
      </w:r>
      <w:r>
        <w:rPr>
          <w:rFonts w:ascii="Courier New" w:hAnsi="Courier New" w:cs="Courier New"/>
          <w:b/>
          <w:sz w:val="28"/>
        </w:rPr>
        <w:tab/>
      </w:r>
      <w:r>
        <w:rPr>
          <w:rFonts w:ascii="Courier New" w:hAnsi="Courier New" w:cs="Courier New"/>
          <w:b/>
          <w:sz w:val="28"/>
        </w:rPr>
        <w:tab/>
      </w:r>
      <w:r>
        <w:rPr>
          <w:rFonts w:ascii="Courier New" w:hAnsi="Courier New" w:cs="Courier New"/>
          <w:b/>
          <w:sz w:val="28"/>
        </w:rPr>
        <w:tab/>
      </w:r>
      <w:r>
        <w:rPr>
          <w:rFonts w:ascii="Courier New" w:hAnsi="Courier New" w:cs="Courier New"/>
          <w:b/>
          <w:sz w:val="28"/>
        </w:rPr>
        <w:tab/>
      </w:r>
      <w:r>
        <w:rPr>
          <w:rFonts w:ascii="Courier New" w:hAnsi="Courier New" w:cs="Courier New"/>
          <w:b/>
          <w:sz w:val="28"/>
        </w:rPr>
        <w:tab/>
      </w:r>
      <w:r>
        <w:rPr>
          <w:rFonts w:ascii="Courier New" w:hAnsi="Courier New" w:cs="Courier New"/>
          <w:b/>
          <w:sz w:val="28"/>
        </w:rPr>
        <w:tab/>
      </w:r>
      <w:r>
        <w:rPr>
          <w:rFonts w:ascii="Courier New" w:hAnsi="Courier New" w:cs="Courier New"/>
          <w:b/>
          <w:sz w:val="28"/>
        </w:rPr>
        <w:tab/>
      </w:r>
      <w:r>
        <w:rPr>
          <w:rFonts w:ascii="Courier New" w:hAnsi="Courier New" w:cs="Courier New"/>
          <w:sz w:val="22"/>
        </w:rPr>
        <w:t>Model No……………… Sl.No………………………..</w:t>
      </w:r>
    </w:p>
    <w:p w14:paraId="60F1C89A" w14:textId="77777777" w:rsidR="00000000" w:rsidRDefault="00000000">
      <w:pPr>
        <w:ind w:left="720"/>
        <w:rPr>
          <w:rFonts w:ascii="Courier New" w:hAnsi="Courier New" w:cs="Courier New"/>
          <w:sz w:val="22"/>
        </w:rPr>
      </w:pPr>
      <w:r>
        <w:rPr>
          <w:rFonts w:ascii="Courier New" w:hAnsi="Courier New" w:cs="Courier New"/>
          <w:sz w:val="22"/>
        </w:rPr>
        <w:t>Test I . (b) contd.</w:t>
      </w:r>
    </w:p>
    <w:p w14:paraId="36A9AD63" w14:textId="77777777" w:rsidR="00000000" w:rsidRDefault="00000000">
      <w:pPr>
        <w:ind w:left="720" w:firstLine="720"/>
        <w:rPr>
          <w:rFonts w:ascii="Courier New" w:hAnsi="Courier New" w:cs="Courier New"/>
          <w:sz w:val="22"/>
        </w:rPr>
      </w:pPr>
      <w:r>
        <w:rPr>
          <w:rFonts w:ascii="Courier New" w:hAnsi="Courier New" w:cs="Courier New"/>
          <w:sz w:val="22"/>
        </w:rPr>
        <w:t>Frequency : 50–60,100-200,300-400,700-800,1K-2K,2K-3K     (Hz)</w:t>
      </w:r>
    </w:p>
    <w:p w14:paraId="266D88F5" w14:textId="77777777" w:rsidR="00000000" w:rsidRDefault="00000000">
      <w:pPr>
        <w:numPr>
          <w:ilvl w:val="1"/>
          <w:numId w:val="8"/>
        </w:numPr>
        <w:rPr>
          <w:rFonts w:ascii="Courier New" w:hAnsi="Courier New" w:cs="Courier New"/>
          <w:b/>
          <w:sz w:val="20"/>
        </w:rPr>
      </w:pPr>
      <w:r>
        <w:rPr>
          <w:rFonts w:ascii="Courier New" w:hAnsi="Courier New" w:cs="Courier New"/>
          <w:sz w:val="22"/>
        </w:rPr>
        <w:t>A= 4 * (1/9.81) g pk-pk</w:t>
      </w:r>
    </w:p>
    <w:tbl>
      <w:tblPr>
        <w:tblW w:w="0" w:type="auto"/>
        <w:tblInd w:w="556" w:type="dxa"/>
        <w:tblLayout w:type="fixed"/>
        <w:tblLook w:val="0000" w:firstRow="0" w:lastRow="0" w:firstColumn="0" w:lastColumn="0" w:noHBand="0" w:noVBand="0"/>
      </w:tblPr>
      <w:tblGrid>
        <w:gridCol w:w="932"/>
        <w:gridCol w:w="1838"/>
        <w:gridCol w:w="1838"/>
        <w:gridCol w:w="1839"/>
        <w:gridCol w:w="1839"/>
        <w:gridCol w:w="2237"/>
      </w:tblGrid>
      <w:tr w:rsidR="00000000" w14:paraId="4EABB0E4" w14:textId="77777777">
        <w:trPr>
          <w:cantSplit/>
          <w:trHeight w:val="731"/>
        </w:trPr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32BD840" w14:textId="77777777" w:rsidR="00000000" w:rsidRDefault="00000000">
            <w:pPr>
              <w:snapToGrid w:val="0"/>
              <w:ind w:left="113" w:right="113"/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Freq.</w:t>
            </w:r>
          </w:p>
          <w:p w14:paraId="5413E065" w14:textId="77777777" w:rsidR="00000000" w:rsidRDefault="00000000">
            <w:pPr>
              <w:ind w:left="113" w:right="113"/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(Hz)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9947808" w14:textId="77777777" w:rsidR="00000000" w:rsidRDefault="00000000">
            <w:pPr>
              <w:snapToGrid w:val="0"/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O/P of std.</w:t>
            </w:r>
          </w:p>
          <w:p w14:paraId="6FCD8F9D" w14:textId="77777777" w:rsidR="00000000" w:rsidRDefault="00000000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Accl.</w:t>
            </w:r>
          </w:p>
          <w:p w14:paraId="3C0B6987" w14:textId="77777777" w:rsidR="00000000" w:rsidRDefault="00000000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</w:p>
          <w:p w14:paraId="1CDC44AD" w14:textId="77777777" w:rsidR="00000000" w:rsidRDefault="00000000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V1(pk-pk)mV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9435226" w14:textId="77777777" w:rsidR="00000000" w:rsidRDefault="00000000">
            <w:pPr>
              <w:snapToGrid w:val="0"/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O/P of test</w:t>
            </w:r>
          </w:p>
          <w:p w14:paraId="36B36993" w14:textId="77777777" w:rsidR="00000000" w:rsidRDefault="00000000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Accl.</w:t>
            </w:r>
          </w:p>
          <w:p w14:paraId="1BE60A37" w14:textId="77777777" w:rsidR="00000000" w:rsidRDefault="00000000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</w:p>
          <w:p w14:paraId="6322A357" w14:textId="77777777" w:rsidR="00000000" w:rsidRDefault="00000000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V2(pk-pk)mV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2E125C2" w14:textId="77777777" w:rsidR="00000000" w:rsidRDefault="00000000">
            <w:pPr>
              <w:snapToGrid w:val="0"/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V2</w:t>
            </w:r>
            <w:r>
              <w:rPr>
                <w:rFonts w:ascii="Courier New" w:hAnsi="Courier New" w:cs="Courier New"/>
                <w:b/>
                <w:sz w:val="20"/>
                <w:vertAlign w:val="superscript"/>
              </w:rPr>
              <w:t>1</w:t>
            </w:r>
            <w:r>
              <w:rPr>
                <w:rFonts w:ascii="Courier New" w:hAnsi="Courier New" w:cs="Courier New"/>
                <w:b/>
                <w:sz w:val="20"/>
              </w:rPr>
              <w:t xml:space="preserve"> =</w:t>
            </w:r>
          </w:p>
          <w:p w14:paraId="5272658F" w14:textId="77777777" w:rsidR="00000000" w:rsidRDefault="00000000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(V2/G2)</w:t>
            </w:r>
          </w:p>
          <w:p w14:paraId="09AEEFE0" w14:textId="77777777" w:rsidR="00000000" w:rsidRDefault="00000000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mV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7351E72" w14:textId="77777777" w:rsidR="00000000" w:rsidRDefault="00000000">
            <w:pPr>
              <w:snapToGrid w:val="0"/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Acceleration</w:t>
            </w:r>
          </w:p>
          <w:p w14:paraId="6BDDCC7C" w14:textId="77777777" w:rsidR="00000000" w:rsidRDefault="00000000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</w:p>
          <w:p w14:paraId="36FA9F6B" w14:textId="77777777" w:rsidR="00000000" w:rsidRDefault="00000000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A= (V1)/50.102</w:t>
            </w:r>
          </w:p>
        </w:tc>
        <w:tc>
          <w:tcPr>
            <w:tcW w:w="2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7C294C7" w14:textId="77777777" w:rsidR="00000000" w:rsidRDefault="00000000">
            <w:pPr>
              <w:snapToGrid w:val="0"/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Sensitivity</w:t>
            </w:r>
          </w:p>
          <w:p w14:paraId="0ED26605" w14:textId="77777777" w:rsidR="00000000" w:rsidRDefault="00000000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</w:p>
          <w:p w14:paraId="38A08B7C" w14:textId="77777777" w:rsidR="00000000" w:rsidRDefault="00000000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S=</w:t>
            </w:r>
          </w:p>
          <w:p w14:paraId="0213DA55" w14:textId="77777777" w:rsidR="00000000" w:rsidRDefault="00000000">
            <w:pPr>
              <w:jc w:val="center"/>
              <w:rPr>
                <w:rFonts w:ascii="Courier New" w:hAnsi="Courier New" w:cs="Courier New"/>
                <w:b/>
                <w:sz w:val="22"/>
              </w:rPr>
            </w:pPr>
            <w:r>
              <w:rPr>
                <w:rFonts w:ascii="Courier New" w:hAnsi="Courier New" w:cs="Courier New"/>
                <w:b/>
                <w:sz w:val="20"/>
              </w:rPr>
              <w:t>(V2</w:t>
            </w:r>
            <w:r>
              <w:rPr>
                <w:rFonts w:ascii="Courier New" w:hAnsi="Courier New" w:cs="Courier New"/>
                <w:b/>
                <w:sz w:val="20"/>
                <w:vertAlign w:val="superscript"/>
              </w:rPr>
              <w:t>1</w:t>
            </w:r>
            <w:r>
              <w:rPr>
                <w:rFonts w:ascii="Courier New" w:hAnsi="Courier New" w:cs="Courier New"/>
                <w:b/>
                <w:sz w:val="20"/>
              </w:rPr>
              <w:t>)/A pC/g</w:t>
            </w:r>
          </w:p>
        </w:tc>
      </w:tr>
      <w:tr w:rsidR="00000000" w14:paraId="3A21DB3B" w14:textId="77777777">
        <w:trPr>
          <w:trHeight w:val="349"/>
        </w:trPr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BADF5A5" w14:textId="77777777" w:rsidR="00000000" w:rsidRDefault="00000000">
            <w:pPr>
              <w:snapToGrid w:val="0"/>
              <w:rPr>
                <w:rFonts w:ascii="Courier New" w:hAnsi="Courier New" w:cs="Courier New"/>
                <w:b/>
                <w:sz w:val="22"/>
              </w:rPr>
            </w:pP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BB58B1D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EA6BF04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DFAAA03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458F95A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2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62B760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</w:tr>
      <w:tr w:rsidR="00000000" w14:paraId="1A324FDD" w14:textId="77777777">
        <w:trPr>
          <w:trHeight w:val="371"/>
        </w:trPr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FE43BDA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1D8F6BC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B7E4A49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6F4B101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4374F26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2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E45233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</w:tr>
      <w:tr w:rsidR="00000000" w14:paraId="01CB1552" w14:textId="77777777">
        <w:trPr>
          <w:trHeight w:val="349"/>
        </w:trPr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72E82E4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E6021BE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8FB69B6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0135657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0E41EBF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2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7C68BE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</w:tr>
      <w:tr w:rsidR="00000000" w14:paraId="40BDDE82" w14:textId="77777777">
        <w:trPr>
          <w:trHeight w:val="349"/>
        </w:trPr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6FDAB86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CAA317D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83951EB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A085F1D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E35C4F5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2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D1DAA5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</w:tr>
      <w:tr w:rsidR="00000000" w14:paraId="6976D3A6" w14:textId="77777777">
        <w:trPr>
          <w:trHeight w:val="371"/>
        </w:trPr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F0DF0A6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4D5FED2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09DBB6C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E2BDEC0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40D2E4A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2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B59735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</w:tr>
      <w:tr w:rsidR="00000000" w14:paraId="423CA6C7" w14:textId="77777777">
        <w:trPr>
          <w:trHeight w:val="371"/>
        </w:trPr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EA269D7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7C30B1D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08E1F3D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75160D8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7FD17B6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2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836167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</w:tr>
    </w:tbl>
    <w:p w14:paraId="2BD6EB86" w14:textId="77777777" w:rsidR="00000000" w:rsidRDefault="00000000">
      <w:pPr>
        <w:rPr>
          <w:rFonts w:ascii="Courier New" w:hAnsi="Courier New" w:cs="Courier New"/>
          <w:sz w:val="22"/>
        </w:rPr>
      </w:pPr>
      <w:r>
        <w:rPr>
          <w:rFonts w:ascii="Courier New" w:hAnsi="Courier New" w:cs="Courier New"/>
          <w:sz w:val="22"/>
        </w:rPr>
        <w:tab/>
      </w:r>
      <w:r>
        <w:rPr>
          <w:rFonts w:ascii="Courier New" w:hAnsi="Courier New" w:cs="Courier New"/>
          <w:sz w:val="22"/>
        </w:rPr>
        <w:tab/>
      </w:r>
      <w:r>
        <w:rPr>
          <w:rFonts w:ascii="Courier New" w:hAnsi="Courier New" w:cs="Courier New"/>
          <w:sz w:val="22"/>
        </w:rPr>
        <w:tab/>
      </w:r>
      <w:r>
        <w:rPr>
          <w:rFonts w:ascii="Courier New" w:hAnsi="Courier New" w:cs="Courier New"/>
          <w:sz w:val="22"/>
        </w:rPr>
        <w:tab/>
      </w:r>
      <w:r>
        <w:rPr>
          <w:rFonts w:ascii="Courier New" w:hAnsi="Courier New" w:cs="Courier New"/>
          <w:sz w:val="22"/>
        </w:rPr>
        <w:tab/>
      </w:r>
      <w:r>
        <w:rPr>
          <w:rFonts w:ascii="Courier New" w:hAnsi="Courier New" w:cs="Courier New"/>
          <w:sz w:val="22"/>
        </w:rPr>
        <w:tab/>
      </w:r>
      <w:r>
        <w:rPr>
          <w:rFonts w:ascii="Courier New" w:hAnsi="Courier New" w:cs="Courier New"/>
          <w:sz w:val="22"/>
        </w:rPr>
        <w:tab/>
      </w:r>
      <w:r>
        <w:rPr>
          <w:rFonts w:ascii="Courier New" w:hAnsi="Courier New" w:cs="Courier New"/>
          <w:sz w:val="22"/>
        </w:rPr>
        <w:tab/>
      </w:r>
      <w:r>
        <w:rPr>
          <w:rFonts w:ascii="Courier New" w:hAnsi="Courier New" w:cs="Courier New"/>
          <w:sz w:val="22"/>
        </w:rPr>
        <w:tab/>
      </w:r>
      <w:r>
        <w:rPr>
          <w:rFonts w:ascii="Courier New" w:hAnsi="Courier New" w:cs="Courier New"/>
          <w:sz w:val="22"/>
        </w:rPr>
        <w:tab/>
      </w:r>
      <w:r>
        <w:rPr>
          <w:rFonts w:ascii="Courier New" w:hAnsi="Courier New" w:cs="Courier New"/>
          <w:sz w:val="22"/>
        </w:rPr>
        <w:tab/>
        <w:t>Mean =           pC/g</w:t>
      </w:r>
    </w:p>
    <w:p w14:paraId="6F16353D" w14:textId="77777777" w:rsidR="00000000" w:rsidRDefault="00000000">
      <w:pPr>
        <w:rPr>
          <w:rFonts w:ascii="Courier New" w:hAnsi="Courier New" w:cs="Courier New"/>
          <w:sz w:val="22"/>
        </w:rPr>
      </w:pPr>
    </w:p>
    <w:p w14:paraId="420562E4" w14:textId="77777777" w:rsidR="00000000" w:rsidRDefault="00000000">
      <w:pPr>
        <w:numPr>
          <w:ilvl w:val="1"/>
          <w:numId w:val="8"/>
        </w:numPr>
        <w:rPr>
          <w:rFonts w:ascii="Courier New" w:hAnsi="Courier New" w:cs="Courier New"/>
          <w:b/>
          <w:sz w:val="20"/>
        </w:rPr>
      </w:pPr>
      <w:r>
        <w:rPr>
          <w:rFonts w:ascii="Courier New" w:hAnsi="Courier New" w:cs="Courier New"/>
          <w:sz w:val="22"/>
        </w:rPr>
        <w:t>A= 8 * (1/9.81) g pk-pk</w:t>
      </w:r>
    </w:p>
    <w:tbl>
      <w:tblPr>
        <w:tblW w:w="0" w:type="auto"/>
        <w:tblInd w:w="556" w:type="dxa"/>
        <w:tblLayout w:type="fixed"/>
        <w:tblLook w:val="0000" w:firstRow="0" w:lastRow="0" w:firstColumn="0" w:lastColumn="0" w:noHBand="0" w:noVBand="0"/>
      </w:tblPr>
      <w:tblGrid>
        <w:gridCol w:w="938"/>
        <w:gridCol w:w="1849"/>
        <w:gridCol w:w="1849"/>
        <w:gridCol w:w="1850"/>
        <w:gridCol w:w="1850"/>
        <w:gridCol w:w="2247"/>
      </w:tblGrid>
      <w:tr w:rsidR="00000000" w14:paraId="5FA63109" w14:textId="77777777">
        <w:trPr>
          <w:cantSplit/>
          <w:trHeight w:val="742"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3AF96DF" w14:textId="77777777" w:rsidR="00000000" w:rsidRDefault="00000000">
            <w:pPr>
              <w:snapToGrid w:val="0"/>
              <w:ind w:left="113" w:right="113"/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Freq.</w:t>
            </w:r>
          </w:p>
          <w:p w14:paraId="623BE53E" w14:textId="77777777" w:rsidR="00000000" w:rsidRDefault="00000000">
            <w:pPr>
              <w:ind w:left="113" w:right="113"/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(Hz)</w:t>
            </w:r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ED65B82" w14:textId="77777777" w:rsidR="00000000" w:rsidRDefault="00000000">
            <w:pPr>
              <w:snapToGrid w:val="0"/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O/P of std.</w:t>
            </w:r>
          </w:p>
          <w:p w14:paraId="708157DA" w14:textId="77777777" w:rsidR="00000000" w:rsidRDefault="00000000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Accl.</w:t>
            </w:r>
          </w:p>
          <w:p w14:paraId="2D1426EE" w14:textId="77777777" w:rsidR="00000000" w:rsidRDefault="00000000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</w:p>
          <w:p w14:paraId="79263F1D" w14:textId="77777777" w:rsidR="00000000" w:rsidRDefault="00000000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V1(pk-pk)mV</w:t>
            </w:r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B5046C0" w14:textId="77777777" w:rsidR="00000000" w:rsidRDefault="00000000">
            <w:pPr>
              <w:snapToGrid w:val="0"/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O/P of test</w:t>
            </w:r>
          </w:p>
          <w:p w14:paraId="61B72078" w14:textId="77777777" w:rsidR="00000000" w:rsidRDefault="00000000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Accl.</w:t>
            </w:r>
          </w:p>
          <w:p w14:paraId="49658AF0" w14:textId="77777777" w:rsidR="00000000" w:rsidRDefault="00000000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</w:p>
          <w:p w14:paraId="578FEFE1" w14:textId="77777777" w:rsidR="00000000" w:rsidRDefault="00000000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V2(pk-pk)mV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7F26AA5" w14:textId="77777777" w:rsidR="00000000" w:rsidRDefault="00000000">
            <w:pPr>
              <w:snapToGrid w:val="0"/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V2</w:t>
            </w:r>
            <w:r>
              <w:rPr>
                <w:rFonts w:ascii="Courier New" w:hAnsi="Courier New" w:cs="Courier New"/>
                <w:b/>
                <w:sz w:val="20"/>
                <w:vertAlign w:val="superscript"/>
              </w:rPr>
              <w:t>1</w:t>
            </w:r>
            <w:r>
              <w:rPr>
                <w:rFonts w:ascii="Courier New" w:hAnsi="Courier New" w:cs="Courier New"/>
                <w:b/>
                <w:sz w:val="20"/>
              </w:rPr>
              <w:t xml:space="preserve"> =</w:t>
            </w:r>
          </w:p>
          <w:p w14:paraId="39F228F6" w14:textId="77777777" w:rsidR="00000000" w:rsidRDefault="00000000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(V2/G2)</w:t>
            </w:r>
          </w:p>
          <w:p w14:paraId="1A1A4A39" w14:textId="77777777" w:rsidR="00000000" w:rsidRDefault="00000000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mV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D9E32E9" w14:textId="77777777" w:rsidR="00000000" w:rsidRDefault="00000000">
            <w:pPr>
              <w:snapToGrid w:val="0"/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Acceleration</w:t>
            </w:r>
          </w:p>
          <w:p w14:paraId="39141C6A" w14:textId="77777777" w:rsidR="00000000" w:rsidRDefault="00000000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</w:p>
          <w:p w14:paraId="5392ED71" w14:textId="77777777" w:rsidR="00000000" w:rsidRDefault="00000000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A= (V1)/50.102</w:t>
            </w: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6ABE736" w14:textId="77777777" w:rsidR="00000000" w:rsidRDefault="00000000">
            <w:pPr>
              <w:snapToGrid w:val="0"/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Sensitivity</w:t>
            </w:r>
          </w:p>
          <w:p w14:paraId="4BD1D051" w14:textId="77777777" w:rsidR="00000000" w:rsidRDefault="00000000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</w:p>
          <w:p w14:paraId="4B319B20" w14:textId="77777777" w:rsidR="00000000" w:rsidRDefault="00000000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S=</w:t>
            </w:r>
          </w:p>
          <w:p w14:paraId="49190373" w14:textId="77777777" w:rsidR="00000000" w:rsidRDefault="00000000">
            <w:pPr>
              <w:jc w:val="center"/>
              <w:rPr>
                <w:rFonts w:ascii="Courier New" w:hAnsi="Courier New" w:cs="Courier New"/>
                <w:b/>
                <w:sz w:val="22"/>
              </w:rPr>
            </w:pPr>
            <w:r>
              <w:rPr>
                <w:rFonts w:ascii="Courier New" w:hAnsi="Courier New" w:cs="Courier New"/>
                <w:b/>
                <w:sz w:val="20"/>
              </w:rPr>
              <w:t>(V2</w:t>
            </w:r>
            <w:r>
              <w:rPr>
                <w:rFonts w:ascii="Courier New" w:hAnsi="Courier New" w:cs="Courier New"/>
                <w:b/>
                <w:sz w:val="20"/>
                <w:vertAlign w:val="superscript"/>
              </w:rPr>
              <w:t>1</w:t>
            </w:r>
            <w:r>
              <w:rPr>
                <w:rFonts w:ascii="Courier New" w:hAnsi="Courier New" w:cs="Courier New"/>
                <w:b/>
                <w:sz w:val="20"/>
              </w:rPr>
              <w:t>)/A pC/g</w:t>
            </w:r>
          </w:p>
        </w:tc>
      </w:tr>
      <w:tr w:rsidR="00000000" w14:paraId="4080469D" w14:textId="77777777">
        <w:trPr>
          <w:trHeight w:val="354"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5B41372" w14:textId="77777777" w:rsidR="00000000" w:rsidRDefault="00000000">
            <w:pPr>
              <w:snapToGrid w:val="0"/>
              <w:rPr>
                <w:rFonts w:ascii="Courier New" w:hAnsi="Courier New" w:cs="Courier New"/>
                <w:b/>
                <w:sz w:val="22"/>
              </w:rPr>
            </w:pPr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85AA27A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81806A5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CC3F076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3ECB6E9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31CC87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</w:tr>
      <w:tr w:rsidR="00000000" w14:paraId="5CACE200" w14:textId="77777777">
        <w:trPr>
          <w:trHeight w:val="377"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421BA59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CF69C7B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BDE04B5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F676E7F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E06B056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A7C7E8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</w:tr>
      <w:tr w:rsidR="00000000" w14:paraId="09006C89" w14:textId="77777777">
        <w:trPr>
          <w:trHeight w:val="354"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F670838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EB32D99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AE93E18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0FFEDB3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54E8A5F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1F4E01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</w:tr>
      <w:tr w:rsidR="00000000" w14:paraId="06716E21" w14:textId="77777777">
        <w:trPr>
          <w:trHeight w:val="354"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0507405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97FE31E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A38E71E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4072EFC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2A23F27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5DB18E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</w:tr>
      <w:tr w:rsidR="00000000" w14:paraId="61932BA7" w14:textId="77777777">
        <w:trPr>
          <w:trHeight w:val="377"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89A9DC9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EA411E4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74F4AEB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7F9F336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AF4304A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ED6046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</w:tr>
      <w:tr w:rsidR="00000000" w14:paraId="09609E31" w14:textId="77777777">
        <w:trPr>
          <w:trHeight w:val="377"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5FE97C8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311C5FE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BE5A886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47ECAEA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F3B2942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AA8FEE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</w:tr>
    </w:tbl>
    <w:p w14:paraId="5AA173AC" w14:textId="77777777" w:rsidR="00000000" w:rsidRDefault="00000000">
      <w:pPr>
        <w:rPr>
          <w:rFonts w:ascii="Courier New" w:hAnsi="Courier New" w:cs="Courier New"/>
          <w:sz w:val="22"/>
        </w:rPr>
      </w:pPr>
      <w:r>
        <w:rPr>
          <w:rFonts w:ascii="Courier New" w:hAnsi="Courier New" w:cs="Courier New"/>
          <w:sz w:val="22"/>
        </w:rPr>
        <w:tab/>
      </w:r>
      <w:r>
        <w:rPr>
          <w:rFonts w:ascii="Courier New" w:hAnsi="Courier New" w:cs="Courier New"/>
          <w:sz w:val="22"/>
        </w:rPr>
        <w:tab/>
      </w:r>
      <w:r>
        <w:rPr>
          <w:rFonts w:ascii="Courier New" w:hAnsi="Courier New" w:cs="Courier New"/>
          <w:sz w:val="22"/>
        </w:rPr>
        <w:tab/>
      </w:r>
      <w:r>
        <w:rPr>
          <w:rFonts w:ascii="Courier New" w:hAnsi="Courier New" w:cs="Courier New"/>
          <w:sz w:val="22"/>
        </w:rPr>
        <w:tab/>
      </w:r>
      <w:r>
        <w:rPr>
          <w:rFonts w:ascii="Courier New" w:hAnsi="Courier New" w:cs="Courier New"/>
          <w:sz w:val="22"/>
        </w:rPr>
        <w:tab/>
      </w:r>
      <w:r>
        <w:rPr>
          <w:rFonts w:ascii="Courier New" w:hAnsi="Courier New" w:cs="Courier New"/>
          <w:sz w:val="22"/>
        </w:rPr>
        <w:tab/>
      </w:r>
      <w:r>
        <w:rPr>
          <w:rFonts w:ascii="Courier New" w:hAnsi="Courier New" w:cs="Courier New"/>
          <w:sz w:val="22"/>
        </w:rPr>
        <w:tab/>
      </w:r>
      <w:r>
        <w:rPr>
          <w:rFonts w:ascii="Courier New" w:hAnsi="Courier New" w:cs="Courier New"/>
          <w:sz w:val="22"/>
        </w:rPr>
        <w:tab/>
      </w:r>
      <w:r>
        <w:rPr>
          <w:rFonts w:ascii="Courier New" w:hAnsi="Courier New" w:cs="Courier New"/>
          <w:sz w:val="22"/>
        </w:rPr>
        <w:tab/>
      </w:r>
      <w:r>
        <w:rPr>
          <w:rFonts w:ascii="Courier New" w:hAnsi="Courier New" w:cs="Courier New"/>
          <w:sz w:val="22"/>
        </w:rPr>
        <w:tab/>
      </w:r>
      <w:r>
        <w:rPr>
          <w:rFonts w:ascii="Courier New" w:hAnsi="Courier New" w:cs="Courier New"/>
          <w:sz w:val="22"/>
        </w:rPr>
        <w:tab/>
        <w:t>Mean =           pC/g</w:t>
      </w:r>
    </w:p>
    <w:p w14:paraId="7EDF7E53" w14:textId="77777777" w:rsidR="00000000" w:rsidRDefault="00000000">
      <w:pPr>
        <w:numPr>
          <w:ilvl w:val="1"/>
          <w:numId w:val="8"/>
        </w:numPr>
        <w:rPr>
          <w:rFonts w:ascii="Courier New" w:hAnsi="Courier New" w:cs="Courier New"/>
          <w:b/>
          <w:sz w:val="20"/>
        </w:rPr>
      </w:pPr>
      <w:r>
        <w:rPr>
          <w:rFonts w:ascii="Courier New" w:hAnsi="Courier New" w:cs="Courier New"/>
          <w:sz w:val="22"/>
        </w:rPr>
        <w:t>A= 10 * (1/9.81) g pk-pk</w:t>
      </w:r>
    </w:p>
    <w:tbl>
      <w:tblPr>
        <w:tblW w:w="0" w:type="auto"/>
        <w:tblInd w:w="556" w:type="dxa"/>
        <w:tblLayout w:type="fixed"/>
        <w:tblLook w:val="0000" w:firstRow="0" w:lastRow="0" w:firstColumn="0" w:lastColumn="0" w:noHBand="0" w:noVBand="0"/>
      </w:tblPr>
      <w:tblGrid>
        <w:gridCol w:w="938"/>
        <w:gridCol w:w="1849"/>
        <w:gridCol w:w="1849"/>
        <w:gridCol w:w="1850"/>
        <w:gridCol w:w="1850"/>
        <w:gridCol w:w="2247"/>
      </w:tblGrid>
      <w:tr w:rsidR="00000000" w14:paraId="317649EA" w14:textId="77777777">
        <w:trPr>
          <w:cantSplit/>
          <w:trHeight w:val="718"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EFE251F" w14:textId="77777777" w:rsidR="00000000" w:rsidRDefault="00000000">
            <w:pPr>
              <w:snapToGrid w:val="0"/>
              <w:ind w:left="113" w:right="113"/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Freq.</w:t>
            </w:r>
          </w:p>
          <w:p w14:paraId="56E2F08D" w14:textId="77777777" w:rsidR="00000000" w:rsidRDefault="00000000">
            <w:pPr>
              <w:ind w:left="113" w:right="113"/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(Hz)</w:t>
            </w:r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B332657" w14:textId="77777777" w:rsidR="00000000" w:rsidRDefault="00000000">
            <w:pPr>
              <w:snapToGrid w:val="0"/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O/P of std.</w:t>
            </w:r>
          </w:p>
          <w:p w14:paraId="5452BEA2" w14:textId="77777777" w:rsidR="00000000" w:rsidRDefault="00000000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Accl.</w:t>
            </w:r>
          </w:p>
          <w:p w14:paraId="05681D54" w14:textId="77777777" w:rsidR="00000000" w:rsidRDefault="00000000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</w:p>
          <w:p w14:paraId="0639D624" w14:textId="77777777" w:rsidR="00000000" w:rsidRDefault="00000000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V1(pk-pk)mV</w:t>
            </w:r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3D8E683" w14:textId="77777777" w:rsidR="00000000" w:rsidRDefault="00000000">
            <w:pPr>
              <w:snapToGrid w:val="0"/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O/P of test</w:t>
            </w:r>
          </w:p>
          <w:p w14:paraId="63101BB6" w14:textId="77777777" w:rsidR="00000000" w:rsidRDefault="00000000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Accl.</w:t>
            </w:r>
          </w:p>
          <w:p w14:paraId="7C03F326" w14:textId="77777777" w:rsidR="00000000" w:rsidRDefault="00000000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</w:p>
          <w:p w14:paraId="3E93F76F" w14:textId="77777777" w:rsidR="00000000" w:rsidRDefault="00000000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V2(pk-pk)mV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D883643" w14:textId="77777777" w:rsidR="00000000" w:rsidRDefault="00000000">
            <w:pPr>
              <w:snapToGrid w:val="0"/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V2</w:t>
            </w:r>
            <w:r>
              <w:rPr>
                <w:rFonts w:ascii="Courier New" w:hAnsi="Courier New" w:cs="Courier New"/>
                <w:b/>
                <w:sz w:val="20"/>
                <w:vertAlign w:val="superscript"/>
              </w:rPr>
              <w:t>1</w:t>
            </w:r>
            <w:r>
              <w:rPr>
                <w:rFonts w:ascii="Courier New" w:hAnsi="Courier New" w:cs="Courier New"/>
                <w:b/>
                <w:sz w:val="20"/>
              </w:rPr>
              <w:t xml:space="preserve"> =</w:t>
            </w:r>
          </w:p>
          <w:p w14:paraId="7D96997A" w14:textId="77777777" w:rsidR="00000000" w:rsidRDefault="00000000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(V2/G2)</w:t>
            </w:r>
          </w:p>
          <w:p w14:paraId="158AE82A" w14:textId="77777777" w:rsidR="00000000" w:rsidRDefault="00000000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mV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CF95D11" w14:textId="77777777" w:rsidR="00000000" w:rsidRDefault="00000000">
            <w:pPr>
              <w:snapToGrid w:val="0"/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Acceleration</w:t>
            </w:r>
          </w:p>
          <w:p w14:paraId="5574056E" w14:textId="77777777" w:rsidR="00000000" w:rsidRDefault="00000000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</w:p>
          <w:p w14:paraId="5F0125E6" w14:textId="77777777" w:rsidR="00000000" w:rsidRDefault="00000000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A= (V1)/50.102</w:t>
            </w: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A17D9B2" w14:textId="77777777" w:rsidR="00000000" w:rsidRDefault="00000000">
            <w:pPr>
              <w:snapToGrid w:val="0"/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Sensitivity</w:t>
            </w:r>
          </w:p>
          <w:p w14:paraId="10076625" w14:textId="77777777" w:rsidR="00000000" w:rsidRDefault="00000000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</w:p>
          <w:p w14:paraId="06E6632D" w14:textId="77777777" w:rsidR="00000000" w:rsidRDefault="00000000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S=</w:t>
            </w:r>
          </w:p>
          <w:p w14:paraId="4F775EA2" w14:textId="77777777" w:rsidR="00000000" w:rsidRDefault="00000000">
            <w:pPr>
              <w:jc w:val="center"/>
              <w:rPr>
                <w:rFonts w:ascii="Courier New" w:hAnsi="Courier New" w:cs="Courier New"/>
                <w:b/>
                <w:sz w:val="22"/>
              </w:rPr>
            </w:pPr>
            <w:r>
              <w:rPr>
                <w:rFonts w:ascii="Courier New" w:hAnsi="Courier New" w:cs="Courier New"/>
                <w:b/>
                <w:sz w:val="20"/>
              </w:rPr>
              <w:t>(V2</w:t>
            </w:r>
            <w:r>
              <w:rPr>
                <w:rFonts w:ascii="Courier New" w:hAnsi="Courier New" w:cs="Courier New"/>
                <w:b/>
                <w:sz w:val="20"/>
                <w:vertAlign w:val="superscript"/>
              </w:rPr>
              <w:t>1</w:t>
            </w:r>
            <w:r>
              <w:rPr>
                <w:rFonts w:ascii="Courier New" w:hAnsi="Courier New" w:cs="Courier New"/>
                <w:b/>
                <w:sz w:val="20"/>
              </w:rPr>
              <w:t>)/A pC/g</w:t>
            </w:r>
          </w:p>
        </w:tc>
      </w:tr>
      <w:tr w:rsidR="00000000" w14:paraId="3599847E" w14:textId="77777777">
        <w:trPr>
          <w:trHeight w:val="343"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1FE606A" w14:textId="77777777" w:rsidR="00000000" w:rsidRDefault="00000000">
            <w:pPr>
              <w:snapToGrid w:val="0"/>
              <w:rPr>
                <w:rFonts w:ascii="Courier New" w:hAnsi="Courier New" w:cs="Courier New"/>
                <w:b/>
                <w:sz w:val="22"/>
              </w:rPr>
            </w:pPr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6C58425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26B5DC6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BF96911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A409FD9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410640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</w:tr>
      <w:tr w:rsidR="00000000" w14:paraId="4B658797" w14:textId="77777777">
        <w:trPr>
          <w:trHeight w:val="365"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D7C94F0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F6A99C0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7991712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716C97C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03C5982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42CAAA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</w:tr>
      <w:tr w:rsidR="00000000" w14:paraId="32398B3F" w14:textId="77777777">
        <w:trPr>
          <w:trHeight w:val="343"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10F8FAA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D071E23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51BF317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C49930C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D9AF717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06355A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</w:tr>
      <w:tr w:rsidR="00000000" w14:paraId="5DE21B41" w14:textId="77777777">
        <w:trPr>
          <w:trHeight w:val="343"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49FC9A6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107D65F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4B7D807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BE72C08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E90FE2F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740B4B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</w:tr>
      <w:tr w:rsidR="00000000" w14:paraId="1E86630F" w14:textId="77777777">
        <w:trPr>
          <w:trHeight w:val="365"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63C72BE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80AAC9B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C8C7805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3E53D1E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C6697EA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DEDB0D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</w:tr>
      <w:tr w:rsidR="00000000" w14:paraId="7B5C6C44" w14:textId="77777777">
        <w:trPr>
          <w:trHeight w:val="365"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492E80E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2DD1E01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7D4D9B0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BB02028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ECE9BF6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4208E8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</w:tr>
    </w:tbl>
    <w:p w14:paraId="23B2718E" w14:textId="77777777" w:rsidR="00000000" w:rsidRDefault="00000000">
      <w:pPr>
        <w:rPr>
          <w:b/>
          <w:sz w:val="10"/>
        </w:rPr>
      </w:pPr>
      <w:r>
        <w:rPr>
          <w:rFonts w:ascii="Courier New" w:hAnsi="Courier New" w:cs="Courier New"/>
          <w:sz w:val="22"/>
        </w:rPr>
        <w:tab/>
      </w:r>
      <w:r>
        <w:rPr>
          <w:rFonts w:ascii="Courier New" w:hAnsi="Courier New" w:cs="Courier New"/>
          <w:sz w:val="22"/>
        </w:rPr>
        <w:tab/>
      </w:r>
      <w:r>
        <w:rPr>
          <w:rFonts w:ascii="Courier New" w:hAnsi="Courier New" w:cs="Courier New"/>
          <w:sz w:val="22"/>
        </w:rPr>
        <w:tab/>
      </w:r>
      <w:r>
        <w:rPr>
          <w:rFonts w:ascii="Courier New" w:hAnsi="Courier New" w:cs="Courier New"/>
          <w:sz w:val="22"/>
        </w:rPr>
        <w:tab/>
      </w:r>
      <w:r>
        <w:rPr>
          <w:rFonts w:ascii="Courier New" w:hAnsi="Courier New" w:cs="Courier New"/>
          <w:sz w:val="22"/>
        </w:rPr>
        <w:tab/>
      </w:r>
      <w:r>
        <w:rPr>
          <w:rFonts w:ascii="Courier New" w:hAnsi="Courier New" w:cs="Courier New"/>
          <w:sz w:val="22"/>
        </w:rPr>
        <w:tab/>
      </w:r>
      <w:r>
        <w:rPr>
          <w:rFonts w:ascii="Courier New" w:hAnsi="Courier New" w:cs="Courier New"/>
          <w:sz w:val="22"/>
        </w:rPr>
        <w:tab/>
      </w:r>
      <w:r>
        <w:rPr>
          <w:rFonts w:ascii="Courier New" w:hAnsi="Courier New" w:cs="Courier New"/>
          <w:sz w:val="22"/>
        </w:rPr>
        <w:tab/>
      </w:r>
      <w:r>
        <w:rPr>
          <w:rFonts w:ascii="Courier New" w:hAnsi="Courier New" w:cs="Courier New"/>
          <w:sz w:val="22"/>
        </w:rPr>
        <w:tab/>
      </w:r>
      <w:r>
        <w:rPr>
          <w:rFonts w:ascii="Courier New" w:hAnsi="Courier New" w:cs="Courier New"/>
          <w:sz w:val="22"/>
        </w:rPr>
        <w:tab/>
      </w:r>
      <w:r>
        <w:rPr>
          <w:rFonts w:ascii="Courier New" w:hAnsi="Courier New" w:cs="Courier New"/>
          <w:sz w:val="22"/>
        </w:rPr>
        <w:tab/>
        <w:t>Mean =           pC/g</w:t>
      </w:r>
    </w:p>
    <w:p w14:paraId="0FBB0A03" w14:textId="77777777" w:rsidR="00000000" w:rsidRDefault="00000000">
      <w:pPr>
        <w:ind w:firstLine="720"/>
        <w:rPr>
          <w:b/>
          <w:sz w:val="10"/>
        </w:rPr>
      </w:pPr>
    </w:p>
    <w:p w14:paraId="157BDC20" w14:textId="77777777" w:rsidR="00000000" w:rsidRDefault="00000000">
      <w:pPr>
        <w:ind w:firstLine="720"/>
        <w:rPr>
          <w:b/>
        </w:rPr>
      </w:pPr>
    </w:p>
    <w:p w14:paraId="4BB87298" w14:textId="77777777" w:rsidR="00000000" w:rsidRDefault="00000000">
      <w:pPr>
        <w:ind w:firstLine="720"/>
        <w:rPr>
          <w:b/>
        </w:rPr>
      </w:pPr>
    </w:p>
    <w:p w14:paraId="7E11092E" w14:textId="77777777" w:rsidR="00000000" w:rsidRDefault="00000000">
      <w:pPr>
        <w:ind w:firstLine="720"/>
        <w:rPr>
          <w:b/>
        </w:rPr>
      </w:pPr>
    </w:p>
    <w:p w14:paraId="6E9A335A" w14:textId="77777777" w:rsidR="00000000" w:rsidRDefault="00000000">
      <w:pPr>
        <w:ind w:firstLine="720"/>
        <w:rPr>
          <w:b/>
        </w:rPr>
      </w:pPr>
    </w:p>
    <w:p w14:paraId="2CB0F776" w14:textId="77777777" w:rsidR="00000000" w:rsidRDefault="00000000">
      <w:pPr>
        <w:ind w:firstLine="720"/>
        <w:rPr>
          <w:b/>
        </w:rPr>
      </w:pPr>
    </w:p>
    <w:p w14:paraId="1C1235C6" w14:textId="77777777" w:rsidR="00000000" w:rsidRDefault="00000000">
      <w:pPr>
        <w:ind w:firstLine="720"/>
        <w:rPr>
          <w:b/>
          <w:sz w:val="18"/>
        </w:rPr>
      </w:pPr>
      <w:r>
        <w:rPr>
          <w:b/>
          <w:sz w:val="20"/>
        </w:rPr>
        <w:t>TESTED BY:</w:t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  <w:t xml:space="preserve">APPROVED BY:   </w:t>
      </w:r>
      <w:r>
        <w:rPr>
          <w:b/>
          <w:sz w:val="22"/>
        </w:rPr>
        <w:t xml:space="preserve">                          </w:t>
      </w:r>
    </w:p>
    <w:p w14:paraId="01A5A07C" w14:textId="77777777" w:rsidR="00000000" w:rsidRDefault="00000000">
      <w:pPr>
        <w:ind w:firstLine="720"/>
        <w:rPr>
          <w:b/>
          <w:sz w:val="18"/>
        </w:rPr>
      </w:pPr>
    </w:p>
    <w:p w14:paraId="4A0A6753" w14:textId="77777777" w:rsidR="00000000" w:rsidRDefault="00000000">
      <w:pPr>
        <w:pBdr>
          <w:bottom w:val="single" w:sz="4" w:space="1" w:color="000000"/>
        </w:pBdr>
        <w:ind w:firstLine="720"/>
        <w:rPr>
          <w:rFonts w:ascii="Tahoma" w:hAnsi="Tahoma" w:cs="Tahoma"/>
          <w:b/>
          <w:sz w:val="10"/>
          <w:szCs w:val="20"/>
        </w:rPr>
      </w:pPr>
      <w:r>
        <w:rPr>
          <w:b/>
          <w:sz w:val="16"/>
        </w:rPr>
        <w:t>DATE:</w:t>
      </w:r>
      <w:r>
        <w:rPr>
          <w:b/>
          <w:sz w:val="16"/>
        </w:rPr>
        <w:tab/>
      </w:r>
      <w:r>
        <w:rPr>
          <w:b/>
          <w:sz w:val="16"/>
        </w:rPr>
        <w:tab/>
      </w:r>
      <w:r>
        <w:rPr>
          <w:b/>
          <w:sz w:val="16"/>
        </w:rPr>
        <w:tab/>
      </w:r>
      <w:r>
        <w:rPr>
          <w:b/>
          <w:sz w:val="16"/>
        </w:rPr>
        <w:tab/>
      </w:r>
      <w:r>
        <w:rPr>
          <w:b/>
          <w:sz w:val="16"/>
        </w:rPr>
        <w:tab/>
      </w:r>
      <w:r>
        <w:rPr>
          <w:b/>
          <w:sz w:val="16"/>
        </w:rPr>
        <w:tab/>
      </w:r>
      <w:r>
        <w:rPr>
          <w:b/>
          <w:sz w:val="16"/>
        </w:rPr>
        <w:tab/>
      </w:r>
      <w:r>
        <w:rPr>
          <w:b/>
          <w:sz w:val="16"/>
        </w:rPr>
        <w:tab/>
      </w:r>
      <w:r>
        <w:rPr>
          <w:b/>
          <w:sz w:val="18"/>
        </w:rPr>
        <w:t>HOD – TRS</w:t>
      </w:r>
      <w:r>
        <w:rPr>
          <w:b/>
          <w:sz w:val="16"/>
        </w:rPr>
        <w:tab/>
      </w:r>
      <w:r>
        <w:rPr>
          <w:b/>
          <w:sz w:val="16"/>
        </w:rPr>
        <w:tab/>
      </w:r>
      <w:r>
        <w:rPr>
          <w:b/>
          <w:sz w:val="16"/>
        </w:rPr>
        <w:tab/>
      </w:r>
      <w:r>
        <w:rPr>
          <w:b/>
          <w:sz w:val="16"/>
        </w:rPr>
        <w:tab/>
      </w:r>
      <w:r>
        <w:rPr>
          <w:b/>
          <w:sz w:val="20"/>
        </w:rPr>
        <w:tab/>
      </w:r>
    </w:p>
    <w:p w14:paraId="0C2AB06D" w14:textId="77777777" w:rsidR="00000000" w:rsidRDefault="00000000">
      <w:pPr>
        <w:ind w:left="2736" w:hanging="2793"/>
        <w:rPr>
          <w:rFonts w:ascii="Tahoma" w:hAnsi="Tahoma" w:cs="Tahoma"/>
          <w:b/>
          <w:sz w:val="16"/>
          <w:szCs w:val="20"/>
        </w:rPr>
      </w:pPr>
      <w:r>
        <w:rPr>
          <w:rFonts w:ascii="Tahoma" w:hAnsi="Tahoma" w:cs="Tahoma"/>
          <w:b/>
          <w:sz w:val="10"/>
          <w:szCs w:val="20"/>
        </w:rPr>
        <w:tab/>
      </w:r>
    </w:p>
    <w:p w14:paraId="5CBEF94C" w14:textId="77777777" w:rsidR="00000000" w:rsidRDefault="00000000">
      <w:pPr>
        <w:ind w:left="5760" w:firstLine="720"/>
        <w:rPr>
          <w:rFonts w:ascii="Courier New" w:hAnsi="Courier New" w:cs="Courier New"/>
          <w:b/>
          <w:sz w:val="32"/>
          <w:u w:val="single"/>
        </w:rPr>
      </w:pPr>
      <w:r>
        <w:rPr>
          <w:rFonts w:ascii="Tahoma" w:hAnsi="Tahoma" w:cs="Tahoma"/>
          <w:b/>
          <w:sz w:val="16"/>
          <w:szCs w:val="20"/>
        </w:rPr>
        <w:t>Form No.  : R/PP-05/09-ACC/REV 00 Pg 4 of 8</w:t>
      </w:r>
    </w:p>
    <w:p w14:paraId="256EBF30" w14:textId="77777777" w:rsidR="00000000" w:rsidRDefault="00000000">
      <w:pPr>
        <w:pageBreakBefore/>
        <w:tabs>
          <w:tab w:val="left" w:pos="4950"/>
        </w:tabs>
        <w:jc w:val="center"/>
        <w:rPr>
          <w:rFonts w:ascii="Courier New" w:hAnsi="Courier New" w:cs="Courier New"/>
          <w:b/>
          <w:sz w:val="28"/>
        </w:rPr>
      </w:pPr>
      <w:r>
        <w:rPr>
          <w:rFonts w:ascii="Courier New" w:hAnsi="Courier New" w:cs="Courier New"/>
          <w:b/>
          <w:sz w:val="32"/>
          <w:u w:val="single"/>
        </w:rPr>
        <w:t>ACCELEROMETER TEST RECORD</w:t>
      </w:r>
    </w:p>
    <w:p w14:paraId="24A96177" w14:textId="77777777" w:rsidR="00000000" w:rsidRDefault="00000000">
      <w:pPr>
        <w:rPr>
          <w:rFonts w:ascii="Courier New" w:hAnsi="Courier New" w:cs="Courier New"/>
          <w:b/>
          <w:sz w:val="28"/>
        </w:rPr>
      </w:pPr>
      <w:r>
        <w:rPr>
          <w:rFonts w:ascii="Courier New" w:hAnsi="Courier New" w:cs="Courier New"/>
          <w:b/>
          <w:sz w:val="28"/>
        </w:rPr>
        <w:tab/>
      </w:r>
      <w:r>
        <w:rPr>
          <w:rFonts w:ascii="Courier New" w:hAnsi="Courier New" w:cs="Courier New"/>
          <w:b/>
          <w:sz w:val="28"/>
        </w:rPr>
        <w:tab/>
      </w:r>
      <w:r>
        <w:rPr>
          <w:rFonts w:ascii="Courier New" w:hAnsi="Courier New" w:cs="Courier New"/>
          <w:b/>
          <w:sz w:val="28"/>
        </w:rPr>
        <w:tab/>
      </w:r>
      <w:r>
        <w:rPr>
          <w:rFonts w:ascii="Courier New" w:hAnsi="Courier New" w:cs="Courier New"/>
          <w:b/>
          <w:sz w:val="28"/>
        </w:rPr>
        <w:tab/>
      </w:r>
      <w:r>
        <w:rPr>
          <w:rFonts w:ascii="Courier New" w:hAnsi="Courier New" w:cs="Courier New"/>
          <w:b/>
          <w:sz w:val="28"/>
        </w:rPr>
        <w:tab/>
      </w:r>
      <w:r>
        <w:rPr>
          <w:rFonts w:ascii="Courier New" w:hAnsi="Courier New" w:cs="Courier New"/>
          <w:b/>
          <w:sz w:val="28"/>
        </w:rPr>
        <w:tab/>
      </w:r>
      <w:r>
        <w:rPr>
          <w:rFonts w:ascii="Courier New" w:hAnsi="Courier New" w:cs="Courier New"/>
          <w:b/>
          <w:sz w:val="28"/>
        </w:rPr>
        <w:tab/>
      </w:r>
    </w:p>
    <w:p w14:paraId="110CE195" w14:textId="77777777" w:rsidR="00000000" w:rsidRDefault="00000000">
      <w:pPr>
        <w:rPr>
          <w:rFonts w:ascii="Courier New" w:hAnsi="Courier New" w:cs="Courier New"/>
          <w:sz w:val="22"/>
        </w:rPr>
      </w:pPr>
      <w:r>
        <w:rPr>
          <w:rFonts w:ascii="Courier New" w:hAnsi="Courier New" w:cs="Courier New"/>
          <w:b/>
          <w:sz w:val="28"/>
        </w:rPr>
        <w:tab/>
      </w:r>
      <w:r>
        <w:rPr>
          <w:rFonts w:ascii="Courier New" w:hAnsi="Courier New" w:cs="Courier New"/>
          <w:b/>
          <w:sz w:val="28"/>
        </w:rPr>
        <w:tab/>
      </w:r>
      <w:r>
        <w:rPr>
          <w:rFonts w:ascii="Courier New" w:hAnsi="Courier New" w:cs="Courier New"/>
          <w:b/>
          <w:sz w:val="28"/>
        </w:rPr>
        <w:tab/>
      </w:r>
      <w:r>
        <w:rPr>
          <w:rFonts w:ascii="Courier New" w:hAnsi="Courier New" w:cs="Courier New"/>
          <w:b/>
          <w:sz w:val="28"/>
        </w:rPr>
        <w:tab/>
      </w:r>
      <w:r>
        <w:rPr>
          <w:rFonts w:ascii="Courier New" w:hAnsi="Courier New" w:cs="Courier New"/>
          <w:b/>
          <w:sz w:val="28"/>
        </w:rPr>
        <w:tab/>
      </w:r>
      <w:r>
        <w:rPr>
          <w:rFonts w:ascii="Courier New" w:hAnsi="Courier New" w:cs="Courier New"/>
          <w:b/>
          <w:sz w:val="28"/>
        </w:rPr>
        <w:tab/>
      </w:r>
      <w:r>
        <w:rPr>
          <w:rFonts w:ascii="Courier New" w:hAnsi="Courier New" w:cs="Courier New"/>
          <w:b/>
          <w:sz w:val="28"/>
        </w:rPr>
        <w:tab/>
      </w:r>
      <w:r>
        <w:rPr>
          <w:rFonts w:ascii="Courier New" w:hAnsi="Courier New" w:cs="Courier New"/>
          <w:b/>
          <w:sz w:val="28"/>
        </w:rPr>
        <w:tab/>
      </w:r>
      <w:r>
        <w:rPr>
          <w:rFonts w:ascii="Courier New" w:hAnsi="Courier New" w:cs="Courier New"/>
          <w:sz w:val="22"/>
        </w:rPr>
        <w:t>Model No……………… Sl.No………………………..</w:t>
      </w:r>
    </w:p>
    <w:p w14:paraId="3636D251" w14:textId="77777777" w:rsidR="00000000" w:rsidRDefault="00000000">
      <w:pPr>
        <w:ind w:left="720"/>
        <w:rPr>
          <w:rFonts w:ascii="Courier New" w:hAnsi="Courier New" w:cs="Courier New"/>
          <w:sz w:val="22"/>
        </w:rPr>
      </w:pPr>
      <w:r>
        <w:rPr>
          <w:rFonts w:ascii="Courier New" w:hAnsi="Courier New" w:cs="Courier New"/>
          <w:sz w:val="22"/>
        </w:rPr>
        <w:t>Test I . (b) contd.</w:t>
      </w:r>
    </w:p>
    <w:p w14:paraId="702F4850" w14:textId="77777777" w:rsidR="00000000" w:rsidRDefault="00000000">
      <w:pPr>
        <w:ind w:left="720" w:firstLine="720"/>
        <w:rPr>
          <w:rFonts w:ascii="Courier New" w:hAnsi="Courier New" w:cs="Courier New"/>
          <w:sz w:val="22"/>
        </w:rPr>
      </w:pPr>
      <w:r>
        <w:rPr>
          <w:rFonts w:ascii="Courier New" w:hAnsi="Courier New" w:cs="Courier New"/>
          <w:sz w:val="22"/>
        </w:rPr>
        <w:t>Frequency : 50–60,100-200,300-400,700-800,1K-2K,2K-3K     (Hz)</w:t>
      </w:r>
    </w:p>
    <w:p w14:paraId="60F60B90" w14:textId="77777777" w:rsidR="00000000" w:rsidRDefault="00000000">
      <w:pPr>
        <w:numPr>
          <w:ilvl w:val="1"/>
          <w:numId w:val="8"/>
        </w:numPr>
        <w:rPr>
          <w:rFonts w:ascii="Courier New" w:hAnsi="Courier New" w:cs="Courier New"/>
          <w:sz w:val="22"/>
        </w:rPr>
      </w:pPr>
      <w:r>
        <w:rPr>
          <w:rFonts w:ascii="Courier New" w:hAnsi="Courier New" w:cs="Courier New"/>
          <w:sz w:val="22"/>
        </w:rPr>
        <w:t>A= 20 * (1/9.81) g pk-pk</w:t>
      </w:r>
    </w:p>
    <w:p w14:paraId="5A267FBC" w14:textId="77777777" w:rsidR="00000000" w:rsidRDefault="00000000">
      <w:pPr>
        <w:ind w:left="1440"/>
        <w:rPr>
          <w:rFonts w:ascii="Courier New" w:hAnsi="Courier New" w:cs="Courier New"/>
          <w:sz w:val="22"/>
        </w:rPr>
      </w:pPr>
    </w:p>
    <w:tbl>
      <w:tblPr>
        <w:tblW w:w="0" w:type="auto"/>
        <w:tblInd w:w="556" w:type="dxa"/>
        <w:tblLayout w:type="fixed"/>
        <w:tblLook w:val="0000" w:firstRow="0" w:lastRow="0" w:firstColumn="0" w:lastColumn="0" w:noHBand="0" w:noVBand="0"/>
      </w:tblPr>
      <w:tblGrid>
        <w:gridCol w:w="932"/>
        <w:gridCol w:w="1838"/>
        <w:gridCol w:w="1838"/>
        <w:gridCol w:w="1839"/>
        <w:gridCol w:w="1839"/>
        <w:gridCol w:w="2237"/>
      </w:tblGrid>
      <w:tr w:rsidR="00000000" w14:paraId="333A2248" w14:textId="77777777">
        <w:trPr>
          <w:cantSplit/>
          <w:trHeight w:val="731"/>
        </w:trPr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1FF22C5" w14:textId="77777777" w:rsidR="00000000" w:rsidRDefault="00000000">
            <w:pPr>
              <w:snapToGrid w:val="0"/>
              <w:ind w:left="113" w:right="113"/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Freq.</w:t>
            </w:r>
          </w:p>
          <w:p w14:paraId="03E5A062" w14:textId="77777777" w:rsidR="00000000" w:rsidRDefault="00000000">
            <w:pPr>
              <w:ind w:left="113" w:right="113"/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(Hz)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B4687A7" w14:textId="77777777" w:rsidR="00000000" w:rsidRDefault="00000000">
            <w:pPr>
              <w:snapToGrid w:val="0"/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O/P of std.</w:t>
            </w:r>
          </w:p>
          <w:p w14:paraId="7BCEC00C" w14:textId="77777777" w:rsidR="00000000" w:rsidRDefault="00000000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Accl.</w:t>
            </w:r>
          </w:p>
          <w:p w14:paraId="45AA76E8" w14:textId="77777777" w:rsidR="00000000" w:rsidRDefault="00000000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</w:p>
          <w:p w14:paraId="37A08783" w14:textId="77777777" w:rsidR="00000000" w:rsidRDefault="00000000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V1(pk-pk)mV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47B6F47" w14:textId="77777777" w:rsidR="00000000" w:rsidRDefault="00000000">
            <w:pPr>
              <w:snapToGrid w:val="0"/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O/P of test</w:t>
            </w:r>
          </w:p>
          <w:p w14:paraId="2E68C399" w14:textId="77777777" w:rsidR="00000000" w:rsidRDefault="00000000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Accl.</w:t>
            </w:r>
          </w:p>
          <w:p w14:paraId="04247F08" w14:textId="77777777" w:rsidR="00000000" w:rsidRDefault="00000000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</w:p>
          <w:p w14:paraId="0729FD19" w14:textId="77777777" w:rsidR="00000000" w:rsidRDefault="00000000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V2(pk-pk)mV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0DF5B7B" w14:textId="77777777" w:rsidR="00000000" w:rsidRDefault="00000000">
            <w:pPr>
              <w:snapToGrid w:val="0"/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V2</w:t>
            </w:r>
            <w:r>
              <w:rPr>
                <w:rFonts w:ascii="Courier New" w:hAnsi="Courier New" w:cs="Courier New"/>
                <w:b/>
                <w:sz w:val="20"/>
                <w:vertAlign w:val="superscript"/>
              </w:rPr>
              <w:t>1</w:t>
            </w:r>
            <w:r>
              <w:rPr>
                <w:rFonts w:ascii="Courier New" w:hAnsi="Courier New" w:cs="Courier New"/>
                <w:b/>
                <w:sz w:val="20"/>
              </w:rPr>
              <w:t xml:space="preserve"> =</w:t>
            </w:r>
          </w:p>
          <w:p w14:paraId="43C56EC0" w14:textId="77777777" w:rsidR="00000000" w:rsidRDefault="00000000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(V2/G2)</w:t>
            </w:r>
          </w:p>
          <w:p w14:paraId="08369957" w14:textId="77777777" w:rsidR="00000000" w:rsidRDefault="00000000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mV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1A54D10" w14:textId="77777777" w:rsidR="00000000" w:rsidRDefault="00000000">
            <w:pPr>
              <w:snapToGrid w:val="0"/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Acceleration</w:t>
            </w:r>
          </w:p>
          <w:p w14:paraId="2D8A29F8" w14:textId="77777777" w:rsidR="00000000" w:rsidRDefault="00000000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</w:p>
          <w:p w14:paraId="2878C9B0" w14:textId="77777777" w:rsidR="00000000" w:rsidRDefault="00000000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A= (V1)/50.102</w:t>
            </w:r>
          </w:p>
        </w:tc>
        <w:tc>
          <w:tcPr>
            <w:tcW w:w="2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DE406D" w14:textId="77777777" w:rsidR="00000000" w:rsidRDefault="00000000">
            <w:pPr>
              <w:snapToGrid w:val="0"/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Sensitivity</w:t>
            </w:r>
          </w:p>
          <w:p w14:paraId="355A671F" w14:textId="77777777" w:rsidR="00000000" w:rsidRDefault="00000000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</w:p>
          <w:p w14:paraId="6832DBB6" w14:textId="77777777" w:rsidR="00000000" w:rsidRDefault="00000000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S=</w:t>
            </w:r>
          </w:p>
          <w:p w14:paraId="0223D1F4" w14:textId="77777777" w:rsidR="00000000" w:rsidRDefault="00000000">
            <w:pPr>
              <w:jc w:val="center"/>
              <w:rPr>
                <w:rFonts w:ascii="Courier New" w:hAnsi="Courier New" w:cs="Courier New"/>
                <w:b/>
                <w:sz w:val="22"/>
              </w:rPr>
            </w:pPr>
            <w:r>
              <w:rPr>
                <w:rFonts w:ascii="Courier New" w:hAnsi="Courier New" w:cs="Courier New"/>
                <w:b/>
                <w:sz w:val="20"/>
              </w:rPr>
              <w:t>(V2</w:t>
            </w:r>
            <w:r>
              <w:rPr>
                <w:rFonts w:ascii="Courier New" w:hAnsi="Courier New" w:cs="Courier New"/>
                <w:b/>
                <w:sz w:val="20"/>
                <w:vertAlign w:val="superscript"/>
              </w:rPr>
              <w:t>1</w:t>
            </w:r>
            <w:r>
              <w:rPr>
                <w:rFonts w:ascii="Courier New" w:hAnsi="Courier New" w:cs="Courier New"/>
                <w:b/>
                <w:sz w:val="20"/>
              </w:rPr>
              <w:t>)/A pC/g</w:t>
            </w:r>
          </w:p>
        </w:tc>
      </w:tr>
      <w:tr w:rsidR="00000000" w14:paraId="27AD44A6" w14:textId="77777777">
        <w:trPr>
          <w:trHeight w:val="349"/>
        </w:trPr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841F72E" w14:textId="77777777" w:rsidR="00000000" w:rsidRDefault="00000000">
            <w:pPr>
              <w:snapToGrid w:val="0"/>
              <w:rPr>
                <w:rFonts w:ascii="Courier New" w:hAnsi="Courier New" w:cs="Courier New"/>
                <w:b/>
                <w:sz w:val="22"/>
              </w:rPr>
            </w:pP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5B47414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6D61156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D63E3A2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C20C46B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2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1C45C5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</w:tr>
      <w:tr w:rsidR="00000000" w14:paraId="411802D8" w14:textId="77777777">
        <w:trPr>
          <w:trHeight w:val="371"/>
        </w:trPr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D2F62FB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DF50662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C02B738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F3B9C1D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CE0C3ED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2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C92832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</w:tr>
      <w:tr w:rsidR="00000000" w14:paraId="0FFF0CBD" w14:textId="77777777">
        <w:trPr>
          <w:trHeight w:val="349"/>
        </w:trPr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131FBE6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59981D2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D1611E7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2B9C91A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C64996D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2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5EC02B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</w:tr>
      <w:tr w:rsidR="00000000" w14:paraId="7B72E3A5" w14:textId="77777777">
        <w:trPr>
          <w:trHeight w:val="349"/>
        </w:trPr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6985D57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E41B2A9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96FF85B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797714E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7E2AAA9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2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B9C979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</w:tr>
      <w:tr w:rsidR="00000000" w14:paraId="3497FE1B" w14:textId="77777777">
        <w:trPr>
          <w:trHeight w:val="371"/>
        </w:trPr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1943618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DEBE1A7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D3CA094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9E93C19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3B363A5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2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02A59B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</w:tr>
      <w:tr w:rsidR="00000000" w14:paraId="221CDF0D" w14:textId="77777777">
        <w:trPr>
          <w:trHeight w:val="371"/>
        </w:trPr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5FC20A2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47CC3FC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1779248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333B830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22DCFCC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2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898E16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</w:tr>
    </w:tbl>
    <w:p w14:paraId="48A5AF58" w14:textId="77777777" w:rsidR="00000000" w:rsidRDefault="00000000">
      <w:pPr>
        <w:rPr>
          <w:rFonts w:ascii="Courier New" w:hAnsi="Courier New" w:cs="Courier New"/>
          <w:sz w:val="22"/>
        </w:rPr>
      </w:pPr>
      <w:r>
        <w:rPr>
          <w:rFonts w:ascii="Courier New" w:hAnsi="Courier New" w:cs="Courier New"/>
          <w:sz w:val="22"/>
        </w:rPr>
        <w:tab/>
      </w:r>
      <w:r>
        <w:rPr>
          <w:rFonts w:ascii="Courier New" w:hAnsi="Courier New" w:cs="Courier New"/>
          <w:sz w:val="22"/>
        </w:rPr>
        <w:tab/>
      </w:r>
      <w:r>
        <w:rPr>
          <w:rFonts w:ascii="Courier New" w:hAnsi="Courier New" w:cs="Courier New"/>
          <w:sz w:val="22"/>
        </w:rPr>
        <w:tab/>
      </w:r>
      <w:r>
        <w:rPr>
          <w:rFonts w:ascii="Courier New" w:hAnsi="Courier New" w:cs="Courier New"/>
          <w:sz w:val="22"/>
        </w:rPr>
        <w:tab/>
      </w:r>
      <w:r>
        <w:rPr>
          <w:rFonts w:ascii="Courier New" w:hAnsi="Courier New" w:cs="Courier New"/>
          <w:sz w:val="22"/>
        </w:rPr>
        <w:tab/>
      </w:r>
      <w:r>
        <w:rPr>
          <w:rFonts w:ascii="Courier New" w:hAnsi="Courier New" w:cs="Courier New"/>
          <w:sz w:val="22"/>
        </w:rPr>
        <w:tab/>
      </w:r>
      <w:r>
        <w:rPr>
          <w:rFonts w:ascii="Courier New" w:hAnsi="Courier New" w:cs="Courier New"/>
          <w:sz w:val="22"/>
        </w:rPr>
        <w:tab/>
      </w:r>
      <w:r>
        <w:rPr>
          <w:rFonts w:ascii="Courier New" w:hAnsi="Courier New" w:cs="Courier New"/>
          <w:sz w:val="22"/>
        </w:rPr>
        <w:tab/>
      </w:r>
      <w:r>
        <w:rPr>
          <w:rFonts w:ascii="Courier New" w:hAnsi="Courier New" w:cs="Courier New"/>
          <w:sz w:val="22"/>
        </w:rPr>
        <w:tab/>
      </w:r>
      <w:r>
        <w:rPr>
          <w:rFonts w:ascii="Courier New" w:hAnsi="Courier New" w:cs="Courier New"/>
          <w:sz w:val="22"/>
        </w:rPr>
        <w:tab/>
      </w:r>
      <w:r>
        <w:rPr>
          <w:rFonts w:ascii="Courier New" w:hAnsi="Courier New" w:cs="Courier New"/>
          <w:sz w:val="22"/>
        </w:rPr>
        <w:tab/>
        <w:t>Mean =           pC/g</w:t>
      </w:r>
    </w:p>
    <w:p w14:paraId="17449099" w14:textId="77777777" w:rsidR="00000000" w:rsidRDefault="00000000">
      <w:pPr>
        <w:rPr>
          <w:rFonts w:ascii="Courier New" w:hAnsi="Courier New" w:cs="Courier New"/>
          <w:sz w:val="22"/>
        </w:rPr>
      </w:pPr>
    </w:p>
    <w:p w14:paraId="3C6BF7F4" w14:textId="77777777" w:rsidR="00000000" w:rsidRDefault="00000000">
      <w:pPr>
        <w:numPr>
          <w:ilvl w:val="1"/>
          <w:numId w:val="8"/>
        </w:numPr>
        <w:rPr>
          <w:rFonts w:ascii="Courier New" w:hAnsi="Courier New" w:cs="Courier New"/>
          <w:sz w:val="22"/>
        </w:rPr>
      </w:pPr>
      <w:r>
        <w:rPr>
          <w:rFonts w:ascii="Courier New" w:hAnsi="Courier New" w:cs="Courier New"/>
          <w:sz w:val="22"/>
        </w:rPr>
        <w:t>A= 40 * (1/9.81) g pk-pk</w:t>
      </w:r>
    </w:p>
    <w:p w14:paraId="1514123A" w14:textId="77777777" w:rsidR="00000000" w:rsidRDefault="00000000">
      <w:pPr>
        <w:ind w:left="1440"/>
        <w:rPr>
          <w:rFonts w:ascii="Courier New" w:hAnsi="Courier New" w:cs="Courier New"/>
          <w:sz w:val="22"/>
        </w:rPr>
      </w:pPr>
    </w:p>
    <w:tbl>
      <w:tblPr>
        <w:tblW w:w="0" w:type="auto"/>
        <w:tblInd w:w="556" w:type="dxa"/>
        <w:tblLayout w:type="fixed"/>
        <w:tblLook w:val="0000" w:firstRow="0" w:lastRow="0" w:firstColumn="0" w:lastColumn="0" w:noHBand="0" w:noVBand="0"/>
      </w:tblPr>
      <w:tblGrid>
        <w:gridCol w:w="938"/>
        <w:gridCol w:w="1849"/>
        <w:gridCol w:w="1849"/>
        <w:gridCol w:w="1850"/>
        <w:gridCol w:w="1850"/>
        <w:gridCol w:w="2247"/>
      </w:tblGrid>
      <w:tr w:rsidR="00000000" w14:paraId="7F1BCDC3" w14:textId="77777777">
        <w:trPr>
          <w:cantSplit/>
          <w:trHeight w:val="742"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E0BF298" w14:textId="77777777" w:rsidR="00000000" w:rsidRDefault="00000000">
            <w:pPr>
              <w:snapToGrid w:val="0"/>
              <w:ind w:left="113" w:right="113"/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Freq.</w:t>
            </w:r>
          </w:p>
          <w:p w14:paraId="6B667B8C" w14:textId="77777777" w:rsidR="00000000" w:rsidRDefault="00000000">
            <w:pPr>
              <w:ind w:left="113" w:right="113"/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(Hz)</w:t>
            </w:r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59E8AE4" w14:textId="77777777" w:rsidR="00000000" w:rsidRDefault="00000000">
            <w:pPr>
              <w:snapToGrid w:val="0"/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O/P of std.</w:t>
            </w:r>
          </w:p>
          <w:p w14:paraId="3E432F5C" w14:textId="77777777" w:rsidR="00000000" w:rsidRDefault="00000000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Accl.</w:t>
            </w:r>
          </w:p>
          <w:p w14:paraId="327CB0CB" w14:textId="77777777" w:rsidR="00000000" w:rsidRDefault="00000000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</w:p>
          <w:p w14:paraId="74972373" w14:textId="77777777" w:rsidR="00000000" w:rsidRDefault="00000000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V1(pk-pk)mV</w:t>
            </w:r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537EC75" w14:textId="77777777" w:rsidR="00000000" w:rsidRDefault="00000000">
            <w:pPr>
              <w:snapToGrid w:val="0"/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O/P of test</w:t>
            </w:r>
          </w:p>
          <w:p w14:paraId="2D77441C" w14:textId="77777777" w:rsidR="00000000" w:rsidRDefault="00000000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Accl.</w:t>
            </w:r>
          </w:p>
          <w:p w14:paraId="537CA676" w14:textId="77777777" w:rsidR="00000000" w:rsidRDefault="00000000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</w:p>
          <w:p w14:paraId="700AD0DC" w14:textId="77777777" w:rsidR="00000000" w:rsidRDefault="00000000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V2(pk-pk)mV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9FB7983" w14:textId="77777777" w:rsidR="00000000" w:rsidRDefault="00000000">
            <w:pPr>
              <w:snapToGrid w:val="0"/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V2</w:t>
            </w:r>
            <w:r>
              <w:rPr>
                <w:rFonts w:ascii="Courier New" w:hAnsi="Courier New" w:cs="Courier New"/>
                <w:b/>
                <w:sz w:val="20"/>
                <w:vertAlign w:val="superscript"/>
              </w:rPr>
              <w:t>1</w:t>
            </w:r>
            <w:r>
              <w:rPr>
                <w:rFonts w:ascii="Courier New" w:hAnsi="Courier New" w:cs="Courier New"/>
                <w:b/>
                <w:sz w:val="20"/>
              </w:rPr>
              <w:t xml:space="preserve"> =</w:t>
            </w:r>
          </w:p>
          <w:p w14:paraId="6F717E83" w14:textId="77777777" w:rsidR="00000000" w:rsidRDefault="00000000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(V2/G2)</w:t>
            </w:r>
          </w:p>
          <w:p w14:paraId="700F6551" w14:textId="77777777" w:rsidR="00000000" w:rsidRDefault="00000000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mV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9AECCD7" w14:textId="77777777" w:rsidR="00000000" w:rsidRDefault="00000000">
            <w:pPr>
              <w:snapToGrid w:val="0"/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Acceleration</w:t>
            </w:r>
          </w:p>
          <w:p w14:paraId="61F503AF" w14:textId="77777777" w:rsidR="00000000" w:rsidRDefault="00000000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</w:p>
          <w:p w14:paraId="0F9B3787" w14:textId="77777777" w:rsidR="00000000" w:rsidRDefault="00000000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A= (V1)/50.102</w:t>
            </w: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0ADFF8C" w14:textId="77777777" w:rsidR="00000000" w:rsidRDefault="00000000">
            <w:pPr>
              <w:snapToGrid w:val="0"/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Sensitivity</w:t>
            </w:r>
          </w:p>
          <w:p w14:paraId="3E317EF8" w14:textId="77777777" w:rsidR="00000000" w:rsidRDefault="00000000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</w:p>
          <w:p w14:paraId="0BE0B328" w14:textId="77777777" w:rsidR="00000000" w:rsidRDefault="00000000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S=</w:t>
            </w:r>
          </w:p>
          <w:p w14:paraId="4645CED0" w14:textId="77777777" w:rsidR="00000000" w:rsidRDefault="00000000">
            <w:pPr>
              <w:jc w:val="center"/>
              <w:rPr>
                <w:rFonts w:ascii="Courier New" w:hAnsi="Courier New" w:cs="Courier New"/>
                <w:b/>
                <w:sz w:val="22"/>
              </w:rPr>
            </w:pPr>
            <w:r>
              <w:rPr>
                <w:rFonts w:ascii="Courier New" w:hAnsi="Courier New" w:cs="Courier New"/>
                <w:b/>
                <w:sz w:val="20"/>
              </w:rPr>
              <w:t>(V2</w:t>
            </w:r>
            <w:r>
              <w:rPr>
                <w:rFonts w:ascii="Courier New" w:hAnsi="Courier New" w:cs="Courier New"/>
                <w:b/>
                <w:sz w:val="20"/>
                <w:vertAlign w:val="superscript"/>
              </w:rPr>
              <w:t>1</w:t>
            </w:r>
            <w:r>
              <w:rPr>
                <w:rFonts w:ascii="Courier New" w:hAnsi="Courier New" w:cs="Courier New"/>
                <w:b/>
                <w:sz w:val="20"/>
              </w:rPr>
              <w:t>)/A pC/g</w:t>
            </w:r>
          </w:p>
        </w:tc>
      </w:tr>
      <w:tr w:rsidR="00000000" w14:paraId="73BA0248" w14:textId="77777777">
        <w:trPr>
          <w:trHeight w:val="354"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8B1A7A0" w14:textId="77777777" w:rsidR="00000000" w:rsidRDefault="00000000">
            <w:pPr>
              <w:snapToGrid w:val="0"/>
              <w:rPr>
                <w:rFonts w:ascii="Courier New" w:hAnsi="Courier New" w:cs="Courier New"/>
                <w:b/>
                <w:sz w:val="22"/>
              </w:rPr>
            </w:pPr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27893A6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6C4F7B5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D5FC1A2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D943D64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04017D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</w:tr>
      <w:tr w:rsidR="00000000" w14:paraId="590D5A46" w14:textId="77777777">
        <w:trPr>
          <w:trHeight w:val="377"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1F6773F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74985BA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A9C023E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E0EDDE9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B64283B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68518D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</w:tr>
      <w:tr w:rsidR="00000000" w14:paraId="7686141B" w14:textId="77777777">
        <w:trPr>
          <w:trHeight w:val="354"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04D1747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882F58E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3131EAE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F8CC7BB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6D75EEC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6165AB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</w:tr>
      <w:tr w:rsidR="00000000" w14:paraId="243344D7" w14:textId="77777777">
        <w:trPr>
          <w:trHeight w:val="354"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0BE387D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C89BD71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B35946E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18C2DE1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9C8FC90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8DE265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</w:tr>
      <w:tr w:rsidR="00000000" w14:paraId="51013132" w14:textId="77777777">
        <w:trPr>
          <w:trHeight w:val="377"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DE4A13A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70A25F5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B5EF375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4AEA5F9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B220C77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44DDE4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</w:tr>
      <w:tr w:rsidR="00000000" w14:paraId="333EA2A8" w14:textId="77777777">
        <w:trPr>
          <w:trHeight w:val="377"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5C91BF0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F4198AE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28B4AE4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4C4D417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E091FDE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185341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</w:tr>
    </w:tbl>
    <w:p w14:paraId="04F2C9CC" w14:textId="77777777" w:rsidR="00000000" w:rsidRDefault="00000000">
      <w:pPr>
        <w:rPr>
          <w:rFonts w:ascii="Courier New" w:hAnsi="Courier New" w:cs="Courier New"/>
          <w:sz w:val="22"/>
        </w:rPr>
      </w:pPr>
      <w:r>
        <w:rPr>
          <w:rFonts w:ascii="Courier New" w:hAnsi="Courier New" w:cs="Courier New"/>
          <w:sz w:val="22"/>
        </w:rPr>
        <w:tab/>
      </w:r>
      <w:r>
        <w:rPr>
          <w:rFonts w:ascii="Courier New" w:hAnsi="Courier New" w:cs="Courier New"/>
          <w:sz w:val="22"/>
        </w:rPr>
        <w:tab/>
      </w:r>
      <w:r>
        <w:rPr>
          <w:rFonts w:ascii="Courier New" w:hAnsi="Courier New" w:cs="Courier New"/>
          <w:sz w:val="22"/>
        </w:rPr>
        <w:tab/>
      </w:r>
      <w:r>
        <w:rPr>
          <w:rFonts w:ascii="Courier New" w:hAnsi="Courier New" w:cs="Courier New"/>
          <w:sz w:val="22"/>
        </w:rPr>
        <w:tab/>
      </w:r>
      <w:r>
        <w:rPr>
          <w:rFonts w:ascii="Courier New" w:hAnsi="Courier New" w:cs="Courier New"/>
          <w:sz w:val="22"/>
        </w:rPr>
        <w:tab/>
      </w:r>
      <w:r>
        <w:rPr>
          <w:rFonts w:ascii="Courier New" w:hAnsi="Courier New" w:cs="Courier New"/>
          <w:sz w:val="22"/>
        </w:rPr>
        <w:tab/>
      </w:r>
      <w:r>
        <w:rPr>
          <w:rFonts w:ascii="Courier New" w:hAnsi="Courier New" w:cs="Courier New"/>
          <w:sz w:val="22"/>
        </w:rPr>
        <w:tab/>
      </w:r>
      <w:r>
        <w:rPr>
          <w:rFonts w:ascii="Courier New" w:hAnsi="Courier New" w:cs="Courier New"/>
          <w:sz w:val="22"/>
        </w:rPr>
        <w:tab/>
      </w:r>
      <w:r>
        <w:rPr>
          <w:rFonts w:ascii="Courier New" w:hAnsi="Courier New" w:cs="Courier New"/>
          <w:sz w:val="22"/>
        </w:rPr>
        <w:tab/>
      </w:r>
      <w:r>
        <w:rPr>
          <w:rFonts w:ascii="Courier New" w:hAnsi="Courier New" w:cs="Courier New"/>
          <w:sz w:val="22"/>
        </w:rPr>
        <w:tab/>
      </w:r>
      <w:r>
        <w:rPr>
          <w:rFonts w:ascii="Courier New" w:hAnsi="Courier New" w:cs="Courier New"/>
          <w:sz w:val="22"/>
        </w:rPr>
        <w:tab/>
        <w:t>Mean =           pC/g</w:t>
      </w:r>
    </w:p>
    <w:p w14:paraId="71344483" w14:textId="77777777" w:rsidR="00000000" w:rsidRDefault="00000000">
      <w:pPr>
        <w:rPr>
          <w:rFonts w:ascii="Courier New" w:hAnsi="Courier New" w:cs="Courier New"/>
          <w:sz w:val="22"/>
        </w:rPr>
      </w:pPr>
    </w:p>
    <w:p w14:paraId="7D3558A3" w14:textId="77777777" w:rsidR="00000000" w:rsidRDefault="00000000">
      <w:pPr>
        <w:ind w:firstLine="720"/>
        <w:rPr>
          <w:b/>
          <w:sz w:val="10"/>
        </w:rPr>
      </w:pPr>
    </w:p>
    <w:p w14:paraId="02965995" w14:textId="77777777" w:rsidR="00000000" w:rsidRDefault="00000000">
      <w:pPr>
        <w:ind w:firstLine="720"/>
        <w:rPr>
          <w:b/>
          <w:sz w:val="10"/>
        </w:rPr>
      </w:pPr>
    </w:p>
    <w:p w14:paraId="5CF7600D" w14:textId="77777777" w:rsidR="00000000" w:rsidRDefault="00000000">
      <w:pPr>
        <w:ind w:firstLine="720"/>
        <w:rPr>
          <w:b/>
          <w:sz w:val="10"/>
        </w:rPr>
      </w:pPr>
    </w:p>
    <w:p w14:paraId="192CB209" w14:textId="77777777" w:rsidR="00000000" w:rsidRDefault="00000000">
      <w:pPr>
        <w:ind w:firstLine="720"/>
        <w:rPr>
          <w:rFonts w:ascii="Courier New" w:hAnsi="Courier New" w:cs="Courier New"/>
          <w:b/>
          <w:sz w:val="26"/>
        </w:rPr>
      </w:pPr>
      <w:r>
        <w:rPr>
          <w:rFonts w:ascii="Courier New" w:hAnsi="Courier New" w:cs="Courier New"/>
          <w:b/>
          <w:sz w:val="26"/>
        </w:rPr>
        <w:t>Change sensitivity=</w:t>
      </w:r>
      <w:r>
        <w:rPr>
          <w:rFonts w:ascii="Courier New" w:hAnsi="Courier New" w:cs="Courier New"/>
          <w:b/>
          <w:sz w:val="26"/>
        </w:rPr>
        <w:tab/>
      </w:r>
      <w:r>
        <w:rPr>
          <w:rFonts w:ascii="Courier New" w:hAnsi="Courier New" w:cs="Courier New"/>
          <w:b/>
          <w:sz w:val="26"/>
        </w:rPr>
        <w:tab/>
        <w:t>pC/g</w:t>
      </w:r>
    </w:p>
    <w:p w14:paraId="62B6CF8B" w14:textId="77777777" w:rsidR="00000000" w:rsidRDefault="00000000">
      <w:pPr>
        <w:ind w:firstLine="720"/>
        <w:rPr>
          <w:rFonts w:ascii="Courier New" w:hAnsi="Courier New" w:cs="Courier New"/>
          <w:b/>
          <w:sz w:val="26"/>
        </w:rPr>
      </w:pPr>
    </w:p>
    <w:p w14:paraId="1A450441" w14:textId="77777777" w:rsidR="00000000" w:rsidRDefault="00000000">
      <w:pPr>
        <w:ind w:firstLine="720"/>
        <w:rPr>
          <w:rFonts w:ascii="Courier New" w:hAnsi="Courier New" w:cs="Courier New"/>
          <w:b/>
          <w:sz w:val="26"/>
        </w:rPr>
      </w:pPr>
    </w:p>
    <w:p w14:paraId="64C0F5A5" w14:textId="77777777" w:rsidR="00000000" w:rsidRDefault="00000000">
      <w:pPr>
        <w:ind w:firstLine="720"/>
        <w:rPr>
          <w:rFonts w:ascii="Courier New" w:hAnsi="Courier New" w:cs="Courier New"/>
          <w:b/>
          <w:sz w:val="26"/>
        </w:rPr>
      </w:pPr>
    </w:p>
    <w:p w14:paraId="599CB872" w14:textId="77777777" w:rsidR="00000000" w:rsidRDefault="00000000">
      <w:pPr>
        <w:ind w:firstLine="720"/>
        <w:rPr>
          <w:rFonts w:ascii="Courier New" w:hAnsi="Courier New" w:cs="Courier New"/>
          <w:b/>
          <w:sz w:val="26"/>
        </w:rPr>
      </w:pPr>
    </w:p>
    <w:p w14:paraId="6C5CD0C4" w14:textId="77777777" w:rsidR="00000000" w:rsidRDefault="00000000">
      <w:pPr>
        <w:ind w:firstLine="720"/>
        <w:rPr>
          <w:rFonts w:ascii="Courier New" w:hAnsi="Courier New" w:cs="Courier New"/>
          <w:b/>
          <w:sz w:val="26"/>
        </w:rPr>
      </w:pPr>
    </w:p>
    <w:p w14:paraId="3FC1E9DC" w14:textId="77777777" w:rsidR="00000000" w:rsidRDefault="00000000">
      <w:pPr>
        <w:ind w:firstLine="720"/>
        <w:rPr>
          <w:rFonts w:ascii="Courier New" w:hAnsi="Courier New" w:cs="Courier New"/>
          <w:b/>
          <w:sz w:val="26"/>
        </w:rPr>
      </w:pPr>
    </w:p>
    <w:p w14:paraId="0D35841A" w14:textId="77777777" w:rsidR="00000000" w:rsidRDefault="00000000">
      <w:pPr>
        <w:ind w:firstLine="720"/>
        <w:rPr>
          <w:rFonts w:ascii="Courier New" w:hAnsi="Courier New" w:cs="Courier New"/>
          <w:b/>
          <w:sz w:val="26"/>
        </w:rPr>
      </w:pPr>
    </w:p>
    <w:p w14:paraId="5919917E" w14:textId="77777777" w:rsidR="00000000" w:rsidRDefault="00000000">
      <w:pPr>
        <w:ind w:firstLine="720"/>
        <w:rPr>
          <w:rFonts w:ascii="Courier New" w:hAnsi="Courier New" w:cs="Courier New"/>
          <w:b/>
          <w:sz w:val="26"/>
        </w:rPr>
      </w:pPr>
    </w:p>
    <w:p w14:paraId="44EF6384" w14:textId="77777777" w:rsidR="00000000" w:rsidRDefault="00000000">
      <w:pPr>
        <w:ind w:firstLine="720"/>
        <w:rPr>
          <w:rFonts w:ascii="Courier New" w:hAnsi="Courier New" w:cs="Courier New"/>
          <w:b/>
          <w:sz w:val="26"/>
        </w:rPr>
      </w:pPr>
    </w:p>
    <w:p w14:paraId="2EC9A981" w14:textId="77777777" w:rsidR="00000000" w:rsidRDefault="00000000">
      <w:pPr>
        <w:ind w:firstLine="720"/>
        <w:rPr>
          <w:b/>
        </w:rPr>
      </w:pPr>
    </w:p>
    <w:p w14:paraId="09787895" w14:textId="77777777" w:rsidR="00000000" w:rsidRDefault="00000000">
      <w:pPr>
        <w:ind w:firstLine="720"/>
        <w:rPr>
          <w:b/>
        </w:rPr>
      </w:pPr>
    </w:p>
    <w:p w14:paraId="6DB6A0E0" w14:textId="77777777" w:rsidR="00000000" w:rsidRDefault="00000000">
      <w:pPr>
        <w:ind w:firstLine="720"/>
        <w:rPr>
          <w:b/>
        </w:rPr>
      </w:pPr>
    </w:p>
    <w:p w14:paraId="1246ACC9" w14:textId="77777777" w:rsidR="00000000" w:rsidRDefault="00000000">
      <w:pPr>
        <w:ind w:firstLine="720"/>
        <w:rPr>
          <w:b/>
          <w:sz w:val="18"/>
        </w:rPr>
      </w:pPr>
      <w:r>
        <w:rPr>
          <w:b/>
          <w:sz w:val="20"/>
        </w:rPr>
        <w:t>TESTED BY:</w:t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  <w:t xml:space="preserve">APPROVED BY:   </w:t>
      </w:r>
      <w:r>
        <w:rPr>
          <w:b/>
          <w:sz w:val="22"/>
        </w:rPr>
        <w:t xml:space="preserve">                         </w:t>
      </w:r>
    </w:p>
    <w:p w14:paraId="3C5F54CA" w14:textId="77777777" w:rsidR="00000000" w:rsidRDefault="00000000">
      <w:pPr>
        <w:ind w:firstLine="720"/>
        <w:rPr>
          <w:b/>
          <w:sz w:val="18"/>
        </w:rPr>
      </w:pPr>
    </w:p>
    <w:p w14:paraId="3044A4F2" w14:textId="77777777" w:rsidR="00000000" w:rsidRDefault="00000000">
      <w:pPr>
        <w:pBdr>
          <w:bottom w:val="single" w:sz="4" w:space="1" w:color="000000"/>
        </w:pBdr>
        <w:ind w:firstLine="720"/>
        <w:rPr>
          <w:b/>
          <w:sz w:val="20"/>
        </w:rPr>
      </w:pPr>
      <w:r>
        <w:rPr>
          <w:b/>
          <w:sz w:val="16"/>
        </w:rPr>
        <w:t>DATE</w:t>
      </w:r>
      <w:r>
        <w:rPr>
          <w:b/>
          <w:sz w:val="16"/>
        </w:rPr>
        <w:tab/>
      </w:r>
      <w:r>
        <w:rPr>
          <w:b/>
          <w:sz w:val="16"/>
        </w:rPr>
        <w:tab/>
      </w:r>
      <w:r>
        <w:rPr>
          <w:b/>
          <w:sz w:val="16"/>
        </w:rPr>
        <w:tab/>
      </w:r>
      <w:r>
        <w:rPr>
          <w:b/>
          <w:sz w:val="16"/>
        </w:rPr>
        <w:tab/>
      </w:r>
      <w:r>
        <w:rPr>
          <w:b/>
          <w:sz w:val="16"/>
        </w:rPr>
        <w:tab/>
      </w:r>
      <w:r>
        <w:rPr>
          <w:b/>
          <w:sz w:val="16"/>
        </w:rPr>
        <w:tab/>
      </w:r>
      <w:r>
        <w:rPr>
          <w:b/>
          <w:sz w:val="16"/>
        </w:rPr>
        <w:tab/>
        <w:t xml:space="preserve">                 </w:t>
      </w:r>
      <w:r>
        <w:rPr>
          <w:b/>
          <w:sz w:val="22"/>
        </w:rPr>
        <w:t xml:space="preserve"> </w:t>
      </w:r>
      <w:r>
        <w:rPr>
          <w:b/>
          <w:sz w:val="18"/>
        </w:rPr>
        <w:t>HOD – TRS</w:t>
      </w:r>
    </w:p>
    <w:p w14:paraId="5478B067" w14:textId="77777777" w:rsidR="00000000" w:rsidRDefault="00000000">
      <w:pPr>
        <w:pBdr>
          <w:bottom w:val="single" w:sz="4" w:space="1" w:color="000000"/>
        </w:pBdr>
        <w:ind w:firstLine="720"/>
        <w:rPr>
          <w:rFonts w:ascii="Tahoma" w:hAnsi="Tahoma" w:cs="Tahoma"/>
          <w:b/>
          <w:sz w:val="10"/>
          <w:szCs w:val="20"/>
        </w:rPr>
      </w:pPr>
      <w:r>
        <w:rPr>
          <w:b/>
          <w:sz w:val="20"/>
        </w:rPr>
        <w:tab/>
      </w:r>
    </w:p>
    <w:p w14:paraId="35144D1D" w14:textId="77777777" w:rsidR="00000000" w:rsidRDefault="00000000">
      <w:pPr>
        <w:ind w:left="2736" w:hanging="2793"/>
        <w:rPr>
          <w:rFonts w:ascii="Tahoma" w:hAnsi="Tahoma" w:cs="Tahoma"/>
          <w:b/>
          <w:sz w:val="18"/>
          <w:szCs w:val="20"/>
        </w:rPr>
      </w:pPr>
      <w:r>
        <w:rPr>
          <w:rFonts w:ascii="Tahoma" w:hAnsi="Tahoma" w:cs="Tahoma"/>
          <w:b/>
          <w:sz w:val="10"/>
          <w:szCs w:val="20"/>
        </w:rPr>
        <w:tab/>
      </w:r>
    </w:p>
    <w:p w14:paraId="66DF2860" w14:textId="77777777" w:rsidR="00000000" w:rsidRDefault="00000000">
      <w:pPr>
        <w:ind w:left="342"/>
        <w:rPr>
          <w:rFonts w:ascii="Tahoma" w:hAnsi="Tahoma" w:cs="Tahoma"/>
          <w:b/>
          <w:sz w:val="18"/>
          <w:szCs w:val="20"/>
        </w:rPr>
      </w:pPr>
    </w:p>
    <w:p w14:paraId="1A1CD8B9" w14:textId="77777777" w:rsidR="00000000" w:rsidRDefault="00000000">
      <w:pPr>
        <w:ind w:left="342"/>
        <w:rPr>
          <w:rFonts w:ascii="Tahoma" w:hAnsi="Tahoma" w:cs="Tahoma"/>
          <w:b/>
          <w:sz w:val="16"/>
          <w:szCs w:val="20"/>
        </w:rPr>
      </w:pPr>
    </w:p>
    <w:p w14:paraId="5FB2EF9F" w14:textId="77777777" w:rsidR="00000000" w:rsidRDefault="00000000">
      <w:pPr>
        <w:ind w:left="5760" w:firstLine="720"/>
        <w:rPr>
          <w:rFonts w:ascii="Courier New" w:hAnsi="Courier New" w:cs="Courier New"/>
          <w:b/>
          <w:sz w:val="32"/>
          <w:u w:val="single"/>
        </w:rPr>
      </w:pPr>
      <w:r>
        <w:rPr>
          <w:rFonts w:ascii="Tahoma" w:hAnsi="Tahoma" w:cs="Tahoma"/>
          <w:b/>
          <w:sz w:val="18"/>
          <w:szCs w:val="20"/>
        </w:rPr>
        <w:t>Form No.  : R/PP-05/09-ACC/REV 00 Pg 5 of 8</w:t>
      </w:r>
    </w:p>
    <w:p w14:paraId="6E9F8C5D" w14:textId="77777777" w:rsidR="00000000" w:rsidRDefault="00000000">
      <w:pPr>
        <w:pageBreakBefore/>
        <w:tabs>
          <w:tab w:val="left" w:pos="4950"/>
        </w:tabs>
        <w:jc w:val="center"/>
        <w:rPr>
          <w:rFonts w:ascii="Courier New" w:hAnsi="Courier New" w:cs="Courier New"/>
          <w:b/>
          <w:sz w:val="32"/>
          <w:u w:val="single"/>
        </w:rPr>
      </w:pPr>
    </w:p>
    <w:p w14:paraId="79D8B14F" w14:textId="77777777" w:rsidR="00000000" w:rsidRDefault="00000000">
      <w:pPr>
        <w:tabs>
          <w:tab w:val="left" w:pos="4950"/>
        </w:tabs>
        <w:jc w:val="center"/>
        <w:rPr>
          <w:rFonts w:ascii="Courier New" w:hAnsi="Courier New" w:cs="Courier New"/>
          <w:b/>
          <w:sz w:val="32"/>
          <w:u w:val="single"/>
        </w:rPr>
      </w:pPr>
    </w:p>
    <w:p w14:paraId="091728B3" w14:textId="77777777" w:rsidR="00000000" w:rsidRDefault="00000000">
      <w:pPr>
        <w:tabs>
          <w:tab w:val="left" w:pos="4950"/>
        </w:tabs>
        <w:jc w:val="center"/>
        <w:rPr>
          <w:rFonts w:ascii="Courier New" w:hAnsi="Courier New" w:cs="Courier New"/>
          <w:sz w:val="22"/>
        </w:rPr>
      </w:pPr>
      <w:r>
        <w:rPr>
          <w:rFonts w:ascii="Courier New" w:hAnsi="Courier New" w:cs="Courier New"/>
          <w:b/>
          <w:sz w:val="32"/>
          <w:u w:val="single"/>
        </w:rPr>
        <w:t>ACCELEROMETER TEST RECORD</w:t>
      </w:r>
    </w:p>
    <w:p w14:paraId="58811E63" w14:textId="77777777" w:rsidR="00000000" w:rsidRDefault="00000000">
      <w:pPr>
        <w:rPr>
          <w:rFonts w:ascii="Courier New" w:hAnsi="Courier New" w:cs="Courier New"/>
          <w:sz w:val="22"/>
        </w:rPr>
      </w:pPr>
    </w:p>
    <w:p w14:paraId="6C77A11E" w14:textId="77777777" w:rsidR="00000000" w:rsidRDefault="00000000">
      <w:pPr>
        <w:ind w:left="5040" w:firstLine="720"/>
        <w:rPr>
          <w:rFonts w:ascii="Courier New" w:hAnsi="Courier New" w:cs="Courier New"/>
          <w:b/>
          <w:sz w:val="22"/>
        </w:rPr>
      </w:pPr>
      <w:r>
        <w:rPr>
          <w:rFonts w:ascii="Courier New" w:hAnsi="Courier New" w:cs="Courier New"/>
          <w:sz w:val="22"/>
        </w:rPr>
        <w:t>Model No……………… Sl.No………………………..</w:t>
      </w:r>
    </w:p>
    <w:p w14:paraId="446CDDFB" w14:textId="77777777" w:rsidR="00000000" w:rsidRDefault="00000000">
      <w:pPr>
        <w:ind w:left="720"/>
        <w:rPr>
          <w:rFonts w:ascii="Courier New" w:hAnsi="Courier New" w:cs="Courier New"/>
          <w:sz w:val="22"/>
        </w:rPr>
      </w:pPr>
      <w:r>
        <w:rPr>
          <w:rFonts w:ascii="Courier New" w:hAnsi="Courier New" w:cs="Courier New"/>
          <w:b/>
          <w:sz w:val="22"/>
        </w:rPr>
        <w:t xml:space="preserve">Test II </w:t>
      </w:r>
      <w:r>
        <w:rPr>
          <w:rFonts w:ascii="Courier New" w:hAnsi="Courier New" w:cs="Courier New"/>
          <w:b/>
          <w:sz w:val="22"/>
          <w:u w:val="single"/>
        </w:rPr>
        <w:t>Transverse Sensitivity</w:t>
      </w:r>
    </w:p>
    <w:p w14:paraId="1F8CB72F" w14:textId="77777777" w:rsidR="00000000" w:rsidRDefault="00000000">
      <w:pPr>
        <w:ind w:left="720" w:firstLine="720"/>
        <w:rPr>
          <w:rFonts w:ascii="Courier New" w:hAnsi="Courier New" w:cs="Courier New"/>
          <w:sz w:val="22"/>
        </w:rPr>
      </w:pPr>
    </w:p>
    <w:p w14:paraId="745C471C" w14:textId="77777777" w:rsidR="00000000" w:rsidRDefault="00000000">
      <w:pPr>
        <w:ind w:left="720"/>
        <w:rPr>
          <w:rFonts w:ascii="Courier New" w:hAnsi="Courier New" w:cs="Courier New"/>
          <w:sz w:val="22"/>
        </w:rPr>
      </w:pPr>
      <w:r>
        <w:rPr>
          <w:rFonts w:ascii="Courier New" w:hAnsi="Courier New" w:cs="Courier New"/>
          <w:sz w:val="22"/>
        </w:rPr>
        <w:t>Overall sensitivity of Std, Accelerometer and its Sig. Cond. = 50.102 mV/g</w:t>
      </w:r>
    </w:p>
    <w:p w14:paraId="1320F07D" w14:textId="77777777" w:rsidR="00000000" w:rsidRDefault="00000000">
      <w:pPr>
        <w:ind w:left="720"/>
        <w:rPr>
          <w:rFonts w:ascii="Courier New" w:hAnsi="Courier New" w:cs="Courier New"/>
          <w:sz w:val="22"/>
        </w:rPr>
      </w:pPr>
      <w:r>
        <w:rPr>
          <w:rFonts w:ascii="Courier New" w:hAnsi="Courier New" w:cs="Courier New"/>
          <w:sz w:val="22"/>
        </w:rPr>
        <w:t>Gain of Charge amplifier (G2) = 1.022 mV/pC</w:t>
      </w:r>
    </w:p>
    <w:p w14:paraId="71B6B3DD" w14:textId="77777777" w:rsidR="00000000" w:rsidRDefault="00000000">
      <w:pPr>
        <w:ind w:left="720"/>
        <w:rPr>
          <w:rFonts w:ascii="Courier New" w:hAnsi="Courier New" w:cs="Courier New"/>
          <w:sz w:val="22"/>
        </w:rPr>
      </w:pPr>
      <w:r>
        <w:rPr>
          <w:rFonts w:ascii="Courier New" w:hAnsi="Courier New" w:cs="Courier New"/>
          <w:sz w:val="22"/>
        </w:rPr>
        <w:t>Acceleration Setting Tol : +/- 10% of set value</w:t>
      </w:r>
    </w:p>
    <w:p w14:paraId="091F17EE" w14:textId="77777777" w:rsidR="00000000" w:rsidRDefault="00000000">
      <w:pPr>
        <w:ind w:left="720" w:firstLine="720"/>
        <w:rPr>
          <w:rFonts w:ascii="Courier New" w:hAnsi="Courier New" w:cs="Courier New"/>
          <w:sz w:val="22"/>
        </w:rPr>
      </w:pPr>
    </w:p>
    <w:p w14:paraId="08E5B5A5" w14:textId="77777777" w:rsidR="00000000" w:rsidRDefault="00000000">
      <w:pPr>
        <w:numPr>
          <w:ilvl w:val="0"/>
          <w:numId w:val="2"/>
        </w:numPr>
        <w:rPr>
          <w:rFonts w:ascii="Courier New" w:hAnsi="Courier New" w:cs="Courier New"/>
          <w:sz w:val="22"/>
        </w:rPr>
      </w:pPr>
      <w:r>
        <w:rPr>
          <w:rFonts w:ascii="Courier New" w:hAnsi="Courier New" w:cs="Courier New"/>
          <w:sz w:val="22"/>
        </w:rPr>
        <w:t xml:space="preserve">A= 2 * (1/9.81) g pk-pk </w:t>
      </w:r>
      <w:r>
        <w:rPr>
          <w:rFonts w:ascii="Courier New" w:hAnsi="Courier New" w:cs="Courier New"/>
          <w:sz w:val="22"/>
        </w:rPr>
        <w:tab/>
      </w:r>
      <w:r>
        <w:rPr>
          <w:rFonts w:ascii="Courier New" w:hAnsi="Courier New" w:cs="Courier New"/>
          <w:sz w:val="22"/>
        </w:rPr>
        <w:tab/>
      </w:r>
      <w:r>
        <w:rPr>
          <w:rFonts w:ascii="Courier New" w:hAnsi="Courier New" w:cs="Courier New"/>
          <w:sz w:val="22"/>
        </w:rPr>
        <w:tab/>
        <w:t>Frequency shall be 50 +/- 2 Hz</w:t>
      </w:r>
    </w:p>
    <w:p w14:paraId="6F76268C" w14:textId="77777777" w:rsidR="00000000" w:rsidRDefault="00000000">
      <w:pPr>
        <w:ind w:left="1440"/>
        <w:rPr>
          <w:rFonts w:ascii="Courier New" w:hAnsi="Courier New" w:cs="Courier New"/>
          <w:sz w:val="22"/>
        </w:rPr>
      </w:pPr>
    </w:p>
    <w:tbl>
      <w:tblPr>
        <w:tblW w:w="0" w:type="auto"/>
        <w:tblInd w:w="100" w:type="dxa"/>
        <w:tblLayout w:type="fixed"/>
        <w:tblLook w:val="0000" w:firstRow="0" w:lastRow="0" w:firstColumn="0" w:lastColumn="0" w:noHBand="0" w:noVBand="0"/>
      </w:tblPr>
      <w:tblGrid>
        <w:gridCol w:w="858"/>
        <w:gridCol w:w="1542"/>
        <w:gridCol w:w="1541"/>
        <w:gridCol w:w="1582"/>
        <w:gridCol w:w="1785"/>
        <w:gridCol w:w="1544"/>
        <w:gridCol w:w="1973"/>
      </w:tblGrid>
      <w:tr w:rsidR="00000000" w14:paraId="6E500788" w14:textId="77777777">
        <w:trPr>
          <w:cantSplit/>
          <w:trHeight w:val="989"/>
        </w:trPr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2B1BE20" w14:textId="77777777" w:rsidR="00000000" w:rsidRDefault="00000000">
            <w:pPr>
              <w:snapToGrid w:val="0"/>
              <w:ind w:left="113" w:right="113"/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Freq.</w:t>
            </w:r>
          </w:p>
          <w:p w14:paraId="17D78F72" w14:textId="77777777" w:rsidR="00000000" w:rsidRDefault="00000000">
            <w:pPr>
              <w:ind w:left="113" w:right="113"/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(Hz)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3A6B645" w14:textId="77777777" w:rsidR="00000000" w:rsidRDefault="00000000">
            <w:pPr>
              <w:snapToGrid w:val="0"/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O/P of std.</w:t>
            </w:r>
          </w:p>
          <w:p w14:paraId="6DAB5532" w14:textId="77777777" w:rsidR="00000000" w:rsidRDefault="00000000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Accl.</w:t>
            </w:r>
          </w:p>
          <w:p w14:paraId="60F06117" w14:textId="77777777" w:rsidR="00000000" w:rsidRDefault="00000000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</w:p>
          <w:p w14:paraId="00C98800" w14:textId="77777777" w:rsidR="00000000" w:rsidRDefault="00000000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V1(pk-pk)mV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E7316E8" w14:textId="77777777" w:rsidR="00000000" w:rsidRDefault="00000000">
            <w:pPr>
              <w:snapToGrid w:val="0"/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O/P of test</w:t>
            </w:r>
          </w:p>
          <w:p w14:paraId="304290E2" w14:textId="77777777" w:rsidR="00000000" w:rsidRDefault="00000000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Accl.</w:t>
            </w:r>
          </w:p>
          <w:p w14:paraId="04BD01CD" w14:textId="77777777" w:rsidR="00000000" w:rsidRDefault="00000000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</w:p>
          <w:p w14:paraId="61FAC4D3" w14:textId="77777777" w:rsidR="00000000" w:rsidRDefault="00000000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V2(pk-pk)mV</w:t>
            </w:r>
          </w:p>
        </w:tc>
        <w:tc>
          <w:tcPr>
            <w:tcW w:w="1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C5DCB0F" w14:textId="77777777" w:rsidR="00000000" w:rsidRDefault="00000000">
            <w:pPr>
              <w:snapToGrid w:val="0"/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V2</w:t>
            </w:r>
            <w:r>
              <w:rPr>
                <w:rFonts w:ascii="Courier New" w:hAnsi="Courier New" w:cs="Courier New"/>
                <w:b/>
                <w:sz w:val="20"/>
                <w:vertAlign w:val="superscript"/>
              </w:rPr>
              <w:t>1</w:t>
            </w:r>
            <w:r>
              <w:rPr>
                <w:rFonts w:ascii="Courier New" w:hAnsi="Courier New" w:cs="Courier New"/>
                <w:b/>
                <w:sz w:val="20"/>
              </w:rPr>
              <w:t xml:space="preserve"> =</w:t>
            </w:r>
          </w:p>
          <w:p w14:paraId="6543FAAE" w14:textId="77777777" w:rsidR="00000000" w:rsidRDefault="00000000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(V2/G2)</w:t>
            </w:r>
          </w:p>
          <w:p w14:paraId="7BF4C557" w14:textId="77777777" w:rsidR="00000000" w:rsidRDefault="00000000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mV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8439C87" w14:textId="77777777" w:rsidR="00000000" w:rsidRDefault="00000000">
            <w:pPr>
              <w:snapToGrid w:val="0"/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Acceleration</w:t>
            </w:r>
          </w:p>
          <w:p w14:paraId="54D8E60C" w14:textId="77777777" w:rsidR="00000000" w:rsidRDefault="00000000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</w:p>
          <w:p w14:paraId="1FFE2FB4" w14:textId="77777777" w:rsidR="00000000" w:rsidRDefault="00000000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A= (V1)/50.102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578E1F5" w14:textId="77777777" w:rsidR="00000000" w:rsidRDefault="00000000">
            <w:pPr>
              <w:snapToGrid w:val="0"/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Sensitivity</w:t>
            </w:r>
          </w:p>
          <w:p w14:paraId="39815E7A" w14:textId="77777777" w:rsidR="00000000" w:rsidRDefault="00000000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</w:p>
          <w:p w14:paraId="33124C82" w14:textId="77777777" w:rsidR="00000000" w:rsidRDefault="00000000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S=</w:t>
            </w:r>
          </w:p>
          <w:p w14:paraId="600DD710" w14:textId="77777777" w:rsidR="00000000" w:rsidRDefault="00000000">
            <w:pPr>
              <w:jc w:val="center"/>
              <w:rPr>
                <w:b/>
                <w:sz w:val="22"/>
              </w:rPr>
            </w:pPr>
            <w:r>
              <w:rPr>
                <w:rFonts w:ascii="Courier New" w:hAnsi="Courier New" w:cs="Courier New"/>
                <w:b/>
                <w:sz w:val="20"/>
              </w:rPr>
              <w:t>(V2</w:t>
            </w:r>
            <w:r>
              <w:rPr>
                <w:rFonts w:ascii="Courier New" w:hAnsi="Courier New" w:cs="Courier New"/>
                <w:b/>
                <w:sz w:val="20"/>
                <w:vertAlign w:val="superscript"/>
              </w:rPr>
              <w:t>1</w:t>
            </w:r>
            <w:r>
              <w:rPr>
                <w:rFonts w:ascii="Courier New" w:hAnsi="Courier New" w:cs="Courier New"/>
                <w:b/>
                <w:sz w:val="20"/>
              </w:rPr>
              <w:t>)/A pC/g</w:t>
            </w:r>
          </w:p>
        </w:tc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0077BA" w14:textId="77777777" w:rsidR="00000000" w:rsidRDefault="00000000">
            <w:pPr>
              <w:snapToGrid w:val="0"/>
              <w:jc w:val="center"/>
              <w:rPr>
                <w:rFonts w:ascii="Courier New" w:hAnsi="Courier New" w:cs="Courier New"/>
                <w:b/>
                <w:sz w:val="22"/>
              </w:rPr>
            </w:pPr>
            <w:r>
              <w:rPr>
                <w:b/>
                <w:sz w:val="22"/>
              </w:rPr>
              <w:t>%</w:t>
            </w:r>
            <w:r>
              <w:rPr>
                <w:rFonts w:ascii="Courier New" w:hAnsi="Courier New" w:cs="Courier New"/>
                <w:b/>
                <w:sz w:val="22"/>
              </w:rPr>
              <w:t>=</w:t>
            </w:r>
          </w:p>
          <w:p w14:paraId="42FDD829" w14:textId="77777777" w:rsidR="00000000" w:rsidRDefault="00000000">
            <w:pPr>
              <w:jc w:val="center"/>
              <w:rPr>
                <w:rFonts w:ascii="Courier New" w:hAnsi="Courier New" w:cs="Courier New"/>
                <w:b/>
                <w:sz w:val="22"/>
              </w:rPr>
            </w:pPr>
            <w:r>
              <w:rPr>
                <w:rFonts w:ascii="Courier New" w:hAnsi="Courier New" w:cs="Courier New"/>
                <w:b/>
                <w:sz w:val="22"/>
              </w:rPr>
              <w:t>(SX100)/</w:t>
            </w:r>
          </w:p>
          <w:p w14:paraId="1F5A8293" w14:textId="77777777" w:rsidR="00000000" w:rsidRDefault="00000000">
            <w:pPr>
              <w:jc w:val="center"/>
              <w:rPr>
                <w:rFonts w:ascii="Courier New" w:hAnsi="Courier New" w:cs="Courier New"/>
                <w:b/>
                <w:sz w:val="22"/>
              </w:rPr>
            </w:pPr>
            <w:r>
              <w:rPr>
                <w:rFonts w:ascii="Courier New" w:hAnsi="Courier New" w:cs="Courier New"/>
                <w:b/>
                <w:sz w:val="22"/>
              </w:rPr>
              <w:t>Avg. ‘S’</w:t>
            </w:r>
          </w:p>
        </w:tc>
      </w:tr>
      <w:tr w:rsidR="00000000" w14:paraId="539AE1BE" w14:textId="77777777">
        <w:trPr>
          <w:trHeight w:val="471"/>
        </w:trPr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F3DED36" w14:textId="77777777" w:rsidR="00000000" w:rsidRDefault="00000000">
            <w:pPr>
              <w:snapToGrid w:val="0"/>
              <w:rPr>
                <w:rFonts w:ascii="Courier New" w:hAnsi="Courier New" w:cs="Courier New"/>
                <w:b/>
                <w:sz w:val="22"/>
              </w:rPr>
            </w:pP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5C1ED62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BBCAE5C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079A628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5E84936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B4D800C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36279F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</w:tr>
      <w:tr w:rsidR="00000000" w14:paraId="08058AE4" w14:textId="77777777">
        <w:trPr>
          <w:trHeight w:val="502"/>
        </w:trPr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7D30DD6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6C6C672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2B7FF6C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7CE9D64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C78BFEC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F679C38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E1083B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</w:tr>
    </w:tbl>
    <w:p w14:paraId="57ADFCEE" w14:textId="77777777" w:rsidR="00000000" w:rsidRDefault="00000000">
      <w:pPr>
        <w:rPr>
          <w:rFonts w:ascii="Courier New" w:hAnsi="Courier New" w:cs="Courier New"/>
          <w:sz w:val="22"/>
        </w:rPr>
      </w:pPr>
      <w:r>
        <w:rPr>
          <w:rFonts w:ascii="Courier New" w:hAnsi="Courier New" w:cs="Courier New"/>
          <w:sz w:val="22"/>
        </w:rPr>
        <w:tab/>
      </w:r>
      <w:r>
        <w:rPr>
          <w:rFonts w:ascii="Courier New" w:hAnsi="Courier New" w:cs="Courier New"/>
          <w:sz w:val="22"/>
        </w:rPr>
        <w:tab/>
      </w:r>
      <w:r>
        <w:rPr>
          <w:rFonts w:ascii="Courier New" w:hAnsi="Courier New" w:cs="Courier New"/>
          <w:sz w:val="22"/>
        </w:rPr>
        <w:tab/>
      </w:r>
      <w:r>
        <w:rPr>
          <w:rFonts w:ascii="Courier New" w:hAnsi="Courier New" w:cs="Courier New"/>
          <w:sz w:val="22"/>
        </w:rPr>
        <w:tab/>
      </w:r>
      <w:r>
        <w:rPr>
          <w:rFonts w:ascii="Courier New" w:hAnsi="Courier New" w:cs="Courier New"/>
          <w:sz w:val="22"/>
        </w:rPr>
        <w:tab/>
      </w:r>
      <w:r>
        <w:rPr>
          <w:rFonts w:ascii="Courier New" w:hAnsi="Courier New" w:cs="Courier New"/>
          <w:sz w:val="22"/>
        </w:rPr>
        <w:tab/>
      </w:r>
      <w:r>
        <w:rPr>
          <w:rFonts w:ascii="Courier New" w:hAnsi="Courier New" w:cs="Courier New"/>
          <w:sz w:val="22"/>
        </w:rPr>
        <w:tab/>
      </w:r>
      <w:r>
        <w:rPr>
          <w:rFonts w:ascii="Courier New" w:hAnsi="Courier New" w:cs="Courier New"/>
          <w:sz w:val="22"/>
        </w:rPr>
        <w:tab/>
      </w:r>
      <w:r>
        <w:rPr>
          <w:rFonts w:ascii="Courier New" w:hAnsi="Courier New" w:cs="Courier New"/>
          <w:sz w:val="22"/>
        </w:rPr>
        <w:tab/>
      </w:r>
      <w:r>
        <w:rPr>
          <w:rFonts w:ascii="Courier New" w:hAnsi="Courier New" w:cs="Courier New"/>
          <w:sz w:val="22"/>
        </w:rPr>
        <w:tab/>
      </w:r>
      <w:r>
        <w:rPr>
          <w:rFonts w:ascii="Courier New" w:hAnsi="Courier New" w:cs="Courier New"/>
          <w:sz w:val="22"/>
        </w:rPr>
        <w:tab/>
      </w:r>
      <w:r>
        <w:rPr>
          <w:rFonts w:ascii="Courier New" w:hAnsi="Courier New" w:cs="Courier New"/>
          <w:sz w:val="22"/>
        </w:rPr>
        <w:tab/>
        <w:t>Mean =         %</w:t>
      </w:r>
    </w:p>
    <w:p w14:paraId="48CD27D4" w14:textId="77777777" w:rsidR="00000000" w:rsidRDefault="00000000">
      <w:pPr>
        <w:rPr>
          <w:rFonts w:ascii="Courier New" w:hAnsi="Courier New" w:cs="Courier New"/>
          <w:sz w:val="22"/>
        </w:rPr>
      </w:pPr>
    </w:p>
    <w:p w14:paraId="017DC30A" w14:textId="77777777" w:rsidR="00000000" w:rsidRDefault="00000000">
      <w:pPr>
        <w:numPr>
          <w:ilvl w:val="0"/>
          <w:numId w:val="2"/>
        </w:numPr>
        <w:rPr>
          <w:rFonts w:ascii="Courier New" w:hAnsi="Courier New" w:cs="Courier New"/>
          <w:sz w:val="22"/>
        </w:rPr>
      </w:pPr>
      <w:r>
        <w:rPr>
          <w:rFonts w:ascii="Courier New" w:hAnsi="Courier New" w:cs="Courier New"/>
          <w:sz w:val="22"/>
        </w:rPr>
        <w:t xml:space="preserve">A= 4 * (1/9.81) g pk-pk </w:t>
      </w:r>
      <w:r>
        <w:rPr>
          <w:rFonts w:ascii="Courier New" w:hAnsi="Courier New" w:cs="Courier New"/>
          <w:sz w:val="22"/>
        </w:rPr>
        <w:tab/>
      </w:r>
      <w:r>
        <w:rPr>
          <w:rFonts w:ascii="Courier New" w:hAnsi="Courier New" w:cs="Courier New"/>
          <w:sz w:val="22"/>
        </w:rPr>
        <w:tab/>
      </w:r>
      <w:r>
        <w:rPr>
          <w:rFonts w:ascii="Courier New" w:hAnsi="Courier New" w:cs="Courier New"/>
          <w:sz w:val="22"/>
        </w:rPr>
        <w:tab/>
        <w:t>Frequency shall be 50 +/- 2 Hz</w:t>
      </w:r>
    </w:p>
    <w:p w14:paraId="50B01400" w14:textId="77777777" w:rsidR="00000000" w:rsidRDefault="00000000">
      <w:pPr>
        <w:ind w:left="1440"/>
        <w:rPr>
          <w:rFonts w:ascii="Courier New" w:hAnsi="Courier New" w:cs="Courier New"/>
          <w:sz w:val="22"/>
        </w:rPr>
      </w:pPr>
    </w:p>
    <w:tbl>
      <w:tblPr>
        <w:tblW w:w="0" w:type="auto"/>
        <w:tblInd w:w="100" w:type="dxa"/>
        <w:tblLayout w:type="fixed"/>
        <w:tblLook w:val="0000" w:firstRow="0" w:lastRow="0" w:firstColumn="0" w:lastColumn="0" w:noHBand="0" w:noVBand="0"/>
      </w:tblPr>
      <w:tblGrid>
        <w:gridCol w:w="861"/>
        <w:gridCol w:w="1552"/>
        <w:gridCol w:w="1551"/>
        <w:gridCol w:w="1592"/>
        <w:gridCol w:w="1787"/>
        <w:gridCol w:w="1544"/>
        <w:gridCol w:w="1973"/>
      </w:tblGrid>
      <w:tr w:rsidR="00000000" w14:paraId="099A09CB" w14:textId="77777777">
        <w:trPr>
          <w:cantSplit/>
          <w:trHeight w:val="887"/>
        </w:trPr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DFC14C7" w14:textId="77777777" w:rsidR="00000000" w:rsidRDefault="00000000">
            <w:pPr>
              <w:snapToGrid w:val="0"/>
              <w:ind w:left="113" w:right="113"/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Freq.</w:t>
            </w:r>
          </w:p>
          <w:p w14:paraId="1AB5CDE4" w14:textId="77777777" w:rsidR="00000000" w:rsidRDefault="00000000">
            <w:pPr>
              <w:ind w:left="113" w:right="113"/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(Hz)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BA87520" w14:textId="77777777" w:rsidR="00000000" w:rsidRDefault="00000000">
            <w:pPr>
              <w:snapToGrid w:val="0"/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O/P of std.</w:t>
            </w:r>
          </w:p>
          <w:p w14:paraId="18A2298A" w14:textId="77777777" w:rsidR="00000000" w:rsidRDefault="00000000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Accl.</w:t>
            </w:r>
          </w:p>
          <w:p w14:paraId="20204F9A" w14:textId="77777777" w:rsidR="00000000" w:rsidRDefault="00000000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</w:p>
          <w:p w14:paraId="129A90D4" w14:textId="77777777" w:rsidR="00000000" w:rsidRDefault="00000000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V1(pk-pk)mV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EB2CC3D" w14:textId="77777777" w:rsidR="00000000" w:rsidRDefault="00000000">
            <w:pPr>
              <w:snapToGrid w:val="0"/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O/P of test</w:t>
            </w:r>
          </w:p>
          <w:p w14:paraId="3C5214FB" w14:textId="77777777" w:rsidR="00000000" w:rsidRDefault="00000000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Accl.</w:t>
            </w:r>
          </w:p>
          <w:p w14:paraId="33FBAC56" w14:textId="77777777" w:rsidR="00000000" w:rsidRDefault="00000000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</w:p>
          <w:p w14:paraId="590F4033" w14:textId="77777777" w:rsidR="00000000" w:rsidRDefault="00000000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V2(pk-pk)mV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91EC004" w14:textId="77777777" w:rsidR="00000000" w:rsidRDefault="00000000">
            <w:pPr>
              <w:snapToGrid w:val="0"/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V2</w:t>
            </w:r>
            <w:r>
              <w:rPr>
                <w:rFonts w:ascii="Courier New" w:hAnsi="Courier New" w:cs="Courier New"/>
                <w:b/>
                <w:sz w:val="20"/>
                <w:vertAlign w:val="superscript"/>
              </w:rPr>
              <w:t>1</w:t>
            </w:r>
            <w:r>
              <w:rPr>
                <w:rFonts w:ascii="Courier New" w:hAnsi="Courier New" w:cs="Courier New"/>
                <w:b/>
                <w:sz w:val="20"/>
              </w:rPr>
              <w:t xml:space="preserve"> =</w:t>
            </w:r>
          </w:p>
          <w:p w14:paraId="6BB92AF9" w14:textId="77777777" w:rsidR="00000000" w:rsidRDefault="00000000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(V2/G2)</w:t>
            </w:r>
          </w:p>
          <w:p w14:paraId="39B28446" w14:textId="77777777" w:rsidR="00000000" w:rsidRDefault="00000000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mV</w:t>
            </w:r>
          </w:p>
        </w:tc>
        <w:tc>
          <w:tcPr>
            <w:tcW w:w="1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08947FA" w14:textId="77777777" w:rsidR="00000000" w:rsidRDefault="00000000">
            <w:pPr>
              <w:snapToGrid w:val="0"/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Acceleration</w:t>
            </w:r>
          </w:p>
          <w:p w14:paraId="7D9AED6D" w14:textId="77777777" w:rsidR="00000000" w:rsidRDefault="00000000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</w:p>
          <w:p w14:paraId="3B9363DC" w14:textId="77777777" w:rsidR="00000000" w:rsidRDefault="00000000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A= (V1)/50.102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06AD31A" w14:textId="77777777" w:rsidR="00000000" w:rsidRDefault="00000000">
            <w:pPr>
              <w:snapToGrid w:val="0"/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Sensitivity</w:t>
            </w:r>
          </w:p>
          <w:p w14:paraId="3D3160AA" w14:textId="77777777" w:rsidR="00000000" w:rsidRDefault="00000000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</w:p>
          <w:p w14:paraId="2A5639E4" w14:textId="77777777" w:rsidR="00000000" w:rsidRDefault="00000000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S=</w:t>
            </w:r>
          </w:p>
          <w:p w14:paraId="48F7BB64" w14:textId="77777777" w:rsidR="00000000" w:rsidRDefault="00000000">
            <w:pPr>
              <w:jc w:val="center"/>
              <w:rPr>
                <w:b/>
                <w:sz w:val="22"/>
              </w:rPr>
            </w:pPr>
            <w:r>
              <w:rPr>
                <w:rFonts w:ascii="Courier New" w:hAnsi="Courier New" w:cs="Courier New"/>
                <w:b/>
                <w:sz w:val="20"/>
              </w:rPr>
              <w:t>(V2</w:t>
            </w:r>
            <w:r>
              <w:rPr>
                <w:rFonts w:ascii="Courier New" w:hAnsi="Courier New" w:cs="Courier New"/>
                <w:b/>
                <w:sz w:val="20"/>
                <w:vertAlign w:val="superscript"/>
              </w:rPr>
              <w:t>1</w:t>
            </w:r>
            <w:r>
              <w:rPr>
                <w:rFonts w:ascii="Courier New" w:hAnsi="Courier New" w:cs="Courier New"/>
                <w:b/>
                <w:sz w:val="20"/>
              </w:rPr>
              <w:t>)/A pC/g</w:t>
            </w:r>
          </w:p>
        </w:tc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DCC3D1" w14:textId="77777777" w:rsidR="00000000" w:rsidRDefault="00000000">
            <w:pPr>
              <w:snapToGrid w:val="0"/>
              <w:jc w:val="center"/>
              <w:rPr>
                <w:rFonts w:ascii="Courier New" w:hAnsi="Courier New" w:cs="Courier New"/>
                <w:b/>
                <w:sz w:val="22"/>
              </w:rPr>
            </w:pPr>
            <w:r>
              <w:rPr>
                <w:b/>
                <w:sz w:val="22"/>
              </w:rPr>
              <w:t>%</w:t>
            </w:r>
            <w:r>
              <w:rPr>
                <w:rFonts w:ascii="Courier New" w:hAnsi="Courier New" w:cs="Courier New"/>
                <w:b/>
                <w:sz w:val="22"/>
              </w:rPr>
              <w:t>=</w:t>
            </w:r>
          </w:p>
          <w:p w14:paraId="4A51169F" w14:textId="77777777" w:rsidR="00000000" w:rsidRDefault="00000000">
            <w:pPr>
              <w:jc w:val="center"/>
              <w:rPr>
                <w:rFonts w:ascii="Courier New" w:hAnsi="Courier New" w:cs="Courier New"/>
                <w:b/>
                <w:sz w:val="22"/>
              </w:rPr>
            </w:pPr>
            <w:r>
              <w:rPr>
                <w:rFonts w:ascii="Courier New" w:hAnsi="Courier New" w:cs="Courier New"/>
                <w:b/>
                <w:sz w:val="22"/>
              </w:rPr>
              <w:t>(SX100)/</w:t>
            </w:r>
          </w:p>
          <w:p w14:paraId="23DDA89B" w14:textId="77777777" w:rsidR="00000000" w:rsidRDefault="00000000">
            <w:pPr>
              <w:jc w:val="center"/>
              <w:rPr>
                <w:rFonts w:ascii="Courier New" w:hAnsi="Courier New" w:cs="Courier New"/>
                <w:b/>
                <w:sz w:val="22"/>
              </w:rPr>
            </w:pPr>
            <w:r>
              <w:rPr>
                <w:rFonts w:ascii="Courier New" w:hAnsi="Courier New" w:cs="Courier New"/>
                <w:b/>
                <w:sz w:val="22"/>
              </w:rPr>
              <w:t>Avg. ‘S’</w:t>
            </w:r>
          </w:p>
        </w:tc>
      </w:tr>
      <w:tr w:rsidR="00000000" w14:paraId="12049BEF" w14:textId="77777777">
        <w:trPr>
          <w:trHeight w:val="423"/>
        </w:trPr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5766F29" w14:textId="77777777" w:rsidR="00000000" w:rsidRDefault="00000000">
            <w:pPr>
              <w:snapToGrid w:val="0"/>
              <w:rPr>
                <w:rFonts w:ascii="Courier New" w:hAnsi="Courier New" w:cs="Courier New"/>
                <w:b/>
                <w:sz w:val="22"/>
              </w:rPr>
            </w:pP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B935D7F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F76B6AA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84A7651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BA9E41B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FA0C21D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43B85E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</w:tr>
      <w:tr w:rsidR="00000000" w14:paraId="0062114A" w14:textId="77777777">
        <w:trPr>
          <w:trHeight w:val="451"/>
        </w:trPr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5DED2A0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04323CF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AC19452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F63B248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EBB393D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F8FC522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8A7973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</w:tr>
    </w:tbl>
    <w:p w14:paraId="4D3DF58F" w14:textId="77777777" w:rsidR="00000000" w:rsidRDefault="00000000">
      <w:pPr>
        <w:rPr>
          <w:rFonts w:ascii="Courier New" w:hAnsi="Courier New" w:cs="Courier New"/>
          <w:sz w:val="22"/>
        </w:rPr>
      </w:pPr>
      <w:r>
        <w:rPr>
          <w:rFonts w:ascii="Courier New" w:hAnsi="Courier New" w:cs="Courier New"/>
          <w:sz w:val="22"/>
        </w:rPr>
        <w:tab/>
      </w:r>
      <w:r>
        <w:rPr>
          <w:rFonts w:ascii="Courier New" w:hAnsi="Courier New" w:cs="Courier New"/>
          <w:sz w:val="22"/>
        </w:rPr>
        <w:tab/>
      </w:r>
      <w:r>
        <w:rPr>
          <w:rFonts w:ascii="Courier New" w:hAnsi="Courier New" w:cs="Courier New"/>
          <w:sz w:val="22"/>
        </w:rPr>
        <w:tab/>
      </w:r>
      <w:r>
        <w:rPr>
          <w:rFonts w:ascii="Courier New" w:hAnsi="Courier New" w:cs="Courier New"/>
          <w:sz w:val="22"/>
        </w:rPr>
        <w:tab/>
      </w:r>
      <w:r>
        <w:rPr>
          <w:rFonts w:ascii="Courier New" w:hAnsi="Courier New" w:cs="Courier New"/>
          <w:sz w:val="22"/>
        </w:rPr>
        <w:tab/>
      </w:r>
      <w:r>
        <w:rPr>
          <w:rFonts w:ascii="Courier New" w:hAnsi="Courier New" w:cs="Courier New"/>
          <w:sz w:val="22"/>
        </w:rPr>
        <w:tab/>
      </w:r>
      <w:r>
        <w:rPr>
          <w:rFonts w:ascii="Courier New" w:hAnsi="Courier New" w:cs="Courier New"/>
          <w:sz w:val="22"/>
        </w:rPr>
        <w:tab/>
      </w:r>
      <w:r>
        <w:rPr>
          <w:rFonts w:ascii="Courier New" w:hAnsi="Courier New" w:cs="Courier New"/>
          <w:sz w:val="22"/>
        </w:rPr>
        <w:tab/>
      </w:r>
      <w:r>
        <w:rPr>
          <w:rFonts w:ascii="Courier New" w:hAnsi="Courier New" w:cs="Courier New"/>
          <w:sz w:val="22"/>
        </w:rPr>
        <w:tab/>
      </w:r>
      <w:r>
        <w:rPr>
          <w:rFonts w:ascii="Courier New" w:hAnsi="Courier New" w:cs="Courier New"/>
          <w:sz w:val="22"/>
        </w:rPr>
        <w:tab/>
      </w:r>
      <w:r>
        <w:rPr>
          <w:rFonts w:ascii="Courier New" w:hAnsi="Courier New" w:cs="Courier New"/>
          <w:sz w:val="22"/>
        </w:rPr>
        <w:tab/>
      </w:r>
      <w:r>
        <w:rPr>
          <w:rFonts w:ascii="Courier New" w:hAnsi="Courier New" w:cs="Courier New"/>
          <w:sz w:val="22"/>
        </w:rPr>
        <w:tab/>
        <w:t>Mean =         %</w:t>
      </w:r>
    </w:p>
    <w:p w14:paraId="5D025933" w14:textId="77777777" w:rsidR="00000000" w:rsidRDefault="00000000">
      <w:pPr>
        <w:rPr>
          <w:rFonts w:ascii="Courier New" w:hAnsi="Courier New" w:cs="Courier New"/>
          <w:sz w:val="22"/>
        </w:rPr>
      </w:pPr>
    </w:p>
    <w:p w14:paraId="3E24D11E" w14:textId="77777777" w:rsidR="00000000" w:rsidRDefault="00000000">
      <w:pPr>
        <w:numPr>
          <w:ilvl w:val="0"/>
          <w:numId w:val="2"/>
        </w:numPr>
        <w:rPr>
          <w:rFonts w:ascii="Courier New" w:hAnsi="Courier New" w:cs="Courier New"/>
          <w:sz w:val="22"/>
        </w:rPr>
      </w:pPr>
      <w:r>
        <w:rPr>
          <w:rFonts w:ascii="Courier New" w:hAnsi="Courier New" w:cs="Courier New"/>
          <w:sz w:val="22"/>
        </w:rPr>
        <w:t>A= 8 * (1/9.81) g pk-pk</w:t>
      </w:r>
      <w:r>
        <w:rPr>
          <w:rFonts w:ascii="Courier New" w:hAnsi="Courier New" w:cs="Courier New"/>
          <w:sz w:val="22"/>
        </w:rPr>
        <w:tab/>
      </w:r>
      <w:r>
        <w:rPr>
          <w:rFonts w:ascii="Courier New" w:hAnsi="Courier New" w:cs="Courier New"/>
          <w:sz w:val="22"/>
        </w:rPr>
        <w:tab/>
      </w:r>
      <w:r>
        <w:rPr>
          <w:rFonts w:ascii="Courier New" w:hAnsi="Courier New" w:cs="Courier New"/>
          <w:sz w:val="22"/>
        </w:rPr>
        <w:tab/>
        <w:t>Frequency shall be 50 +/- 2 Hz</w:t>
      </w:r>
    </w:p>
    <w:p w14:paraId="257752B4" w14:textId="77777777" w:rsidR="00000000" w:rsidRDefault="00000000">
      <w:pPr>
        <w:ind w:left="1440"/>
        <w:rPr>
          <w:rFonts w:ascii="Courier New" w:hAnsi="Courier New" w:cs="Courier New"/>
          <w:sz w:val="22"/>
        </w:rPr>
      </w:pPr>
    </w:p>
    <w:tbl>
      <w:tblPr>
        <w:tblW w:w="0" w:type="auto"/>
        <w:tblInd w:w="100" w:type="dxa"/>
        <w:tblLayout w:type="fixed"/>
        <w:tblLook w:val="0000" w:firstRow="0" w:lastRow="0" w:firstColumn="0" w:lastColumn="0" w:noHBand="0" w:noVBand="0"/>
      </w:tblPr>
      <w:tblGrid>
        <w:gridCol w:w="861"/>
        <w:gridCol w:w="1552"/>
        <w:gridCol w:w="1551"/>
        <w:gridCol w:w="1592"/>
        <w:gridCol w:w="1787"/>
        <w:gridCol w:w="1544"/>
        <w:gridCol w:w="1973"/>
      </w:tblGrid>
      <w:tr w:rsidR="00000000" w14:paraId="76159768" w14:textId="77777777">
        <w:trPr>
          <w:cantSplit/>
          <w:trHeight w:val="910"/>
        </w:trPr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DAC7EF5" w14:textId="77777777" w:rsidR="00000000" w:rsidRDefault="00000000">
            <w:pPr>
              <w:snapToGrid w:val="0"/>
              <w:ind w:left="113" w:right="113"/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Freq.</w:t>
            </w:r>
          </w:p>
          <w:p w14:paraId="0D8F665B" w14:textId="77777777" w:rsidR="00000000" w:rsidRDefault="00000000">
            <w:pPr>
              <w:ind w:left="113" w:right="113"/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(Hz)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1567385" w14:textId="77777777" w:rsidR="00000000" w:rsidRDefault="00000000">
            <w:pPr>
              <w:snapToGrid w:val="0"/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O/P of std.</w:t>
            </w:r>
          </w:p>
          <w:p w14:paraId="7C9A9393" w14:textId="77777777" w:rsidR="00000000" w:rsidRDefault="00000000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Accl.</w:t>
            </w:r>
          </w:p>
          <w:p w14:paraId="511C5B92" w14:textId="77777777" w:rsidR="00000000" w:rsidRDefault="00000000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</w:p>
          <w:p w14:paraId="47F1E2E7" w14:textId="77777777" w:rsidR="00000000" w:rsidRDefault="00000000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V1(pk-pk)mV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59AA338" w14:textId="77777777" w:rsidR="00000000" w:rsidRDefault="00000000">
            <w:pPr>
              <w:snapToGrid w:val="0"/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O/P of test</w:t>
            </w:r>
          </w:p>
          <w:p w14:paraId="38745304" w14:textId="77777777" w:rsidR="00000000" w:rsidRDefault="00000000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Accl.</w:t>
            </w:r>
          </w:p>
          <w:p w14:paraId="61A198B8" w14:textId="77777777" w:rsidR="00000000" w:rsidRDefault="00000000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</w:p>
          <w:p w14:paraId="0F6CA3A3" w14:textId="77777777" w:rsidR="00000000" w:rsidRDefault="00000000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V2(pk-pk)mV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5CE610E" w14:textId="77777777" w:rsidR="00000000" w:rsidRDefault="00000000">
            <w:pPr>
              <w:snapToGrid w:val="0"/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V2</w:t>
            </w:r>
            <w:r>
              <w:rPr>
                <w:rFonts w:ascii="Courier New" w:hAnsi="Courier New" w:cs="Courier New"/>
                <w:b/>
                <w:sz w:val="20"/>
                <w:vertAlign w:val="superscript"/>
              </w:rPr>
              <w:t>1</w:t>
            </w:r>
            <w:r>
              <w:rPr>
                <w:rFonts w:ascii="Courier New" w:hAnsi="Courier New" w:cs="Courier New"/>
                <w:b/>
                <w:sz w:val="20"/>
              </w:rPr>
              <w:t xml:space="preserve"> =</w:t>
            </w:r>
          </w:p>
          <w:p w14:paraId="696E42CE" w14:textId="77777777" w:rsidR="00000000" w:rsidRDefault="00000000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(V2/G2)</w:t>
            </w:r>
          </w:p>
          <w:p w14:paraId="4605C82E" w14:textId="77777777" w:rsidR="00000000" w:rsidRDefault="00000000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mV</w:t>
            </w:r>
          </w:p>
        </w:tc>
        <w:tc>
          <w:tcPr>
            <w:tcW w:w="1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6DD6367" w14:textId="77777777" w:rsidR="00000000" w:rsidRDefault="00000000">
            <w:pPr>
              <w:snapToGrid w:val="0"/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Acceleration</w:t>
            </w:r>
          </w:p>
          <w:p w14:paraId="563B4653" w14:textId="77777777" w:rsidR="00000000" w:rsidRDefault="00000000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</w:p>
          <w:p w14:paraId="3B05CB2C" w14:textId="77777777" w:rsidR="00000000" w:rsidRDefault="00000000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A= (V1)/50.102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8503BD6" w14:textId="77777777" w:rsidR="00000000" w:rsidRDefault="00000000">
            <w:pPr>
              <w:snapToGrid w:val="0"/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Sensitivity</w:t>
            </w:r>
          </w:p>
          <w:p w14:paraId="69146D50" w14:textId="77777777" w:rsidR="00000000" w:rsidRDefault="00000000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</w:p>
          <w:p w14:paraId="4FB27778" w14:textId="77777777" w:rsidR="00000000" w:rsidRDefault="00000000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S=</w:t>
            </w:r>
          </w:p>
          <w:p w14:paraId="0C9E1588" w14:textId="77777777" w:rsidR="00000000" w:rsidRDefault="00000000">
            <w:pPr>
              <w:jc w:val="center"/>
              <w:rPr>
                <w:b/>
                <w:sz w:val="22"/>
              </w:rPr>
            </w:pPr>
            <w:r>
              <w:rPr>
                <w:rFonts w:ascii="Courier New" w:hAnsi="Courier New" w:cs="Courier New"/>
                <w:b/>
                <w:sz w:val="20"/>
              </w:rPr>
              <w:t>(V2</w:t>
            </w:r>
            <w:r>
              <w:rPr>
                <w:rFonts w:ascii="Courier New" w:hAnsi="Courier New" w:cs="Courier New"/>
                <w:b/>
                <w:sz w:val="20"/>
                <w:vertAlign w:val="superscript"/>
              </w:rPr>
              <w:t>1</w:t>
            </w:r>
            <w:r>
              <w:rPr>
                <w:rFonts w:ascii="Courier New" w:hAnsi="Courier New" w:cs="Courier New"/>
                <w:b/>
                <w:sz w:val="20"/>
              </w:rPr>
              <w:t>)/A pC/g</w:t>
            </w:r>
          </w:p>
        </w:tc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ACBB34" w14:textId="77777777" w:rsidR="00000000" w:rsidRDefault="00000000">
            <w:pPr>
              <w:snapToGrid w:val="0"/>
              <w:jc w:val="center"/>
              <w:rPr>
                <w:rFonts w:ascii="Courier New" w:hAnsi="Courier New" w:cs="Courier New"/>
                <w:b/>
                <w:sz w:val="22"/>
              </w:rPr>
            </w:pPr>
            <w:r>
              <w:rPr>
                <w:b/>
                <w:sz w:val="22"/>
              </w:rPr>
              <w:t>%</w:t>
            </w:r>
            <w:r>
              <w:rPr>
                <w:rFonts w:ascii="Courier New" w:hAnsi="Courier New" w:cs="Courier New"/>
                <w:b/>
                <w:sz w:val="22"/>
              </w:rPr>
              <w:t>=</w:t>
            </w:r>
          </w:p>
          <w:p w14:paraId="28968798" w14:textId="77777777" w:rsidR="00000000" w:rsidRDefault="00000000">
            <w:pPr>
              <w:jc w:val="center"/>
              <w:rPr>
                <w:rFonts w:ascii="Courier New" w:hAnsi="Courier New" w:cs="Courier New"/>
                <w:b/>
                <w:sz w:val="22"/>
              </w:rPr>
            </w:pPr>
            <w:r>
              <w:rPr>
                <w:rFonts w:ascii="Courier New" w:hAnsi="Courier New" w:cs="Courier New"/>
                <w:b/>
                <w:sz w:val="22"/>
              </w:rPr>
              <w:t>(SX100)/</w:t>
            </w:r>
          </w:p>
          <w:p w14:paraId="31DC938F" w14:textId="77777777" w:rsidR="00000000" w:rsidRDefault="00000000">
            <w:pPr>
              <w:jc w:val="center"/>
              <w:rPr>
                <w:rFonts w:ascii="Courier New" w:hAnsi="Courier New" w:cs="Courier New"/>
                <w:b/>
                <w:sz w:val="22"/>
              </w:rPr>
            </w:pPr>
            <w:r>
              <w:rPr>
                <w:rFonts w:ascii="Courier New" w:hAnsi="Courier New" w:cs="Courier New"/>
                <w:b/>
                <w:sz w:val="22"/>
              </w:rPr>
              <w:t>Avg. ‘S’</w:t>
            </w:r>
          </w:p>
        </w:tc>
      </w:tr>
      <w:tr w:rsidR="00000000" w14:paraId="7C5670B8" w14:textId="77777777">
        <w:trPr>
          <w:trHeight w:val="435"/>
        </w:trPr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55E7568" w14:textId="77777777" w:rsidR="00000000" w:rsidRDefault="00000000">
            <w:pPr>
              <w:snapToGrid w:val="0"/>
              <w:rPr>
                <w:rFonts w:ascii="Courier New" w:hAnsi="Courier New" w:cs="Courier New"/>
                <w:b/>
                <w:sz w:val="22"/>
              </w:rPr>
            </w:pP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3CADDBE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8A97607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821A044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D0E339B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4DEB886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599FDC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</w:tr>
      <w:tr w:rsidR="00000000" w14:paraId="3AA326AA" w14:textId="77777777">
        <w:trPr>
          <w:trHeight w:val="462"/>
        </w:trPr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B2F2CB8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BD35BA4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66FA9BF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4CFF84D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9757BD0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B1BAC3D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AB5331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</w:tr>
    </w:tbl>
    <w:p w14:paraId="200F1383" w14:textId="77777777" w:rsidR="00000000" w:rsidRDefault="00000000">
      <w:pPr>
        <w:rPr>
          <w:rFonts w:ascii="Courier New" w:hAnsi="Courier New" w:cs="Courier New"/>
          <w:sz w:val="22"/>
        </w:rPr>
      </w:pPr>
      <w:r>
        <w:rPr>
          <w:rFonts w:ascii="Courier New" w:hAnsi="Courier New" w:cs="Courier New"/>
          <w:sz w:val="22"/>
        </w:rPr>
        <w:tab/>
      </w:r>
      <w:r>
        <w:rPr>
          <w:rFonts w:ascii="Courier New" w:hAnsi="Courier New" w:cs="Courier New"/>
          <w:sz w:val="22"/>
        </w:rPr>
        <w:tab/>
      </w:r>
      <w:r>
        <w:rPr>
          <w:rFonts w:ascii="Courier New" w:hAnsi="Courier New" w:cs="Courier New"/>
          <w:sz w:val="22"/>
        </w:rPr>
        <w:tab/>
      </w:r>
      <w:r>
        <w:rPr>
          <w:rFonts w:ascii="Courier New" w:hAnsi="Courier New" w:cs="Courier New"/>
          <w:sz w:val="22"/>
        </w:rPr>
        <w:tab/>
      </w:r>
      <w:r>
        <w:rPr>
          <w:rFonts w:ascii="Courier New" w:hAnsi="Courier New" w:cs="Courier New"/>
          <w:sz w:val="22"/>
        </w:rPr>
        <w:tab/>
      </w:r>
      <w:r>
        <w:rPr>
          <w:rFonts w:ascii="Courier New" w:hAnsi="Courier New" w:cs="Courier New"/>
          <w:sz w:val="22"/>
        </w:rPr>
        <w:tab/>
      </w:r>
      <w:r>
        <w:rPr>
          <w:rFonts w:ascii="Courier New" w:hAnsi="Courier New" w:cs="Courier New"/>
          <w:sz w:val="22"/>
        </w:rPr>
        <w:tab/>
      </w:r>
      <w:r>
        <w:rPr>
          <w:rFonts w:ascii="Courier New" w:hAnsi="Courier New" w:cs="Courier New"/>
          <w:sz w:val="22"/>
        </w:rPr>
        <w:tab/>
      </w:r>
      <w:r>
        <w:rPr>
          <w:rFonts w:ascii="Courier New" w:hAnsi="Courier New" w:cs="Courier New"/>
          <w:sz w:val="22"/>
        </w:rPr>
        <w:tab/>
      </w:r>
      <w:r>
        <w:rPr>
          <w:rFonts w:ascii="Courier New" w:hAnsi="Courier New" w:cs="Courier New"/>
          <w:sz w:val="22"/>
        </w:rPr>
        <w:tab/>
      </w:r>
      <w:r>
        <w:rPr>
          <w:rFonts w:ascii="Courier New" w:hAnsi="Courier New" w:cs="Courier New"/>
          <w:sz w:val="22"/>
        </w:rPr>
        <w:tab/>
      </w:r>
      <w:r>
        <w:rPr>
          <w:rFonts w:ascii="Courier New" w:hAnsi="Courier New" w:cs="Courier New"/>
          <w:sz w:val="22"/>
        </w:rPr>
        <w:tab/>
        <w:t>Mean =         %</w:t>
      </w:r>
    </w:p>
    <w:p w14:paraId="7D6C5490" w14:textId="77777777" w:rsidR="00000000" w:rsidRDefault="00000000">
      <w:pPr>
        <w:rPr>
          <w:rFonts w:ascii="Courier New" w:hAnsi="Courier New" w:cs="Courier New"/>
          <w:sz w:val="22"/>
        </w:rPr>
      </w:pPr>
    </w:p>
    <w:p w14:paraId="3FF51F8F" w14:textId="77777777" w:rsidR="00000000" w:rsidRDefault="00000000">
      <w:pPr>
        <w:rPr>
          <w:rFonts w:ascii="Courier New" w:hAnsi="Courier New" w:cs="Courier New"/>
          <w:sz w:val="22"/>
        </w:rPr>
      </w:pPr>
    </w:p>
    <w:p w14:paraId="39C8858B" w14:textId="77777777" w:rsidR="00000000" w:rsidRDefault="00000000">
      <w:pPr>
        <w:rPr>
          <w:rFonts w:ascii="Courier New" w:hAnsi="Courier New" w:cs="Courier New"/>
          <w:sz w:val="22"/>
        </w:rPr>
      </w:pPr>
    </w:p>
    <w:p w14:paraId="5CB8021B" w14:textId="77777777" w:rsidR="00000000" w:rsidRDefault="00000000">
      <w:pPr>
        <w:ind w:firstLine="720"/>
        <w:rPr>
          <w:b/>
          <w:sz w:val="10"/>
        </w:rPr>
      </w:pPr>
    </w:p>
    <w:p w14:paraId="1A35B322" w14:textId="77777777" w:rsidR="00000000" w:rsidRDefault="00000000">
      <w:pPr>
        <w:ind w:firstLine="720"/>
        <w:rPr>
          <w:b/>
          <w:sz w:val="10"/>
        </w:rPr>
      </w:pPr>
    </w:p>
    <w:p w14:paraId="1925D35B" w14:textId="77777777" w:rsidR="00000000" w:rsidRDefault="00000000">
      <w:pPr>
        <w:ind w:firstLine="720"/>
        <w:rPr>
          <w:b/>
          <w:sz w:val="10"/>
        </w:rPr>
      </w:pPr>
    </w:p>
    <w:p w14:paraId="5B29FFC8" w14:textId="77777777" w:rsidR="00000000" w:rsidRDefault="00000000">
      <w:pPr>
        <w:ind w:firstLine="720"/>
        <w:rPr>
          <w:b/>
        </w:rPr>
      </w:pPr>
    </w:p>
    <w:p w14:paraId="75467E8F" w14:textId="77777777" w:rsidR="00000000" w:rsidRDefault="00000000">
      <w:pPr>
        <w:ind w:firstLine="720"/>
        <w:rPr>
          <w:b/>
        </w:rPr>
      </w:pPr>
    </w:p>
    <w:p w14:paraId="2C722B29" w14:textId="77777777" w:rsidR="00000000" w:rsidRDefault="00000000">
      <w:pPr>
        <w:ind w:firstLine="720"/>
        <w:rPr>
          <w:b/>
          <w:sz w:val="18"/>
        </w:rPr>
      </w:pPr>
      <w:r>
        <w:rPr>
          <w:b/>
          <w:sz w:val="20"/>
        </w:rPr>
        <w:t>TESTED BY:</w:t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  <w:t xml:space="preserve">APPROVED BY:   </w:t>
      </w:r>
      <w:r>
        <w:rPr>
          <w:b/>
          <w:sz w:val="22"/>
        </w:rPr>
        <w:t xml:space="preserve">                        </w:t>
      </w:r>
    </w:p>
    <w:p w14:paraId="32EE9D6F" w14:textId="77777777" w:rsidR="00000000" w:rsidRDefault="00000000">
      <w:pPr>
        <w:ind w:firstLine="720"/>
        <w:rPr>
          <w:b/>
          <w:sz w:val="18"/>
        </w:rPr>
      </w:pPr>
    </w:p>
    <w:p w14:paraId="071A877D" w14:textId="77777777" w:rsidR="00000000" w:rsidRDefault="00000000">
      <w:pPr>
        <w:pBdr>
          <w:bottom w:val="single" w:sz="4" w:space="1" w:color="000000"/>
        </w:pBdr>
        <w:ind w:firstLine="720"/>
        <w:rPr>
          <w:rFonts w:ascii="Tahoma" w:hAnsi="Tahoma" w:cs="Tahoma"/>
          <w:b/>
          <w:sz w:val="10"/>
          <w:szCs w:val="20"/>
        </w:rPr>
      </w:pPr>
      <w:r>
        <w:rPr>
          <w:b/>
          <w:sz w:val="16"/>
        </w:rPr>
        <w:t>DATE</w:t>
      </w:r>
      <w:r>
        <w:rPr>
          <w:b/>
          <w:sz w:val="16"/>
        </w:rPr>
        <w:tab/>
      </w:r>
      <w:r>
        <w:rPr>
          <w:b/>
          <w:sz w:val="16"/>
        </w:rPr>
        <w:tab/>
      </w:r>
      <w:r>
        <w:rPr>
          <w:b/>
          <w:sz w:val="16"/>
        </w:rPr>
        <w:tab/>
      </w:r>
      <w:r>
        <w:rPr>
          <w:b/>
          <w:sz w:val="16"/>
        </w:rPr>
        <w:tab/>
      </w:r>
      <w:r>
        <w:rPr>
          <w:b/>
          <w:sz w:val="16"/>
        </w:rPr>
        <w:tab/>
      </w:r>
      <w:r>
        <w:rPr>
          <w:b/>
          <w:sz w:val="16"/>
        </w:rPr>
        <w:tab/>
      </w:r>
      <w:r>
        <w:rPr>
          <w:b/>
          <w:sz w:val="16"/>
        </w:rPr>
        <w:tab/>
      </w:r>
      <w:r>
        <w:rPr>
          <w:b/>
          <w:sz w:val="20"/>
        </w:rPr>
        <w:tab/>
      </w:r>
      <w:r>
        <w:rPr>
          <w:rFonts w:ascii="Tahoma" w:hAnsi="Tahoma" w:cs="Tahoma"/>
          <w:b/>
          <w:sz w:val="22"/>
          <w:szCs w:val="20"/>
        </w:rPr>
        <w:t xml:space="preserve">  </w:t>
      </w:r>
      <w:r>
        <w:rPr>
          <w:rFonts w:ascii="Tahoma" w:hAnsi="Tahoma" w:cs="Tahoma"/>
          <w:b/>
          <w:sz w:val="18"/>
          <w:szCs w:val="20"/>
        </w:rPr>
        <w:t>HOD – TRS</w:t>
      </w:r>
    </w:p>
    <w:p w14:paraId="1FCC89EC" w14:textId="77777777" w:rsidR="00000000" w:rsidRDefault="00000000">
      <w:pPr>
        <w:ind w:left="2736" w:hanging="2793"/>
        <w:rPr>
          <w:rFonts w:ascii="Tahoma" w:hAnsi="Tahoma" w:cs="Tahoma"/>
          <w:b/>
          <w:sz w:val="10"/>
          <w:szCs w:val="20"/>
        </w:rPr>
      </w:pPr>
      <w:r>
        <w:rPr>
          <w:rFonts w:ascii="Tahoma" w:hAnsi="Tahoma" w:cs="Tahoma"/>
          <w:b/>
          <w:sz w:val="10"/>
          <w:szCs w:val="20"/>
        </w:rPr>
        <w:tab/>
      </w:r>
    </w:p>
    <w:p w14:paraId="04D3EF77" w14:textId="77777777" w:rsidR="00000000" w:rsidRDefault="00000000">
      <w:pPr>
        <w:ind w:left="5760" w:firstLine="720"/>
        <w:rPr>
          <w:rFonts w:ascii="Tahoma" w:hAnsi="Tahoma" w:cs="Tahoma"/>
          <w:b/>
          <w:sz w:val="10"/>
          <w:szCs w:val="20"/>
        </w:rPr>
      </w:pPr>
    </w:p>
    <w:p w14:paraId="51965BB5" w14:textId="77777777" w:rsidR="00000000" w:rsidRDefault="00000000">
      <w:pPr>
        <w:ind w:left="342"/>
        <w:rPr>
          <w:rFonts w:ascii="Tahoma" w:hAnsi="Tahoma" w:cs="Tahoma"/>
          <w:b/>
          <w:sz w:val="18"/>
          <w:szCs w:val="20"/>
        </w:rPr>
      </w:pPr>
    </w:p>
    <w:p w14:paraId="1049006E" w14:textId="77777777" w:rsidR="00000000" w:rsidRDefault="00000000">
      <w:pPr>
        <w:ind w:left="5760" w:firstLine="720"/>
        <w:rPr>
          <w:rFonts w:ascii="Tahoma" w:hAnsi="Tahoma" w:cs="Tahoma"/>
          <w:b/>
          <w:sz w:val="16"/>
          <w:szCs w:val="20"/>
        </w:rPr>
      </w:pPr>
    </w:p>
    <w:p w14:paraId="5BA22EFC" w14:textId="77777777" w:rsidR="00000000" w:rsidRDefault="00000000">
      <w:pPr>
        <w:ind w:left="5760" w:firstLine="720"/>
        <w:rPr>
          <w:rFonts w:ascii="Courier New" w:hAnsi="Courier New" w:cs="Courier New"/>
          <w:b/>
          <w:sz w:val="32"/>
          <w:u w:val="single"/>
        </w:rPr>
      </w:pPr>
      <w:r>
        <w:rPr>
          <w:rFonts w:ascii="Tahoma" w:hAnsi="Tahoma" w:cs="Tahoma"/>
          <w:b/>
          <w:sz w:val="18"/>
          <w:szCs w:val="20"/>
        </w:rPr>
        <w:t>Form No.  : R/PP-05/09-ACC/REV 00 Pg 6 of 8</w:t>
      </w:r>
    </w:p>
    <w:p w14:paraId="77F16E22" w14:textId="77777777" w:rsidR="00000000" w:rsidRDefault="00000000">
      <w:pPr>
        <w:pageBreakBefore/>
        <w:tabs>
          <w:tab w:val="left" w:pos="4950"/>
        </w:tabs>
        <w:jc w:val="center"/>
        <w:rPr>
          <w:rFonts w:ascii="Courier New" w:hAnsi="Courier New" w:cs="Courier New"/>
          <w:b/>
          <w:sz w:val="32"/>
          <w:u w:val="single"/>
        </w:rPr>
      </w:pPr>
    </w:p>
    <w:p w14:paraId="041B0079" w14:textId="77777777" w:rsidR="00000000" w:rsidRDefault="00000000">
      <w:pPr>
        <w:tabs>
          <w:tab w:val="left" w:pos="4950"/>
        </w:tabs>
        <w:jc w:val="center"/>
        <w:rPr>
          <w:rFonts w:ascii="Courier New" w:hAnsi="Courier New" w:cs="Courier New"/>
          <w:b/>
          <w:sz w:val="32"/>
          <w:u w:val="single"/>
        </w:rPr>
      </w:pPr>
    </w:p>
    <w:p w14:paraId="1AEDC7A6" w14:textId="77777777" w:rsidR="00000000" w:rsidRDefault="00000000">
      <w:pPr>
        <w:tabs>
          <w:tab w:val="left" w:pos="4950"/>
        </w:tabs>
        <w:jc w:val="center"/>
        <w:rPr>
          <w:rFonts w:ascii="Courier New" w:hAnsi="Courier New" w:cs="Courier New"/>
          <w:sz w:val="22"/>
        </w:rPr>
      </w:pPr>
      <w:r>
        <w:rPr>
          <w:rFonts w:ascii="Courier New" w:hAnsi="Courier New" w:cs="Courier New"/>
          <w:b/>
          <w:sz w:val="32"/>
          <w:u w:val="single"/>
        </w:rPr>
        <w:t>ACCELEROMETER TEST RECORD</w:t>
      </w:r>
    </w:p>
    <w:p w14:paraId="2F10ECCB" w14:textId="77777777" w:rsidR="00000000" w:rsidRDefault="00000000">
      <w:pPr>
        <w:rPr>
          <w:rFonts w:ascii="Courier New" w:hAnsi="Courier New" w:cs="Courier New"/>
          <w:sz w:val="22"/>
        </w:rPr>
      </w:pPr>
    </w:p>
    <w:p w14:paraId="3758F825" w14:textId="77777777" w:rsidR="00000000" w:rsidRDefault="00000000">
      <w:pPr>
        <w:ind w:left="5040" w:firstLine="720"/>
        <w:rPr>
          <w:rFonts w:ascii="Courier New" w:hAnsi="Courier New" w:cs="Courier New"/>
          <w:sz w:val="22"/>
        </w:rPr>
      </w:pPr>
      <w:r>
        <w:rPr>
          <w:rFonts w:ascii="Courier New" w:hAnsi="Courier New" w:cs="Courier New"/>
          <w:sz w:val="22"/>
        </w:rPr>
        <w:t>Model No……………… Sl.No………………………..</w:t>
      </w:r>
    </w:p>
    <w:p w14:paraId="6B347975" w14:textId="77777777" w:rsidR="00000000" w:rsidRDefault="00000000">
      <w:pPr>
        <w:ind w:left="720"/>
        <w:rPr>
          <w:rFonts w:ascii="Courier New" w:hAnsi="Courier New" w:cs="Courier New"/>
          <w:sz w:val="22"/>
        </w:rPr>
      </w:pPr>
      <w:r>
        <w:rPr>
          <w:rFonts w:ascii="Courier New" w:hAnsi="Courier New" w:cs="Courier New"/>
          <w:sz w:val="22"/>
        </w:rPr>
        <w:t xml:space="preserve">Test II </w:t>
      </w:r>
      <w:r>
        <w:rPr>
          <w:rFonts w:ascii="Courier New" w:hAnsi="Courier New" w:cs="Courier New"/>
          <w:b/>
          <w:sz w:val="22"/>
          <w:u w:val="single"/>
        </w:rPr>
        <w:t>Contd.</w:t>
      </w:r>
    </w:p>
    <w:p w14:paraId="57246B6C" w14:textId="77777777" w:rsidR="00000000" w:rsidRDefault="00000000">
      <w:pPr>
        <w:rPr>
          <w:rFonts w:ascii="Courier New" w:hAnsi="Courier New" w:cs="Courier New"/>
          <w:sz w:val="22"/>
        </w:rPr>
      </w:pPr>
    </w:p>
    <w:p w14:paraId="2B39FA0F" w14:textId="77777777" w:rsidR="00000000" w:rsidRDefault="00000000">
      <w:pPr>
        <w:ind w:left="720" w:firstLine="720"/>
        <w:rPr>
          <w:rFonts w:ascii="Courier New" w:hAnsi="Courier New" w:cs="Courier New"/>
          <w:sz w:val="22"/>
        </w:rPr>
      </w:pPr>
    </w:p>
    <w:p w14:paraId="6A3AD389" w14:textId="77777777" w:rsidR="00000000" w:rsidRDefault="00000000">
      <w:pPr>
        <w:numPr>
          <w:ilvl w:val="0"/>
          <w:numId w:val="2"/>
        </w:numPr>
        <w:rPr>
          <w:rFonts w:ascii="Courier New" w:hAnsi="Courier New" w:cs="Courier New"/>
          <w:sz w:val="22"/>
        </w:rPr>
      </w:pPr>
      <w:r>
        <w:rPr>
          <w:rFonts w:ascii="Courier New" w:hAnsi="Courier New" w:cs="Courier New"/>
          <w:sz w:val="22"/>
        </w:rPr>
        <w:t xml:space="preserve">A= 10 * (1/9.81) g pk-pk </w:t>
      </w:r>
      <w:r>
        <w:rPr>
          <w:rFonts w:ascii="Courier New" w:hAnsi="Courier New" w:cs="Courier New"/>
          <w:sz w:val="22"/>
        </w:rPr>
        <w:tab/>
      </w:r>
      <w:r>
        <w:rPr>
          <w:rFonts w:ascii="Courier New" w:hAnsi="Courier New" w:cs="Courier New"/>
          <w:sz w:val="22"/>
        </w:rPr>
        <w:tab/>
        <w:t>Frequency shall be 50 +/- 2 Hz</w:t>
      </w:r>
    </w:p>
    <w:p w14:paraId="6DD2108C" w14:textId="77777777" w:rsidR="00000000" w:rsidRDefault="00000000">
      <w:pPr>
        <w:ind w:left="1440"/>
        <w:rPr>
          <w:rFonts w:ascii="Courier New" w:hAnsi="Courier New" w:cs="Courier New"/>
          <w:sz w:val="22"/>
        </w:rPr>
      </w:pPr>
    </w:p>
    <w:tbl>
      <w:tblPr>
        <w:tblW w:w="0" w:type="auto"/>
        <w:tblInd w:w="157" w:type="dxa"/>
        <w:tblLayout w:type="fixed"/>
        <w:tblLook w:val="0000" w:firstRow="0" w:lastRow="0" w:firstColumn="0" w:lastColumn="0" w:noHBand="0" w:noVBand="0"/>
      </w:tblPr>
      <w:tblGrid>
        <w:gridCol w:w="858"/>
        <w:gridCol w:w="1542"/>
        <w:gridCol w:w="1541"/>
        <w:gridCol w:w="1582"/>
        <w:gridCol w:w="1785"/>
        <w:gridCol w:w="1544"/>
        <w:gridCol w:w="1973"/>
      </w:tblGrid>
      <w:tr w:rsidR="00000000" w14:paraId="3EC85886" w14:textId="77777777">
        <w:trPr>
          <w:cantSplit/>
          <w:trHeight w:val="989"/>
        </w:trPr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ED1CCA3" w14:textId="77777777" w:rsidR="00000000" w:rsidRDefault="00000000">
            <w:pPr>
              <w:snapToGrid w:val="0"/>
              <w:ind w:left="113" w:right="113"/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Freq.</w:t>
            </w:r>
          </w:p>
          <w:p w14:paraId="41A453C5" w14:textId="77777777" w:rsidR="00000000" w:rsidRDefault="00000000">
            <w:pPr>
              <w:ind w:left="113" w:right="113"/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(Hz)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82E7C24" w14:textId="77777777" w:rsidR="00000000" w:rsidRDefault="00000000">
            <w:pPr>
              <w:snapToGrid w:val="0"/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O/P of std.</w:t>
            </w:r>
          </w:p>
          <w:p w14:paraId="0A5D472D" w14:textId="77777777" w:rsidR="00000000" w:rsidRDefault="00000000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Accl.</w:t>
            </w:r>
          </w:p>
          <w:p w14:paraId="37803183" w14:textId="77777777" w:rsidR="00000000" w:rsidRDefault="00000000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</w:p>
          <w:p w14:paraId="4BF82FDA" w14:textId="77777777" w:rsidR="00000000" w:rsidRDefault="00000000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V1(pk-pk)mV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B50A00E" w14:textId="77777777" w:rsidR="00000000" w:rsidRDefault="00000000">
            <w:pPr>
              <w:snapToGrid w:val="0"/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O/P of test</w:t>
            </w:r>
          </w:p>
          <w:p w14:paraId="2F18F51B" w14:textId="77777777" w:rsidR="00000000" w:rsidRDefault="00000000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Accl.</w:t>
            </w:r>
          </w:p>
          <w:p w14:paraId="6B7FD33D" w14:textId="77777777" w:rsidR="00000000" w:rsidRDefault="00000000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</w:p>
          <w:p w14:paraId="21D7C179" w14:textId="77777777" w:rsidR="00000000" w:rsidRDefault="00000000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V2(pk-pk)mV</w:t>
            </w:r>
          </w:p>
        </w:tc>
        <w:tc>
          <w:tcPr>
            <w:tcW w:w="1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D26119A" w14:textId="77777777" w:rsidR="00000000" w:rsidRDefault="00000000">
            <w:pPr>
              <w:snapToGrid w:val="0"/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V2</w:t>
            </w:r>
            <w:r>
              <w:rPr>
                <w:rFonts w:ascii="Courier New" w:hAnsi="Courier New" w:cs="Courier New"/>
                <w:b/>
                <w:sz w:val="20"/>
                <w:vertAlign w:val="superscript"/>
              </w:rPr>
              <w:t>1</w:t>
            </w:r>
            <w:r>
              <w:rPr>
                <w:rFonts w:ascii="Courier New" w:hAnsi="Courier New" w:cs="Courier New"/>
                <w:b/>
                <w:sz w:val="20"/>
              </w:rPr>
              <w:t xml:space="preserve"> =</w:t>
            </w:r>
          </w:p>
          <w:p w14:paraId="687E2832" w14:textId="77777777" w:rsidR="00000000" w:rsidRDefault="00000000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(V2/G2)</w:t>
            </w:r>
          </w:p>
          <w:p w14:paraId="4AD8EBB1" w14:textId="77777777" w:rsidR="00000000" w:rsidRDefault="00000000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mV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ED6C3DB" w14:textId="77777777" w:rsidR="00000000" w:rsidRDefault="00000000">
            <w:pPr>
              <w:snapToGrid w:val="0"/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Acceleration</w:t>
            </w:r>
          </w:p>
          <w:p w14:paraId="1024B19B" w14:textId="77777777" w:rsidR="00000000" w:rsidRDefault="00000000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</w:p>
          <w:p w14:paraId="6ABE4353" w14:textId="77777777" w:rsidR="00000000" w:rsidRDefault="00000000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A= (V1)/50.102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029B3F3" w14:textId="77777777" w:rsidR="00000000" w:rsidRDefault="00000000">
            <w:pPr>
              <w:snapToGrid w:val="0"/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Sensitivity</w:t>
            </w:r>
          </w:p>
          <w:p w14:paraId="7AE94139" w14:textId="77777777" w:rsidR="00000000" w:rsidRDefault="00000000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</w:p>
          <w:p w14:paraId="617820A4" w14:textId="77777777" w:rsidR="00000000" w:rsidRDefault="00000000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S=</w:t>
            </w:r>
          </w:p>
          <w:p w14:paraId="58891402" w14:textId="77777777" w:rsidR="00000000" w:rsidRDefault="00000000">
            <w:pPr>
              <w:jc w:val="center"/>
              <w:rPr>
                <w:b/>
                <w:sz w:val="22"/>
              </w:rPr>
            </w:pPr>
            <w:r>
              <w:rPr>
                <w:rFonts w:ascii="Courier New" w:hAnsi="Courier New" w:cs="Courier New"/>
                <w:b/>
                <w:sz w:val="20"/>
              </w:rPr>
              <w:t>(V2</w:t>
            </w:r>
            <w:r>
              <w:rPr>
                <w:rFonts w:ascii="Courier New" w:hAnsi="Courier New" w:cs="Courier New"/>
                <w:b/>
                <w:sz w:val="20"/>
                <w:vertAlign w:val="superscript"/>
              </w:rPr>
              <w:t>1</w:t>
            </w:r>
            <w:r>
              <w:rPr>
                <w:rFonts w:ascii="Courier New" w:hAnsi="Courier New" w:cs="Courier New"/>
                <w:b/>
                <w:sz w:val="20"/>
              </w:rPr>
              <w:t>)/A pC/g</w:t>
            </w:r>
          </w:p>
        </w:tc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D1882A" w14:textId="77777777" w:rsidR="00000000" w:rsidRDefault="00000000">
            <w:pPr>
              <w:snapToGrid w:val="0"/>
              <w:jc w:val="center"/>
              <w:rPr>
                <w:rFonts w:ascii="Courier New" w:hAnsi="Courier New" w:cs="Courier New"/>
                <w:b/>
                <w:sz w:val="22"/>
              </w:rPr>
            </w:pPr>
            <w:r>
              <w:rPr>
                <w:b/>
                <w:sz w:val="22"/>
              </w:rPr>
              <w:t>%</w:t>
            </w:r>
            <w:r>
              <w:rPr>
                <w:rFonts w:ascii="Courier New" w:hAnsi="Courier New" w:cs="Courier New"/>
                <w:b/>
                <w:sz w:val="22"/>
              </w:rPr>
              <w:t>=</w:t>
            </w:r>
          </w:p>
          <w:p w14:paraId="0A617B44" w14:textId="77777777" w:rsidR="00000000" w:rsidRDefault="00000000">
            <w:pPr>
              <w:jc w:val="center"/>
              <w:rPr>
                <w:rFonts w:ascii="Courier New" w:hAnsi="Courier New" w:cs="Courier New"/>
                <w:b/>
                <w:sz w:val="22"/>
              </w:rPr>
            </w:pPr>
            <w:r>
              <w:rPr>
                <w:rFonts w:ascii="Courier New" w:hAnsi="Courier New" w:cs="Courier New"/>
                <w:b/>
                <w:sz w:val="22"/>
              </w:rPr>
              <w:t>(SX100)/</w:t>
            </w:r>
          </w:p>
          <w:p w14:paraId="58C2A888" w14:textId="77777777" w:rsidR="00000000" w:rsidRDefault="00000000">
            <w:pPr>
              <w:jc w:val="center"/>
              <w:rPr>
                <w:rFonts w:ascii="Courier New" w:hAnsi="Courier New" w:cs="Courier New"/>
                <w:b/>
                <w:sz w:val="22"/>
              </w:rPr>
            </w:pPr>
            <w:r>
              <w:rPr>
                <w:rFonts w:ascii="Courier New" w:hAnsi="Courier New" w:cs="Courier New"/>
                <w:b/>
                <w:sz w:val="22"/>
              </w:rPr>
              <w:t>Avg. ‘S’</w:t>
            </w:r>
          </w:p>
        </w:tc>
      </w:tr>
      <w:tr w:rsidR="00000000" w14:paraId="6BB025A0" w14:textId="77777777">
        <w:trPr>
          <w:trHeight w:val="471"/>
        </w:trPr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6F8F4D5" w14:textId="77777777" w:rsidR="00000000" w:rsidRDefault="00000000">
            <w:pPr>
              <w:snapToGrid w:val="0"/>
              <w:rPr>
                <w:rFonts w:ascii="Courier New" w:hAnsi="Courier New" w:cs="Courier New"/>
                <w:b/>
                <w:sz w:val="22"/>
              </w:rPr>
            </w:pP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7D5554A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E35BD6B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EB07AED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368B3C3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2C4F544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01F8BC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</w:tr>
      <w:tr w:rsidR="00000000" w14:paraId="72D984AD" w14:textId="77777777">
        <w:trPr>
          <w:trHeight w:val="502"/>
        </w:trPr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FA06974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7FA6A92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CD73E4D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87DF2F3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2DE5276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60E27D8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1B8567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</w:tr>
    </w:tbl>
    <w:p w14:paraId="1DC3CCE6" w14:textId="77777777" w:rsidR="00000000" w:rsidRDefault="00000000">
      <w:pPr>
        <w:rPr>
          <w:rFonts w:ascii="Courier New" w:hAnsi="Courier New" w:cs="Courier New"/>
          <w:sz w:val="22"/>
        </w:rPr>
      </w:pPr>
      <w:r>
        <w:rPr>
          <w:rFonts w:ascii="Courier New" w:hAnsi="Courier New" w:cs="Courier New"/>
          <w:sz w:val="22"/>
        </w:rPr>
        <w:tab/>
      </w:r>
      <w:r>
        <w:rPr>
          <w:rFonts w:ascii="Courier New" w:hAnsi="Courier New" w:cs="Courier New"/>
          <w:sz w:val="22"/>
        </w:rPr>
        <w:tab/>
      </w:r>
      <w:r>
        <w:rPr>
          <w:rFonts w:ascii="Courier New" w:hAnsi="Courier New" w:cs="Courier New"/>
          <w:sz w:val="22"/>
        </w:rPr>
        <w:tab/>
      </w:r>
      <w:r>
        <w:rPr>
          <w:rFonts w:ascii="Courier New" w:hAnsi="Courier New" w:cs="Courier New"/>
          <w:sz w:val="22"/>
        </w:rPr>
        <w:tab/>
      </w:r>
      <w:r>
        <w:rPr>
          <w:rFonts w:ascii="Courier New" w:hAnsi="Courier New" w:cs="Courier New"/>
          <w:sz w:val="22"/>
        </w:rPr>
        <w:tab/>
      </w:r>
      <w:r>
        <w:rPr>
          <w:rFonts w:ascii="Courier New" w:hAnsi="Courier New" w:cs="Courier New"/>
          <w:sz w:val="22"/>
        </w:rPr>
        <w:tab/>
      </w:r>
      <w:r>
        <w:rPr>
          <w:rFonts w:ascii="Courier New" w:hAnsi="Courier New" w:cs="Courier New"/>
          <w:sz w:val="22"/>
        </w:rPr>
        <w:tab/>
      </w:r>
      <w:r>
        <w:rPr>
          <w:rFonts w:ascii="Courier New" w:hAnsi="Courier New" w:cs="Courier New"/>
          <w:sz w:val="22"/>
        </w:rPr>
        <w:tab/>
      </w:r>
      <w:r>
        <w:rPr>
          <w:rFonts w:ascii="Courier New" w:hAnsi="Courier New" w:cs="Courier New"/>
          <w:sz w:val="22"/>
        </w:rPr>
        <w:tab/>
      </w:r>
      <w:r>
        <w:rPr>
          <w:rFonts w:ascii="Courier New" w:hAnsi="Courier New" w:cs="Courier New"/>
          <w:sz w:val="22"/>
        </w:rPr>
        <w:tab/>
      </w:r>
      <w:r>
        <w:rPr>
          <w:rFonts w:ascii="Courier New" w:hAnsi="Courier New" w:cs="Courier New"/>
          <w:sz w:val="22"/>
        </w:rPr>
        <w:tab/>
      </w:r>
      <w:r>
        <w:rPr>
          <w:rFonts w:ascii="Courier New" w:hAnsi="Courier New" w:cs="Courier New"/>
          <w:sz w:val="22"/>
        </w:rPr>
        <w:tab/>
        <w:t>Mean =         %</w:t>
      </w:r>
    </w:p>
    <w:p w14:paraId="7B984454" w14:textId="77777777" w:rsidR="00000000" w:rsidRDefault="00000000">
      <w:pPr>
        <w:rPr>
          <w:rFonts w:ascii="Courier New" w:hAnsi="Courier New" w:cs="Courier New"/>
          <w:sz w:val="22"/>
        </w:rPr>
      </w:pPr>
    </w:p>
    <w:p w14:paraId="1B82543D" w14:textId="77777777" w:rsidR="00000000" w:rsidRDefault="00000000">
      <w:pPr>
        <w:numPr>
          <w:ilvl w:val="0"/>
          <w:numId w:val="2"/>
        </w:numPr>
        <w:rPr>
          <w:rFonts w:ascii="Courier New" w:hAnsi="Courier New" w:cs="Courier New"/>
          <w:sz w:val="22"/>
        </w:rPr>
      </w:pPr>
      <w:r>
        <w:rPr>
          <w:rFonts w:ascii="Courier New" w:hAnsi="Courier New" w:cs="Courier New"/>
          <w:sz w:val="22"/>
        </w:rPr>
        <w:t xml:space="preserve">A= 20 * (1/9.81) g pk-pk </w:t>
      </w:r>
      <w:r>
        <w:rPr>
          <w:rFonts w:ascii="Courier New" w:hAnsi="Courier New" w:cs="Courier New"/>
          <w:sz w:val="22"/>
        </w:rPr>
        <w:tab/>
      </w:r>
      <w:r>
        <w:rPr>
          <w:rFonts w:ascii="Courier New" w:hAnsi="Courier New" w:cs="Courier New"/>
          <w:sz w:val="22"/>
        </w:rPr>
        <w:tab/>
        <w:t>Frequency shall be 50 +/- 2 Hz</w:t>
      </w:r>
    </w:p>
    <w:p w14:paraId="71E6563D" w14:textId="77777777" w:rsidR="00000000" w:rsidRDefault="00000000">
      <w:pPr>
        <w:ind w:left="1440"/>
        <w:rPr>
          <w:rFonts w:ascii="Courier New" w:hAnsi="Courier New" w:cs="Courier New"/>
          <w:sz w:val="22"/>
        </w:rPr>
      </w:pPr>
    </w:p>
    <w:tbl>
      <w:tblPr>
        <w:tblW w:w="0" w:type="auto"/>
        <w:tblInd w:w="214" w:type="dxa"/>
        <w:tblLayout w:type="fixed"/>
        <w:tblLook w:val="0000" w:firstRow="0" w:lastRow="0" w:firstColumn="0" w:lastColumn="0" w:noHBand="0" w:noVBand="0"/>
      </w:tblPr>
      <w:tblGrid>
        <w:gridCol w:w="861"/>
        <w:gridCol w:w="1552"/>
        <w:gridCol w:w="1551"/>
        <w:gridCol w:w="1592"/>
        <w:gridCol w:w="1787"/>
        <w:gridCol w:w="1544"/>
        <w:gridCol w:w="1973"/>
      </w:tblGrid>
      <w:tr w:rsidR="00000000" w14:paraId="4AD8E752" w14:textId="77777777">
        <w:trPr>
          <w:cantSplit/>
          <w:trHeight w:val="887"/>
        </w:trPr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C875733" w14:textId="77777777" w:rsidR="00000000" w:rsidRDefault="00000000">
            <w:pPr>
              <w:snapToGrid w:val="0"/>
              <w:ind w:left="113" w:right="113"/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Freq.</w:t>
            </w:r>
          </w:p>
          <w:p w14:paraId="5F290EE0" w14:textId="77777777" w:rsidR="00000000" w:rsidRDefault="00000000">
            <w:pPr>
              <w:ind w:left="113" w:right="113"/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(Hz)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52C8EED" w14:textId="77777777" w:rsidR="00000000" w:rsidRDefault="00000000">
            <w:pPr>
              <w:snapToGrid w:val="0"/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O/P of std.</w:t>
            </w:r>
          </w:p>
          <w:p w14:paraId="5973F4FC" w14:textId="77777777" w:rsidR="00000000" w:rsidRDefault="00000000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Accl.</w:t>
            </w:r>
          </w:p>
          <w:p w14:paraId="508A4E0C" w14:textId="77777777" w:rsidR="00000000" w:rsidRDefault="00000000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</w:p>
          <w:p w14:paraId="64E10EC7" w14:textId="77777777" w:rsidR="00000000" w:rsidRDefault="00000000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V1(pk-pk)mV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900E221" w14:textId="77777777" w:rsidR="00000000" w:rsidRDefault="00000000">
            <w:pPr>
              <w:snapToGrid w:val="0"/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O/P of test</w:t>
            </w:r>
          </w:p>
          <w:p w14:paraId="21EFCCCE" w14:textId="77777777" w:rsidR="00000000" w:rsidRDefault="00000000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Accl.</w:t>
            </w:r>
          </w:p>
          <w:p w14:paraId="0790B2E3" w14:textId="77777777" w:rsidR="00000000" w:rsidRDefault="00000000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</w:p>
          <w:p w14:paraId="552B5CD8" w14:textId="77777777" w:rsidR="00000000" w:rsidRDefault="00000000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V2(pk-pk)mV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B95B503" w14:textId="77777777" w:rsidR="00000000" w:rsidRDefault="00000000">
            <w:pPr>
              <w:snapToGrid w:val="0"/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V2</w:t>
            </w:r>
            <w:r>
              <w:rPr>
                <w:rFonts w:ascii="Courier New" w:hAnsi="Courier New" w:cs="Courier New"/>
                <w:b/>
                <w:sz w:val="20"/>
                <w:vertAlign w:val="superscript"/>
              </w:rPr>
              <w:t>1</w:t>
            </w:r>
            <w:r>
              <w:rPr>
                <w:rFonts w:ascii="Courier New" w:hAnsi="Courier New" w:cs="Courier New"/>
                <w:b/>
                <w:sz w:val="20"/>
              </w:rPr>
              <w:t xml:space="preserve"> =</w:t>
            </w:r>
          </w:p>
          <w:p w14:paraId="394E3F88" w14:textId="77777777" w:rsidR="00000000" w:rsidRDefault="00000000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(V2/G2)</w:t>
            </w:r>
          </w:p>
          <w:p w14:paraId="09E81F99" w14:textId="77777777" w:rsidR="00000000" w:rsidRDefault="00000000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mV</w:t>
            </w:r>
          </w:p>
        </w:tc>
        <w:tc>
          <w:tcPr>
            <w:tcW w:w="1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910E63B" w14:textId="77777777" w:rsidR="00000000" w:rsidRDefault="00000000">
            <w:pPr>
              <w:snapToGrid w:val="0"/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Acceleration</w:t>
            </w:r>
          </w:p>
          <w:p w14:paraId="085D4160" w14:textId="77777777" w:rsidR="00000000" w:rsidRDefault="00000000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</w:p>
          <w:p w14:paraId="7CA1AE7A" w14:textId="77777777" w:rsidR="00000000" w:rsidRDefault="00000000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A= (V1)/50.102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1AF7DC6" w14:textId="77777777" w:rsidR="00000000" w:rsidRDefault="00000000">
            <w:pPr>
              <w:snapToGrid w:val="0"/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Sensitivity</w:t>
            </w:r>
          </w:p>
          <w:p w14:paraId="2478EDB9" w14:textId="77777777" w:rsidR="00000000" w:rsidRDefault="00000000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</w:p>
          <w:p w14:paraId="4E448F0C" w14:textId="77777777" w:rsidR="00000000" w:rsidRDefault="00000000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S=</w:t>
            </w:r>
          </w:p>
          <w:p w14:paraId="3730AC15" w14:textId="77777777" w:rsidR="00000000" w:rsidRDefault="00000000">
            <w:pPr>
              <w:jc w:val="center"/>
              <w:rPr>
                <w:b/>
                <w:sz w:val="22"/>
              </w:rPr>
            </w:pPr>
            <w:r>
              <w:rPr>
                <w:rFonts w:ascii="Courier New" w:hAnsi="Courier New" w:cs="Courier New"/>
                <w:b/>
                <w:sz w:val="20"/>
              </w:rPr>
              <w:t>(V2</w:t>
            </w:r>
            <w:r>
              <w:rPr>
                <w:rFonts w:ascii="Courier New" w:hAnsi="Courier New" w:cs="Courier New"/>
                <w:b/>
                <w:sz w:val="20"/>
                <w:vertAlign w:val="superscript"/>
              </w:rPr>
              <w:t>1</w:t>
            </w:r>
            <w:r>
              <w:rPr>
                <w:rFonts w:ascii="Courier New" w:hAnsi="Courier New" w:cs="Courier New"/>
                <w:b/>
                <w:sz w:val="20"/>
              </w:rPr>
              <w:t>)/A pC/g</w:t>
            </w:r>
          </w:p>
        </w:tc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466A9B" w14:textId="77777777" w:rsidR="00000000" w:rsidRDefault="00000000">
            <w:pPr>
              <w:snapToGrid w:val="0"/>
              <w:jc w:val="center"/>
              <w:rPr>
                <w:rFonts w:ascii="Courier New" w:hAnsi="Courier New" w:cs="Courier New"/>
                <w:b/>
                <w:sz w:val="22"/>
              </w:rPr>
            </w:pPr>
            <w:r>
              <w:rPr>
                <w:b/>
                <w:sz w:val="22"/>
              </w:rPr>
              <w:t>%</w:t>
            </w:r>
            <w:r>
              <w:rPr>
                <w:rFonts w:ascii="Courier New" w:hAnsi="Courier New" w:cs="Courier New"/>
                <w:b/>
                <w:sz w:val="22"/>
              </w:rPr>
              <w:t>=</w:t>
            </w:r>
          </w:p>
          <w:p w14:paraId="6574B95D" w14:textId="77777777" w:rsidR="00000000" w:rsidRDefault="00000000">
            <w:pPr>
              <w:jc w:val="center"/>
              <w:rPr>
                <w:rFonts w:ascii="Courier New" w:hAnsi="Courier New" w:cs="Courier New"/>
                <w:b/>
                <w:sz w:val="22"/>
              </w:rPr>
            </w:pPr>
            <w:r>
              <w:rPr>
                <w:rFonts w:ascii="Courier New" w:hAnsi="Courier New" w:cs="Courier New"/>
                <w:b/>
                <w:sz w:val="22"/>
              </w:rPr>
              <w:t>(SX100)/</w:t>
            </w:r>
          </w:p>
          <w:p w14:paraId="49F804B1" w14:textId="77777777" w:rsidR="00000000" w:rsidRDefault="00000000">
            <w:pPr>
              <w:jc w:val="center"/>
              <w:rPr>
                <w:rFonts w:ascii="Courier New" w:hAnsi="Courier New" w:cs="Courier New"/>
                <w:b/>
                <w:sz w:val="22"/>
              </w:rPr>
            </w:pPr>
            <w:r>
              <w:rPr>
                <w:rFonts w:ascii="Courier New" w:hAnsi="Courier New" w:cs="Courier New"/>
                <w:b/>
                <w:sz w:val="22"/>
              </w:rPr>
              <w:t>Avg. ‘S’</w:t>
            </w:r>
          </w:p>
        </w:tc>
      </w:tr>
      <w:tr w:rsidR="00000000" w14:paraId="3BD77596" w14:textId="77777777">
        <w:trPr>
          <w:trHeight w:val="423"/>
        </w:trPr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E2F19A4" w14:textId="77777777" w:rsidR="00000000" w:rsidRDefault="00000000">
            <w:pPr>
              <w:snapToGrid w:val="0"/>
              <w:rPr>
                <w:rFonts w:ascii="Courier New" w:hAnsi="Courier New" w:cs="Courier New"/>
                <w:b/>
                <w:sz w:val="22"/>
              </w:rPr>
            </w:pP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FF79526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821B44A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00E3A80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CE6FC25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463E166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CAC43E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</w:tr>
      <w:tr w:rsidR="00000000" w14:paraId="5F2F3445" w14:textId="77777777">
        <w:trPr>
          <w:trHeight w:val="451"/>
        </w:trPr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3C6C705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BCDE841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553CC7E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AD8F789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09CFCB0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196D571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86F9F0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</w:tr>
    </w:tbl>
    <w:p w14:paraId="30F5165E" w14:textId="77777777" w:rsidR="00000000" w:rsidRDefault="00000000">
      <w:pPr>
        <w:rPr>
          <w:rFonts w:ascii="Courier New" w:hAnsi="Courier New" w:cs="Courier New"/>
          <w:sz w:val="22"/>
        </w:rPr>
      </w:pPr>
      <w:r>
        <w:rPr>
          <w:rFonts w:ascii="Courier New" w:hAnsi="Courier New" w:cs="Courier New"/>
          <w:sz w:val="22"/>
        </w:rPr>
        <w:tab/>
      </w:r>
      <w:r>
        <w:rPr>
          <w:rFonts w:ascii="Courier New" w:hAnsi="Courier New" w:cs="Courier New"/>
          <w:sz w:val="22"/>
        </w:rPr>
        <w:tab/>
      </w:r>
      <w:r>
        <w:rPr>
          <w:rFonts w:ascii="Courier New" w:hAnsi="Courier New" w:cs="Courier New"/>
          <w:sz w:val="22"/>
        </w:rPr>
        <w:tab/>
      </w:r>
      <w:r>
        <w:rPr>
          <w:rFonts w:ascii="Courier New" w:hAnsi="Courier New" w:cs="Courier New"/>
          <w:sz w:val="22"/>
        </w:rPr>
        <w:tab/>
      </w:r>
      <w:r>
        <w:rPr>
          <w:rFonts w:ascii="Courier New" w:hAnsi="Courier New" w:cs="Courier New"/>
          <w:sz w:val="22"/>
        </w:rPr>
        <w:tab/>
      </w:r>
      <w:r>
        <w:rPr>
          <w:rFonts w:ascii="Courier New" w:hAnsi="Courier New" w:cs="Courier New"/>
          <w:sz w:val="22"/>
        </w:rPr>
        <w:tab/>
      </w:r>
      <w:r>
        <w:rPr>
          <w:rFonts w:ascii="Courier New" w:hAnsi="Courier New" w:cs="Courier New"/>
          <w:sz w:val="22"/>
        </w:rPr>
        <w:tab/>
      </w:r>
      <w:r>
        <w:rPr>
          <w:rFonts w:ascii="Courier New" w:hAnsi="Courier New" w:cs="Courier New"/>
          <w:sz w:val="22"/>
        </w:rPr>
        <w:tab/>
      </w:r>
      <w:r>
        <w:rPr>
          <w:rFonts w:ascii="Courier New" w:hAnsi="Courier New" w:cs="Courier New"/>
          <w:sz w:val="22"/>
        </w:rPr>
        <w:tab/>
      </w:r>
      <w:r>
        <w:rPr>
          <w:rFonts w:ascii="Courier New" w:hAnsi="Courier New" w:cs="Courier New"/>
          <w:sz w:val="22"/>
        </w:rPr>
        <w:tab/>
      </w:r>
      <w:r>
        <w:rPr>
          <w:rFonts w:ascii="Courier New" w:hAnsi="Courier New" w:cs="Courier New"/>
          <w:sz w:val="22"/>
        </w:rPr>
        <w:tab/>
      </w:r>
      <w:r>
        <w:rPr>
          <w:rFonts w:ascii="Courier New" w:hAnsi="Courier New" w:cs="Courier New"/>
          <w:sz w:val="22"/>
        </w:rPr>
        <w:tab/>
        <w:t>Mean =         %</w:t>
      </w:r>
    </w:p>
    <w:p w14:paraId="4567E778" w14:textId="77777777" w:rsidR="00000000" w:rsidRDefault="00000000">
      <w:pPr>
        <w:rPr>
          <w:rFonts w:ascii="Courier New" w:hAnsi="Courier New" w:cs="Courier New"/>
          <w:sz w:val="22"/>
        </w:rPr>
      </w:pPr>
    </w:p>
    <w:p w14:paraId="3E27BFD5" w14:textId="77777777" w:rsidR="00000000" w:rsidRDefault="00000000">
      <w:pPr>
        <w:numPr>
          <w:ilvl w:val="0"/>
          <w:numId w:val="2"/>
        </w:numPr>
        <w:rPr>
          <w:rFonts w:ascii="Courier New" w:hAnsi="Courier New" w:cs="Courier New"/>
          <w:sz w:val="22"/>
        </w:rPr>
      </w:pPr>
      <w:r>
        <w:rPr>
          <w:rFonts w:ascii="Courier New" w:hAnsi="Courier New" w:cs="Courier New"/>
          <w:sz w:val="22"/>
        </w:rPr>
        <w:t>A= 40 * (1/9.81) g pk-pk</w:t>
      </w:r>
      <w:r>
        <w:rPr>
          <w:rFonts w:ascii="Courier New" w:hAnsi="Courier New" w:cs="Courier New"/>
          <w:sz w:val="22"/>
        </w:rPr>
        <w:tab/>
      </w:r>
      <w:r>
        <w:rPr>
          <w:rFonts w:ascii="Courier New" w:hAnsi="Courier New" w:cs="Courier New"/>
          <w:sz w:val="22"/>
        </w:rPr>
        <w:tab/>
      </w:r>
      <w:r>
        <w:rPr>
          <w:rFonts w:ascii="Courier New" w:hAnsi="Courier New" w:cs="Courier New"/>
          <w:sz w:val="22"/>
        </w:rPr>
        <w:tab/>
        <w:t>Frequency shall be 50 +/- 2 Hz</w:t>
      </w:r>
    </w:p>
    <w:p w14:paraId="15F73509" w14:textId="77777777" w:rsidR="00000000" w:rsidRDefault="00000000">
      <w:pPr>
        <w:ind w:left="1440"/>
        <w:rPr>
          <w:rFonts w:ascii="Courier New" w:hAnsi="Courier New" w:cs="Courier New"/>
          <w:sz w:val="22"/>
        </w:rPr>
      </w:pPr>
    </w:p>
    <w:tbl>
      <w:tblPr>
        <w:tblW w:w="0" w:type="auto"/>
        <w:tblInd w:w="157" w:type="dxa"/>
        <w:tblLayout w:type="fixed"/>
        <w:tblLook w:val="0000" w:firstRow="0" w:lastRow="0" w:firstColumn="0" w:lastColumn="0" w:noHBand="0" w:noVBand="0"/>
      </w:tblPr>
      <w:tblGrid>
        <w:gridCol w:w="861"/>
        <w:gridCol w:w="1552"/>
        <w:gridCol w:w="1551"/>
        <w:gridCol w:w="1592"/>
        <w:gridCol w:w="1787"/>
        <w:gridCol w:w="1544"/>
        <w:gridCol w:w="1973"/>
      </w:tblGrid>
      <w:tr w:rsidR="00000000" w14:paraId="749284EA" w14:textId="77777777">
        <w:trPr>
          <w:cantSplit/>
          <w:trHeight w:val="910"/>
        </w:trPr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7BA47E7" w14:textId="77777777" w:rsidR="00000000" w:rsidRDefault="00000000">
            <w:pPr>
              <w:snapToGrid w:val="0"/>
              <w:ind w:left="113" w:right="113"/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Freq.</w:t>
            </w:r>
          </w:p>
          <w:p w14:paraId="50653425" w14:textId="77777777" w:rsidR="00000000" w:rsidRDefault="00000000">
            <w:pPr>
              <w:ind w:left="113" w:right="113"/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(Hz)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58E575E" w14:textId="77777777" w:rsidR="00000000" w:rsidRDefault="00000000">
            <w:pPr>
              <w:snapToGrid w:val="0"/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O/P of std.</w:t>
            </w:r>
          </w:p>
          <w:p w14:paraId="50BA8884" w14:textId="77777777" w:rsidR="00000000" w:rsidRDefault="00000000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Accl.</w:t>
            </w:r>
          </w:p>
          <w:p w14:paraId="1F1401DA" w14:textId="77777777" w:rsidR="00000000" w:rsidRDefault="00000000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</w:p>
          <w:p w14:paraId="5D97D020" w14:textId="77777777" w:rsidR="00000000" w:rsidRDefault="00000000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V1(pk-pk)mV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41843DA" w14:textId="77777777" w:rsidR="00000000" w:rsidRDefault="00000000">
            <w:pPr>
              <w:snapToGrid w:val="0"/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O/P of test</w:t>
            </w:r>
          </w:p>
          <w:p w14:paraId="51EFCF12" w14:textId="77777777" w:rsidR="00000000" w:rsidRDefault="00000000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Accl.</w:t>
            </w:r>
          </w:p>
          <w:p w14:paraId="77E7CD50" w14:textId="77777777" w:rsidR="00000000" w:rsidRDefault="00000000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</w:p>
          <w:p w14:paraId="12BC65DC" w14:textId="77777777" w:rsidR="00000000" w:rsidRDefault="00000000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V2(pk-pk)mV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09C5CB2" w14:textId="77777777" w:rsidR="00000000" w:rsidRDefault="00000000">
            <w:pPr>
              <w:snapToGrid w:val="0"/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V2</w:t>
            </w:r>
            <w:r>
              <w:rPr>
                <w:rFonts w:ascii="Courier New" w:hAnsi="Courier New" w:cs="Courier New"/>
                <w:b/>
                <w:sz w:val="20"/>
                <w:vertAlign w:val="superscript"/>
              </w:rPr>
              <w:t>1</w:t>
            </w:r>
            <w:r>
              <w:rPr>
                <w:rFonts w:ascii="Courier New" w:hAnsi="Courier New" w:cs="Courier New"/>
                <w:b/>
                <w:sz w:val="20"/>
              </w:rPr>
              <w:t xml:space="preserve"> =</w:t>
            </w:r>
          </w:p>
          <w:p w14:paraId="699D0635" w14:textId="77777777" w:rsidR="00000000" w:rsidRDefault="00000000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(V2/G2)</w:t>
            </w:r>
          </w:p>
          <w:p w14:paraId="48040E86" w14:textId="77777777" w:rsidR="00000000" w:rsidRDefault="00000000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mV</w:t>
            </w:r>
          </w:p>
        </w:tc>
        <w:tc>
          <w:tcPr>
            <w:tcW w:w="1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EADFA67" w14:textId="77777777" w:rsidR="00000000" w:rsidRDefault="00000000">
            <w:pPr>
              <w:snapToGrid w:val="0"/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Acceleration</w:t>
            </w:r>
          </w:p>
          <w:p w14:paraId="536C2572" w14:textId="77777777" w:rsidR="00000000" w:rsidRDefault="00000000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</w:p>
          <w:p w14:paraId="76E5730F" w14:textId="77777777" w:rsidR="00000000" w:rsidRDefault="00000000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A= (V1)/50.102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B7BEED3" w14:textId="77777777" w:rsidR="00000000" w:rsidRDefault="00000000">
            <w:pPr>
              <w:snapToGrid w:val="0"/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Sensitivity</w:t>
            </w:r>
          </w:p>
          <w:p w14:paraId="3C85EF8A" w14:textId="77777777" w:rsidR="00000000" w:rsidRDefault="00000000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</w:p>
          <w:p w14:paraId="794367A2" w14:textId="77777777" w:rsidR="00000000" w:rsidRDefault="00000000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S=</w:t>
            </w:r>
          </w:p>
          <w:p w14:paraId="29EB9E46" w14:textId="77777777" w:rsidR="00000000" w:rsidRDefault="00000000">
            <w:pPr>
              <w:jc w:val="center"/>
              <w:rPr>
                <w:b/>
                <w:sz w:val="22"/>
              </w:rPr>
            </w:pPr>
            <w:r>
              <w:rPr>
                <w:rFonts w:ascii="Courier New" w:hAnsi="Courier New" w:cs="Courier New"/>
                <w:b/>
                <w:sz w:val="20"/>
              </w:rPr>
              <w:t>(V2</w:t>
            </w:r>
            <w:r>
              <w:rPr>
                <w:rFonts w:ascii="Courier New" w:hAnsi="Courier New" w:cs="Courier New"/>
                <w:b/>
                <w:sz w:val="20"/>
                <w:vertAlign w:val="superscript"/>
              </w:rPr>
              <w:t>1</w:t>
            </w:r>
            <w:r>
              <w:rPr>
                <w:rFonts w:ascii="Courier New" w:hAnsi="Courier New" w:cs="Courier New"/>
                <w:b/>
                <w:sz w:val="20"/>
              </w:rPr>
              <w:t>)/A pC/g</w:t>
            </w:r>
          </w:p>
        </w:tc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23B6F9" w14:textId="77777777" w:rsidR="00000000" w:rsidRDefault="00000000">
            <w:pPr>
              <w:snapToGrid w:val="0"/>
              <w:jc w:val="center"/>
              <w:rPr>
                <w:rFonts w:ascii="Courier New" w:hAnsi="Courier New" w:cs="Courier New"/>
                <w:b/>
                <w:sz w:val="22"/>
              </w:rPr>
            </w:pPr>
            <w:r>
              <w:rPr>
                <w:b/>
                <w:sz w:val="22"/>
              </w:rPr>
              <w:t>%</w:t>
            </w:r>
            <w:r>
              <w:rPr>
                <w:rFonts w:ascii="Courier New" w:hAnsi="Courier New" w:cs="Courier New"/>
                <w:b/>
                <w:sz w:val="22"/>
              </w:rPr>
              <w:t>=</w:t>
            </w:r>
          </w:p>
          <w:p w14:paraId="282F5C9A" w14:textId="77777777" w:rsidR="00000000" w:rsidRDefault="00000000">
            <w:pPr>
              <w:jc w:val="center"/>
              <w:rPr>
                <w:rFonts w:ascii="Courier New" w:hAnsi="Courier New" w:cs="Courier New"/>
                <w:b/>
                <w:sz w:val="22"/>
              </w:rPr>
            </w:pPr>
            <w:r>
              <w:rPr>
                <w:rFonts w:ascii="Courier New" w:hAnsi="Courier New" w:cs="Courier New"/>
                <w:b/>
                <w:sz w:val="22"/>
              </w:rPr>
              <w:t>(SX100)/</w:t>
            </w:r>
          </w:p>
          <w:p w14:paraId="3C005A3C" w14:textId="77777777" w:rsidR="00000000" w:rsidRDefault="00000000">
            <w:pPr>
              <w:jc w:val="center"/>
              <w:rPr>
                <w:rFonts w:ascii="Courier New" w:hAnsi="Courier New" w:cs="Courier New"/>
                <w:b/>
                <w:sz w:val="22"/>
              </w:rPr>
            </w:pPr>
            <w:r>
              <w:rPr>
                <w:rFonts w:ascii="Courier New" w:hAnsi="Courier New" w:cs="Courier New"/>
                <w:b/>
                <w:sz w:val="22"/>
              </w:rPr>
              <w:t>Avg. ‘S’</w:t>
            </w:r>
          </w:p>
        </w:tc>
      </w:tr>
      <w:tr w:rsidR="00000000" w14:paraId="75380ED3" w14:textId="77777777">
        <w:trPr>
          <w:trHeight w:val="435"/>
        </w:trPr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401EC09" w14:textId="77777777" w:rsidR="00000000" w:rsidRDefault="00000000">
            <w:pPr>
              <w:snapToGrid w:val="0"/>
              <w:rPr>
                <w:rFonts w:ascii="Courier New" w:hAnsi="Courier New" w:cs="Courier New"/>
                <w:b/>
                <w:sz w:val="22"/>
              </w:rPr>
            </w:pP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8C8E5D1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E2566E1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BE8AB6A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804EE02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02B76CD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797987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</w:tr>
      <w:tr w:rsidR="00000000" w14:paraId="6F3AC1F5" w14:textId="77777777">
        <w:trPr>
          <w:trHeight w:val="462"/>
        </w:trPr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29DAC3E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5E5761A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EF0AA65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1C5EBA2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0EDAB4C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8D16FC8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BA1816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</w:tr>
    </w:tbl>
    <w:p w14:paraId="3C2FB629" w14:textId="77777777" w:rsidR="00000000" w:rsidRDefault="00000000">
      <w:pPr>
        <w:rPr>
          <w:rFonts w:ascii="Courier New" w:hAnsi="Courier New" w:cs="Courier New"/>
          <w:sz w:val="22"/>
        </w:rPr>
      </w:pPr>
      <w:r>
        <w:rPr>
          <w:rFonts w:ascii="Courier New" w:hAnsi="Courier New" w:cs="Courier New"/>
          <w:sz w:val="22"/>
        </w:rPr>
        <w:tab/>
      </w:r>
      <w:r>
        <w:rPr>
          <w:rFonts w:ascii="Courier New" w:hAnsi="Courier New" w:cs="Courier New"/>
          <w:sz w:val="22"/>
        </w:rPr>
        <w:tab/>
      </w:r>
      <w:r>
        <w:rPr>
          <w:rFonts w:ascii="Courier New" w:hAnsi="Courier New" w:cs="Courier New"/>
          <w:sz w:val="22"/>
        </w:rPr>
        <w:tab/>
      </w:r>
      <w:r>
        <w:rPr>
          <w:rFonts w:ascii="Courier New" w:hAnsi="Courier New" w:cs="Courier New"/>
          <w:sz w:val="22"/>
        </w:rPr>
        <w:tab/>
      </w:r>
      <w:r>
        <w:rPr>
          <w:rFonts w:ascii="Courier New" w:hAnsi="Courier New" w:cs="Courier New"/>
          <w:sz w:val="22"/>
        </w:rPr>
        <w:tab/>
      </w:r>
      <w:r>
        <w:rPr>
          <w:rFonts w:ascii="Courier New" w:hAnsi="Courier New" w:cs="Courier New"/>
          <w:sz w:val="22"/>
        </w:rPr>
        <w:tab/>
      </w:r>
      <w:r>
        <w:rPr>
          <w:rFonts w:ascii="Courier New" w:hAnsi="Courier New" w:cs="Courier New"/>
          <w:sz w:val="22"/>
        </w:rPr>
        <w:tab/>
      </w:r>
      <w:r>
        <w:rPr>
          <w:rFonts w:ascii="Courier New" w:hAnsi="Courier New" w:cs="Courier New"/>
          <w:sz w:val="22"/>
        </w:rPr>
        <w:tab/>
      </w:r>
      <w:r>
        <w:rPr>
          <w:rFonts w:ascii="Courier New" w:hAnsi="Courier New" w:cs="Courier New"/>
          <w:sz w:val="22"/>
        </w:rPr>
        <w:tab/>
      </w:r>
      <w:r>
        <w:rPr>
          <w:rFonts w:ascii="Courier New" w:hAnsi="Courier New" w:cs="Courier New"/>
          <w:sz w:val="22"/>
        </w:rPr>
        <w:tab/>
      </w:r>
      <w:r>
        <w:rPr>
          <w:rFonts w:ascii="Courier New" w:hAnsi="Courier New" w:cs="Courier New"/>
          <w:sz w:val="22"/>
        </w:rPr>
        <w:tab/>
      </w:r>
      <w:r>
        <w:rPr>
          <w:rFonts w:ascii="Courier New" w:hAnsi="Courier New" w:cs="Courier New"/>
          <w:sz w:val="22"/>
        </w:rPr>
        <w:tab/>
        <w:t>Mean =         %</w:t>
      </w:r>
    </w:p>
    <w:p w14:paraId="0D6C1AF0" w14:textId="77777777" w:rsidR="00000000" w:rsidRDefault="00000000">
      <w:pPr>
        <w:rPr>
          <w:rFonts w:ascii="Courier New" w:hAnsi="Courier New" w:cs="Courier New"/>
          <w:sz w:val="22"/>
        </w:rPr>
      </w:pPr>
    </w:p>
    <w:p w14:paraId="07522D14" w14:textId="77777777" w:rsidR="00000000" w:rsidRDefault="00000000">
      <w:pPr>
        <w:ind w:firstLine="720"/>
        <w:rPr>
          <w:b/>
          <w:sz w:val="10"/>
        </w:rPr>
      </w:pPr>
    </w:p>
    <w:p w14:paraId="7697FB1B" w14:textId="77777777" w:rsidR="00000000" w:rsidRDefault="00000000">
      <w:pPr>
        <w:ind w:firstLine="720"/>
        <w:rPr>
          <w:b/>
          <w:sz w:val="10"/>
        </w:rPr>
      </w:pPr>
    </w:p>
    <w:p w14:paraId="3F892668" w14:textId="77777777" w:rsidR="00000000" w:rsidRDefault="00000000">
      <w:pPr>
        <w:ind w:firstLine="720"/>
        <w:rPr>
          <w:b/>
          <w:sz w:val="10"/>
        </w:rPr>
      </w:pPr>
    </w:p>
    <w:p w14:paraId="0B933754" w14:textId="77777777" w:rsidR="00000000" w:rsidRDefault="00000000">
      <w:pPr>
        <w:ind w:firstLine="720"/>
        <w:rPr>
          <w:rFonts w:ascii="Courier New" w:hAnsi="Courier New" w:cs="Courier New"/>
          <w:sz w:val="22"/>
        </w:rPr>
      </w:pPr>
      <w:r>
        <w:rPr>
          <w:rFonts w:ascii="Courier New" w:hAnsi="Courier New" w:cs="Courier New"/>
          <w:b/>
          <w:sz w:val="26"/>
        </w:rPr>
        <w:t>Transverse sensitivity=</w:t>
      </w:r>
      <w:r>
        <w:rPr>
          <w:rFonts w:ascii="Courier New" w:hAnsi="Courier New" w:cs="Courier New"/>
          <w:b/>
          <w:sz w:val="26"/>
        </w:rPr>
        <w:tab/>
      </w:r>
      <w:r>
        <w:rPr>
          <w:rFonts w:ascii="Courier New" w:hAnsi="Courier New" w:cs="Courier New"/>
          <w:b/>
          <w:sz w:val="26"/>
        </w:rPr>
        <w:tab/>
        <w:t>%</w:t>
      </w:r>
    </w:p>
    <w:p w14:paraId="29BE594C" w14:textId="77777777" w:rsidR="00000000" w:rsidRDefault="00000000">
      <w:pPr>
        <w:rPr>
          <w:rFonts w:ascii="Courier New" w:hAnsi="Courier New" w:cs="Courier New"/>
          <w:sz w:val="22"/>
        </w:rPr>
      </w:pPr>
    </w:p>
    <w:p w14:paraId="067492E7" w14:textId="77777777" w:rsidR="00000000" w:rsidRDefault="00000000">
      <w:pPr>
        <w:rPr>
          <w:rFonts w:ascii="Courier New" w:hAnsi="Courier New" w:cs="Courier New"/>
          <w:sz w:val="22"/>
        </w:rPr>
      </w:pPr>
    </w:p>
    <w:p w14:paraId="413456AC" w14:textId="77777777" w:rsidR="00000000" w:rsidRDefault="00000000">
      <w:pPr>
        <w:ind w:firstLine="720"/>
        <w:rPr>
          <w:b/>
          <w:sz w:val="10"/>
        </w:rPr>
      </w:pPr>
    </w:p>
    <w:p w14:paraId="0FEDEB84" w14:textId="77777777" w:rsidR="00000000" w:rsidRDefault="00000000">
      <w:pPr>
        <w:ind w:firstLine="720"/>
        <w:rPr>
          <w:b/>
          <w:sz w:val="10"/>
        </w:rPr>
      </w:pPr>
    </w:p>
    <w:p w14:paraId="3570D110" w14:textId="77777777" w:rsidR="00000000" w:rsidRDefault="00000000">
      <w:pPr>
        <w:ind w:firstLine="720"/>
        <w:rPr>
          <w:b/>
          <w:sz w:val="10"/>
        </w:rPr>
      </w:pPr>
    </w:p>
    <w:p w14:paraId="44112FCC" w14:textId="77777777" w:rsidR="00000000" w:rsidRDefault="00000000">
      <w:pPr>
        <w:ind w:firstLine="720"/>
        <w:rPr>
          <w:b/>
          <w:sz w:val="10"/>
        </w:rPr>
      </w:pPr>
    </w:p>
    <w:p w14:paraId="62638EE8" w14:textId="77777777" w:rsidR="00000000" w:rsidRDefault="00000000">
      <w:pPr>
        <w:ind w:firstLine="720"/>
        <w:rPr>
          <w:b/>
          <w:sz w:val="10"/>
        </w:rPr>
      </w:pPr>
    </w:p>
    <w:p w14:paraId="206E4668" w14:textId="77777777" w:rsidR="00000000" w:rsidRDefault="00000000">
      <w:pPr>
        <w:ind w:firstLine="720"/>
        <w:rPr>
          <w:b/>
          <w:sz w:val="10"/>
        </w:rPr>
      </w:pPr>
    </w:p>
    <w:p w14:paraId="418FBB61" w14:textId="77777777" w:rsidR="00000000" w:rsidRDefault="00000000">
      <w:pPr>
        <w:ind w:firstLine="720"/>
        <w:rPr>
          <w:b/>
          <w:sz w:val="10"/>
        </w:rPr>
      </w:pPr>
    </w:p>
    <w:p w14:paraId="42144989" w14:textId="77777777" w:rsidR="00000000" w:rsidRDefault="00000000">
      <w:pPr>
        <w:ind w:firstLine="720"/>
        <w:rPr>
          <w:b/>
          <w:sz w:val="10"/>
        </w:rPr>
      </w:pPr>
    </w:p>
    <w:p w14:paraId="1F55E9AF" w14:textId="77777777" w:rsidR="00000000" w:rsidRDefault="00000000">
      <w:pPr>
        <w:ind w:firstLine="720"/>
        <w:rPr>
          <w:b/>
          <w:sz w:val="10"/>
        </w:rPr>
      </w:pPr>
    </w:p>
    <w:p w14:paraId="3DF29B0B" w14:textId="77777777" w:rsidR="00000000" w:rsidRDefault="00000000">
      <w:pPr>
        <w:ind w:firstLine="720"/>
        <w:rPr>
          <w:b/>
          <w:sz w:val="18"/>
        </w:rPr>
      </w:pPr>
      <w:r>
        <w:rPr>
          <w:b/>
          <w:sz w:val="20"/>
        </w:rPr>
        <w:t>TESTED BY:</w:t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  <w:t xml:space="preserve">APPROVED BY:   </w:t>
      </w:r>
      <w:r>
        <w:rPr>
          <w:b/>
          <w:sz w:val="22"/>
        </w:rPr>
        <w:t xml:space="preserve">                         </w:t>
      </w:r>
    </w:p>
    <w:p w14:paraId="1F32BEE1" w14:textId="77777777" w:rsidR="00000000" w:rsidRDefault="00000000">
      <w:pPr>
        <w:ind w:firstLine="720"/>
        <w:rPr>
          <w:b/>
          <w:sz w:val="18"/>
        </w:rPr>
      </w:pPr>
    </w:p>
    <w:p w14:paraId="78D174F5" w14:textId="77777777" w:rsidR="00000000" w:rsidRDefault="00000000">
      <w:pPr>
        <w:pBdr>
          <w:bottom w:val="single" w:sz="4" w:space="1" w:color="000000"/>
        </w:pBdr>
        <w:ind w:firstLine="720"/>
        <w:rPr>
          <w:rFonts w:ascii="Tahoma" w:hAnsi="Tahoma" w:cs="Tahoma"/>
          <w:b/>
          <w:sz w:val="10"/>
          <w:szCs w:val="20"/>
        </w:rPr>
      </w:pPr>
      <w:r>
        <w:rPr>
          <w:b/>
          <w:sz w:val="16"/>
        </w:rPr>
        <w:t>DATE</w:t>
      </w:r>
      <w:r>
        <w:rPr>
          <w:b/>
          <w:sz w:val="16"/>
        </w:rPr>
        <w:tab/>
      </w:r>
      <w:r>
        <w:rPr>
          <w:b/>
          <w:sz w:val="16"/>
        </w:rPr>
        <w:tab/>
      </w:r>
      <w:r>
        <w:rPr>
          <w:b/>
          <w:sz w:val="16"/>
        </w:rPr>
        <w:tab/>
      </w:r>
      <w:r>
        <w:rPr>
          <w:b/>
          <w:sz w:val="16"/>
        </w:rPr>
        <w:tab/>
      </w:r>
      <w:r>
        <w:rPr>
          <w:b/>
          <w:sz w:val="16"/>
        </w:rPr>
        <w:tab/>
      </w:r>
      <w:r>
        <w:rPr>
          <w:b/>
          <w:sz w:val="16"/>
        </w:rPr>
        <w:tab/>
      </w:r>
      <w:r>
        <w:rPr>
          <w:b/>
          <w:sz w:val="16"/>
        </w:rPr>
        <w:tab/>
      </w:r>
      <w:r>
        <w:rPr>
          <w:b/>
          <w:sz w:val="16"/>
        </w:rPr>
        <w:tab/>
      </w:r>
      <w:r>
        <w:rPr>
          <w:b/>
          <w:sz w:val="22"/>
        </w:rPr>
        <w:t xml:space="preserve"> </w:t>
      </w:r>
      <w:r>
        <w:rPr>
          <w:b/>
          <w:sz w:val="18"/>
        </w:rPr>
        <w:t>HOD – TRS</w:t>
      </w:r>
      <w:r>
        <w:rPr>
          <w:b/>
          <w:sz w:val="16"/>
        </w:rPr>
        <w:tab/>
      </w:r>
      <w:r>
        <w:rPr>
          <w:b/>
          <w:sz w:val="16"/>
        </w:rPr>
        <w:tab/>
      </w:r>
      <w:r>
        <w:rPr>
          <w:b/>
          <w:sz w:val="16"/>
        </w:rPr>
        <w:tab/>
      </w:r>
      <w:r>
        <w:rPr>
          <w:b/>
          <w:sz w:val="16"/>
        </w:rPr>
        <w:tab/>
      </w:r>
      <w:r>
        <w:rPr>
          <w:b/>
          <w:sz w:val="16"/>
        </w:rPr>
        <w:tab/>
      </w:r>
      <w:r>
        <w:rPr>
          <w:b/>
          <w:sz w:val="16"/>
        </w:rPr>
        <w:tab/>
      </w:r>
      <w:r>
        <w:rPr>
          <w:b/>
          <w:sz w:val="20"/>
        </w:rPr>
        <w:tab/>
      </w:r>
    </w:p>
    <w:p w14:paraId="1680D630" w14:textId="77777777" w:rsidR="00000000" w:rsidRDefault="00000000">
      <w:pPr>
        <w:ind w:left="2736" w:hanging="2793"/>
        <w:rPr>
          <w:rFonts w:ascii="Tahoma" w:hAnsi="Tahoma" w:cs="Tahoma"/>
          <w:b/>
          <w:sz w:val="16"/>
          <w:szCs w:val="20"/>
        </w:rPr>
      </w:pPr>
      <w:r>
        <w:rPr>
          <w:rFonts w:ascii="Tahoma" w:hAnsi="Tahoma" w:cs="Tahoma"/>
          <w:b/>
          <w:sz w:val="10"/>
          <w:szCs w:val="20"/>
        </w:rPr>
        <w:tab/>
        <w:t xml:space="preserve">  </w:t>
      </w:r>
    </w:p>
    <w:p w14:paraId="67A5BA97" w14:textId="77777777" w:rsidR="00000000" w:rsidRDefault="00000000">
      <w:pPr>
        <w:ind w:left="342"/>
        <w:rPr>
          <w:rFonts w:ascii="Tahoma" w:hAnsi="Tahoma" w:cs="Tahoma"/>
          <w:b/>
          <w:sz w:val="16"/>
          <w:szCs w:val="20"/>
        </w:rPr>
      </w:pPr>
    </w:p>
    <w:p w14:paraId="5BF413D0" w14:textId="77777777" w:rsidR="00000000" w:rsidRDefault="00000000">
      <w:pPr>
        <w:ind w:left="5760" w:firstLine="720"/>
      </w:pPr>
      <w:r>
        <w:rPr>
          <w:rFonts w:ascii="Tahoma" w:hAnsi="Tahoma" w:cs="Tahoma"/>
          <w:b/>
          <w:sz w:val="18"/>
          <w:szCs w:val="20"/>
        </w:rPr>
        <w:t>Form No.  : R/PP-05/09-ACC/REV 00 Pg 7 of 8</w:t>
      </w:r>
    </w:p>
    <w:p w14:paraId="3DA8EE0D" w14:textId="77777777" w:rsidR="00000000" w:rsidRDefault="00000000"/>
    <w:p w14:paraId="14C13A3F" w14:textId="77777777" w:rsidR="00000000" w:rsidRDefault="00000000"/>
    <w:p w14:paraId="53E44E57" w14:textId="77777777" w:rsidR="00000000" w:rsidRDefault="00000000"/>
    <w:p w14:paraId="789E3612" w14:textId="77777777" w:rsidR="00000000" w:rsidRDefault="00000000"/>
    <w:p w14:paraId="688D41E7" w14:textId="77777777" w:rsidR="00000000" w:rsidRDefault="00000000">
      <w:pPr>
        <w:tabs>
          <w:tab w:val="left" w:pos="4950"/>
        </w:tabs>
        <w:jc w:val="center"/>
        <w:rPr>
          <w:rFonts w:ascii="Courier New" w:hAnsi="Courier New" w:cs="Courier New"/>
          <w:b/>
          <w:sz w:val="28"/>
          <w:u w:val="single"/>
        </w:rPr>
      </w:pPr>
      <w:r>
        <w:rPr>
          <w:rFonts w:ascii="Courier New" w:hAnsi="Courier New" w:cs="Courier New"/>
          <w:b/>
          <w:sz w:val="32"/>
          <w:u w:val="single"/>
        </w:rPr>
        <w:t>ACCELEROMETER TEST RECORD</w:t>
      </w:r>
    </w:p>
    <w:p w14:paraId="0E263461" w14:textId="77777777" w:rsidR="00000000" w:rsidRDefault="00000000">
      <w:pPr>
        <w:tabs>
          <w:tab w:val="left" w:pos="4950"/>
        </w:tabs>
        <w:rPr>
          <w:rFonts w:ascii="Courier New" w:hAnsi="Courier New" w:cs="Courier New"/>
          <w:b/>
          <w:sz w:val="28"/>
          <w:u w:val="single"/>
        </w:rPr>
      </w:pPr>
    </w:p>
    <w:p w14:paraId="6AB43192" w14:textId="77777777" w:rsidR="00000000" w:rsidRDefault="00000000">
      <w:pPr>
        <w:rPr>
          <w:rFonts w:ascii="Courier New" w:hAnsi="Courier New" w:cs="Courier New"/>
          <w:sz w:val="22"/>
        </w:rPr>
      </w:pPr>
      <w:r>
        <w:rPr>
          <w:rFonts w:ascii="Courier New" w:hAnsi="Courier New" w:cs="Courier New"/>
          <w:b/>
          <w:sz w:val="28"/>
        </w:rPr>
        <w:tab/>
      </w:r>
      <w:r>
        <w:rPr>
          <w:rFonts w:ascii="Courier New" w:hAnsi="Courier New" w:cs="Courier New"/>
          <w:sz w:val="22"/>
        </w:rPr>
        <w:t>Model No……………… Sl.No………………………..</w:t>
      </w:r>
    </w:p>
    <w:p w14:paraId="1DDEA10E" w14:textId="77777777" w:rsidR="00000000" w:rsidRDefault="00000000">
      <w:pPr>
        <w:rPr>
          <w:rFonts w:ascii="Courier New" w:hAnsi="Courier New" w:cs="Courier New"/>
          <w:sz w:val="22"/>
        </w:rPr>
      </w:pPr>
    </w:p>
    <w:p w14:paraId="00D568F6" w14:textId="77777777" w:rsidR="00000000" w:rsidRDefault="00000000">
      <w:pPr>
        <w:rPr>
          <w:rFonts w:ascii="Courier New" w:hAnsi="Courier New" w:cs="Courier New"/>
          <w:sz w:val="22"/>
        </w:rPr>
      </w:pPr>
      <w:r>
        <w:rPr>
          <w:rFonts w:ascii="Courier New" w:hAnsi="Courier New" w:cs="Courier New"/>
          <w:b/>
          <w:sz w:val="22"/>
        </w:rPr>
        <w:tab/>
        <w:t xml:space="preserve">Test III </w:t>
      </w:r>
      <w:r>
        <w:rPr>
          <w:rFonts w:ascii="Courier New" w:hAnsi="Courier New" w:cs="Courier New"/>
          <w:b/>
          <w:sz w:val="22"/>
          <w:u w:val="single"/>
        </w:rPr>
        <w:t>Post Sealing Axial Sensitivity</w:t>
      </w:r>
    </w:p>
    <w:p w14:paraId="162854CD" w14:textId="77777777" w:rsidR="00000000" w:rsidRDefault="00000000">
      <w:pPr>
        <w:rPr>
          <w:rFonts w:ascii="Courier New" w:hAnsi="Courier New" w:cs="Courier New"/>
          <w:sz w:val="22"/>
        </w:rPr>
      </w:pPr>
    </w:p>
    <w:p w14:paraId="2449EF21" w14:textId="77777777" w:rsidR="00000000" w:rsidRDefault="00000000">
      <w:pPr>
        <w:ind w:left="720"/>
        <w:rPr>
          <w:rFonts w:ascii="Courier New" w:hAnsi="Courier New" w:cs="Courier New"/>
          <w:sz w:val="22"/>
        </w:rPr>
      </w:pPr>
      <w:r>
        <w:rPr>
          <w:rFonts w:ascii="Courier New" w:hAnsi="Courier New" w:cs="Courier New"/>
          <w:sz w:val="22"/>
        </w:rPr>
        <w:t>Overall sens. of Std. Accelerometer and its Sig. Cond.(G1) =  43.18   mV/g</w:t>
      </w:r>
    </w:p>
    <w:p w14:paraId="43677BE0" w14:textId="77777777" w:rsidR="00000000" w:rsidRDefault="00000000">
      <w:pPr>
        <w:ind w:left="720"/>
        <w:rPr>
          <w:rFonts w:ascii="Courier New" w:hAnsi="Courier New" w:cs="Courier New"/>
          <w:sz w:val="22"/>
        </w:rPr>
      </w:pPr>
      <w:r>
        <w:rPr>
          <w:rFonts w:ascii="Courier New" w:hAnsi="Courier New" w:cs="Courier New"/>
          <w:sz w:val="22"/>
        </w:rPr>
        <w:t>Gain of Charge amplifier (G2) = 1.022 mV</w:t>
      </w:r>
    </w:p>
    <w:p w14:paraId="74080904" w14:textId="77777777" w:rsidR="00000000" w:rsidRDefault="00000000">
      <w:pPr>
        <w:ind w:left="720"/>
        <w:rPr>
          <w:rFonts w:ascii="Courier New" w:hAnsi="Courier New" w:cs="Courier New"/>
          <w:sz w:val="22"/>
        </w:rPr>
      </w:pPr>
      <w:r>
        <w:rPr>
          <w:rFonts w:ascii="Courier New" w:hAnsi="Courier New" w:cs="Courier New"/>
          <w:sz w:val="22"/>
        </w:rPr>
        <w:t>Acceleration Setting Tol : +/- 10% of set value</w:t>
      </w:r>
    </w:p>
    <w:p w14:paraId="734ECF4B" w14:textId="77777777" w:rsidR="00000000" w:rsidRDefault="00000000">
      <w:pPr>
        <w:ind w:left="720"/>
        <w:rPr>
          <w:rFonts w:ascii="Courier New" w:hAnsi="Courier New" w:cs="Courier New"/>
          <w:sz w:val="22"/>
        </w:rPr>
      </w:pPr>
    </w:p>
    <w:p w14:paraId="31735F5E" w14:textId="77777777" w:rsidR="00000000" w:rsidRDefault="00000000">
      <w:pPr>
        <w:ind w:left="720" w:firstLine="720"/>
        <w:rPr>
          <w:rFonts w:ascii="Courier New" w:hAnsi="Courier New" w:cs="Courier New"/>
          <w:sz w:val="22"/>
        </w:rPr>
      </w:pPr>
      <w:r>
        <w:rPr>
          <w:rFonts w:ascii="Courier New" w:hAnsi="Courier New" w:cs="Courier New"/>
          <w:sz w:val="22"/>
        </w:rPr>
        <w:t>Frequency : 50 – 60 Hz</w:t>
      </w:r>
    </w:p>
    <w:p w14:paraId="321E5B03" w14:textId="77777777" w:rsidR="00000000" w:rsidRDefault="00000000">
      <w:pPr>
        <w:ind w:left="720" w:firstLine="720"/>
        <w:rPr>
          <w:rFonts w:ascii="Courier New" w:hAnsi="Courier New" w:cs="Courier New"/>
          <w:sz w:val="22"/>
        </w:rPr>
      </w:pPr>
    </w:p>
    <w:p w14:paraId="51964EF7" w14:textId="77777777" w:rsidR="00000000" w:rsidRDefault="00000000">
      <w:pPr>
        <w:ind w:left="720" w:firstLine="720"/>
        <w:rPr>
          <w:rFonts w:ascii="Courier New" w:hAnsi="Courier New" w:cs="Courier New"/>
          <w:sz w:val="22"/>
        </w:rPr>
      </w:pPr>
      <w:r>
        <w:rPr>
          <w:rFonts w:ascii="Courier New" w:hAnsi="Courier New" w:cs="Courier New"/>
          <w:sz w:val="22"/>
        </w:rPr>
        <w:t>Acceleration: (2, 4, 8, 10, 20 &amp; 40) * (1/9.81) g – pk-pk</w:t>
      </w:r>
    </w:p>
    <w:p w14:paraId="0E604182" w14:textId="77777777" w:rsidR="00000000" w:rsidRDefault="00000000">
      <w:pPr>
        <w:ind w:left="720" w:firstLine="720"/>
        <w:rPr>
          <w:rFonts w:ascii="Courier New" w:hAnsi="Courier New" w:cs="Courier New"/>
          <w:sz w:val="22"/>
        </w:rPr>
      </w:pPr>
    </w:p>
    <w:tbl>
      <w:tblPr>
        <w:tblW w:w="0" w:type="auto"/>
        <w:tblInd w:w="556" w:type="dxa"/>
        <w:tblLayout w:type="fixed"/>
        <w:tblLook w:val="0000" w:firstRow="0" w:lastRow="0" w:firstColumn="0" w:lastColumn="0" w:noHBand="0" w:noVBand="0"/>
      </w:tblPr>
      <w:tblGrid>
        <w:gridCol w:w="938"/>
        <w:gridCol w:w="1849"/>
        <w:gridCol w:w="1849"/>
        <w:gridCol w:w="1850"/>
        <w:gridCol w:w="1850"/>
        <w:gridCol w:w="2247"/>
      </w:tblGrid>
      <w:tr w:rsidR="00000000" w14:paraId="57408A4B" w14:textId="77777777">
        <w:trPr>
          <w:cantSplit/>
          <w:trHeight w:val="946"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DBDE1A9" w14:textId="77777777" w:rsidR="00000000" w:rsidRDefault="00000000">
            <w:pPr>
              <w:snapToGrid w:val="0"/>
              <w:ind w:left="113" w:right="113"/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Freq.</w:t>
            </w:r>
          </w:p>
          <w:p w14:paraId="1886C42C" w14:textId="77777777" w:rsidR="00000000" w:rsidRDefault="00000000">
            <w:pPr>
              <w:ind w:left="113" w:right="113"/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(Hz)</w:t>
            </w:r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520932C" w14:textId="77777777" w:rsidR="00000000" w:rsidRDefault="00000000">
            <w:pPr>
              <w:snapToGrid w:val="0"/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O/P of std.</w:t>
            </w:r>
          </w:p>
          <w:p w14:paraId="4DBAA187" w14:textId="77777777" w:rsidR="00000000" w:rsidRDefault="00000000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Accl.</w:t>
            </w:r>
          </w:p>
          <w:p w14:paraId="0BD387C5" w14:textId="77777777" w:rsidR="00000000" w:rsidRDefault="00000000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</w:p>
          <w:p w14:paraId="4D0C4E3B" w14:textId="77777777" w:rsidR="00000000" w:rsidRDefault="00000000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V1(pk-pk)mV</w:t>
            </w:r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C221A14" w14:textId="77777777" w:rsidR="00000000" w:rsidRDefault="00000000">
            <w:pPr>
              <w:snapToGrid w:val="0"/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O/P of test</w:t>
            </w:r>
          </w:p>
          <w:p w14:paraId="734F59A3" w14:textId="77777777" w:rsidR="00000000" w:rsidRDefault="00000000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Accl.</w:t>
            </w:r>
          </w:p>
          <w:p w14:paraId="462EC377" w14:textId="77777777" w:rsidR="00000000" w:rsidRDefault="00000000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</w:p>
          <w:p w14:paraId="0B0D92D0" w14:textId="77777777" w:rsidR="00000000" w:rsidRDefault="00000000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V2(pk-pk)mV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2C5DC3A" w14:textId="77777777" w:rsidR="00000000" w:rsidRDefault="00000000">
            <w:pPr>
              <w:snapToGrid w:val="0"/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V2</w:t>
            </w:r>
            <w:r>
              <w:rPr>
                <w:rFonts w:ascii="Courier New" w:hAnsi="Courier New" w:cs="Courier New"/>
                <w:b/>
                <w:sz w:val="20"/>
                <w:vertAlign w:val="superscript"/>
              </w:rPr>
              <w:t>1</w:t>
            </w:r>
            <w:r>
              <w:rPr>
                <w:rFonts w:ascii="Courier New" w:hAnsi="Courier New" w:cs="Courier New"/>
                <w:b/>
                <w:sz w:val="20"/>
              </w:rPr>
              <w:t xml:space="preserve"> =</w:t>
            </w:r>
          </w:p>
          <w:p w14:paraId="1B9E6C6C" w14:textId="77777777" w:rsidR="00000000" w:rsidRDefault="00000000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(V2/G2)</w:t>
            </w:r>
          </w:p>
          <w:p w14:paraId="27B22C6C" w14:textId="77777777" w:rsidR="00000000" w:rsidRDefault="00000000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mV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95F061F" w14:textId="77777777" w:rsidR="00000000" w:rsidRDefault="00000000">
            <w:pPr>
              <w:snapToGrid w:val="0"/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Acceleration</w:t>
            </w:r>
          </w:p>
          <w:p w14:paraId="4D7AB9C3" w14:textId="77777777" w:rsidR="00000000" w:rsidRDefault="00000000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</w:p>
          <w:p w14:paraId="78355A42" w14:textId="77777777" w:rsidR="00000000" w:rsidRDefault="00000000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A= (V1)/G1</w:t>
            </w: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D48FD0" w14:textId="77777777" w:rsidR="00000000" w:rsidRDefault="00000000">
            <w:pPr>
              <w:snapToGrid w:val="0"/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Sensitivity</w:t>
            </w:r>
          </w:p>
          <w:p w14:paraId="429DDF87" w14:textId="77777777" w:rsidR="00000000" w:rsidRDefault="00000000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</w:p>
          <w:p w14:paraId="3D950407" w14:textId="77777777" w:rsidR="00000000" w:rsidRDefault="00000000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S=</w:t>
            </w:r>
          </w:p>
          <w:p w14:paraId="18C84D0C" w14:textId="77777777" w:rsidR="00000000" w:rsidRDefault="00000000">
            <w:pPr>
              <w:jc w:val="center"/>
              <w:rPr>
                <w:rFonts w:ascii="Courier New" w:hAnsi="Courier New" w:cs="Courier New"/>
                <w:b/>
                <w:sz w:val="22"/>
              </w:rPr>
            </w:pPr>
            <w:r>
              <w:rPr>
                <w:rFonts w:ascii="Courier New" w:hAnsi="Courier New" w:cs="Courier New"/>
                <w:b/>
                <w:sz w:val="20"/>
              </w:rPr>
              <w:t>(V2</w:t>
            </w:r>
            <w:r>
              <w:rPr>
                <w:rFonts w:ascii="Courier New" w:hAnsi="Courier New" w:cs="Courier New"/>
                <w:b/>
                <w:sz w:val="20"/>
                <w:vertAlign w:val="superscript"/>
              </w:rPr>
              <w:t>1</w:t>
            </w:r>
            <w:r>
              <w:rPr>
                <w:rFonts w:ascii="Courier New" w:hAnsi="Courier New" w:cs="Courier New"/>
                <w:b/>
                <w:sz w:val="20"/>
              </w:rPr>
              <w:t>)/A pC/g</w:t>
            </w:r>
          </w:p>
        </w:tc>
      </w:tr>
      <w:tr w:rsidR="00000000" w14:paraId="69C8840B" w14:textId="77777777">
        <w:trPr>
          <w:trHeight w:val="452"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2063D48" w14:textId="77777777" w:rsidR="00000000" w:rsidRDefault="00000000">
            <w:pPr>
              <w:snapToGrid w:val="0"/>
              <w:rPr>
                <w:rFonts w:ascii="Courier New" w:hAnsi="Courier New" w:cs="Courier New"/>
                <w:b/>
                <w:sz w:val="22"/>
              </w:rPr>
            </w:pPr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469CB6C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9ADC707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AB91462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94FE052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5D9921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</w:tr>
      <w:tr w:rsidR="00000000" w14:paraId="0A0904A9" w14:textId="77777777">
        <w:trPr>
          <w:trHeight w:val="481"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C7E79E7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B177FF1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F93FF0B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BAC0F35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2D01F4D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4D858C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</w:tr>
      <w:tr w:rsidR="00000000" w14:paraId="61259152" w14:textId="77777777">
        <w:trPr>
          <w:trHeight w:val="452"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70485BA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38AFFF3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689D5E2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0DF1952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9DB0693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98208D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</w:tr>
      <w:tr w:rsidR="00000000" w14:paraId="4A17B0DD" w14:textId="77777777">
        <w:trPr>
          <w:trHeight w:val="452"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944D74B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10456A6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E7D08A0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DC0D8AA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A44B306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94A8AD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</w:tr>
      <w:tr w:rsidR="00000000" w14:paraId="1C4D9A73" w14:textId="77777777">
        <w:trPr>
          <w:trHeight w:val="481"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9E8FB16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9F52494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C891456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1DE0787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DD3892F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4279F7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</w:tr>
      <w:tr w:rsidR="00000000" w14:paraId="1B0045A2" w14:textId="77777777">
        <w:trPr>
          <w:trHeight w:val="481"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82AFD93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44EDB66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043C094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23FD683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6155D66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ACC4A1" w14:textId="77777777" w:rsidR="00000000" w:rsidRDefault="00000000">
            <w:pPr>
              <w:snapToGrid w:val="0"/>
              <w:rPr>
                <w:rFonts w:ascii="Courier New" w:hAnsi="Courier New" w:cs="Courier New"/>
                <w:sz w:val="22"/>
              </w:rPr>
            </w:pPr>
          </w:p>
        </w:tc>
      </w:tr>
    </w:tbl>
    <w:p w14:paraId="747C15F7" w14:textId="77777777" w:rsidR="00000000" w:rsidRDefault="00000000">
      <w:pPr>
        <w:ind w:left="720" w:firstLine="720"/>
      </w:pPr>
    </w:p>
    <w:p w14:paraId="576394D2" w14:textId="77777777" w:rsidR="00000000" w:rsidRDefault="00000000">
      <w:pPr>
        <w:ind w:firstLine="720"/>
        <w:rPr>
          <w:b/>
          <w:sz w:val="20"/>
        </w:rPr>
      </w:pPr>
    </w:p>
    <w:p w14:paraId="2251324E" w14:textId="77777777" w:rsidR="00000000" w:rsidRDefault="00000000">
      <w:pPr>
        <w:ind w:firstLine="720"/>
        <w:rPr>
          <w:b/>
          <w:sz w:val="20"/>
        </w:rPr>
      </w:pPr>
    </w:p>
    <w:p w14:paraId="20039109" w14:textId="77777777" w:rsidR="00000000" w:rsidRDefault="00000000">
      <w:pPr>
        <w:ind w:firstLine="720"/>
        <w:rPr>
          <w:b/>
          <w:sz w:val="20"/>
        </w:rPr>
      </w:pPr>
    </w:p>
    <w:p w14:paraId="43DFD0AC" w14:textId="77777777" w:rsidR="00000000" w:rsidRDefault="00000000">
      <w:pPr>
        <w:ind w:firstLine="720"/>
        <w:rPr>
          <w:b/>
          <w:sz w:val="20"/>
        </w:rPr>
      </w:pPr>
    </w:p>
    <w:p w14:paraId="7C553E7B" w14:textId="77777777" w:rsidR="00000000" w:rsidRDefault="00000000">
      <w:pPr>
        <w:ind w:firstLine="720"/>
        <w:rPr>
          <w:b/>
          <w:sz w:val="20"/>
        </w:rPr>
      </w:pPr>
    </w:p>
    <w:p w14:paraId="6D4AF961" w14:textId="77777777" w:rsidR="00000000" w:rsidRDefault="00000000">
      <w:pPr>
        <w:ind w:firstLine="720"/>
        <w:rPr>
          <w:b/>
          <w:sz w:val="20"/>
        </w:rPr>
      </w:pPr>
    </w:p>
    <w:p w14:paraId="704DF273" w14:textId="77777777" w:rsidR="00000000" w:rsidRDefault="00000000">
      <w:pPr>
        <w:ind w:firstLine="720"/>
        <w:rPr>
          <w:b/>
          <w:sz w:val="20"/>
        </w:rPr>
      </w:pPr>
    </w:p>
    <w:p w14:paraId="795B1B7D" w14:textId="77777777" w:rsidR="00000000" w:rsidRDefault="00000000">
      <w:pPr>
        <w:ind w:firstLine="720"/>
        <w:rPr>
          <w:b/>
          <w:sz w:val="20"/>
        </w:rPr>
      </w:pPr>
    </w:p>
    <w:p w14:paraId="373A7209" w14:textId="77777777" w:rsidR="00000000" w:rsidRDefault="00000000">
      <w:pPr>
        <w:ind w:firstLine="720"/>
        <w:rPr>
          <w:b/>
          <w:sz w:val="20"/>
        </w:rPr>
      </w:pPr>
    </w:p>
    <w:p w14:paraId="5835A533" w14:textId="77777777" w:rsidR="00000000" w:rsidRDefault="00000000">
      <w:pPr>
        <w:ind w:firstLine="720"/>
        <w:rPr>
          <w:b/>
          <w:sz w:val="20"/>
        </w:rPr>
      </w:pPr>
    </w:p>
    <w:p w14:paraId="1D0F7EE1" w14:textId="77777777" w:rsidR="00000000" w:rsidRDefault="00000000">
      <w:pPr>
        <w:ind w:firstLine="720"/>
        <w:rPr>
          <w:b/>
          <w:sz w:val="20"/>
        </w:rPr>
      </w:pPr>
    </w:p>
    <w:p w14:paraId="7683400C" w14:textId="77777777" w:rsidR="00000000" w:rsidRDefault="00000000">
      <w:pPr>
        <w:ind w:firstLine="720"/>
        <w:rPr>
          <w:b/>
          <w:sz w:val="20"/>
        </w:rPr>
      </w:pPr>
    </w:p>
    <w:p w14:paraId="243D030C" w14:textId="77777777" w:rsidR="00000000" w:rsidRDefault="00000000">
      <w:pPr>
        <w:ind w:firstLine="720"/>
        <w:rPr>
          <w:b/>
          <w:sz w:val="20"/>
        </w:rPr>
      </w:pPr>
    </w:p>
    <w:p w14:paraId="53AAB268" w14:textId="77777777" w:rsidR="00000000" w:rsidRDefault="00000000">
      <w:pPr>
        <w:ind w:firstLine="720"/>
        <w:rPr>
          <w:b/>
          <w:sz w:val="20"/>
        </w:rPr>
      </w:pPr>
    </w:p>
    <w:p w14:paraId="568B31D2" w14:textId="77777777" w:rsidR="00000000" w:rsidRDefault="00000000">
      <w:pPr>
        <w:ind w:firstLine="720"/>
        <w:rPr>
          <w:b/>
          <w:sz w:val="20"/>
        </w:rPr>
      </w:pPr>
    </w:p>
    <w:p w14:paraId="350330AA" w14:textId="77777777" w:rsidR="00000000" w:rsidRDefault="00000000">
      <w:pPr>
        <w:ind w:firstLine="720"/>
        <w:rPr>
          <w:b/>
          <w:sz w:val="20"/>
        </w:rPr>
      </w:pPr>
    </w:p>
    <w:p w14:paraId="566EA866" w14:textId="77777777" w:rsidR="00000000" w:rsidRDefault="00000000">
      <w:pPr>
        <w:ind w:firstLine="720"/>
        <w:rPr>
          <w:b/>
          <w:sz w:val="20"/>
        </w:rPr>
      </w:pPr>
    </w:p>
    <w:p w14:paraId="6E3F2532" w14:textId="77777777" w:rsidR="00000000" w:rsidRDefault="00000000">
      <w:pPr>
        <w:rPr>
          <w:b/>
        </w:rPr>
      </w:pPr>
    </w:p>
    <w:p w14:paraId="0782EEB2" w14:textId="77777777" w:rsidR="00000000" w:rsidRDefault="00000000">
      <w:pPr>
        <w:rPr>
          <w:b/>
        </w:rPr>
      </w:pPr>
      <w:r>
        <w:rPr>
          <w:b/>
        </w:rPr>
        <w:tab/>
        <w:t>TESTED BY: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APPROVED BY:                            </w:t>
      </w:r>
    </w:p>
    <w:p w14:paraId="450BDC22" w14:textId="77777777" w:rsidR="00000000" w:rsidRDefault="00000000">
      <w:pPr>
        <w:ind w:firstLine="720"/>
        <w:rPr>
          <w:b/>
        </w:rPr>
      </w:pPr>
    </w:p>
    <w:p w14:paraId="7308EA67" w14:textId="77777777" w:rsidR="00000000" w:rsidRDefault="00000000">
      <w:pPr>
        <w:pBdr>
          <w:bottom w:val="single" w:sz="4" w:space="1" w:color="000000"/>
        </w:pBdr>
        <w:rPr>
          <w:b/>
        </w:rPr>
      </w:pPr>
      <w:r>
        <w:rPr>
          <w:b/>
        </w:rPr>
        <w:tab/>
        <w:t>DATE: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HOD – (PDN)</w:t>
      </w:r>
      <w:r>
        <w:rPr>
          <w:b/>
        </w:rPr>
        <w:tab/>
      </w:r>
    </w:p>
    <w:p w14:paraId="38155A65" w14:textId="77777777" w:rsidR="00000000" w:rsidRDefault="00000000">
      <w:pPr>
        <w:pBdr>
          <w:bottom w:val="single" w:sz="4" w:space="1" w:color="000000"/>
        </w:pBdr>
        <w:rPr>
          <w:b/>
        </w:rPr>
      </w:pPr>
    </w:p>
    <w:p w14:paraId="26399A9A" w14:textId="77777777" w:rsidR="00000000" w:rsidRDefault="00000000">
      <w:pPr>
        <w:pBdr>
          <w:bottom w:val="single" w:sz="4" w:space="1" w:color="000000"/>
        </w:pBdr>
        <w:rPr>
          <w:b/>
        </w:rPr>
      </w:pPr>
    </w:p>
    <w:p w14:paraId="0AECCB7B" w14:textId="77777777" w:rsidR="00000000" w:rsidRDefault="00000000">
      <w:pPr>
        <w:ind w:left="2736" w:hanging="2793"/>
        <w:rPr>
          <w:rFonts w:ascii="Tahoma" w:hAnsi="Tahoma" w:cs="Tahoma"/>
          <w:b/>
          <w:sz w:val="12"/>
          <w:szCs w:val="20"/>
        </w:rPr>
      </w:pPr>
      <w:r>
        <w:rPr>
          <w:rFonts w:ascii="Tahoma" w:hAnsi="Tahoma" w:cs="Tahoma"/>
          <w:b/>
        </w:rPr>
        <w:tab/>
      </w:r>
    </w:p>
    <w:p w14:paraId="3946F6BD" w14:textId="77777777" w:rsidR="00000000" w:rsidRDefault="00000000">
      <w:pPr>
        <w:ind w:left="5760" w:firstLine="720"/>
        <w:rPr>
          <w:rFonts w:ascii="Tahoma" w:hAnsi="Tahoma" w:cs="Tahoma"/>
          <w:b/>
          <w:sz w:val="12"/>
          <w:szCs w:val="20"/>
        </w:rPr>
      </w:pPr>
    </w:p>
    <w:p w14:paraId="72748E51" w14:textId="77777777" w:rsidR="00000000" w:rsidRDefault="00000000">
      <w:pPr>
        <w:ind w:left="5760"/>
        <w:rPr>
          <w:sz w:val="26"/>
        </w:rPr>
      </w:pPr>
      <w:r>
        <w:rPr>
          <w:rFonts w:ascii="Tahoma" w:hAnsi="Tahoma" w:cs="Tahoma"/>
          <w:b/>
          <w:sz w:val="20"/>
          <w:szCs w:val="20"/>
        </w:rPr>
        <w:t>Form No.  : R/PP-05/09-ACC/REV 01 Pg 3 of 3</w:t>
      </w:r>
    </w:p>
    <w:p w14:paraId="7C84BB93" w14:textId="77777777" w:rsidR="00000000" w:rsidRDefault="00000000">
      <w:pPr>
        <w:rPr>
          <w:sz w:val="26"/>
        </w:rPr>
      </w:pPr>
    </w:p>
    <w:p w14:paraId="0B1CE3E0" w14:textId="77777777" w:rsidR="00000000" w:rsidRDefault="00000000">
      <w:pPr>
        <w:rPr>
          <w:sz w:val="26"/>
        </w:rPr>
      </w:pPr>
    </w:p>
    <w:p w14:paraId="6E5ECA62" w14:textId="77777777" w:rsidR="00000000" w:rsidRDefault="00000000">
      <w:pPr>
        <w:rPr>
          <w:sz w:val="26"/>
        </w:rPr>
      </w:pPr>
    </w:p>
    <w:p w14:paraId="458712C7" w14:textId="77777777" w:rsidR="00000000" w:rsidRDefault="00000000">
      <w:pPr>
        <w:tabs>
          <w:tab w:val="left" w:pos="4950"/>
        </w:tabs>
        <w:jc w:val="center"/>
        <w:rPr>
          <w:rFonts w:ascii="Tahoma" w:hAnsi="Tahoma" w:cs="Tahoma"/>
          <w:sz w:val="20"/>
        </w:rPr>
      </w:pPr>
    </w:p>
    <w:p w14:paraId="69E83BD3" w14:textId="77777777" w:rsidR="00000000" w:rsidRDefault="00000000">
      <w:pPr>
        <w:tabs>
          <w:tab w:val="left" w:pos="4950"/>
        </w:tabs>
        <w:jc w:val="center"/>
        <w:rPr>
          <w:rFonts w:ascii="Tahoma" w:hAnsi="Tahoma" w:cs="Tahoma"/>
          <w:sz w:val="20"/>
        </w:rPr>
      </w:pPr>
    </w:p>
    <w:p w14:paraId="0D4BFE33" w14:textId="77777777" w:rsidR="00000000" w:rsidRDefault="00000000">
      <w:pPr>
        <w:tabs>
          <w:tab w:val="left" w:pos="4950"/>
        </w:tabs>
        <w:jc w:val="center"/>
        <w:rPr>
          <w:rFonts w:ascii="Tahoma" w:hAnsi="Tahoma" w:cs="Tahoma"/>
          <w:sz w:val="20"/>
        </w:rPr>
      </w:pPr>
    </w:p>
    <w:p w14:paraId="37639743" w14:textId="77777777" w:rsidR="00000000" w:rsidRDefault="00000000">
      <w:pPr>
        <w:tabs>
          <w:tab w:val="left" w:pos="4950"/>
        </w:tabs>
        <w:jc w:val="center"/>
        <w:rPr>
          <w:rFonts w:ascii="Courier New" w:hAnsi="Courier New" w:cs="Courier New"/>
          <w:b/>
          <w:sz w:val="32"/>
          <w:u w:val="single"/>
        </w:rPr>
      </w:pPr>
      <w:r>
        <w:rPr>
          <w:rFonts w:ascii="Courier New" w:hAnsi="Courier New" w:cs="Courier New"/>
          <w:b/>
          <w:sz w:val="32"/>
          <w:u w:val="single"/>
        </w:rPr>
        <w:t>VIBRATION METER TEST RECORD</w:t>
      </w:r>
    </w:p>
    <w:p w14:paraId="02AEA9AE" w14:textId="77777777" w:rsidR="00000000" w:rsidRDefault="00000000">
      <w:pPr>
        <w:tabs>
          <w:tab w:val="left" w:pos="4950"/>
        </w:tabs>
        <w:jc w:val="center"/>
        <w:rPr>
          <w:rFonts w:ascii="Courier New" w:hAnsi="Courier New" w:cs="Courier New"/>
          <w:b/>
          <w:sz w:val="32"/>
          <w:u w:val="single"/>
        </w:rPr>
      </w:pPr>
    </w:p>
    <w:p w14:paraId="01B01E81" w14:textId="77777777" w:rsidR="00000000" w:rsidRDefault="00000000">
      <w:pPr>
        <w:ind w:left="720"/>
        <w:rPr>
          <w:rFonts w:ascii="Courier New" w:hAnsi="Courier New" w:cs="Courier New"/>
          <w:b/>
          <w:sz w:val="32"/>
          <w:u w:val="single"/>
        </w:rPr>
      </w:pPr>
      <w:r>
        <w:rPr>
          <w:rFonts w:ascii="Courier New" w:hAnsi="Courier New" w:cs="Courier New"/>
          <w:sz w:val="26"/>
        </w:rPr>
        <w:t>Model No……………… Sl.No………………………..</w:t>
      </w:r>
    </w:p>
    <w:p w14:paraId="5C8EE75F" w14:textId="77777777" w:rsidR="00000000" w:rsidRDefault="00000000">
      <w:pPr>
        <w:tabs>
          <w:tab w:val="left" w:pos="4950"/>
        </w:tabs>
        <w:jc w:val="center"/>
        <w:rPr>
          <w:rFonts w:ascii="Courier New" w:hAnsi="Courier New" w:cs="Courier New"/>
          <w:b/>
          <w:sz w:val="32"/>
          <w:u w:val="single"/>
        </w:rPr>
      </w:pPr>
    </w:p>
    <w:tbl>
      <w:tblPr>
        <w:tblW w:w="0" w:type="auto"/>
        <w:tblInd w:w="271" w:type="dxa"/>
        <w:tblLayout w:type="fixed"/>
        <w:tblLook w:val="0000" w:firstRow="0" w:lastRow="0" w:firstColumn="0" w:lastColumn="0" w:noHBand="0" w:noVBand="0"/>
      </w:tblPr>
      <w:tblGrid>
        <w:gridCol w:w="1621"/>
        <w:gridCol w:w="889"/>
        <w:gridCol w:w="889"/>
        <w:gridCol w:w="788"/>
        <w:gridCol w:w="922"/>
        <w:gridCol w:w="855"/>
        <w:gridCol w:w="855"/>
        <w:gridCol w:w="855"/>
        <w:gridCol w:w="855"/>
        <w:gridCol w:w="855"/>
        <w:gridCol w:w="1581"/>
      </w:tblGrid>
      <w:tr w:rsidR="00000000" w14:paraId="02F762BB" w14:textId="77777777">
        <w:trPr>
          <w:trHeight w:val="588"/>
        </w:trPr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14F144D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Courier New" w:hAnsi="Courier New" w:cs="Courier New"/>
                <w:b/>
              </w:rPr>
            </w:pPr>
            <w:r>
              <w:rPr>
                <w:rFonts w:ascii="Courier New" w:hAnsi="Courier New" w:cs="Courier New"/>
                <w:b/>
              </w:rPr>
              <w:t>POINTS</w:t>
            </w:r>
          </w:p>
        </w:tc>
        <w:tc>
          <w:tcPr>
            <w:tcW w:w="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1CABCA5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Courier New" w:hAnsi="Courier New" w:cs="Courier New"/>
                <w:b/>
              </w:rPr>
            </w:pPr>
            <w:r>
              <w:rPr>
                <w:rFonts w:ascii="Courier New" w:hAnsi="Courier New" w:cs="Courier New"/>
                <w:b/>
              </w:rPr>
              <w:t>1</w:t>
            </w:r>
          </w:p>
        </w:tc>
        <w:tc>
          <w:tcPr>
            <w:tcW w:w="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9B3C45B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Courier New" w:hAnsi="Courier New" w:cs="Courier New"/>
                <w:b/>
              </w:rPr>
            </w:pPr>
            <w:r>
              <w:rPr>
                <w:rFonts w:ascii="Courier New" w:hAnsi="Courier New" w:cs="Courier New"/>
                <w:b/>
              </w:rPr>
              <w:t>2</w:t>
            </w:r>
          </w:p>
        </w:tc>
        <w:tc>
          <w:tcPr>
            <w:tcW w:w="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080BCA9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Courier New" w:hAnsi="Courier New" w:cs="Courier New"/>
                <w:b/>
              </w:rPr>
            </w:pPr>
            <w:r>
              <w:rPr>
                <w:rFonts w:ascii="Courier New" w:hAnsi="Courier New" w:cs="Courier New"/>
                <w:b/>
              </w:rPr>
              <w:t>3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5D29BED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Courier New" w:hAnsi="Courier New" w:cs="Courier New"/>
                <w:b/>
              </w:rPr>
            </w:pPr>
            <w:r>
              <w:rPr>
                <w:rFonts w:ascii="Courier New" w:hAnsi="Courier New" w:cs="Courier New"/>
                <w:b/>
              </w:rPr>
              <w:t>4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BB4A897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Courier New" w:hAnsi="Courier New" w:cs="Courier New"/>
                <w:b/>
              </w:rPr>
            </w:pPr>
            <w:r>
              <w:rPr>
                <w:rFonts w:ascii="Courier New" w:hAnsi="Courier New" w:cs="Courier New"/>
                <w:b/>
              </w:rPr>
              <w:t>5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CB48C5D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Courier New" w:hAnsi="Courier New" w:cs="Courier New"/>
                <w:b/>
              </w:rPr>
            </w:pPr>
            <w:r>
              <w:rPr>
                <w:rFonts w:ascii="Courier New" w:hAnsi="Courier New" w:cs="Courier New"/>
                <w:b/>
              </w:rPr>
              <w:t>6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57987A7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Courier New" w:hAnsi="Courier New" w:cs="Courier New"/>
                <w:b/>
              </w:rPr>
            </w:pPr>
            <w:r>
              <w:rPr>
                <w:rFonts w:ascii="Courier New" w:hAnsi="Courier New" w:cs="Courier New"/>
                <w:b/>
              </w:rPr>
              <w:t>7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255F087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Courier New" w:hAnsi="Courier New" w:cs="Courier New"/>
                <w:b/>
              </w:rPr>
            </w:pPr>
            <w:r>
              <w:rPr>
                <w:rFonts w:ascii="Courier New" w:hAnsi="Courier New" w:cs="Courier New"/>
                <w:b/>
              </w:rPr>
              <w:t>8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5F9433C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Courier New" w:hAnsi="Courier New" w:cs="Courier New"/>
                <w:b/>
              </w:rPr>
            </w:pPr>
            <w:r>
              <w:rPr>
                <w:rFonts w:ascii="Courier New" w:hAnsi="Courier New" w:cs="Courier New"/>
                <w:b/>
              </w:rPr>
              <w:t>9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695269E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Courier New" w:hAnsi="Courier New" w:cs="Courier New"/>
                <w:b/>
                <w:sz w:val="16"/>
              </w:rPr>
            </w:pPr>
            <w:r>
              <w:rPr>
                <w:rFonts w:ascii="Courier New" w:hAnsi="Courier New" w:cs="Courier New"/>
                <w:b/>
              </w:rPr>
              <w:t>10</w:t>
            </w:r>
          </w:p>
        </w:tc>
      </w:tr>
      <w:tr w:rsidR="00000000" w14:paraId="238C2A9D" w14:textId="77777777">
        <w:trPr>
          <w:trHeight w:val="499"/>
        </w:trPr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7933F8D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Courier New" w:hAnsi="Courier New" w:cs="Courier New"/>
                <w:b/>
                <w:sz w:val="16"/>
              </w:rPr>
            </w:pPr>
            <w:r>
              <w:rPr>
                <w:rFonts w:ascii="Courier New" w:hAnsi="Courier New" w:cs="Courier New"/>
                <w:b/>
                <w:sz w:val="16"/>
              </w:rPr>
              <w:t>EXPECTED</w:t>
            </w:r>
          </w:p>
          <w:p w14:paraId="16F9F718" w14:textId="77777777" w:rsidR="00000000" w:rsidRDefault="00000000">
            <w:pPr>
              <w:tabs>
                <w:tab w:val="left" w:pos="4950"/>
              </w:tabs>
              <w:jc w:val="center"/>
              <w:rPr>
                <w:rFonts w:ascii="Courier New" w:hAnsi="Courier New" w:cs="Courier New"/>
                <w:b/>
                <w:sz w:val="16"/>
              </w:rPr>
            </w:pPr>
            <w:r>
              <w:rPr>
                <w:rFonts w:ascii="Courier New" w:hAnsi="Courier New" w:cs="Courier New"/>
                <w:b/>
                <w:sz w:val="16"/>
              </w:rPr>
              <w:t>DC VOLTAGE (V)</w:t>
            </w:r>
          </w:p>
        </w:tc>
        <w:tc>
          <w:tcPr>
            <w:tcW w:w="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E89094C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Courier New" w:hAnsi="Courier New" w:cs="Courier New"/>
                <w:b/>
                <w:sz w:val="16"/>
              </w:rPr>
            </w:pPr>
            <w:r>
              <w:rPr>
                <w:rFonts w:ascii="Courier New" w:hAnsi="Courier New" w:cs="Courier New"/>
                <w:b/>
                <w:sz w:val="16"/>
              </w:rPr>
              <w:t>1&lt;=V&lt;=4</w:t>
            </w:r>
          </w:p>
        </w:tc>
        <w:tc>
          <w:tcPr>
            <w:tcW w:w="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A365737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Courier New" w:hAnsi="Courier New" w:cs="Courier New"/>
                <w:b/>
                <w:sz w:val="18"/>
              </w:rPr>
            </w:pPr>
            <w:r>
              <w:rPr>
                <w:rFonts w:ascii="Courier New" w:hAnsi="Courier New" w:cs="Courier New"/>
                <w:b/>
                <w:sz w:val="16"/>
              </w:rPr>
              <w:t>1&lt;=V&lt;=4</w:t>
            </w:r>
          </w:p>
        </w:tc>
        <w:tc>
          <w:tcPr>
            <w:tcW w:w="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1BCB212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Courier New" w:hAnsi="Courier New" w:cs="Courier New"/>
                <w:b/>
                <w:sz w:val="16"/>
                <w:szCs w:val="16"/>
              </w:rPr>
            </w:pPr>
            <w:r>
              <w:rPr>
                <w:rFonts w:ascii="Courier New" w:hAnsi="Courier New" w:cs="Courier New"/>
                <w:b/>
                <w:sz w:val="18"/>
              </w:rPr>
              <w:t>± 1 V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F083541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Courier New" w:hAnsi="Courier New" w:cs="Courier New"/>
                <w:b/>
                <w:sz w:val="16"/>
                <w:szCs w:val="16"/>
              </w:rPr>
            </w:pPr>
            <w:r>
              <w:rPr>
                <w:rFonts w:ascii="Courier New" w:hAnsi="Courier New" w:cs="Courier New"/>
                <w:b/>
                <w:sz w:val="16"/>
                <w:szCs w:val="16"/>
              </w:rPr>
              <w:t>± 20 mV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8EFDADB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Courier New" w:hAnsi="Courier New" w:cs="Courier New"/>
                <w:b/>
                <w:sz w:val="16"/>
                <w:szCs w:val="16"/>
              </w:rPr>
            </w:pPr>
            <w:r>
              <w:rPr>
                <w:rFonts w:ascii="Courier New" w:hAnsi="Courier New" w:cs="Courier New"/>
                <w:b/>
                <w:sz w:val="16"/>
                <w:szCs w:val="16"/>
              </w:rPr>
              <w:t>± 2 mV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4ABA7AC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Courier New" w:hAnsi="Courier New" w:cs="Courier New"/>
                <w:b/>
                <w:sz w:val="14"/>
                <w:szCs w:val="16"/>
              </w:rPr>
            </w:pPr>
            <w:r>
              <w:rPr>
                <w:rFonts w:ascii="Courier New" w:hAnsi="Courier New" w:cs="Courier New"/>
                <w:b/>
                <w:sz w:val="16"/>
                <w:szCs w:val="16"/>
              </w:rPr>
              <w:t>± 5 mV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84C6073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Courier New" w:hAnsi="Courier New" w:cs="Courier New"/>
                <w:b/>
                <w:sz w:val="14"/>
                <w:szCs w:val="16"/>
              </w:rPr>
            </w:pPr>
            <w:r>
              <w:rPr>
                <w:rFonts w:ascii="Courier New" w:hAnsi="Courier New" w:cs="Courier New"/>
                <w:b/>
                <w:sz w:val="14"/>
                <w:szCs w:val="16"/>
              </w:rPr>
              <w:t>± 10 mV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51D1C6E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Courier New" w:hAnsi="Courier New" w:cs="Courier New"/>
                <w:b/>
                <w:sz w:val="16"/>
                <w:szCs w:val="16"/>
              </w:rPr>
            </w:pPr>
            <w:r>
              <w:rPr>
                <w:rFonts w:ascii="Courier New" w:hAnsi="Courier New" w:cs="Courier New"/>
                <w:b/>
                <w:sz w:val="14"/>
                <w:szCs w:val="16"/>
              </w:rPr>
              <w:t>± 10 mV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8D87D27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Courier New" w:hAnsi="Courier New" w:cs="Courier New"/>
                <w:b/>
                <w:sz w:val="16"/>
                <w:szCs w:val="16"/>
              </w:rPr>
            </w:pPr>
            <w:r>
              <w:rPr>
                <w:rFonts w:ascii="Courier New" w:hAnsi="Courier New" w:cs="Courier New"/>
                <w:b/>
                <w:sz w:val="16"/>
                <w:szCs w:val="16"/>
              </w:rPr>
              <w:t>± 1 mV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462F29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Courier New" w:hAnsi="Courier New" w:cs="Courier New"/>
                <w:b/>
                <w:sz w:val="16"/>
              </w:rPr>
            </w:pPr>
            <w:r>
              <w:rPr>
                <w:rFonts w:ascii="Courier New" w:hAnsi="Courier New" w:cs="Courier New"/>
                <w:b/>
                <w:sz w:val="16"/>
                <w:szCs w:val="16"/>
              </w:rPr>
              <w:t>± 2 mV</w:t>
            </w:r>
          </w:p>
        </w:tc>
      </w:tr>
      <w:tr w:rsidR="00000000" w14:paraId="530F431A" w14:textId="77777777">
        <w:trPr>
          <w:trHeight w:val="543"/>
        </w:trPr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34B8008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Courier New" w:hAnsi="Courier New" w:cs="Courier New"/>
                <w:b/>
                <w:sz w:val="16"/>
              </w:rPr>
            </w:pPr>
            <w:r>
              <w:rPr>
                <w:rFonts w:ascii="Courier New" w:hAnsi="Courier New" w:cs="Courier New"/>
                <w:b/>
                <w:sz w:val="16"/>
              </w:rPr>
              <w:t>OBTAINED</w:t>
            </w:r>
          </w:p>
          <w:p w14:paraId="127B9930" w14:textId="77777777" w:rsidR="00000000" w:rsidRDefault="00000000">
            <w:pPr>
              <w:tabs>
                <w:tab w:val="left" w:pos="4950"/>
              </w:tabs>
              <w:jc w:val="center"/>
              <w:rPr>
                <w:rFonts w:ascii="Courier New" w:hAnsi="Courier New" w:cs="Courier New"/>
                <w:b/>
              </w:rPr>
            </w:pPr>
            <w:r>
              <w:rPr>
                <w:rFonts w:ascii="Courier New" w:hAnsi="Courier New" w:cs="Courier New"/>
                <w:b/>
                <w:sz w:val="16"/>
              </w:rPr>
              <w:t>DC VOLTAGE (V)</w:t>
            </w:r>
          </w:p>
        </w:tc>
        <w:tc>
          <w:tcPr>
            <w:tcW w:w="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AB07798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Courier New" w:hAnsi="Courier New" w:cs="Courier New"/>
                <w:b/>
              </w:rPr>
            </w:pPr>
          </w:p>
        </w:tc>
        <w:tc>
          <w:tcPr>
            <w:tcW w:w="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EE8BBB0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Courier New" w:hAnsi="Courier New" w:cs="Courier New"/>
                <w:b/>
              </w:rPr>
            </w:pPr>
          </w:p>
        </w:tc>
        <w:tc>
          <w:tcPr>
            <w:tcW w:w="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17534FD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Courier New" w:hAnsi="Courier New" w:cs="Courier New"/>
                <w:b/>
              </w:rPr>
            </w:pP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87EB6E3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Courier New" w:hAnsi="Courier New" w:cs="Courier New"/>
                <w:b/>
              </w:rPr>
            </w:pP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03AE84C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Courier New" w:hAnsi="Courier New" w:cs="Courier New"/>
                <w:b/>
              </w:rPr>
            </w:pP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EEE9089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Courier New" w:hAnsi="Courier New" w:cs="Courier New"/>
                <w:b/>
              </w:rPr>
            </w:pP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12BCB50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Courier New" w:hAnsi="Courier New" w:cs="Courier New"/>
                <w:b/>
              </w:rPr>
            </w:pP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8237323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Courier New" w:hAnsi="Courier New" w:cs="Courier New"/>
                <w:b/>
              </w:rPr>
            </w:pP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304CC98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Courier New" w:hAnsi="Courier New" w:cs="Courier New"/>
                <w:b/>
              </w:rPr>
            </w:pP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A29DCFB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Courier New" w:hAnsi="Courier New" w:cs="Courier New"/>
                <w:b/>
              </w:rPr>
            </w:pPr>
          </w:p>
        </w:tc>
      </w:tr>
    </w:tbl>
    <w:p w14:paraId="0B8E25F3" w14:textId="77777777" w:rsidR="00000000" w:rsidRDefault="00000000">
      <w:pPr>
        <w:tabs>
          <w:tab w:val="left" w:pos="4950"/>
        </w:tabs>
      </w:pPr>
    </w:p>
    <w:p w14:paraId="67528529" w14:textId="77777777" w:rsidR="00000000" w:rsidRDefault="00000000">
      <w:pPr>
        <w:ind w:firstLine="720"/>
        <w:rPr>
          <w:b/>
          <w:sz w:val="12"/>
        </w:rPr>
      </w:pPr>
    </w:p>
    <w:p w14:paraId="63CB6456" w14:textId="77777777" w:rsidR="00000000" w:rsidRDefault="00000000">
      <w:pPr>
        <w:ind w:firstLine="720"/>
        <w:rPr>
          <w:b/>
        </w:rPr>
      </w:pPr>
    </w:p>
    <w:p w14:paraId="0CD52D68" w14:textId="77777777" w:rsidR="00000000" w:rsidRDefault="00000000">
      <w:pPr>
        <w:ind w:firstLine="720"/>
        <w:rPr>
          <w:b/>
        </w:rPr>
      </w:pPr>
    </w:p>
    <w:p w14:paraId="693BB36A" w14:textId="77777777" w:rsidR="00000000" w:rsidRDefault="00000000">
      <w:pPr>
        <w:ind w:firstLine="720"/>
        <w:rPr>
          <w:b/>
        </w:rPr>
      </w:pPr>
    </w:p>
    <w:p w14:paraId="325ED209" w14:textId="77777777" w:rsidR="00000000" w:rsidRDefault="00000000">
      <w:pPr>
        <w:ind w:firstLine="720"/>
        <w:rPr>
          <w:b/>
        </w:rPr>
      </w:pPr>
    </w:p>
    <w:p w14:paraId="7AAC65A7" w14:textId="77777777" w:rsidR="00000000" w:rsidRDefault="00000000">
      <w:pPr>
        <w:ind w:firstLine="720"/>
        <w:rPr>
          <w:b/>
        </w:rPr>
      </w:pPr>
    </w:p>
    <w:p w14:paraId="42C4B553" w14:textId="77777777" w:rsidR="00000000" w:rsidRDefault="00000000">
      <w:pPr>
        <w:ind w:firstLine="720"/>
        <w:rPr>
          <w:b/>
        </w:rPr>
      </w:pPr>
    </w:p>
    <w:p w14:paraId="0F6CFC29" w14:textId="77777777" w:rsidR="00000000" w:rsidRDefault="00000000">
      <w:pPr>
        <w:ind w:firstLine="720"/>
        <w:rPr>
          <w:b/>
        </w:rPr>
      </w:pPr>
    </w:p>
    <w:p w14:paraId="63125D8D" w14:textId="77777777" w:rsidR="00000000" w:rsidRDefault="00000000">
      <w:pPr>
        <w:ind w:firstLine="720"/>
        <w:rPr>
          <w:b/>
        </w:rPr>
      </w:pPr>
    </w:p>
    <w:p w14:paraId="529BCDF4" w14:textId="77777777" w:rsidR="00000000" w:rsidRDefault="00000000">
      <w:pPr>
        <w:ind w:firstLine="720"/>
        <w:rPr>
          <w:b/>
        </w:rPr>
      </w:pPr>
    </w:p>
    <w:p w14:paraId="3E38DA6A" w14:textId="77777777" w:rsidR="00000000" w:rsidRDefault="00000000">
      <w:pPr>
        <w:ind w:firstLine="720"/>
        <w:rPr>
          <w:b/>
          <w:sz w:val="22"/>
        </w:rPr>
      </w:pPr>
      <w:r>
        <w:rPr>
          <w:b/>
          <w:sz w:val="22"/>
        </w:rPr>
        <w:t>TESTED BY:</w:t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  <w:t xml:space="preserve">APPROVED BY:   </w:t>
      </w:r>
      <w:r>
        <w:rPr>
          <w:b/>
        </w:rPr>
        <w:t xml:space="preserve">                          </w:t>
      </w:r>
      <w:r>
        <w:rPr>
          <w:b/>
          <w:sz w:val="20"/>
        </w:rPr>
        <w:t>HOD – PDN</w:t>
      </w:r>
    </w:p>
    <w:p w14:paraId="261FE701" w14:textId="77777777" w:rsidR="00000000" w:rsidRDefault="00000000">
      <w:pPr>
        <w:ind w:firstLine="720"/>
        <w:rPr>
          <w:b/>
          <w:sz w:val="22"/>
        </w:rPr>
      </w:pPr>
    </w:p>
    <w:p w14:paraId="30EDEAAE" w14:textId="77777777" w:rsidR="00000000" w:rsidRDefault="00000000">
      <w:pPr>
        <w:pBdr>
          <w:bottom w:val="single" w:sz="4" w:space="1" w:color="000000"/>
        </w:pBdr>
        <w:ind w:firstLine="720"/>
        <w:rPr>
          <w:b/>
          <w:sz w:val="20"/>
        </w:rPr>
      </w:pPr>
      <w:r>
        <w:rPr>
          <w:b/>
          <w:sz w:val="22"/>
        </w:rPr>
        <w:t>DATE</w:t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0"/>
        </w:rPr>
        <w:tab/>
      </w:r>
    </w:p>
    <w:p w14:paraId="3250DC78" w14:textId="77777777" w:rsidR="00000000" w:rsidRDefault="00000000">
      <w:pPr>
        <w:pBdr>
          <w:bottom w:val="single" w:sz="4" w:space="1" w:color="000000"/>
        </w:pBdr>
        <w:ind w:firstLine="720"/>
        <w:rPr>
          <w:rFonts w:ascii="Tahoma" w:hAnsi="Tahoma" w:cs="Tahoma"/>
          <w:b/>
          <w:sz w:val="18"/>
          <w:szCs w:val="20"/>
        </w:rPr>
      </w:pPr>
      <w:r>
        <w:rPr>
          <w:b/>
          <w:sz w:val="20"/>
        </w:rPr>
        <w:tab/>
      </w:r>
    </w:p>
    <w:p w14:paraId="6326B777" w14:textId="77777777" w:rsidR="00000000" w:rsidRDefault="00000000">
      <w:pPr>
        <w:ind w:left="2736" w:hanging="2793"/>
        <w:rPr>
          <w:rFonts w:ascii="Tahoma" w:hAnsi="Tahoma" w:cs="Tahoma"/>
          <w:b/>
          <w:sz w:val="18"/>
          <w:szCs w:val="20"/>
        </w:rPr>
      </w:pPr>
      <w:r>
        <w:rPr>
          <w:rFonts w:ascii="Tahoma" w:hAnsi="Tahoma" w:cs="Tahoma"/>
          <w:b/>
          <w:sz w:val="18"/>
          <w:szCs w:val="20"/>
        </w:rPr>
        <w:tab/>
        <w:t xml:space="preserve"> </w:t>
      </w:r>
    </w:p>
    <w:p w14:paraId="5F594232" w14:textId="77777777" w:rsidR="00000000" w:rsidRDefault="00000000">
      <w:pPr>
        <w:ind w:left="342"/>
        <w:rPr>
          <w:rFonts w:ascii="Tahoma" w:hAnsi="Tahoma" w:cs="Tahoma"/>
          <w:b/>
          <w:sz w:val="18"/>
          <w:szCs w:val="20"/>
        </w:rPr>
      </w:pPr>
    </w:p>
    <w:p w14:paraId="7E4D5C91" w14:textId="77777777" w:rsidR="00000000" w:rsidRDefault="00000000">
      <w:pPr>
        <w:ind w:left="5760" w:firstLine="720"/>
        <w:rPr>
          <w:rFonts w:ascii="Tahoma" w:hAnsi="Tahoma" w:cs="Tahoma"/>
          <w:sz w:val="20"/>
        </w:rPr>
      </w:pPr>
      <w:r>
        <w:rPr>
          <w:rFonts w:ascii="Tahoma" w:hAnsi="Tahoma" w:cs="Tahoma"/>
          <w:b/>
          <w:sz w:val="18"/>
          <w:szCs w:val="20"/>
        </w:rPr>
        <w:t>Form No.  : R/PP-05/10-VM/REV 00 Pg 2 of 6</w:t>
      </w:r>
    </w:p>
    <w:p w14:paraId="78E50FCC" w14:textId="77777777" w:rsidR="00000000" w:rsidRDefault="00000000">
      <w:pPr>
        <w:tabs>
          <w:tab w:val="left" w:pos="4950"/>
        </w:tabs>
        <w:jc w:val="center"/>
        <w:rPr>
          <w:rFonts w:ascii="Tahoma" w:hAnsi="Tahoma" w:cs="Tahoma"/>
          <w:sz w:val="20"/>
        </w:rPr>
      </w:pPr>
    </w:p>
    <w:p w14:paraId="069BFF52" w14:textId="77777777" w:rsidR="00000000" w:rsidRDefault="00000000">
      <w:pPr>
        <w:tabs>
          <w:tab w:val="left" w:pos="4950"/>
        </w:tabs>
        <w:jc w:val="center"/>
        <w:rPr>
          <w:rFonts w:ascii="Tahoma" w:hAnsi="Tahoma" w:cs="Tahoma"/>
          <w:sz w:val="20"/>
        </w:rPr>
      </w:pPr>
    </w:p>
    <w:p w14:paraId="299EAA28" w14:textId="77777777" w:rsidR="00000000" w:rsidRDefault="00000000">
      <w:pPr>
        <w:tabs>
          <w:tab w:val="left" w:pos="4950"/>
        </w:tabs>
        <w:jc w:val="center"/>
        <w:rPr>
          <w:rFonts w:ascii="Tahoma" w:hAnsi="Tahoma" w:cs="Tahoma"/>
          <w:sz w:val="20"/>
        </w:rPr>
      </w:pPr>
    </w:p>
    <w:p w14:paraId="46F2914E" w14:textId="77777777" w:rsidR="00000000" w:rsidRDefault="00000000">
      <w:pPr>
        <w:tabs>
          <w:tab w:val="left" w:pos="4950"/>
        </w:tabs>
        <w:jc w:val="center"/>
        <w:rPr>
          <w:rFonts w:ascii="Tahoma" w:hAnsi="Tahoma" w:cs="Tahoma"/>
          <w:sz w:val="20"/>
        </w:rPr>
      </w:pPr>
    </w:p>
    <w:p w14:paraId="62BD2FD5" w14:textId="77777777" w:rsidR="00000000" w:rsidRDefault="00000000">
      <w:pPr>
        <w:tabs>
          <w:tab w:val="left" w:pos="4950"/>
        </w:tabs>
        <w:jc w:val="center"/>
        <w:rPr>
          <w:rFonts w:ascii="Tahoma" w:hAnsi="Tahoma" w:cs="Tahoma"/>
          <w:sz w:val="20"/>
        </w:rPr>
      </w:pPr>
    </w:p>
    <w:p w14:paraId="0EE0D7B2" w14:textId="77777777" w:rsidR="00000000" w:rsidRDefault="00000000">
      <w:pPr>
        <w:tabs>
          <w:tab w:val="left" w:pos="4950"/>
        </w:tabs>
        <w:jc w:val="center"/>
        <w:rPr>
          <w:rFonts w:ascii="Tahoma" w:hAnsi="Tahoma" w:cs="Tahoma"/>
          <w:sz w:val="20"/>
        </w:rPr>
      </w:pPr>
    </w:p>
    <w:p w14:paraId="62BF8EEB" w14:textId="77777777" w:rsidR="00000000" w:rsidRDefault="00000000">
      <w:pPr>
        <w:tabs>
          <w:tab w:val="left" w:pos="4950"/>
        </w:tabs>
        <w:jc w:val="center"/>
        <w:rPr>
          <w:rFonts w:ascii="Tahoma" w:hAnsi="Tahoma" w:cs="Tahoma"/>
          <w:sz w:val="20"/>
        </w:rPr>
      </w:pPr>
    </w:p>
    <w:p w14:paraId="69DAC39B" w14:textId="77777777" w:rsidR="00000000" w:rsidRDefault="00000000">
      <w:pPr>
        <w:tabs>
          <w:tab w:val="left" w:pos="4950"/>
        </w:tabs>
        <w:jc w:val="center"/>
        <w:rPr>
          <w:rFonts w:ascii="Tahoma" w:hAnsi="Tahoma" w:cs="Tahoma"/>
          <w:sz w:val="20"/>
        </w:rPr>
      </w:pPr>
    </w:p>
    <w:p w14:paraId="088F0347" w14:textId="77777777" w:rsidR="00000000" w:rsidRDefault="00000000">
      <w:pPr>
        <w:tabs>
          <w:tab w:val="left" w:pos="4950"/>
        </w:tabs>
        <w:jc w:val="center"/>
        <w:rPr>
          <w:rFonts w:ascii="Tahoma" w:hAnsi="Tahoma" w:cs="Tahoma"/>
          <w:sz w:val="20"/>
        </w:rPr>
      </w:pPr>
    </w:p>
    <w:p w14:paraId="717D78D5" w14:textId="77777777" w:rsidR="00000000" w:rsidRDefault="00000000">
      <w:pPr>
        <w:tabs>
          <w:tab w:val="left" w:pos="4950"/>
        </w:tabs>
        <w:jc w:val="center"/>
        <w:rPr>
          <w:rFonts w:ascii="Tahoma" w:hAnsi="Tahoma" w:cs="Tahoma"/>
          <w:sz w:val="20"/>
        </w:rPr>
      </w:pPr>
    </w:p>
    <w:p w14:paraId="75916C80" w14:textId="77777777" w:rsidR="00000000" w:rsidRDefault="00000000">
      <w:pPr>
        <w:tabs>
          <w:tab w:val="left" w:pos="4950"/>
        </w:tabs>
        <w:jc w:val="center"/>
        <w:rPr>
          <w:rFonts w:ascii="Tahoma" w:hAnsi="Tahoma" w:cs="Tahoma"/>
          <w:sz w:val="20"/>
        </w:rPr>
      </w:pPr>
    </w:p>
    <w:p w14:paraId="66FC64B5" w14:textId="77777777" w:rsidR="00000000" w:rsidRDefault="00000000">
      <w:pPr>
        <w:tabs>
          <w:tab w:val="left" w:pos="4950"/>
        </w:tabs>
        <w:jc w:val="center"/>
        <w:rPr>
          <w:rFonts w:ascii="Tahoma" w:hAnsi="Tahoma" w:cs="Tahoma"/>
          <w:sz w:val="20"/>
        </w:rPr>
      </w:pPr>
    </w:p>
    <w:p w14:paraId="7BB0577B" w14:textId="77777777" w:rsidR="00000000" w:rsidRDefault="00000000">
      <w:pPr>
        <w:tabs>
          <w:tab w:val="left" w:pos="4950"/>
        </w:tabs>
        <w:jc w:val="center"/>
        <w:rPr>
          <w:rFonts w:ascii="Tahoma" w:hAnsi="Tahoma" w:cs="Tahoma"/>
          <w:sz w:val="20"/>
        </w:rPr>
      </w:pPr>
    </w:p>
    <w:p w14:paraId="371900D2" w14:textId="77777777" w:rsidR="00000000" w:rsidRDefault="00000000">
      <w:pPr>
        <w:tabs>
          <w:tab w:val="left" w:pos="4950"/>
        </w:tabs>
        <w:jc w:val="center"/>
        <w:rPr>
          <w:rFonts w:ascii="Tahoma" w:hAnsi="Tahoma" w:cs="Tahoma"/>
          <w:sz w:val="20"/>
        </w:rPr>
      </w:pPr>
    </w:p>
    <w:p w14:paraId="55414AEF" w14:textId="77777777" w:rsidR="00000000" w:rsidRDefault="00000000">
      <w:pPr>
        <w:tabs>
          <w:tab w:val="left" w:pos="4950"/>
        </w:tabs>
        <w:jc w:val="center"/>
        <w:rPr>
          <w:rFonts w:ascii="Tahoma" w:hAnsi="Tahoma" w:cs="Tahoma"/>
          <w:sz w:val="20"/>
        </w:rPr>
      </w:pPr>
    </w:p>
    <w:p w14:paraId="44E49A13" w14:textId="77777777" w:rsidR="00000000" w:rsidRDefault="00000000">
      <w:pPr>
        <w:tabs>
          <w:tab w:val="left" w:pos="4950"/>
        </w:tabs>
        <w:jc w:val="center"/>
        <w:rPr>
          <w:rFonts w:ascii="Tahoma" w:hAnsi="Tahoma" w:cs="Tahoma"/>
          <w:sz w:val="20"/>
        </w:rPr>
      </w:pPr>
    </w:p>
    <w:p w14:paraId="10F7B049" w14:textId="77777777" w:rsidR="00000000" w:rsidRDefault="00000000">
      <w:pPr>
        <w:tabs>
          <w:tab w:val="left" w:pos="4950"/>
        </w:tabs>
        <w:jc w:val="center"/>
        <w:rPr>
          <w:rFonts w:ascii="Tahoma" w:hAnsi="Tahoma" w:cs="Tahoma"/>
          <w:sz w:val="20"/>
        </w:rPr>
      </w:pPr>
    </w:p>
    <w:p w14:paraId="09328AC8" w14:textId="77777777" w:rsidR="00000000" w:rsidRDefault="00000000">
      <w:pPr>
        <w:tabs>
          <w:tab w:val="left" w:pos="4950"/>
        </w:tabs>
        <w:jc w:val="center"/>
        <w:rPr>
          <w:rFonts w:ascii="Tahoma" w:hAnsi="Tahoma" w:cs="Tahoma"/>
          <w:sz w:val="20"/>
        </w:rPr>
      </w:pPr>
    </w:p>
    <w:p w14:paraId="7302DF36" w14:textId="77777777" w:rsidR="00000000" w:rsidRDefault="00000000">
      <w:pPr>
        <w:tabs>
          <w:tab w:val="left" w:pos="4950"/>
        </w:tabs>
        <w:jc w:val="center"/>
        <w:rPr>
          <w:rFonts w:ascii="Tahoma" w:hAnsi="Tahoma" w:cs="Tahoma"/>
          <w:sz w:val="20"/>
        </w:rPr>
      </w:pPr>
    </w:p>
    <w:p w14:paraId="503A2289" w14:textId="77777777" w:rsidR="00000000" w:rsidRDefault="00000000">
      <w:pPr>
        <w:tabs>
          <w:tab w:val="left" w:pos="4950"/>
        </w:tabs>
        <w:jc w:val="center"/>
        <w:rPr>
          <w:rFonts w:ascii="Tahoma" w:hAnsi="Tahoma" w:cs="Tahoma"/>
          <w:sz w:val="20"/>
        </w:rPr>
      </w:pPr>
    </w:p>
    <w:p w14:paraId="614BCECA" w14:textId="77777777" w:rsidR="00000000" w:rsidRDefault="00000000">
      <w:pPr>
        <w:tabs>
          <w:tab w:val="left" w:pos="4950"/>
        </w:tabs>
        <w:jc w:val="center"/>
        <w:rPr>
          <w:rFonts w:ascii="Tahoma" w:hAnsi="Tahoma" w:cs="Tahoma"/>
          <w:sz w:val="20"/>
        </w:rPr>
      </w:pPr>
    </w:p>
    <w:p w14:paraId="3449003D" w14:textId="77777777" w:rsidR="00000000" w:rsidRDefault="00000000">
      <w:pPr>
        <w:tabs>
          <w:tab w:val="left" w:pos="4950"/>
        </w:tabs>
        <w:jc w:val="center"/>
        <w:rPr>
          <w:rFonts w:ascii="Tahoma" w:hAnsi="Tahoma" w:cs="Tahoma"/>
          <w:sz w:val="20"/>
        </w:rPr>
      </w:pPr>
    </w:p>
    <w:p w14:paraId="6F9AEA5E" w14:textId="77777777" w:rsidR="00000000" w:rsidRDefault="00000000">
      <w:pPr>
        <w:tabs>
          <w:tab w:val="left" w:pos="4950"/>
        </w:tabs>
        <w:jc w:val="center"/>
        <w:rPr>
          <w:rFonts w:ascii="Tahoma" w:hAnsi="Tahoma" w:cs="Tahoma"/>
          <w:sz w:val="20"/>
        </w:rPr>
      </w:pPr>
    </w:p>
    <w:p w14:paraId="251DF98F" w14:textId="77777777" w:rsidR="00000000" w:rsidRDefault="00000000">
      <w:pPr>
        <w:tabs>
          <w:tab w:val="left" w:pos="4950"/>
        </w:tabs>
        <w:jc w:val="center"/>
        <w:rPr>
          <w:rFonts w:ascii="Tahoma" w:hAnsi="Tahoma" w:cs="Tahoma"/>
          <w:sz w:val="20"/>
        </w:rPr>
      </w:pPr>
    </w:p>
    <w:p w14:paraId="09FB9B86" w14:textId="77777777" w:rsidR="00000000" w:rsidRDefault="00000000">
      <w:pPr>
        <w:tabs>
          <w:tab w:val="left" w:pos="4950"/>
        </w:tabs>
        <w:jc w:val="center"/>
        <w:rPr>
          <w:rFonts w:ascii="Tahoma" w:hAnsi="Tahoma" w:cs="Tahoma"/>
          <w:sz w:val="20"/>
        </w:rPr>
      </w:pPr>
    </w:p>
    <w:p w14:paraId="148A1C7A" w14:textId="77777777" w:rsidR="00000000" w:rsidRDefault="00000000">
      <w:pPr>
        <w:tabs>
          <w:tab w:val="left" w:pos="4950"/>
        </w:tabs>
        <w:jc w:val="center"/>
        <w:rPr>
          <w:rFonts w:ascii="Tahoma" w:hAnsi="Tahoma" w:cs="Tahoma"/>
          <w:sz w:val="20"/>
        </w:rPr>
      </w:pPr>
    </w:p>
    <w:p w14:paraId="11734206" w14:textId="77777777" w:rsidR="00000000" w:rsidRDefault="00000000">
      <w:pPr>
        <w:tabs>
          <w:tab w:val="left" w:pos="4950"/>
        </w:tabs>
        <w:jc w:val="center"/>
        <w:rPr>
          <w:rFonts w:ascii="Tahoma" w:hAnsi="Tahoma" w:cs="Tahoma"/>
          <w:sz w:val="20"/>
        </w:rPr>
      </w:pPr>
    </w:p>
    <w:p w14:paraId="0DB8A185" w14:textId="77777777" w:rsidR="00000000" w:rsidRDefault="00000000">
      <w:pPr>
        <w:tabs>
          <w:tab w:val="left" w:pos="4950"/>
        </w:tabs>
        <w:jc w:val="center"/>
        <w:rPr>
          <w:rFonts w:ascii="Tahoma" w:hAnsi="Tahoma" w:cs="Tahoma"/>
          <w:sz w:val="20"/>
        </w:rPr>
      </w:pPr>
    </w:p>
    <w:p w14:paraId="7F192DC6" w14:textId="77777777" w:rsidR="00000000" w:rsidRDefault="00000000">
      <w:pPr>
        <w:tabs>
          <w:tab w:val="left" w:pos="4950"/>
        </w:tabs>
        <w:jc w:val="center"/>
        <w:rPr>
          <w:rFonts w:ascii="Tahoma" w:hAnsi="Tahoma" w:cs="Tahoma"/>
          <w:sz w:val="20"/>
        </w:rPr>
      </w:pPr>
    </w:p>
    <w:p w14:paraId="03FE098F" w14:textId="77777777" w:rsidR="00000000" w:rsidRDefault="00000000">
      <w:pPr>
        <w:tabs>
          <w:tab w:val="left" w:pos="4950"/>
        </w:tabs>
        <w:jc w:val="center"/>
        <w:rPr>
          <w:rFonts w:ascii="Tahoma" w:hAnsi="Tahoma" w:cs="Tahoma"/>
          <w:sz w:val="20"/>
        </w:rPr>
      </w:pPr>
    </w:p>
    <w:p w14:paraId="43C1538B" w14:textId="77777777" w:rsidR="00000000" w:rsidRDefault="00000000">
      <w:pPr>
        <w:tabs>
          <w:tab w:val="left" w:pos="4950"/>
        </w:tabs>
        <w:jc w:val="center"/>
        <w:rPr>
          <w:rFonts w:ascii="Tahoma" w:hAnsi="Tahoma" w:cs="Tahoma"/>
          <w:sz w:val="20"/>
        </w:rPr>
      </w:pPr>
    </w:p>
    <w:p w14:paraId="6AAED5DB" w14:textId="77777777" w:rsidR="00000000" w:rsidRDefault="00000000">
      <w:pPr>
        <w:tabs>
          <w:tab w:val="left" w:pos="4950"/>
        </w:tabs>
        <w:jc w:val="center"/>
        <w:rPr>
          <w:rFonts w:ascii="Tahoma" w:hAnsi="Tahoma" w:cs="Tahoma"/>
          <w:sz w:val="20"/>
        </w:rPr>
      </w:pPr>
    </w:p>
    <w:p w14:paraId="504F3502" w14:textId="77777777" w:rsidR="00000000" w:rsidRDefault="00000000">
      <w:pPr>
        <w:tabs>
          <w:tab w:val="left" w:pos="4950"/>
        </w:tabs>
        <w:jc w:val="center"/>
        <w:rPr>
          <w:rFonts w:ascii="Tahoma" w:hAnsi="Tahoma" w:cs="Tahoma"/>
          <w:sz w:val="20"/>
        </w:rPr>
      </w:pPr>
    </w:p>
    <w:p w14:paraId="09B170A3" w14:textId="77777777" w:rsidR="00000000" w:rsidRDefault="00000000">
      <w:pPr>
        <w:tabs>
          <w:tab w:val="left" w:pos="4950"/>
        </w:tabs>
        <w:jc w:val="center"/>
        <w:rPr>
          <w:rFonts w:ascii="Tahoma" w:hAnsi="Tahoma" w:cs="Tahoma"/>
          <w:sz w:val="20"/>
        </w:rPr>
      </w:pPr>
    </w:p>
    <w:p w14:paraId="773AC7B2" w14:textId="77777777" w:rsidR="00000000" w:rsidRDefault="00000000">
      <w:pPr>
        <w:tabs>
          <w:tab w:val="left" w:pos="4950"/>
        </w:tabs>
        <w:jc w:val="center"/>
        <w:rPr>
          <w:rFonts w:ascii="Courier New" w:hAnsi="Courier New" w:cs="Courier New"/>
          <w:b/>
          <w:sz w:val="32"/>
          <w:u w:val="single"/>
        </w:rPr>
      </w:pPr>
      <w:r>
        <w:rPr>
          <w:rFonts w:ascii="Courier New" w:hAnsi="Courier New" w:cs="Courier New"/>
          <w:b/>
          <w:sz w:val="32"/>
          <w:u w:val="single"/>
        </w:rPr>
        <w:t>VIBRATION METER TEST RECORD</w:t>
      </w:r>
    </w:p>
    <w:p w14:paraId="250BF77E" w14:textId="77777777" w:rsidR="00000000" w:rsidRDefault="00000000">
      <w:pPr>
        <w:tabs>
          <w:tab w:val="left" w:pos="4950"/>
        </w:tabs>
        <w:jc w:val="center"/>
        <w:rPr>
          <w:rFonts w:ascii="Courier New" w:hAnsi="Courier New" w:cs="Courier New"/>
          <w:b/>
          <w:sz w:val="32"/>
          <w:u w:val="single"/>
        </w:rPr>
      </w:pPr>
    </w:p>
    <w:p w14:paraId="5722721E" w14:textId="77777777" w:rsidR="00000000" w:rsidRDefault="00000000">
      <w:pPr>
        <w:ind w:left="720"/>
      </w:pPr>
      <w:r>
        <w:rPr>
          <w:rFonts w:ascii="Courier New" w:hAnsi="Courier New" w:cs="Courier New"/>
          <w:sz w:val="26"/>
        </w:rPr>
        <w:t>Model No……………… Sl.No………………………..</w:t>
      </w:r>
    </w:p>
    <w:p w14:paraId="5F80BE77" w14:textId="2819D04A" w:rsidR="00000000" w:rsidRDefault="00805EB0">
      <w:pPr>
        <w:ind w:left="720"/>
        <w:rPr>
          <w:rFonts w:ascii="Courier New" w:hAnsi="Courier New" w:cs="Courier New"/>
          <w:sz w:val="26"/>
          <w:lang/>
        </w:rPr>
      </w:pPr>
      <w:r>
        <w:rPr>
          <w:noProof/>
        </w:rPr>
        <w:drawing>
          <wp:anchor distT="0" distB="0" distL="114935" distR="114935" simplePos="0" relativeHeight="251660288" behindDoc="0" locked="0" layoutInCell="1" allowOverlap="1" wp14:anchorId="230EE766" wp14:editId="7F2ACD7A">
            <wp:simplePos x="0" y="0"/>
            <wp:positionH relativeFrom="column">
              <wp:posOffset>452755</wp:posOffset>
            </wp:positionH>
            <wp:positionV relativeFrom="paragraph">
              <wp:posOffset>187325</wp:posOffset>
            </wp:positionV>
            <wp:extent cx="5619750" cy="5562600"/>
            <wp:effectExtent l="0" t="0" r="0" b="0"/>
            <wp:wrapSquare wrapText="bothSides"/>
            <wp:docPr id="1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55626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17C5B4" w14:textId="77777777" w:rsidR="00000000" w:rsidRDefault="00000000">
      <w:pPr>
        <w:ind w:left="720"/>
        <w:rPr>
          <w:rFonts w:ascii="Courier New" w:hAnsi="Courier New" w:cs="Courier New"/>
          <w:sz w:val="26"/>
        </w:rPr>
      </w:pPr>
    </w:p>
    <w:p w14:paraId="50086880" w14:textId="77777777" w:rsidR="00000000" w:rsidRDefault="00000000">
      <w:pPr>
        <w:tabs>
          <w:tab w:val="left" w:pos="4950"/>
        </w:tabs>
        <w:jc w:val="center"/>
        <w:rPr>
          <w:rFonts w:ascii="Courier New" w:hAnsi="Courier New" w:cs="Courier New"/>
          <w:b/>
          <w:sz w:val="32"/>
          <w:u w:val="single"/>
        </w:rPr>
      </w:pPr>
    </w:p>
    <w:p w14:paraId="6D9DD5BB" w14:textId="77777777" w:rsidR="00000000" w:rsidRDefault="00000000">
      <w:pPr>
        <w:tabs>
          <w:tab w:val="left" w:pos="4950"/>
        </w:tabs>
        <w:rPr>
          <w:rFonts w:ascii="Courier New" w:hAnsi="Courier New" w:cs="Courier New"/>
          <w:b/>
          <w:sz w:val="32"/>
          <w:u w:val="single"/>
        </w:rPr>
      </w:pPr>
    </w:p>
    <w:p w14:paraId="5B1D61F7" w14:textId="77777777" w:rsidR="00000000" w:rsidRDefault="00000000">
      <w:pPr>
        <w:tabs>
          <w:tab w:val="left" w:pos="4950"/>
        </w:tabs>
        <w:rPr>
          <w:rFonts w:ascii="Courier New" w:hAnsi="Courier New" w:cs="Courier New"/>
          <w:b/>
          <w:sz w:val="32"/>
          <w:u w:val="single"/>
        </w:rPr>
      </w:pPr>
    </w:p>
    <w:p w14:paraId="11442477" w14:textId="77777777" w:rsidR="00000000" w:rsidRDefault="00000000">
      <w:pPr>
        <w:tabs>
          <w:tab w:val="left" w:pos="4950"/>
        </w:tabs>
        <w:rPr>
          <w:rFonts w:ascii="Courier New" w:hAnsi="Courier New" w:cs="Courier New"/>
          <w:b/>
          <w:sz w:val="32"/>
          <w:u w:val="single"/>
        </w:rPr>
      </w:pPr>
    </w:p>
    <w:p w14:paraId="7E3793A3" w14:textId="77777777" w:rsidR="00000000" w:rsidRDefault="00000000">
      <w:pPr>
        <w:tabs>
          <w:tab w:val="left" w:pos="4950"/>
        </w:tabs>
        <w:rPr>
          <w:rFonts w:ascii="Courier New" w:hAnsi="Courier New" w:cs="Courier New"/>
          <w:b/>
          <w:sz w:val="32"/>
          <w:u w:val="single"/>
        </w:rPr>
      </w:pPr>
    </w:p>
    <w:p w14:paraId="3527CD13" w14:textId="77777777" w:rsidR="00000000" w:rsidRDefault="00000000">
      <w:pPr>
        <w:tabs>
          <w:tab w:val="left" w:pos="4950"/>
        </w:tabs>
        <w:rPr>
          <w:rFonts w:ascii="Courier New" w:hAnsi="Courier New" w:cs="Courier New"/>
          <w:b/>
          <w:sz w:val="32"/>
          <w:u w:val="single"/>
        </w:rPr>
      </w:pPr>
    </w:p>
    <w:p w14:paraId="52F32B4A" w14:textId="77777777" w:rsidR="00000000" w:rsidRDefault="00000000">
      <w:pPr>
        <w:tabs>
          <w:tab w:val="left" w:pos="4950"/>
        </w:tabs>
        <w:rPr>
          <w:rFonts w:ascii="Courier New" w:hAnsi="Courier New" w:cs="Courier New"/>
          <w:b/>
          <w:sz w:val="32"/>
          <w:u w:val="single"/>
        </w:rPr>
      </w:pPr>
    </w:p>
    <w:p w14:paraId="55D0AA78" w14:textId="77777777" w:rsidR="00000000" w:rsidRDefault="00000000">
      <w:pPr>
        <w:tabs>
          <w:tab w:val="left" w:pos="4950"/>
        </w:tabs>
        <w:rPr>
          <w:rFonts w:ascii="Courier New" w:hAnsi="Courier New" w:cs="Courier New"/>
          <w:b/>
          <w:sz w:val="32"/>
          <w:u w:val="single"/>
        </w:rPr>
      </w:pPr>
    </w:p>
    <w:p w14:paraId="4128AFB6" w14:textId="77777777" w:rsidR="00000000" w:rsidRDefault="00000000">
      <w:pPr>
        <w:tabs>
          <w:tab w:val="left" w:pos="4950"/>
        </w:tabs>
        <w:rPr>
          <w:rFonts w:ascii="Courier New" w:hAnsi="Courier New" w:cs="Courier New"/>
          <w:b/>
          <w:sz w:val="32"/>
          <w:u w:val="single"/>
        </w:rPr>
      </w:pPr>
    </w:p>
    <w:p w14:paraId="50E9A518" w14:textId="77777777" w:rsidR="00000000" w:rsidRDefault="00000000">
      <w:pPr>
        <w:tabs>
          <w:tab w:val="left" w:pos="4950"/>
        </w:tabs>
        <w:rPr>
          <w:rFonts w:ascii="Courier New" w:hAnsi="Courier New" w:cs="Courier New"/>
          <w:b/>
          <w:sz w:val="32"/>
          <w:u w:val="single"/>
        </w:rPr>
      </w:pPr>
    </w:p>
    <w:p w14:paraId="2E6F6A9A" w14:textId="77777777" w:rsidR="00000000" w:rsidRDefault="00000000">
      <w:pPr>
        <w:tabs>
          <w:tab w:val="left" w:pos="4950"/>
        </w:tabs>
        <w:rPr>
          <w:rFonts w:ascii="Courier New" w:hAnsi="Courier New" w:cs="Courier New"/>
          <w:b/>
          <w:sz w:val="32"/>
          <w:u w:val="single"/>
        </w:rPr>
      </w:pPr>
    </w:p>
    <w:p w14:paraId="03596A78" w14:textId="77777777" w:rsidR="00000000" w:rsidRDefault="00000000">
      <w:pPr>
        <w:tabs>
          <w:tab w:val="left" w:pos="4950"/>
        </w:tabs>
        <w:rPr>
          <w:rFonts w:ascii="Courier New" w:hAnsi="Courier New" w:cs="Courier New"/>
          <w:b/>
          <w:sz w:val="32"/>
          <w:u w:val="single"/>
        </w:rPr>
      </w:pPr>
    </w:p>
    <w:p w14:paraId="18562CE0" w14:textId="77777777" w:rsidR="00000000" w:rsidRDefault="00000000">
      <w:pPr>
        <w:tabs>
          <w:tab w:val="left" w:pos="4950"/>
        </w:tabs>
        <w:rPr>
          <w:rFonts w:ascii="Courier New" w:hAnsi="Courier New" w:cs="Courier New"/>
          <w:b/>
          <w:sz w:val="32"/>
          <w:u w:val="single"/>
        </w:rPr>
      </w:pPr>
    </w:p>
    <w:p w14:paraId="3D045874" w14:textId="77777777" w:rsidR="00000000" w:rsidRDefault="00000000">
      <w:pPr>
        <w:tabs>
          <w:tab w:val="left" w:pos="4950"/>
        </w:tabs>
        <w:rPr>
          <w:rFonts w:ascii="Courier New" w:hAnsi="Courier New" w:cs="Courier New"/>
          <w:b/>
          <w:sz w:val="32"/>
          <w:u w:val="single"/>
        </w:rPr>
      </w:pPr>
    </w:p>
    <w:p w14:paraId="6AC23421" w14:textId="77777777" w:rsidR="00000000" w:rsidRDefault="00000000">
      <w:pPr>
        <w:tabs>
          <w:tab w:val="left" w:pos="4950"/>
        </w:tabs>
        <w:rPr>
          <w:rFonts w:ascii="Courier New" w:hAnsi="Courier New" w:cs="Courier New"/>
          <w:b/>
          <w:sz w:val="32"/>
          <w:u w:val="single"/>
        </w:rPr>
      </w:pPr>
    </w:p>
    <w:p w14:paraId="3756B599" w14:textId="77777777" w:rsidR="00000000" w:rsidRDefault="00000000">
      <w:pPr>
        <w:tabs>
          <w:tab w:val="left" w:pos="4950"/>
        </w:tabs>
        <w:rPr>
          <w:rFonts w:ascii="Courier New" w:hAnsi="Courier New" w:cs="Courier New"/>
          <w:b/>
          <w:sz w:val="32"/>
          <w:u w:val="single"/>
        </w:rPr>
      </w:pPr>
    </w:p>
    <w:p w14:paraId="14817FBB" w14:textId="77777777" w:rsidR="00000000" w:rsidRDefault="00000000">
      <w:pPr>
        <w:tabs>
          <w:tab w:val="left" w:pos="4950"/>
        </w:tabs>
        <w:rPr>
          <w:rFonts w:ascii="Courier New" w:hAnsi="Courier New" w:cs="Courier New"/>
          <w:b/>
          <w:sz w:val="32"/>
          <w:u w:val="single"/>
        </w:rPr>
      </w:pPr>
    </w:p>
    <w:p w14:paraId="470DF7E8" w14:textId="77777777" w:rsidR="00000000" w:rsidRDefault="00000000">
      <w:pPr>
        <w:tabs>
          <w:tab w:val="left" w:pos="4950"/>
        </w:tabs>
        <w:rPr>
          <w:rFonts w:ascii="Courier New" w:hAnsi="Courier New" w:cs="Courier New"/>
          <w:b/>
          <w:sz w:val="32"/>
          <w:u w:val="single"/>
        </w:rPr>
      </w:pPr>
    </w:p>
    <w:p w14:paraId="7DEC6A5A" w14:textId="77777777" w:rsidR="00000000" w:rsidRDefault="00000000">
      <w:pPr>
        <w:tabs>
          <w:tab w:val="left" w:pos="4950"/>
        </w:tabs>
        <w:rPr>
          <w:rFonts w:ascii="Courier New" w:hAnsi="Courier New" w:cs="Courier New"/>
          <w:b/>
          <w:sz w:val="32"/>
          <w:u w:val="single"/>
        </w:rPr>
      </w:pPr>
    </w:p>
    <w:p w14:paraId="71B8EE30" w14:textId="77777777" w:rsidR="00000000" w:rsidRDefault="00000000">
      <w:pPr>
        <w:tabs>
          <w:tab w:val="left" w:pos="4950"/>
        </w:tabs>
        <w:rPr>
          <w:rFonts w:ascii="Courier New" w:hAnsi="Courier New" w:cs="Courier New"/>
          <w:b/>
          <w:sz w:val="32"/>
          <w:u w:val="single"/>
        </w:rPr>
      </w:pPr>
    </w:p>
    <w:p w14:paraId="5E968C11" w14:textId="77777777" w:rsidR="00000000" w:rsidRDefault="00000000">
      <w:pPr>
        <w:tabs>
          <w:tab w:val="left" w:pos="4950"/>
        </w:tabs>
        <w:rPr>
          <w:rFonts w:ascii="Courier New" w:hAnsi="Courier New" w:cs="Courier New"/>
          <w:b/>
          <w:sz w:val="32"/>
          <w:u w:val="single"/>
        </w:rPr>
      </w:pPr>
    </w:p>
    <w:p w14:paraId="50883FEB" w14:textId="77777777" w:rsidR="00000000" w:rsidRDefault="00000000">
      <w:pPr>
        <w:tabs>
          <w:tab w:val="left" w:pos="4950"/>
        </w:tabs>
        <w:rPr>
          <w:rFonts w:ascii="Courier New" w:hAnsi="Courier New" w:cs="Courier New"/>
          <w:b/>
          <w:sz w:val="32"/>
          <w:u w:val="single"/>
        </w:rPr>
      </w:pPr>
    </w:p>
    <w:p w14:paraId="1608E8C0" w14:textId="77777777" w:rsidR="00000000" w:rsidRDefault="00000000">
      <w:pPr>
        <w:tabs>
          <w:tab w:val="left" w:pos="4950"/>
        </w:tabs>
        <w:rPr>
          <w:rFonts w:ascii="Courier New" w:hAnsi="Courier New" w:cs="Courier New"/>
          <w:b/>
          <w:sz w:val="32"/>
          <w:u w:val="single"/>
        </w:rPr>
      </w:pPr>
    </w:p>
    <w:p w14:paraId="6ED5C113" w14:textId="77777777" w:rsidR="00000000" w:rsidRDefault="00000000">
      <w:pPr>
        <w:tabs>
          <w:tab w:val="left" w:pos="4950"/>
        </w:tabs>
        <w:rPr>
          <w:rFonts w:ascii="Courier New" w:hAnsi="Courier New" w:cs="Courier New"/>
          <w:b/>
          <w:sz w:val="32"/>
          <w:u w:val="single"/>
        </w:rPr>
      </w:pPr>
    </w:p>
    <w:p w14:paraId="195CE001" w14:textId="77777777" w:rsidR="00000000" w:rsidRDefault="00000000">
      <w:pPr>
        <w:ind w:firstLine="720"/>
        <w:rPr>
          <w:b/>
        </w:rPr>
      </w:pPr>
    </w:p>
    <w:p w14:paraId="1B0A41A2" w14:textId="77777777" w:rsidR="00000000" w:rsidRDefault="00000000">
      <w:pPr>
        <w:ind w:firstLine="720"/>
        <w:rPr>
          <w:b/>
        </w:rPr>
      </w:pPr>
    </w:p>
    <w:p w14:paraId="7384B153" w14:textId="77777777" w:rsidR="00000000" w:rsidRDefault="00000000">
      <w:pPr>
        <w:ind w:firstLine="720"/>
        <w:rPr>
          <w:b/>
        </w:rPr>
      </w:pPr>
    </w:p>
    <w:p w14:paraId="4493B650" w14:textId="77777777" w:rsidR="00000000" w:rsidRDefault="00000000">
      <w:pPr>
        <w:ind w:firstLine="720"/>
        <w:rPr>
          <w:b/>
        </w:rPr>
      </w:pPr>
    </w:p>
    <w:p w14:paraId="71C5E9F6" w14:textId="77777777" w:rsidR="00000000" w:rsidRDefault="00000000">
      <w:pPr>
        <w:ind w:firstLine="720"/>
        <w:rPr>
          <w:b/>
        </w:rPr>
      </w:pPr>
    </w:p>
    <w:p w14:paraId="50AD6678" w14:textId="77777777" w:rsidR="00000000" w:rsidRDefault="00000000">
      <w:pPr>
        <w:ind w:firstLine="720"/>
        <w:rPr>
          <w:b/>
        </w:rPr>
      </w:pPr>
    </w:p>
    <w:p w14:paraId="2740FD36" w14:textId="3356E4F9" w:rsidR="00000000" w:rsidRDefault="00805EB0">
      <w:pPr>
        <w:ind w:firstLine="720"/>
        <w:rPr>
          <w:b/>
          <w:sz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0DCFFB64" wp14:editId="76764C38">
                <wp:simplePos x="0" y="0"/>
                <wp:positionH relativeFrom="margin">
                  <wp:align>center</wp:align>
                </wp:positionH>
                <wp:positionV relativeFrom="paragraph">
                  <wp:posOffset>-38100</wp:posOffset>
                </wp:positionV>
                <wp:extent cx="5676900" cy="1054735"/>
                <wp:effectExtent l="6985" t="1905" r="2540" b="635"/>
                <wp:wrapSquare wrapText="largest"/>
                <wp:docPr id="1953473548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76900" cy="105473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08" w:type="dxa"/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1621"/>
                              <w:gridCol w:w="889"/>
                              <w:gridCol w:w="889"/>
                              <w:gridCol w:w="870"/>
                              <w:gridCol w:w="1026"/>
                              <w:gridCol w:w="1083"/>
                              <w:gridCol w:w="969"/>
                              <w:gridCol w:w="797"/>
                              <w:gridCol w:w="1556"/>
                            </w:tblGrid>
                            <w:tr w:rsidR="00000000" w14:paraId="0FD6E5C3" w14:textId="77777777">
                              <w:trPr>
                                <w:trHeight w:val="588"/>
                              </w:trPr>
                              <w:tc>
                                <w:tcPr>
                                  <w:tcW w:w="162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3650DD68" w14:textId="77777777" w:rsidR="00000000" w:rsidRDefault="00000000">
                                  <w:pPr>
                                    <w:tabs>
                                      <w:tab w:val="left" w:pos="4950"/>
                                    </w:tabs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b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b/>
                                    </w:rPr>
                                    <w:t>POINTS</w:t>
                                  </w:r>
                                </w:p>
                              </w:tc>
                              <w:tc>
                                <w:tcPr>
                                  <w:tcW w:w="88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574AAD01" w14:textId="77777777" w:rsidR="00000000" w:rsidRDefault="00000000">
                                  <w:pPr>
                                    <w:tabs>
                                      <w:tab w:val="left" w:pos="4950"/>
                                    </w:tabs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b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b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88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66DBF17A" w14:textId="77777777" w:rsidR="00000000" w:rsidRDefault="00000000">
                                  <w:pPr>
                                    <w:tabs>
                                      <w:tab w:val="left" w:pos="4950"/>
                                    </w:tabs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b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b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87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1ECBC7AA" w14:textId="77777777" w:rsidR="00000000" w:rsidRDefault="00000000">
                                  <w:pPr>
                                    <w:tabs>
                                      <w:tab w:val="left" w:pos="4950"/>
                                    </w:tabs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b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b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02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0AB77F48" w14:textId="77777777" w:rsidR="00000000" w:rsidRDefault="00000000">
                                  <w:pPr>
                                    <w:tabs>
                                      <w:tab w:val="left" w:pos="4950"/>
                                    </w:tabs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b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b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08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3C9A9B50" w14:textId="77777777" w:rsidR="00000000" w:rsidRDefault="00000000">
                                  <w:pPr>
                                    <w:tabs>
                                      <w:tab w:val="left" w:pos="4950"/>
                                    </w:tabs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b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b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96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124521B5" w14:textId="77777777" w:rsidR="00000000" w:rsidRDefault="00000000">
                                  <w:pPr>
                                    <w:tabs>
                                      <w:tab w:val="left" w:pos="4950"/>
                                    </w:tabs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b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b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79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012AE7D6" w14:textId="77777777" w:rsidR="00000000" w:rsidRDefault="00000000">
                                  <w:pPr>
                                    <w:tabs>
                                      <w:tab w:val="left" w:pos="4950"/>
                                    </w:tabs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b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b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55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660CB05E" w14:textId="77777777" w:rsidR="00000000" w:rsidRDefault="00000000">
                                  <w:pPr>
                                    <w:tabs>
                                      <w:tab w:val="left" w:pos="4950"/>
                                    </w:tabs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b/>
                                    </w:rPr>
                                    <w:t>8</w:t>
                                  </w:r>
                                </w:p>
                              </w:tc>
                            </w:tr>
                            <w:tr w:rsidR="00000000" w14:paraId="6F4AFD43" w14:textId="77777777">
                              <w:trPr>
                                <w:trHeight w:val="499"/>
                              </w:trPr>
                              <w:tc>
                                <w:tcPr>
                                  <w:tcW w:w="162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42392017" w14:textId="77777777" w:rsidR="00000000" w:rsidRDefault="00000000">
                                  <w:pPr>
                                    <w:tabs>
                                      <w:tab w:val="left" w:pos="4950"/>
                                    </w:tabs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b/>
                                      <w:sz w:val="16"/>
                                    </w:rPr>
                                    <w:t>EXPECTED</w:t>
                                  </w:r>
                                </w:p>
                                <w:p w14:paraId="2490D951" w14:textId="77777777" w:rsidR="00000000" w:rsidRDefault="00000000">
                                  <w:pPr>
                                    <w:tabs>
                                      <w:tab w:val="left" w:pos="4950"/>
                                    </w:tabs>
                                    <w:jc w:val="center"/>
                                    <w:rPr>
                                      <w:rFonts w:ascii="Courier New" w:hAnsi="Courier New" w:cs="Courier New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b/>
                                      <w:sz w:val="16"/>
                                    </w:rPr>
                                    <w:t xml:space="preserve">AC VOLTAGE </w:t>
                                  </w:r>
                                </w:p>
                                <w:p w14:paraId="63EDAC6D" w14:textId="77777777" w:rsidR="00000000" w:rsidRDefault="00000000">
                                  <w:pPr>
                                    <w:tabs>
                                      <w:tab w:val="left" w:pos="4950"/>
                                    </w:tabs>
                                    <w:jc w:val="center"/>
                                    <w:rPr>
                                      <w:rFonts w:ascii="Courier New" w:hAnsi="Courier New" w:cs="Courier New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b/>
                                      <w:sz w:val="18"/>
                                    </w:rPr>
                                    <w:t>± 5%</w:t>
                                  </w:r>
                                </w:p>
                              </w:tc>
                              <w:tc>
                                <w:tcPr>
                                  <w:tcW w:w="88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2FFCADB0" w14:textId="77777777" w:rsidR="00000000" w:rsidRDefault="00000000">
                                  <w:pPr>
                                    <w:tabs>
                                      <w:tab w:val="left" w:pos="4950"/>
                                    </w:tabs>
                                    <w:snapToGrid w:val="0"/>
                                    <w:jc w:val="center"/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b/>
                                      <w:sz w:val="16"/>
                                    </w:rPr>
                                    <w:t>2 V p-p</w:t>
                                  </w:r>
                                </w:p>
                                <w:p w14:paraId="0B9FF57C" w14:textId="08297A38" w:rsidR="00000000" w:rsidRDefault="00805EB0">
                                  <w:pPr>
                                    <w:tabs>
                                      <w:tab w:val="left" w:pos="4950"/>
                                    </w:tabs>
                                    <w:jc w:val="center"/>
                                    <w:rPr>
                                      <w:rFonts w:ascii="Courier New" w:hAnsi="Courier New" w:cs="Courier New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ahoma" w:hAnsi="Tahoma" w:cs="Tahoma"/>
                                      <w:b/>
                                      <w:noProof/>
                                      <w:sz w:val="20"/>
                                      <w:szCs w:val="20"/>
                                    </w:rPr>
                                    <w:drawing>
                                      <wp:inline distT="0" distB="0" distL="0" distR="0" wp14:anchorId="3FE49778" wp14:editId="43E01F9C">
                                        <wp:extent cx="238125" cy="209550"/>
                                        <wp:effectExtent l="0" t="0" r="0" b="0"/>
                                        <wp:docPr id="1" name="Picture 6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9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238125" cy="2095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solidFill>
                                                  <a:srgbClr val="FFFFFF">
                                                    <a:alpha val="0"/>
                                                  </a:srgbClr>
                                                </a:solidFill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88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12994089" w14:textId="77777777" w:rsidR="00000000" w:rsidRDefault="00000000">
                                  <w:pPr>
                                    <w:tabs>
                                      <w:tab w:val="left" w:pos="4950"/>
                                    </w:tabs>
                                    <w:snapToGrid w:val="0"/>
                                    <w:jc w:val="center"/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b/>
                                      <w:sz w:val="16"/>
                                    </w:rPr>
                                    <w:t>10V p-p</w:t>
                                  </w:r>
                                </w:p>
                                <w:p w14:paraId="1C4D7AE0" w14:textId="7AAE7A29" w:rsidR="00000000" w:rsidRDefault="00805EB0">
                                  <w:pPr>
                                    <w:tabs>
                                      <w:tab w:val="left" w:pos="4950"/>
                                    </w:tabs>
                                    <w:jc w:val="center"/>
                                    <w:rPr>
                                      <w:rFonts w:ascii="Courier New" w:hAnsi="Courier New" w:cs="Courier New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ahoma" w:hAnsi="Tahoma" w:cs="Tahoma"/>
                                      <w:b/>
                                      <w:noProof/>
                                      <w:sz w:val="20"/>
                                      <w:szCs w:val="20"/>
                                    </w:rPr>
                                    <w:drawing>
                                      <wp:inline distT="0" distB="0" distL="0" distR="0" wp14:anchorId="3F93B155" wp14:editId="18E3EAAC">
                                        <wp:extent cx="238125" cy="209550"/>
                                        <wp:effectExtent l="0" t="0" r="0" b="0"/>
                                        <wp:docPr id="2" name="Picture 5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2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9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238125" cy="2095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solidFill>
                                                  <a:srgbClr val="FFFFFF">
                                                    <a:alpha val="0"/>
                                                  </a:srgbClr>
                                                </a:solidFill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87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636F9234" w14:textId="77777777" w:rsidR="00000000" w:rsidRDefault="00000000">
                                  <w:pPr>
                                    <w:tabs>
                                      <w:tab w:val="left" w:pos="4950"/>
                                    </w:tabs>
                                    <w:snapToGrid w:val="0"/>
                                    <w:jc w:val="center"/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b/>
                                      <w:sz w:val="16"/>
                                    </w:rPr>
                                    <w:t>3V p-p</w:t>
                                  </w:r>
                                </w:p>
                                <w:p w14:paraId="4A48C2E3" w14:textId="0C8FDD81" w:rsidR="00000000" w:rsidRDefault="00805EB0">
                                  <w:pPr>
                                    <w:tabs>
                                      <w:tab w:val="left" w:pos="4950"/>
                                    </w:tabs>
                                    <w:jc w:val="center"/>
                                    <w:rPr>
                                      <w:rFonts w:ascii="Courier New" w:hAnsi="Courier New" w:cs="Courier New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ahoma" w:hAnsi="Tahoma" w:cs="Tahoma"/>
                                      <w:b/>
                                      <w:noProof/>
                                      <w:sz w:val="20"/>
                                      <w:szCs w:val="20"/>
                                    </w:rPr>
                                    <w:drawing>
                                      <wp:inline distT="0" distB="0" distL="0" distR="0" wp14:anchorId="2006E272" wp14:editId="4A6129DD">
                                        <wp:extent cx="238125" cy="209550"/>
                                        <wp:effectExtent l="0" t="0" r="0" b="0"/>
                                        <wp:docPr id="3" name="Picture 4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3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9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238125" cy="2095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solidFill>
                                                  <a:srgbClr val="FFFFFF">
                                                    <a:alpha val="0"/>
                                                  </a:srgbClr>
                                                </a:solidFill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02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64694AD1" w14:textId="77777777" w:rsidR="00000000" w:rsidRDefault="00000000">
                                  <w:pPr>
                                    <w:tabs>
                                      <w:tab w:val="left" w:pos="4950"/>
                                    </w:tabs>
                                    <w:snapToGrid w:val="0"/>
                                    <w:jc w:val="center"/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b/>
                                      <w:sz w:val="16"/>
                                    </w:rPr>
                                    <w:t>0.5V p-p</w:t>
                                  </w:r>
                                </w:p>
                                <w:p w14:paraId="3668114A" w14:textId="62BE5748" w:rsidR="00000000" w:rsidRDefault="00805EB0">
                                  <w:pPr>
                                    <w:tabs>
                                      <w:tab w:val="left" w:pos="4950"/>
                                    </w:tabs>
                                    <w:jc w:val="center"/>
                                    <w:rPr>
                                      <w:rFonts w:ascii="Courier New" w:hAnsi="Courier New" w:cs="Courier New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ahoma" w:hAnsi="Tahoma" w:cs="Tahoma"/>
                                      <w:b/>
                                      <w:noProof/>
                                      <w:sz w:val="20"/>
                                      <w:szCs w:val="20"/>
                                    </w:rPr>
                                    <w:drawing>
                                      <wp:inline distT="0" distB="0" distL="0" distR="0" wp14:anchorId="4329FDB7" wp14:editId="24C2DDA9">
                                        <wp:extent cx="238125" cy="209550"/>
                                        <wp:effectExtent l="0" t="0" r="0" b="0"/>
                                        <wp:docPr id="4" name="Picture 3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4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9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238125" cy="2095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solidFill>
                                                  <a:srgbClr val="FFFFFF">
                                                    <a:alpha val="0"/>
                                                  </a:srgbClr>
                                                </a:solidFill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08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516C03CC" w14:textId="77777777" w:rsidR="00000000" w:rsidRDefault="00000000">
                                  <w:pPr>
                                    <w:tabs>
                                      <w:tab w:val="left" w:pos="4950"/>
                                    </w:tabs>
                                    <w:snapToGrid w:val="0"/>
                                    <w:jc w:val="center"/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b/>
                                      <w:sz w:val="16"/>
                                    </w:rPr>
                                    <w:t>1.5 V p-p</w:t>
                                  </w:r>
                                </w:p>
                                <w:p w14:paraId="37DA80A0" w14:textId="0BD2D830" w:rsidR="00000000" w:rsidRDefault="00805EB0">
                                  <w:pPr>
                                    <w:tabs>
                                      <w:tab w:val="left" w:pos="4950"/>
                                    </w:tabs>
                                    <w:jc w:val="center"/>
                                    <w:rPr>
                                      <w:rFonts w:ascii="Courier New" w:hAnsi="Courier New" w:cs="Courier New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ahoma" w:hAnsi="Tahoma" w:cs="Tahoma"/>
                                      <w:b/>
                                      <w:noProof/>
                                      <w:sz w:val="20"/>
                                      <w:szCs w:val="20"/>
                                    </w:rPr>
                                    <w:drawing>
                                      <wp:inline distT="0" distB="0" distL="0" distR="0" wp14:anchorId="3CF72834" wp14:editId="02477EA9">
                                        <wp:extent cx="238125" cy="209550"/>
                                        <wp:effectExtent l="0" t="0" r="0" b="0"/>
                                        <wp:docPr id="5" name="Picture 2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5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9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238125" cy="2095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solidFill>
                                                  <a:srgbClr val="FFFFFF">
                                                    <a:alpha val="0"/>
                                                  </a:srgbClr>
                                                </a:solidFill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96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548559F5" w14:textId="77777777" w:rsidR="00000000" w:rsidRDefault="00000000">
                                  <w:pPr>
                                    <w:tabs>
                                      <w:tab w:val="left" w:pos="4950"/>
                                    </w:tabs>
                                    <w:snapToGrid w:val="0"/>
                                    <w:jc w:val="center"/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b/>
                                      <w:sz w:val="16"/>
                                    </w:rPr>
                                    <w:t>0.6 V</w:t>
                                  </w:r>
                                </w:p>
                                <w:p w14:paraId="1AD8F20F" w14:textId="1F41E02E" w:rsidR="00000000" w:rsidRDefault="00805EB0">
                                  <w:pPr>
                                    <w:tabs>
                                      <w:tab w:val="left" w:pos="4950"/>
                                    </w:tabs>
                                    <w:jc w:val="center"/>
                                    <w:rPr>
                                      <w:rFonts w:ascii="Courier New" w:hAnsi="Courier New" w:cs="Courier New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ahoma" w:hAnsi="Tahoma" w:cs="Tahoma"/>
                                      <w:b/>
                                      <w:noProof/>
                                      <w:sz w:val="20"/>
                                      <w:szCs w:val="20"/>
                                    </w:rPr>
                                    <w:drawing>
                                      <wp:inline distT="0" distB="0" distL="0" distR="0" wp14:anchorId="70CE1ABF" wp14:editId="3DE898FC">
                                        <wp:extent cx="257175" cy="123825"/>
                                        <wp:effectExtent l="0" t="0" r="0" b="0"/>
                                        <wp:docPr id="6" name="Picture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6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0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257175" cy="1238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solidFill>
                                                  <a:srgbClr val="FFFFFF">
                                                    <a:alpha val="0"/>
                                                  </a:srgbClr>
                                                </a:solidFill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0FCAEC10" w14:textId="77777777" w:rsidR="00000000" w:rsidRDefault="00000000">
                                  <w:pPr>
                                    <w:tabs>
                                      <w:tab w:val="left" w:pos="4950"/>
                                    </w:tabs>
                                    <w:jc w:val="center"/>
                                    <w:rPr>
                                      <w:rFonts w:ascii="Courier New" w:hAnsi="Courier New" w:cs="Courier New"/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b/>
                                      <w:sz w:val="18"/>
                                    </w:rPr>
                                    <w:t>1.8V</w:t>
                                  </w:r>
                                </w:p>
                              </w:tc>
                              <w:tc>
                                <w:tcPr>
                                  <w:tcW w:w="79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76CEE7A5" w14:textId="77777777" w:rsidR="00000000" w:rsidRDefault="00000000">
                                  <w:pPr>
                                    <w:tabs>
                                      <w:tab w:val="left" w:pos="4950"/>
                                    </w:tabs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b/>
                                      <w:sz w:val="16"/>
                                      <w:szCs w:val="16"/>
                                    </w:rPr>
                                    <w:t>1 V DC</w:t>
                                  </w:r>
                                </w:p>
                              </w:tc>
                              <w:tc>
                                <w:tcPr>
                                  <w:tcW w:w="155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7A9989DE" w14:textId="77777777" w:rsidR="00000000" w:rsidRDefault="00000000">
                                  <w:pPr>
                                    <w:tabs>
                                      <w:tab w:val="left" w:pos="4950"/>
                                    </w:tabs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b/>
                                      <w:sz w:val="16"/>
                                      <w:szCs w:val="16"/>
                                    </w:rPr>
                                    <w:t>3 V DC</w:t>
                                  </w:r>
                                </w:p>
                              </w:tc>
                            </w:tr>
                            <w:tr w:rsidR="00000000" w14:paraId="73F2FFED" w14:textId="77777777">
                              <w:trPr>
                                <w:trHeight w:val="543"/>
                              </w:trPr>
                              <w:tc>
                                <w:tcPr>
                                  <w:tcW w:w="162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2AE2D7AC" w14:textId="77777777" w:rsidR="00000000" w:rsidRDefault="00000000">
                                  <w:pPr>
                                    <w:tabs>
                                      <w:tab w:val="left" w:pos="4950"/>
                                    </w:tabs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b/>
                                      <w:sz w:val="16"/>
                                    </w:rPr>
                                    <w:t>OBTAINED</w:t>
                                  </w:r>
                                </w:p>
                                <w:p w14:paraId="5B789D5A" w14:textId="77777777" w:rsidR="00000000" w:rsidRDefault="00000000">
                                  <w:pPr>
                                    <w:tabs>
                                      <w:tab w:val="left" w:pos="4950"/>
                                    </w:tabs>
                                    <w:jc w:val="center"/>
                                    <w:rPr>
                                      <w:rFonts w:ascii="Courier New" w:hAnsi="Courier New" w:cs="Courier New"/>
                                      <w:b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b/>
                                      <w:sz w:val="16"/>
                                    </w:rPr>
                                    <w:t xml:space="preserve">AC VOLTAGE </w:t>
                                  </w:r>
                                </w:p>
                              </w:tc>
                              <w:tc>
                                <w:tcPr>
                                  <w:tcW w:w="88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3D39648E" w14:textId="77777777" w:rsidR="00000000" w:rsidRDefault="00000000">
                                  <w:pPr>
                                    <w:tabs>
                                      <w:tab w:val="left" w:pos="4950"/>
                                    </w:tabs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8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5DD373C6" w14:textId="77777777" w:rsidR="00000000" w:rsidRDefault="00000000">
                                  <w:pPr>
                                    <w:tabs>
                                      <w:tab w:val="left" w:pos="4950"/>
                                    </w:tabs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7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140D6B1E" w14:textId="77777777" w:rsidR="00000000" w:rsidRDefault="00000000">
                                  <w:pPr>
                                    <w:tabs>
                                      <w:tab w:val="left" w:pos="4950"/>
                                    </w:tabs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61D31EDC" w14:textId="77777777" w:rsidR="00000000" w:rsidRDefault="00000000">
                                  <w:pPr>
                                    <w:tabs>
                                      <w:tab w:val="left" w:pos="4950"/>
                                    </w:tabs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7B53CA44" w14:textId="77777777" w:rsidR="00000000" w:rsidRDefault="00000000">
                                  <w:pPr>
                                    <w:tabs>
                                      <w:tab w:val="left" w:pos="4950"/>
                                    </w:tabs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58838591" w14:textId="77777777" w:rsidR="00000000" w:rsidRDefault="00000000">
                                  <w:pPr>
                                    <w:tabs>
                                      <w:tab w:val="left" w:pos="4950"/>
                                    </w:tabs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48A7F70C" w14:textId="77777777" w:rsidR="00000000" w:rsidRDefault="00000000">
                                  <w:pPr>
                                    <w:tabs>
                                      <w:tab w:val="left" w:pos="4950"/>
                                    </w:tabs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6EBD6C5C" w14:textId="77777777" w:rsidR="00000000" w:rsidRDefault="00000000">
                                  <w:pPr>
                                    <w:tabs>
                                      <w:tab w:val="left" w:pos="4950"/>
                                    </w:tabs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b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C5126B3" w14:textId="77777777" w:rsidR="00000000" w:rsidRDefault="00000000"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CFFB64" id="Text Box 4" o:spid="_x0000_s1028" type="#_x0000_t202" style="position:absolute;left:0;text-align:left;margin-left:0;margin-top:-3pt;width:447pt;height:83.05pt;z-index:2516459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" stroked="f">
                <v:fill opacity="0"/>
                <v:textbox inset="0,0,0,0">
                  <w:txbxContent>
                    <w:tbl>
                      <w:tblPr>
                        <w:tblW w:w="0" w:type="auto"/>
                        <w:tblInd w:w="108" w:type="dxa"/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1621"/>
                        <w:gridCol w:w="889"/>
                        <w:gridCol w:w="889"/>
                        <w:gridCol w:w="870"/>
                        <w:gridCol w:w="1026"/>
                        <w:gridCol w:w="1083"/>
                        <w:gridCol w:w="969"/>
                        <w:gridCol w:w="797"/>
                        <w:gridCol w:w="1556"/>
                      </w:tblGrid>
                      <w:tr w:rsidR="00000000" w14:paraId="0FD6E5C3" w14:textId="77777777">
                        <w:trPr>
                          <w:trHeight w:val="588"/>
                        </w:trPr>
                        <w:tc>
                          <w:tcPr>
                            <w:tcW w:w="162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3650DD68" w14:textId="77777777" w:rsidR="00000000" w:rsidRDefault="00000000">
                            <w:pPr>
                              <w:tabs>
                                <w:tab w:val="left" w:pos="4950"/>
                              </w:tabs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b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>POINTS</w:t>
                            </w:r>
                          </w:p>
                        </w:tc>
                        <w:tc>
                          <w:tcPr>
                            <w:tcW w:w="88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574AAD01" w14:textId="77777777" w:rsidR="00000000" w:rsidRDefault="00000000">
                            <w:pPr>
                              <w:tabs>
                                <w:tab w:val="left" w:pos="4950"/>
                              </w:tabs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b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88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66DBF17A" w14:textId="77777777" w:rsidR="00000000" w:rsidRDefault="00000000">
                            <w:pPr>
                              <w:tabs>
                                <w:tab w:val="left" w:pos="4950"/>
                              </w:tabs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b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87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1ECBC7AA" w14:textId="77777777" w:rsidR="00000000" w:rsidRDefault="00000000">
                            <w:pPr>
                              <w:tabs>
                                <w:tab w:val="left" w:pos="4950"/>
                              </w:tabs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b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02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0AB77F48" w14:textId="77777777" w:rsidR="00000000" w:rsidRDefault="00000000">
                            <w:pPr>
                              <w:tabs>
                                <w:tab w:val="left" w:pos="4950"/>
                              </w:tabs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b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08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3C9A9B50" w14:textId="77777777" w:rsidR="00000000" w:rsidRDefault="00000000">
                            <w:pPr>
                              <w:tabs>
                                <w:tab w:val="left" w:pos="4950"/>
                              </w:tabs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b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96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124521B5" w14:textId="77777777" w:rsidR="00000000" w:rsidRDefault="00000000">
                            <w:pPr>
                              <w:tabs>
                                <w:tab w:val="left" w:pos="4950"/>
                              </w:tabs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b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79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012AE7D6" w14:textId="77777777" w:rsidR="00000000" w:rsidRDefault="00000000">
                            <w:pPr>
                              <w:tabs>
                                <w:tab w:val="left" w:pos="4950"/>
                              </w:tabs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b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55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660CB05E" w14:textId="77777777" w:rsidR="00000000" w:rsidRDefault="00000000">
                            <w:pPr>
                              <w:tabs>
                                <w:tab w:val="left" w:pos="4950"/>
                              </w:tabs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>8</w:t>
                            </w:r>
                          </w:p>
                        </w:tc>
                      </w:tr>
                      <w:tr w:rsidR="00000000" w14:paraId="6F4AFD43" w14:textId="77777777">
                        <w:trPr>
                          <w:trHeight w:val="499"/>
                        </w:trPr>
                        <w:tc>
                          <w:tcPr>
                            <w:tcW w:w="162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42392017" w14:textId="77777777" w:rsidR="00000000" w:rsidRDefault="00000000">
                            <w:pPr>
                              <w:tabs>
                                <w:tab w:val="left" w:pos="4950"/>
                              </w:tabs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sz w:val="16"/>
                              </w:rPr>
                              <w:t>EXPECTED</w:t>
                            </w:r>
                          </w:p>
                          <w:p w14:paraId="2490D951" w14:textId="77777777" w:rsidR="00000000" w:rsidRDefault="00000000">
                            <w:pPr>
                              <w:tabs>
                                <w:tab w:val="left" w:pos="4950"/>
                              </w:tabs>
                              <w:jc w:val="center"/>
                              <w:rPr>
                                <w:rFonts w:ascii="Courier New" w:hAnsi="Courier New" w:cs="Courier New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sz w:val="16"/>
                              </w:rPr>
                              <w:t xml:space="preserve">AC VOLTAGE </w:t>
                            </w:r>
                          </w:p>
                          <w:p w14:paraId="63EDAC6D" w14:textId="77777777" w:rsidR="00000000" w:rsidRDefault="00000000">
                            <w:pPr>
                              <w:tabs>
                                <w:tab w:val="left" w:pos="4950"/>
                              </w:tabs>
                              <w:jc w:val="center"/>
                              <w:rPr>
                                <w:rFonts w:ascii="Courier New" w:hAnsi="Courier New" w:cs="Courier New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sz w:val="18"/>
                              </w:rPr>
                              <w:t>± 5%</w:t>
                            </w:r>
                          </w:p>
                        </w:tc>
                        <w:tc>
                          <w:tcPr>
                            <w:tcW w:w="88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2FFCADB0" w14:textId="77777777" w:rsidR="00000000" w:rsidRDefault="00000000">
                            <w:pPr>
                              <w:tabs>
                                <w:tab w:val="left" w:pos="4950"/>
                              </w:tabs>
                              <w:snapToGrid w:val="0"/>
                              <w:jc w:val="center"/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sz w:val="16"/>
                              </w:rPr>
                              <w:t>2 V p-p</w:t>
                            </w:r>
                          </w:p>
                          <w:p w14:paraId="0B9FF57C" w14:textId="08297A38" w:rsidR="00000000" w:rsidRDefault="00805EB0">
                            <w:pPr>
                              <w:tabs>
                                <w:tab w:val="left" w:pos="4950"/>
                              </w:tabs>
                              <w:jc w:val="center"/>
                              <w:rPr>
                                <w:rFonts w:ascii="Courier New" w:hAnsi="Courier New" w:cs="Courier New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3FE49778" wp14:editId="43E01F9C">
                                  <wp:extent cx="238125" cy="209550"/>
                                  <wp:effectExtent l="0" t="0" r="0" b="0"/>
                                  <wp:docPr id="1" name="Pictur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38125" cy="2095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FFFFFF">
                                              <a:alpha val="0"/>
                                            </a:srgbClr>
                                          </a:solidFill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88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12994089" w14:textId="77777777" w:rsidR="00000000" w:rsidRDefault="00000000">
                            <w:pPr>
                              <w:tabs>
                                <w:tab w:val="left" w:pos="4950"/>
                              </w:tabs>
                              <w:snapToGrid w:val="0"/>
                              <w:jc w:val="center"/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sz w:val="16"/>
                              </w:rPr>
                              <w:t>10V p-p</w:t>
                            </w:r>
                          </w:p>
                          <w:p w14:paraId="1C4D7AE0" w14:textId="7AAE7A29" w:rsidR="00000000" w:rsidRDefault="00805EB0">
                            <w:pPr>
                              <w:tabs>
                                <w:tab w:val="left" w:pos="4950"/>
                              </w:tabs>
                              <w:jc w:val="center"/>
                              <w:rPr>
                                <w:rFonts w:ascii="Courier New" w:hAnsi="Courier New" w:cs="Courier New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3F93B155" wp14:editId="18E3EAAC">
                                  <wp:extent cx="238125" cy="209550"/>
                                  <wp:effectExtent l="0" t="0" r="0" b="0"/>
                                  <wp:docPr id="2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38125" cy="2095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FFFFFF">
                                              <a:alpha val="0"/>
                                            </a:srgbClr>
                                          </a:solidFill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87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636F9234" w14:textId="77777777" w:rsidR="00000000" w:rsidRDefault="00000000">
                            <w:pPr>
                              <w:tabs>
                                <w:tab w:val="left" w:pos="4950"/>
                              </w:tabs>
                              <w:snapToGrid w:val="0"/>
                              <w:jc w:val="center"/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sz w:val="16"/>
                              </w:rPr>
                              <w:t>3V p-p</w:t>
                            </w:r>
                          </w:p>
                          <w:p w14:paraId="4A48C2E3" w14:textId="0C8FDD81" w:rsidR="00000000" w:rsidRDefault="00805EB0">
                            <w:pPr>
                              <w:tabs>
                                <w:tab w:val="left" w:pos="4950"/>
                              </w:tabs>
                              <w:jc w:val="center"/>
                              <w:rPr>
                                <w:rFonts w:ascii="Courier New" w:hAnsi="Courier New" w:cs="Courier New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2006E272" wp14:editId="4A6129DD">
                                  <wp:extent cx="238125" cy="209550"/>
                                  <wp:effectExtent l="0" t="0" r="0" b="0"/>
                                  <wp:docPr id="3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38125" cy="2095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FFFFFF">
                                              <a:alpha val="0"/>
                                            </a:srgbClr>
                                          </a:solidFill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02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64694AD1" w14:textId="77777777" w:rsidR="00000000" w:rsidRDefault="00000000">
                            <w:pPr>
                              <w:tabs>
                                <w:tab w:val="left" w:pos="4950"/>
                              </w:tabs>
                              <w:snapToGrid w:val="0"/>
                              <w:jc w:val="center"/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sz w:val="16"/>
                              </w:rPr>
                              <w:t>0.5V p-p</w:t>
                            </w:r>
                          </w:p>
                          <w:p w14:paraId="3668114A" w14:textId="62BE5748" w:rsidR="00000000" w:rsidRDefault="00805EB0">
                            <w:pPr>
                              <w:tabs>
                                <w:tab w:val="left" w:pos="4950"/>
                              </w:tabs>
                              <w:jc w:val="center"/>
                              <w:rPr>
                                <w:rFonts w:ascii="Courier New" w:hAnsi="Courier New" w:cs="Courier New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4329FDB7" wp14:editId="24C2DDA9">
                                  <wp:extent cx="238125" cy="209550"/>
                                  <wp:effectExtent l="0" t="0" r="0" b="0"/>
                                  <wp:docPr id="4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38125" cy="2095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FFFFFF">
                                              <a:alpha val="0"/>
                                            </a:srgbClr>
                                          </a:solidFill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08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516C03CC" w14:textId="77777777" w:rsidR="00000000" w:rsidRDefault="00000000">
                            <w:pPr>
                              <w:tabs>
                                <w:tab w:val="left" w:pos="4950"/>
                              </w:tabs>
                              <w:snapToGrid w:val="0"/>
                              <w:jc w:val="center"/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sz w:val="16"/>
                              </w:rPr>
                              <w:t>1.5 V p-p</w:t>
                            </w:r>
                          </w:p>
                          <w:p w14:paraId="37DA80A0" w14:textId="0BD2D830" w:rsidR="00000000" w:rsidRDefault="00805EB0">
                            <w:pPr>
                              <w:tabs>
                                <w:tab w:val="left" w:pos="4950"/>
                              </w:tabs>
                              <w:jc w:val="center"/>
                              <w:rPr>
                                <w:rFonts w:ascii="Courier New" w:hAnsi="Courier New" w:cs="Courier New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3CF72834" wp14:editId="02477EA9">
                                  <wp:extent cx="238125" cy="209550"/>
                                  <wp:effectExtent l="0" t="0" r="0" b="0"/>
                                  <wp:docPr id="5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38125" cy="2095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FFFFFF">
                                              <a:alpha val="0"/>
                                            </a:srgbClr>
                                          </a:solidFill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96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548559F5" w14:textId="77777777" w:rsidR="00000000" w:rsidRDefault="00000000">
                            <w:pPr>
                              <w:tabs>
                                <w:tab w:val="left" w:pos="4950"/>
                              </w:tabs>
                              <w:snapToGrid w:val="0"/>
                              <w:jc w:val="center"/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sz w:val="16"/>
                              </w:rPr>
                              <w:t>0.6 V</w:t>
                            </w:r>
                          </w:p>
                          <w:p w14:paraId="1AD8F20F" w14:textId="1F41E02E" w:rsidR="00000000" w:rsidRDefault="00805EB0">
                            <w:pPr>
                              <w:tabs>
                                <w:tab w:val="left" w:pos="4950"/>
                              </w:tabs>
                              <w:jc w:val="center"/>
                              <w:rPr>
                                <w:rFonts w:ascii="Courier New" w:hAnsi="Courier New" w:cs="Courier New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70CE1ABF" wp14:editId="3DE898FC">
                                  <wp:extent cx="257175" cy="123825"/>
                                  <wp:effectExtent l="0" t="0" r="0" b="0"/>
                                  <wp:docPr id="6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7175" cy="1238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FFFFFF">
                                              <a:alpha val="0"/>
                                            </a:srgbClr>
                                          </a:solidFill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FCAEC10" w14:textId="77777777" w:rsidR="00000000" w:rsidRDefault="00000000">
                            <w:pPr>
                              <w:tabs>
                                <w:tab w:val="left" w:pos="4950"/>
                              </w:tabs>
                              <w:jc w:val="center"/>
                              <w:rPr>
                                <w:rFonts w:ascii="Courier New" w:hAnsi="Courier New" w:cs="Courier New"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sz w:val="18"/>
                              </w:rPr>
                              <w:t>1.8V</w:t>
                            </w:r>
                          </w:p>
                        </w:tc>
                        <w:tc>
                          <w:tcPr>
                            <w:tcW w:w="79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76CEE7A5" w14:textId="77777777" w:rsidR="00000000" w:rsidRDefault="00000000">
                            <w:pPr>
                              <w:tabs>
                                <w:tab w:val="left" w:pos="4950"/>
                              </w:tabs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sz w:val="16"/>
                                <w:szCs w:val="16"/>
                              </w:rPr>
                              <w:t>1 V DC</w:t>
                            </w:r>
                          </w:p>
                        </w:tc>
                        <w:tc>
                          <w:tcPr>
                            <w:tcW w:w="155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7A9989DE" w14:textId="77777777" w:rsidR="00000000" w:rsidRDefault="00000000">
                            <w:pPr>
                              <w:tabs>
                                <w:tab w:val="left" w:pos="4950"/>
                              </w:tabs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sz w:val="16"/>
                                <w:szCs w:val="16"/>
                              </w:rPr>
                              <w:t>3 V DC</w:t>
                            </w:r>
                          </w:p>
                        </w:tc>
                      </w:tr>
                      <w:tr w:rsidR="00000000" w14:paraId="73F2FFED" w14:textId="77777777">
                        <w:trPr>
                          <w:trHeight w:val="543"/>
                        </w:trPr>
                        <w:tc>
                          <w:tcPr>
                            <w:tcW w:w="162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2AE2D7AC" w14:textId="77777777" w:rsidR="00000000" w:rsidRDefault="00000000">
                            <w:pPr>
                              <w:tabs>
                                <w:tab w:val="left" w:pos="4950"/>
                              </w:tabs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sz w:val="16"/>
                              </w:rPr>
                              <w:t>OBTAINED</w:t>
                            </w:r>
                          </w:p>
                          <w:p w14:paraId="5B789D5A" w14:textId="77777777" w:rsidR="00000000" w:rsidRDefault="00000000">
                            <w:pPr>
                              <w:tabs>
                                <w:tab w:val="left" w:pos="4950"/>
                              </w:tabs>
                              <w:jc w:val="center"/>
                              <w:rPr>
                                <w:rFonts w:ascii="Courier New" w:hAnsi="Courier New" w:cs="Courier New"/>
                                <w:b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sz w:val="16"/>
                              </w:rPr>
                              <w:t xml:space="preserve">AC VOLTAGE </w:t>
                            </w:r>
                          </w:p>
                        </w:tc>
                        <w:tc>
                          <w:tcPr>
                            <w:tcW w:w="88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3D39648E" w14:textId="77777777" w:rsidR="00000000" w:rsidRDefault="00000000">
                            <w:pPr>
                              <w:tabs>
                                <w:tab w:val="left" w:pos="4950"/>
                              </w:tabs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88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5DD373C6" w14:textId="77777777" w:rsidR="00000000" w:rsidRDefault="00000000">
                            <w:pPr>
                              <w:tabs>
                                <w:tab w:val="left" w:pos="4950"/>
                              </w:tabs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87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140D6B1E" w14:textId="77777777" w:rsidR="00000000" w:rsidRDefault="00000000">
                            <w:pPr>
                              <w:tabs>
                                <w:tab w:val="left" w:pos="4950"/>
                              </w:tabs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102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61D31EDC" w14:textId="77777777" w:rsidR="00000000" w:rsidRDefault="00000000">
                            <w:pPr>
                              <w:tabs>
                                <w:tab w:val="left" w:pos="4950"/>
                              </w:tabs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7B53CA44" w14:textId="77777777" w:rsidR="00000000" w:rsidRDefault="00000000">
                            <w:pPr>
                              <w:tabs>
                                <w:tab w:val="left" w:pos="4950"/>
                              </w:tabs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96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58838591" w14:textId="77777777" w:rsidR="00000000" w:rsidRDefault="00000000">
                            <w:pPr>
                              <w:tabs>
                                <w:tab w:val="left" w:pos="4950"/>
                              </w:tabs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79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48A7F70C" w14:textId="77777777" w:rsidR="00000000" w:rsidRDefault="00000000">
                            <w:pPr>
                              <w:tabs>
                                <w:tab w:val="left" w:pos="4950"/>
                              </w:tabs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155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6EBD6C5C" w14:textId="77777777" w:rsidR="00000000" w:rsidRDefault="00000000">
                            <w:pPr>
                              <w:tabs>
                                <w:tab w:val="left" w:pos="4950"/>
                              </w:tabs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b/>
                              </w:rPr>
                            </w:pPr>
                          </w:p>
                        </w:tc>
                      </w:tr>
                    </w:tbl>
                    <w:p w14:paraId="4C5126B3" w14:textId="77777777" w:rsidR="00000000" w:rsidRDefault="00000000">
                      <w:r>
                        <w:t xml:space="preserve"> </w:t>
                      </w:r>
                    </w:p>
                  </w:txbxContent>
                </v:textbox>
                <w10:wrap type="square" side="largest" anchorx="margin"/>
              </v:shape>
            </w:pict>
          </mc:Fallback>
        </mc:AlternateContent>
      </w:r>
      <w:r w:rsidR="00000000">
        <w:rPr>
          <w:b/>
          <w:sz w:val="22"/>
        </w:rPr>
        <w:t>TESTED BY:</w:t>
      </w:r>
      <w:r w:rsidR="00000000">
        <w:rPr>
          <w:b/>
          <w:sz w:val="22"/>
        </w:rPr>
        <w:tab/>
      </w:r>
      <w:r w:rsidR="00000000">
        <w:rPr>
          <w:b/>
          <w:sz w:val="22"/>
        </w:rPr>
        <w:tab/>
      </w:r>
      <w:r w:rsidR="00000000">
        <w:rPr>
          <w:b/>
          <w:sz w:val="22"/>
        </w:rPr>
        <w:tab/>
      </w:r>
      <w:r w:rsidR="00000000">
        <w:rPr>
          <w:b/>
          <w:sz w:val="22"/>
        </w:rPr>
        <w:tab/>
      </w:r>
      <w:r w:rsidR="00000000">
        <w:rPr>
          <w:b/>
          <w:sz w:val="22"/>
        </w:rPr>
        <w:tab/>
        <w:t xml:space="preserve">APPROVED BY:   </w:t>
      </w:r>
      <w:r w:rsidR="00000000">
        <w:rPr>
          <w:b/>
        </w:rPr>
        <w:t xml:space="preserve">                          </w:t>
      </w:r>
      <w:r w:rsidR="00000000">
        <w:rPr>
          <w:b/>
          <w:sz w:val="20"/>
        </w:rPr>
        <w:t>HOD – PDN</w:t>
      </w:r>
    </w:p>
    <w:p w14:paraId="033EBE83" w14:textId="77777777" w:rsidR="00000000" w:rsidRDefault="00000000">
      <w:pPr>
        <w:ind w:firstLine="720"/>
        <w:rPr>
          <w:b/>
          <w:sz w:val="22"/>
        </w:rPr>
      </w:pPr>
    </w:p>
    <w:p w14:paraId="191F5C6B" w14:textId="77777777" w:rsidR="00000000" w:rsidRDefault="00000000">
      <w:pPr>
        <w:pBdr>
          <w:bottom w:val="single" w:sz="4" w:space="1" w:color="000000"/>
        </w:pBdr>
        <w:ind w:firstLine="720"/>
        <w:rPr>
          <w:rFonts w:ascii="Tahoma" w:hAnsi="Tahoma" w:cs="Tahoma"/>
          <w:b/>
          <w:sz w:val="18"/>
          <w:szCs w:val="20"/>
        </w:rPr>
      </w:pPr>
      <w:r>
        <w:rPr>
          <w:b/>
          <w:sz w:val="22"/>
        </w:rPr>
        <w:t>DATE</w:t>
      </w:r>
      <w:r>
        <w:rPr>
          <w:b/>
          <w:sz w:val="22"/>
        </w:rPr>
        <w:tab/>
      </w:r>
      <w:r>
        <w:rPr>
          <w:b/>
          <w:sz w:val="22"/>
        </w:rPr>
        <w:tab/>
      </w:r>
    </w:p>
    <w:p w14:paraId="63292A85" w14:textId="77777777" w:rsidR="00000000" w:rsidRDefault="00000000">
      <w:pPr>
        <w:ind w:left="2736" w:hanging="2793"/>
        <w:rPr>
          <w:rFonts w:ascii="Tahoma" w:hAnsi="Tahoma" w:cs="Tahoma"/>
          <w:b/>
          <w:sz w:val="18"/>
          <w:szCs w:val="20"/>
        </w:rPr>
      </w:pPr>
      <w:r>
        <w:rPr>
          <w:rFonts w:ascii="Tahoma" w:hAnsi="Tahoma" w:cs="Tahoma"/>
          <w:b/>
          <w:sz w:val="18"/>
          <w:szCs w:val="20"/>
        </w:rPr>
        <w:tab/>
      </w:r>
    </w:p>
    <w:p w14:paraId="3D512342" w14:textId="77777777" w:rsidR="00000000" w:rsidRDefault="00000000">
      <w:pPr>
        <w:ind w:left="5760" w:firstLine="720"/>
        <w:rPr>
          <w:rFonts w:ascii="Courier New" w:hAnsi="Courier New" w:cs="Courier New"/>
          <w:b/>
          <w:sz w:val="38"/>
          <w:u w:val="single"/>
        </w:rPr>
      </w:pPr>
      <w:r>
        <w:rPr>
          <w:rFonts w:ascii="Tahoma" w:hAnsi="Tahoma" w:cs="Tahoma"/>
          <w:b/>
          <w:sz w:val="18"/>
          <w:szCs w:val="20"/>
        </w:rPr>
        <w:t>Form No.  : R/PP-05/10-VM/REV 00 Pg 3 of 6</w:t>
      </w:r>
    </w:p>
    <w:p w14:paraId="6CC266E0" w14:textId="77777777" w:rsidR="00000000" w:rsidRDefault="00000000">
      <w:pPr>
        <w:tabs>
          <w:tab w:val="left" w:pos="4950"/>
        </w:tabs>
        <w:jc w:val="center"/>
        <w:rPr>
          <w:rFonts w:ascii="Courier New" w:hAnsi="Courier New" w:cs="Courier New"/>
          <w:b/>
          <w:sz w:val="38"/>
          <w:u w:val="single"/>
        </w:rPr>
      </w:pPr>
    </w:p>
    <w:p w14:paraId="78F19FA6" w14:textId="77777777" w:rsidR="00000000" w:rsidRDefault="00000000">
      <w:pPr>
        <w:tabs>
          <w:tab w:val="left" w:pos="4950"/>
        </w:tabs>
        <w:jc w:val="center"/>
        <w:rPr>
          <w:rFonts w:ascii="Tahoma" w:hAnsi="Tahoma" w:cs="Tahoma"/>
          <w:sz w:val="20"/>
        </w:rPr>
      </w:pPr>
    </w:p>
    <w:p w14:paraId="6886A24E" w14:textId="77777777" w:rsidR="00000000" w:rsidRDefault="00000000">
      <w:pPr>
        <w:tabs>
          <w:tab w:val="left" w:pos="4950"/>
        </w:tabs>
        <w:jc w:val="center"/>
        <w:rPr>
          <w:rFonts w:ascii="Courier New" w:hAnsi="Courier New" w:cs="Courier New"/>
          <w:b/>
          <w:sz w:val="32"/>
          <w:u w:val="single"/>
        </w:rPr>
      </w:pPr>
      <w:r>
        <w:rPr>
          <w:rFonts w:ascii="Courier New" w:hAnsi="Courier New" w:cs="Courier New"/>
          <w:b/>
          <w:sz w:val="32"/>
          <w:u w:val="single"/>
        </w:rPr>
        <w:t>VIBRATION METER TEST RECORD</w:t>
      </w:r>
    </w:p>
    <w:p w14:paraId="100D860C" w14:textId="77777777" w:rsidR="00000000" w:rsidRDefault="00000000">
      <w:pPr>
        <w:tabs>
          <w:tab w:val="left" w:pos="4950"/>
        </w:tabs>
        <w:jc w:val="center"/>
        <w:rPr>
          <w:rFonts w:ascii="Courier New" w:hAnsi="Courier New" w:cs="Courier New"/>
          <w:b/>
          <w:sz w:val="32"/>
          <w:u w:val="single"/>
        </w:rPr>
      </w:pPr>
    </w:p>
    <w:p w14:paraId="71DC2990" w14:textId="77777777" w:rsidR="00000000" w:rsidRDefault="00000000">
      <w:pPr>
        <w:ind w:left="720"/>
        <w:rPr>
          <w:rFonts w:ascii="Courier New" w:hAnsi="Courier New" w:cs="Courier New"/>
          <w:sz w:val="26"/>
        </w:rPr>
      </w:pPr>
      <w:r>
        <w:rPr>
          <w:rFonts w:ascii="Courier New" w:hAnsi="Courier New" w:cs="Courier New"/>
          <w:sz w:val="26"/>
        </w:rPr>
        <w:t>Model No……………… Sl.No………………………..</w:t>
      </w:r>
    </w:p>
    <w:p w14:paraId="263363CA" w14:textId="77777777" w:rsidR="00000000" w:rsidRDefault="00000000">
      <w:pPr>
        <w:ind w:left="720"/>
        <w:rPr>
          <w:rFonts w:ascii="Courier New" w:hAnsi="Courier New" w:cs="Courier New"/>
          <w:sz w:val="26"/>
        </w:rPr>
      </w:pPr>
    </w:p>
    <w:p w14:paraId="1C87F435" w14:textId="0467DB7A" w:rsidR="00000000" w:rsidRDefault="00805EB0">
      <w:pPr>
        <w:ind w:left="720"/>
        <w:rPr>
          <w:rFonts w:ascii="Courier New" w:hAnsi="Courier New" w:cs="Courier New"/>
          <w:b/>
          <w:sz w:val="22"/>
        </w:rPr>
      </w:pPr>
      <w:r>
        <w:rPr>
          <w:rFonts w:ascii="Courier New" w:hAnsi="Courier New" w:cs="Courier New"/>
          <w:noProof/>
          <w:sz w:val="26"/>
        </w:rPr>
        <w:drawing>
          <wp:inline distT="0" distB="0" distL="0" distR="0" wp14:anchorId="2DE4F2A5" wp14:editId="11EE776A">
            <wp:extent cx="6276975" cy="12858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6975" cy="128587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214" w:type="dxa"/>
        <w:tblLayout w:type="fixed"/>
        <w:tblLook w:val="0000" w:firstRow="0" w:lastRow="0" w:firstColumn="0" w:lastColumn="0" w:noHBand="0" w:noVBand="0"/>
      </w:tblPr>
      <w:tblGrid>
        <w:gridCol w:w="997"/>
        <w:gridCol w:w="1305"/>
        <w:gridCol w:w="1405"/>
        <w:gridCol w:w="1405"/>
        <w:gridCol w:w="1291"/>
        <w:gridCol w:w="1359"/>
        <w:gridCol w:w="1405"/>
        <w:gridCol w:w="1793"/>
      </w:tblGrid>
      <w:tr w:rsidR="00000000" w14:paraId="3F8A5F0F" w14:textId="77777777">
        <w:trPr>
          <w:trHeight w:val="908"/>
        </w:trPr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6B05518" w14:textId="77777777" w:rsidR="00000000" w:rsidRDefault="00000000">
            <w:pPr>
              <w:snapToGrid w:val="0"/>
              <w:rPr>
                <w:rFonts w:ascii="Courier New" w:hAnsi="Courier New" w:cs="Courier New"/>
                <w:b/>
                <w:sz w:val="22"/>
              </w:rPr>
            </w:pPr>
            <w:r>
              <w:rPr>
                <w:rFonts w:ascii="Courier New" w:hAnsi="Courier New" w:cs="Courier New"/>
                <w:b/>
                <w:sz w:val="22"/>
              </w:rPr>
              <w:t>Freq.</w:t>
            </w:r>
          </w:p>
          <w:p w14:paraId="55BD4A44" w14:textId="77777777" w:rsidR="00000000" w:rsidRDefault="00000000">
            <w:pPr>
              <w:rPr>
                <w:rFonts w:ascii="Courier New" w:hAnsi="Courier New" w:cs="Courier New"/>
                <w:b/>
                <w:sz w:val="22"/>
              </w:rPr>
            </w:pPr>
            <w:r>
              <w:rPr>
                <w:rFonts w:ascii="Courier New" w:hAnsi="Courier New" w:cs="Courier New"/>
                <w:b/>
                <w:sz w:val="22"/>
              </w:rPr>
              <w:t>Hz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9D6F6A8" w14:textId="77777777" w:rsidR="00000000" w:rsidRDefault="00000000">
            <w:pPr>
              <w:snapToGrid w:val="0"/>
              <w:rPr>
                <w:rFonts w:ascii="Courier New" w:hAnsi="Courier New" w:cs="Courier New"/>
                <w:b/>
                <w:sz w:val="22"/>
              </w:rPr>
            </w:pPr>
            <w:r>
              <w:rPr>
                <w:rFonts w:ascii="Courier New" w:hAnsi="Courier New" w:cs="Courier New"/>
                <w:b/>
                <w:sz w:val="22"/>
              </w:rPr>
              <w:t>Accl.</w:t>
            </w:r>
          </w:p>
          <w:p w14:paraId="26C170B6" w14:textId="77777777" w:rsidR="00000000" w:rsidRDefault="00000000">
            <w:pPr>
              <w:rPr>
                <w:rFonts w:ascii="Courier New" w:hAnsi="Courier New" w:cs="Courier New"/>
                <w:b/>
                <w:sz w:val="22"/>
              </w:rPr>
            </w:pPr>
            <w:r>
              <w:rPr>
                <w:rFonts w:ascii="Courier New" w:hAnsi="Courier New" w:cs="Courier New"/>
                <w:b/>
                <w:sz w:val="22"/>
              </w:rPr>
              <w:t>(peak</w:t>
            </w:r>
          </w:p>
          <w:p w14:paraId="660DBC40" w14:textId="77777777" w:rsidR="00000000" w:rsidRDefault="00000000">
            <w:pPr>
              <w:rPr>
                <w:rFonts w:ascii="Courier New" w:hAnsi="Courier New" w:cs="Courier New"/>
                <w:b/>
                <w:sz w:val="22"/>
              </w:rPr>
            </w:pPr>
            <w:r>
              <w:rPr>
                <w:rFonts w:ascii="Courier New" w:hAnsi="Courier New" w:cs="Courier New"/>
                <w:b/>
                <w:sz w:val="22"/>
              </w:rPr>
              <w:t>m/sec</w:t>
            </w:r>
            <w:r>
              <w:rPr>
                <w:rFonts w:ascii="Courier New" w:hAnsi="Courier New" w:cs="Courier New"/>
                <w:b/>
                <w:sz w:val="22"/>
                <w:vertAlign w:val="superscript"/>
              </w:rPr>
              <w:t>2</w:t>
            </w:r>
            <w:r>
              <w:rPr>
                <w:rFonts w:ascii="Courier New" w:hAnsi="Courier New" w:cs="Courier New"/>
                <w:b/>
                <w:sz w:val="22"/>
              </w:rPr>
              <w:t xml:space="preserve"> )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7FBBDB0" w14:textId="77777777" w:rsidR="00000000" w:rsidRDefault="00000000">
            <w:pPr>
              <w:snapToGrid w:val="0"/>
              <w:rPr>
                <w:rFonts w:ascii="Courier New" w:hAnsi="Courier New" w:cs="Courier New"/>
                <w:b/>
                <w:sz w:val="22"/>
              </w:rPr>
            </w:pPr>
            <w:r>
              <w:rPr>
                <w:rFonts w:ascii="Courier New" w:hAnsi="Courier New" w:cs="Courier New"/>
                <w:b/>
                <w:sz w:val="22"/>
              </w:rPr>
              <w:t>Vel.(rms)</w:t>
            </w:r>
          </w:p>
          <w:p w14:paraId="4FA8EBFE" w14:textId="77777777" w:rsidR="00000000" w:rsidRDefault="00000000">
            <w:pPr>
              <w:rPr>
                <w:rFonts w:ascii="Courier New" w:hAnsi="Courier New" w:cs="Courier New"/>
                <w:b/>
                <w:sz w:val="22"/>
              </w:rPr>
            </w:pPr>
            <w:r>
              <w:rPr>
                <w:rFonts w:ascii="Courier New" w:hAnsi="Courier New" w:cs="Courier New"/>
                <w:b/>
                <w:sz w:val="22"/>
              </w:rPr>
              <w:t>Cm/sec</w:t>
            </w:r>
          </w:p>
          <w:p w14:paraId="1E724E0F" w14:textId="77777777" w:rsidR="00000000" w:rsidRDefault="00000000">
            <w:pPr>
              <w:rPr>
                <w:rFonts w:ascii="Courier New" w:hAnsi="Courier New" w:cs="Courier New"/>
                <w:b/>
                <w:sz w:val="22"/>
              </w:rPr>
            </w:pPr>
            <w:r>
              <w:rPr>
                <w:rFonts w:ascii="Courier New" w:hAnsi="Courier New" w:cs="Courier New"/>
                <w:b/>
                <w:sz w:val="22"/>
              </w:rPr>
              <w:t>Cal.val.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22966AC" w14:textId="77777777" w:rsidR="00000000" w:rsidRDefault="00000000">
            <w:pPr>
              <w:snapToGrid w:val="0"/>
              <w:rPr>
                <w:rFonts w:ascii="Courier New" w:hAnsi="Courier New" w:cs="Courier New"/>
                <w:b/>
                <w:sz w:val="22"/>
              </w:rPr>
            </w:pPr>
            <w:r>
              <w:rPr>
                <w:rFonts w:ascii="Courier New" w:hAnsi="Courier New" w:cs="Courier New"/>
                <w:b/>
                <w:sz w:val="22"/>
              </w:rPr>
              <w:t>Vel.(rms)</w:t>
            </w:r>
          </w:p>
          <w:p w14:paraId="2954AA6E" w14:textId="77777777" w:rsidR="00000000" w:rsidRDefault="00000000">
            <w:pPr>
              <w:rPr>
                <w:rFonts w:ascii="Courier New" w:hAnsi="Courier New" w:cs="Courier New"/>
                <w:b/>
                <w:sz w:val="22"/>
              </w:rPr>
            </w:pPr>
            <w:r>
              <w:rPr>
                <w:rFonts w:ascii="Courier New" w:hAnsi="Courier New" w:cs="Courier New"/>
                <w:b/>
                <w:sz w:val="22"/>
              </w:rPr>
              <w:t>Cm/sec</w:t>
            </w:r>
          </w:p>
          <w:p w14:paraId="301AFE8D" w14:textId="77777777" w:rsidR="00000000" w:rsidRDefault="00000000">
            <w:pPr>
              <w:rPr>
                <w:rFonts w:ascii="Courier New" w:hAnsi="Courier New" w:cs="Courier New"/>
                <w:b/>
                <w:sz w:val="22"/>
              </w:rPr>
            </w:pPr>
            <w:r>
              <w:rPr>
                <w:rFonts w:ascii="Courier New" w:hAnsi="Courier New" w:cs="Courier New"/>
                <w:b/>
                <w:sz w:val="22"/>
              </w:rPr>
              <w:t>Meas.val.</w:t>
            </w: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6A430BB" w14:textId="77777777" w:rsidR="00000000" w:rsidRDefault="00000000">
            <w:pPr>
              <w:snapToGrid w:val="0"/>
              <w:rPr>
                <w:rFonts w:ascii="Courier New" w:hAnsi="Courier New" w:cs="Courier New"/>
                <w:b/>
                <w:sz w:val="22"/>
              </w:rPr>
            </w:pPr>
            <w:r>
              <w:rPr>
                <w:rFonts w:ascii="Courier New" w:hAnsi="Courier New" w:cs="Courier New"/>
                <w:b/>
                <w:sz w:val="22"/>
              </w:rPr>
              <w:t>%</w:t>
            </w:r>
          </w:p>
          <w:p w14:paraId="33EE30AE" w14:textId="77777777" w:rsidR="00000000" w:rsidRDefault="00000000">
            <w:pPr>
              <w:rPr>
                <w:rFonts w:ascii="Courier New" w:hAnsi="Courier New" w:cs="Courier New"/>
                <w:b/>
                <w:sz w:val="22"/>
              </w:rPr>
            </w:pPr>
            <w:r>
              <w:rPr>
                <w:rFonts w:ascii="Courier New" w:hAnsi="Courier New" w:cs="Courier New"/>
                <w:b/>
                <w:sz w:val="22"/>
              </w:rPr>
              <w:t>Error</w:t>
            </w:r>
          </w:p>
        </w:tc>
        <w:tc>
          <w:tcPr>
            <w:tcW w:w="1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3CE4645" w14:textId="77777777" w:rsidR="00000000" w:rsidRDefault="00000000">
            <w:pPr>
              <w:snapToGrid w:val="0"/>
              <w:rPr>
                <w:rFonts w:ascii="Courier New" w:hAnsi="Courier New" w:cs="Courier New"/>
                <w:b/>
                <w:sz w:val="22"/>
              </w:rPr>
            </w:pPr>
            <w:r>
              <w:rPr>
                <w:rFonts w:ascii="Courier New" w:hAnsi="Courier New" w:cs="Courier New"/>
                <w:b/>
                <w:sz w:val="22"/>
              </w:rPr>
              <w:t>Disp mm</w:t>
            </w:r>
          </w:p>
          <w:p w14:paraId="2B6AB4B6" w14:textId="77777777" w:rsidR="00000000" w:rsidRDefault="00000000">
            <w:pPr>
              <w:rPr>
                <w:rFonts w:ascii="Courier New" w:hAnsi="Courier New" w:cs="Courier New"/>
                <w:b/>
                <w:sz w:val="22"/>
              </w:rPr>
            </w:pPr>
            <w:r>
              <w:rPr>
                <w:rFonts w:ascii="Courier New" w:hAnsi="Courier New" w:cs="Courier New"/>
                <w:b/>
                <w:sz w:val="22"/>
              </w:rPr>
              <w:t>pk-pk</w:t>
            </w:r>
          </w:p>
          <w:p w14:paraId="37A37652" w14:textId="77777777" w:rsidR="00000000" w:rsidRDefault="00000000">
            <w:pPr>
              <w:rPr>
                <w:rFonts w:ascii="Courier New" w:hAnsi="Courier New" w:cs="Courier New"/>
                <w:b/>
                <w:sz w:val="22"/>
              </w:rPr>
            </w:pPr>
            <w:r>
              <w:rPr>
                <w:rFonts w:ascii="Courier New" w:hAnsi="Courier New" w:cs="Courier New"/>
                <w:b/>
                <w:sz w:val="22"/>
              </w:rPr>
              <w:t>cal.val.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4FEF737" w14:textId="77777777" w:rsidR="00000000" w:rsidRDefault="00000000">
            <w:pPr>
              <w:snapToGrid w:val="0"/>
              <w:rPr>
                <w:rFonts w:ascii="Courier New" w:hAnsi="Courier New" w:cs="Courier New"/>
                <w:b/>
                <w:sz w:val="22"/>
              </w:rPr>
            </w:pPr>
            <w:r>
              <w:rPr>
                <w:rFonts w:ascii="Courier New" w:hAnsi="Courier New" w:cs="Courier New"/>
                <w:b/>
                <w:sz w:val="22"/>
              </w:rPr>
              <w:t>Disp mm</w:t>
            </w:r>
          </w:p>
          <w:p w14:paraId="145EC124" w14:textId="77777777" w:rsidR="00000000" w:rsidRDefault="00000000">
            <w:pPr>
              <w:rPr>
                <w:rFonts w:ascii="Courier New" w:hAnsi="Courier New" w:cs="Courier New"/>
                <w:b/>
                <w:sz w:val="22"/>
              </w:rPr>
            </w:pPr>
            <w:r>
              <w:rPr>
                <w:rFonts w:ascii="Courier New" w:hAnsi="Courier New" w:cs="Courier New"/>
                <w:b/>
                <w:sz w:val="22"/>
              </w:rPr>
              <w:t>pk-pk</w:t>
            </w:r>
          </w:p>
          <w:p w14:paraId="1224327C" w14:textId="77777777" w:rsidR="00000000" w:rsidRDefault="00000000">
            <w:pPr>
              <w:rPr>
                <w:rFonts w:ascii="Courier New" w:hAnsi="Courier New" w:cs="Courier New"/>
                <w:b/>
                <w:sz w:val="22"/>
              </w:rPr>
            </w:pPr>
            <w:r>
              <w:rPr>
                <w:rFonts w:ascii="Courier New" w:hAnsi="Courier New" w:cs="Courier New"/>
                <w:b/>
                <w:sz w:val="22"/>
              </w:rPr>
              <w:t>Meas.val.</w:t>
            </w:r>
          </w:p>
        </w:tc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B17F90" w14:textId="77777777" w:rsidR="00000000" w:rsidRDefault="00000000">
            <w:pPr>
              <w:snapToGrid w:val="0"/>
              <w:rPr>
                <w:rFonts w:ascii="Courier New" w:hAnsi="Courier New" w:cs="Courier New"/>
                <w:b/>
                <w:sz w:val="22"/>
              </w:rPr>
            </w:pPr>
            <w:r>
              <w:rPr>
                <w:rFonts w:ascii="Courier New" w:hAnsi="Courier New" w:cs="Courier New"/>
                <w:b/>
                <w:sz w:val="22"/>
              </w:rPr>
              <w:t>%</w:t>
            </w:r>
          </w:p>
          <w:p w14:paraId="617779D9" w14:textId="77777777" w:rsidR="00000000" w:rsidRDefault="00000000">
            <w:pPr>
              <w:rPr>
                <w:rFonts w:ascii="Courier New" w:hAnsi="Courier New" w:cs="Courier New"/>
                <w:b/>
                <w:sz w:val="26"/>
              </w:rPr>
            </w:pPr>
            <w:r>
              <w:rPr>
                <w:rFonts w:ascii="Courier New" w:hAnsi="Courier New" w:cs="Courier New"/>
                <w:b/>
                <w:sz w:val="22"/>
              </w:rPr>
              <w:t>Error</w:t>
            </w:r>
          </w:p>
        </w:tc>
      </w:tr>
      <w:tr w:rsidR="00000000" w14:paraId="04ADB45C" w14:textId="77777777">
        <w:trPr>
          <w:trHeight w:val="345"/>
        </w:trPr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A6DAB80" w14:textId="77777777" w:rsidR="00000000" w:rsidRDefault="00000000">
            <w:pPr>
              <w:snapToGrid w:val="0"/>
              <w:rPr>
                <w:rFonts w:ascii="Courier New" w:hAnsi="Courier New" w:cs="Courier New"/>
                <w:sz w:val="26"/>
              </w:rPr>
            </w:pPr>
            <w:r>
              <w:rPr>
                <w:rFonts w:ascii="Courier New" w:hAnsi="Courier New" w:cs="Courier New"/>
                <w:b/>
                <w:sz w:val="26"/>
              </w:rPr>
              <w:t>1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C591A4E" w14:textId="77777777" w:rsidR="00000000" w:rsidRDefault="00000000">
            <w:pPr>
              <w:snapToGrid w:val="0"/>
              <w:rPr>
                <w:rFonts w:ascii="Courier New" w:hAnsi="Courier New" w:cs="Courier New"/>
                <w:sz w:val="26"/>
              </w:rPr>
            </w:pP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152DCC8" w14:textId="77777777" w:rsidR="00000000" w:rsidRDefault="00000000">
            <w:pPr>
              <w:snapToGrid w:val="0"/>
              <w:rPr>
                <w:rFonts w:ascii="Courier New" w:hAnsi="Courier New" w:cs="Courier New"/>
                <w:sz w:val="26"/>
              </w:rPr>
            </w:pP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2ECB236" w14:textId="77777777" w:rsidR="00000000" w:rsidRDefault="00000000">
            <w:pPr>
              <w:snapToGrid w:val="0"/>
              <w:rPr>
                <w:rFonts w:ascii="Courier New" w:hAnsi="Courier New" w:cs="Courier New"/>
                <w:sz w:val="26"/>
              </w:rPr>
            </w:pP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D7D7504" w14:textId="77777777" w:rsidR="00000000" w:rsidRDefault="00000000">
            <w:pPr>
              <w:snapToGrid w:val="0"/>
              <w:rPr>
                <w:rFonts w:ascii="Courier New" w:hAnsi="Courier New" w:cs="Courier New"/>
                <w:sz w:val="26"/>
              </w:rPr>
            </w:pPr>
          </w:p>
        </w:tc>
        <w:tc>
          <w:tcPr>
            <w:tcW w:w="1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0FF0B85" w14:textId="77777777" w:rsidR="00000000" w:rsidRDefault="00000000">
            <w:pPr>
              <w:snapToGrid w:val="0"/>
              <w:rPr>
                <w:rFonts w:ascii="Courier New" w:hAnsi="Courier New" w:cs="Courier New"/>
                <w:sz w:val="26"/>
              </w:rPr>
            </w:pP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369E1D5" w14:textId="77777777" w:rsidR="00000000" w:rsidRDefault="00000000">
            <w:pPr>
              <w:snapToGrid w:val="0"/>
              <w:rPr>
                <w:rFonts w:ascii="Courier New" w:hAnsi="Courier New" w:cs="Courier New"/>
                <w:sz w:val="26"/>
              </w:rPr>
            </w:pPr>
          </w:p>
        </w:tc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096D2B" w14:textId="77777777" w:rsidR="00000000" w:rsidRDefault="00000000">
            <w:pPr>
              <w:snapToGrid w:val="0"/>
              <w:rPr>
                <w:rFonts w:ascii="Courier New" w:hAnsi="Courier New" w:cs="Courier New"/>
                <w:sz w:val="26"/>
              </w:rPr>
            </w:pPr>
          </w:p>
        </w:tc>
      </w:tr>
      <w:tr w:rsidR="00000000" w14:paraId="474BAE6B" w14:textId="77777777">
        <w:trPr>
          <w:trHeight w:val="345"/>
        </w:trPr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6ECE792" w14:textId="77777777" w:rsidR="00000000" w:rsidRDefault="00000000">
            <w:pPr>
              <w:snapToGrid w:val="0"/>
              <w:rPr>
                <w:rFonts w:ascii="Courier New" w:hAnsi="Courier New" w:cs="Courier New"/>
                <w:sz w:val="26"/>
              </w:rPr>
            </w:pPr>
            <w:r>
              <w:rPr>
                <w:rFonts w:ascii="Courier New" w:hAnsi="Courier New" w:cs="Courier New"/>
                <w:b/>
                <w:sz w:val="26"/>
              </w:rPr>
              <w:t>2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97C8B60" w14:textId="77777777" w:rsidR="00000000" w:rsidRDefault="00000000">
            <w:pPr>
              <w:snapToGrid w:val="0"/>
              <w:rPr>
                <w:rFonts w:ascii="Courier New" w:hAnsi="Courier New" w:cs="Courier New"/>
                <w:sz w:val="26"/>
              </w:rPr>
            </w:pP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9FBA028" w14:textId="77777777" w:rsidR="00000000" w:rsidRDefault="00000000">
            <w:pPr>
              <w:snapToGrid w:val="0"/>
              <w:rPr>
                <w:rFonts w:ascii="Courier New" w:hAnsi="Courier New" w:cs="Courier New"/>
                <w:sz w:val="26"/>
              </w:rPr>
            </w:pP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53C14B7" w14:textId="77777777" w:rsidR="00000000" w:rsidRDefault="00000000">
            <w:pPr>
              <w:snapToGrid w:val="0"/>
              <w:rPr>
                <w:rFonts w:ascii="Courier New" w:hAnsi="Courier New" w:cs="Courier New"/>
                <w:sz w:val="26"/>
              </w:rPr>
            </w:pP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CF36D40" w14:textId="77777777" w:rsidR="00000000" w:rsidRDefault="00000000">
            <w:pPr>
              <w:snapToGrid w:val="0"/>
              <w:rPr>
                <w:rFonts w:ascii="Courier New" w:hAnsi="Courier New" w:cs="Courier New"/>
                <w:sz w:val="26"/>
              </w:rPr>
            </w:pPr>
          </w:p>
        </w:tc>
        <w:tc>
          <w:tcPr>
            <w:tcW w:w="1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1B2EFA3" w14:textId="77777777" w:rsidR="00000000" w:rsidRDefault="00000000">
            <w:pPr>
              <w:snapToGrid w:val="0"/>
              <w:rPr>
                <w:rFonts w:ascii="Courier New" w:hAnsi="Courier New" w:cs="Courier New"/>
                <w:sz w:val="26"/>
              </w:rPr>
            </w:pP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8A033AD" w14:textId="77777777" w:rsidR="00000000" w:rsidRDefault="00000000">
            <w:pPr>
              <w:snapToGrid w:val="0"/>
              <w:rPr>
                <w:rFonts w:ascii="Courier New" w:hAnsi="Courier New" w:cs="Courier New"/>
                <w:sz w:val="26"/>
              </w:rPr>
            </w:pPr>
          </w:p>
        </w:tc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EB709B" w14:textId="77777777" w:rsidR="00000000" w:rsidRDefault="00000000">
            <w:pPr>
              <w:snapToGrid w:val="0"/>
              <w:rPr>
                <w:rFonts w:ascii="Courier New" w:hAnsi="Courier New" w:cs="Courier New"/>
                <w:sz w:val="26"/>
              </w:rPr>
            </w:pPr>
          </w:p>
        </w:tc>
      </w:tr>
      <w:tr w:rsidR="00000000" w14:paraId="4A01531F" w14:textId="77777777">
        <w:trPr>
          <w:trHeight w:val="345"/>
        </w:trPr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D6F1CFB" w14:textId="77777777" w:rsidR="00000000" w:rsidRDefault="00000000">
            <w:pPr>
              <w:snapToGrid w:val="0"/>
              <w:rPr>
                <w:rFonts w:ascii="Courier New" w:hAnsi="Courier New" w:cs="Courier New"/>
                <w:sz w:val="26"/>
              </w:rPr>
            </w:pPr>
            <w:r>
              <w:rPr>
                <w:rFonts w:ascii="Courier New" w:hAnsi="Courier New" w:cs="Courier New"/>
                <w:b/>
                <w:sz w:val="26"/>
              </w:rPr>
              <w:t>5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AB7A86A" w14:textId="77777777" w:rsidR="00000000" w:rsidRDefault="00000000">
            <w:pPr>
              <w:snapToGrid w:val="0"/>
              <w:rPr>
                <w:rFonts w:ascii="Courier New" w:hAnsi="Courier New" w:cs="Courier New"/>
                <w:sz w:val="26"/>
              </w:rPr>
            </w:pP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2C4E58B" w14:textId="77777777" w:rsidR="00000000" w:rsidRDefault="00000000">
            <w:pPr>
              <w:snapToGrid w:val="0"/>
              <w:rPr>
                <w:rFonts w:ascii="Courier New" w:hAnsi="Courier New" w:cs="Courier New"/>
                <w:sz w:val="26"/>
              </w:rPr>
            </w:pP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6A6C2B6" w14:textId="77777777" w:rsidR="00000000" w:rsidRDefault="00000000">
            <w:pPr>
              <w:snapToGrid w:val="0"/>
              <w:rPr>
                <w:rFonts w:ascii="Courier New" w:hAnsi="Courier New" w:cs="Courier New"/>
                <w:sz w:val="26"/>
              </w:rPr>
            </w:pP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688A950" w14:textId="77777777" w:rsidR="00000000" w:rsidRDefault="00000000">
            <w:pPr>
              <w:snapToGrid w:val="0"/>
              <w:rPr>
                <w:rFonts w:ascii="Courier New" w:hAnsi="Courier New" w:cs="Courier New"/>
                <w:sz w:val="26"/>
              </w:rPr>
            </w:pPr>
          </w:p>
        </w:tc>
        <w:tc>
          <w:tcPr>
            <w:tcW w:w="1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3D46329" w14:textId="77777777" w:rsidR="00000000" w:rsidRDefault="00000000">
            <w:pPr>
              <w:snapToGrid w:val="0"/>
              <w:rPr>
                <w:rFonts w:ascii="Courier New" w:hAnsi="Courier New" w:cs="Courier New"/>
                <w:sz w:val="26"/>
              </w:rPr>
            </w:pP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5ED1AE6" w14:textId="77777777" w:rsidR="00000000" w:rsidRDefault="00000000">
            <w:pPr>
              <w:snapToGrid w:val="0"/>
              <w:rPr>
                <w:rFonts w:ascii="Courier New" w:hAnsi="Courier New" w:cs="Courier New"/>
                <w:sz w:val="26"/>
              </w:rPr>
            </w:pPr>
          </w:p>
        </w:tc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2DBEE5" w14:textId="77777777" w:rsidR="00000000" w:rsidRDefault="00000000">
            <w:pPr>
              <w:snapToGrid w:val="0"/>
              <w:rPr>
                <w:rFonts w:ascii="Courier New" w:hAnsi="Courier New" w:cs="Courier New"/>
                <w:sz w:val="26"/>
              </w:rPr>
            </w:pPr>
          </w:p>
        </w:tc>
      </w:tr>
      <w:tr w:rsidR="00000000" w14:paraId="6AD351D6" w14:textId="77777777">
        <w:trPr>
          <w:trHeight w:val="363"/>
        </w:trPr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FDEB6BC" w14:textId="77777777" w:rsidR="00000000" w:rsidRDefault="00000000">
            <w:pPr>
              <w:snapToGrid w:val="0"/>
              <w:rPr>
                <w:rFonts w:ascii="Courier New" w:hAnsi="Courier New" w:cs="Courier New"/>
                <w:sz w:val="26"/>
              </w:rPr>
            </w:pPr>
            <w:r>
              <w:rPr>
                <w:rFonts w:ascii="Courier New" w:hAnsi="Courier New" w:cs="Courier New"/>
                <w:b/>
                <w:sz w:val="26"/>
              </w:rPr>
              <w:t>10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E152869" w14:textId="77777777" w:rsidR="00000000" w:rsidRDefault="00000000">
            <w:pPr>
              <w:snapToGrid w:val="0"/>
              <w:rPr>
                <w:rFonts w:ascii="Courier New" w:hAnsi="Courier New" w:cs="Courier New"/>
                <w:sz w:val="26"/>
              </w:rPr>
            </w:pP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CBBFD04" w14:textId="77777777" w:rsidR="00000000" w:rsidRDefault="00000000">
            <w:pPr>
              <w:snapToGrid w:val="0"/>
              <w:rPr>
                <w:rFonts w:ascii="Courier New" w:hAnsi="Courier New" w:cs="Courier New"/>
                <w:sz w:val="26"/>
              </w:rPr>
            </w:pP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2E65720" w14:textId="77777777" w:rsidR="00000000" w:rsidRDefault="00000000">
            <w:pPr>
              <w:snapToGrid w:val="0"/>
              <w:rPr>
                <w:rFonts w:ascii="Courier New" w:hAnsi="Courier New" w:cs="Courier New"/>
                <w:sz w:val="26"/>
              </w:rPr>
            </w:pP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9A923D7" w14:textId="77777777" w:rsidR="00000000" w:rsidRDefault="00000000">
            <w:pPr>
              <w:snapToGrid w:val="0"/>
              <w:rPr>
                <w:rFonts w:ascii="Courier New" w:hAnsi="Courier New" w:cs="Courier New"/>
                <w:sz w:val="26"/>
              </w:rPr>
            </w:pPr>
          </w:p>
        </w:tc>
        <w:tc>
          <w:tcPr>
            <w:tcW w:w="1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8D0D84D" w14:textId="77777777" w:rsidR="00000000" w:rsidRDefault="00000000">
            <w:pPr>
              <w:snapToGrid w:val="0"/>
              <w:rPr>
                <w:rFonts w:ascii="Courier New" w:hAnsi="Courier New" w:cs="Courier New"/>
                <w:sz w:val="26"/>
              </w:rPr>
            </w:pP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F070312" w14:textId="77777777" w:rsidR="00000000" w:rsidRDefault="00000000">
            <w:pPr>
              <w:snapToGrid w:val="0"/>
              <w:rPr>
                <w:rFonts w:ascii="Courier New" w:hAnsi="Courier New" w:cs="Courier New"/>
                <w:sz w:val="26"/>
              </w:rPr>
            </w:pPr>
          </w:p>
        </w:tc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0DC88B" w14:textId="77777777" w:rsidR="00000000" w:rsidRDefault="00000000">
            <w:pPr>
              <w:snapToGrid w:val="0"/>
              <w:rPr>
                <w:rFonts w:ascii="Courier New" w:hAnsi="Courier New" w:cs="Courier New"/>
                <w:sz w:val="26"/>
              </w:rPr>
            </w:pPr>
          </w:p>
        </w:tc>
      </w:tr>
      <w:tr w:rsidR="00000000" w14:paraId="34CD572C" w14:textId="77777777">
        <w:trPr>
          <w:trHeight w:val="345"/>
        </w:trPr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7F77AAC" w14:textId="77777777" w:rsidR="00000000" w:rsidRDefault="00000000">
            <w:pPr>
              <w:snapToGrid w:val="0"/>
              <w:rPr>
                <w:rFonts w:ascii="Courier New" w:hAnsi="Courier New" w:cs="Courier New"/>
                <w:sz w:val="26"/>
              </w:rPr>
            </w:pPr>
            <w:r>
              <w:rPr>
                <w:rFonts w:ascii="Courier New" w:hAnsi="Courier New" w:cs="Courier New"/>
                <w:b/>
                <w:sz w:val="26"/>
              </w:rPr>
              <w:t>20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C2A031B" w14:textId="77777777" w:rsidR="00000000" w:rsidRDefault="00000000">
            <w:pPr>
              <w:snapToGrid w:val="0"/>
              <w:rPr>
                <w:rFonts w:ascii="Courier New" w:hAnsi="Courier New" w:cs="Courier New"/>
                <w:sz w:val="26"/>
              </w:rPr>
            </w:pP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2C60EDA" w14:textId="77777777" w:rsidR="00000000" w:rsidRDefault="00000000">
            <w:pPr>
              <w:snapToGrid w:val="0"/>
              <w:rPr>
                <w:rFonts w:ascii="Courier New" w:hAnsi="Courier New" w:cs="Courier New"/>
                <w:sz w:val="26"/>
              </w:rPr>
            </w:pP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334BEB4" w14:textId="77777777" w:rsidR="00000000" w:rsidRDefault="00000000">
            <w:pPr>
              <w:snapToGrid w:val="0"/>
              <w:rPr>
                <w:rFonts w:ascii="Courier New" w:hAnsi="Courier New" w:cs="Courier New"/>
                <w:sz w:val="26"/>
              </w:rPr>
            </w:pP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984BC76" w14:textId="77777777" w:rsidR="00000000" w:rsidRDefault="00000000">
            <w:pPr>
              <w:snapToGrid w:val="0"/>
              <w:rPr>
                <w:rFonts w:ascii="Courier New" w:hAnsi="Courier New" w:cs="Courier New"/>
                <w:sz w:val="26"/>
              </w:rPr>
            </w:pPr>
          </w:p>
        </w:tc>
        <w:tc>
          <w:tcPr>
            <w:tcW w:w="1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43EAFC4" w14:textId="77777777" w:rsidR="00000000" w:rsidRDefault="00000000">
            <w:pPr>
              <w:snapToGrid w:val="0"/>
              <w:rPr>
                <w:rFonts w:ascii="Courier New" w:hAnsi="Courier New" w:cs="Courier New"/>
                <w:sz w:val="26"/>
              </w:rPr>
            </w:pP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3E9D52F" w14:textId="77777777" w:rsidR="00000000" w:rsidRDefault="00000000">
            <w:pPr>
              <w:snapToGrid w:val="0"/>
              <w:rPr>
                <w:rFonts w:ascii="Courier New" w:hAnsi="Courier New" w:cs="Courier New"/>
                <w:sz w:val="26"/>
              </w:rPr>
            </w:pPr>
          </w:p>
        </w:tc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A443E4" w14:textId="77777777" w:rsidR="00000000" w:rsidRDefault="00000000">
            <w:pPr>
              <w:snapToGrid w:val="0"/>
              <w:rPr>
                <w:rFonts w:ascii="Courier New" w:hAnsi="Courier New" w:cs="Courier New"/>
                <w:sz w:val="26"/>
              </w:rPr>
            </w:pPr>
          </w:p>
        </w:tc>
      </w:tr>
      <w:tr w:rsidR="00000000" w14:paraId="40E6B2A6" w14:textId="77777777">
        <w:trPr>
          <w:trHeight w:val="345"/>
        </w:trPr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496088D" w14:textId="77777777" w:rsidR="00000000" w:rsidRDefault="00000000">
            <w:pPr>
              <w:snapToGrid w:val="0"/>
              <w:rPr>
                <w:rFonts w:ascii="Courier New" w:hAnsi="Courier New" w:cs="Courier New"/>
                <w:sz w:val="26"/>
              </w:rPr>
            </w:pPr>
            <w:r>
              <w:rPr>
                <w:rFonts w:ascii="Courier New" w:hAnsi="Courier New" w:cs="Courier New"/>
                <w:b/>
                <w:sz w:val="26"/>
              </w:rPr>
              <w:t>50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AD2F3B2" w14:textId="77777777" w:rsidR="00000000" w:rsidRDefault="00000000">
            <w:pPr>
              <w:snapToGrid w:val="0"/>
              <w:rPr>
                <w:rFonts w:ascii="Courier New" w:hAnsi="Courier New" w:cs="Courier New"/>
                <w:sz w:val="26"/>
              </w:rPr>
            </w:pP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9DBD1C7" w14:textId="77777777" w:rsidR="00000000" w:rsidRDefault="00000000">
            <w:pPr>
              <w:snapToGrid w:val="0"/>
              <w:rPr>
                <w:rFonts w:ascii="Courier New" w:hAnsi="Courier New" w:cs="Courier New"/>
                <w:sz w:val="26"/>
              </w:rPr>
            </w:pP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10B782A" w14:textId="77777777" w:rsidR="00000000" w:rsidRDefault="00000000">
            <w:pPr>
              <w:snapToGrid w:val="0"/>
              <w:rPr>
                <w:rFonts w:ascii="Courier New" w:hAnsi="Courier New" w:cs="Courier New"/>
                <w:sz w:val="26"/>
              </w:rPr>
            </w:pP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00DB7ED" w14:textId="77777777" w:rsidR="00000000" w:rsidRDefault="00000000">
            <w:pPr>
              <w:snapToGrid w:val="0"/>
              <w:rPr>
                <w:rFonts w:ascii="Courier New" w:hAnsi="Courier New" w:cs="Courier New"/>
                <w:sz w:val="26"/>
              </w:rPr>
            </w:pPr>
          </w:p>
        </w:tc>
        <w:tc>
          <w:tcPr>
            <w:tcW w:w="1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955E2AE" w14:textId="77777777" w:rsidR="00000000" w:rsidRDefault="00000000">
            <w:pPr>
              <w:snapToGrid w:val="0"/>
              <w:rPr>
                <w:rFonts w:ascii="Courier New" w:hAnsi="Courier New" w:cs="Courier New"/>
                <w:sz w:val="26"/>
              </w:rPr>
            </w:pP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EE5F00C" w14:textId="77777777" w:rsidR="00000000" w:rsidRDefault="00000000">
            <w:pPr>
              <w:snapToGrid w:val="0"/>
              <w:rPr>
                <w:rFonts w:ascii="Courier New" w:hAnsi="Courier New" w:cs="Courier New"/>
                <w:sz w:val="26"/>
              </w:rPr>
            </w:pPr>
          </w:p>
        </w:tc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36D719" w14:textId="77777777" w:rsidR="00000000" w:rsidRDefault="00000000">
            <w:pPr>
              <w:snapToGrid w:val="0"/>
              <w:rPr>
                <w:rFonts w:ascii="Courier New" w:hAnsi="Courier New" w:cs="Courier New"/>
                <w:sz w:val="26"/>
              </w:rPr>
            </w:pPr>
          </w:p>
        </w:tc>
      </w:tr>
      <w:tr w:rsidR="00000000" w14:paraId="3D656991" w14:textId="77777777">
        <w:trPr>
          <w:trHeight w:val="363"/>
        </w:trPr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D60589A" w14:textId="77777777" w:rsidR="00000000" w:rsidRDefault="00000000">
            <w:pPr>
              <w:snapToGrid w:val="0"/>
              <w:rPr>
                <w:rFonts w:ascii="Courier New" w:hAnsi="Courier New" w:cs="Courier New"/>
                <w:sz w:val="26"/>
              </w:rPr>
            </w:pPr>
            <w:r>
              <w:rPr>
                <w:rFonts w:ascii="Courier New" w:hAnsi="Courier New" w:cs="Courier New"/>
                <w:b/>
                <w:sz w:val="26"/>
              </w:rPr>
              <w:t>71.17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4340508" w14:textId="77777777" w:rsidR="00000000" w:rsidRDefault="00000000">
            <w:pPr>
              <w:snapToGrid w:val="0"/>
              <w:rPr>
                <w:rFonts w:ascii="Courier New" w:hAnsi="Courier New" w:cs="Courier New"/>
                <w:sz w:val="26"/>
              </w:rPr>
            </w:pP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AB1CBC2" w14:textId="77777777" w:rsidR="00000000" w:rsidRDefault="00000000">
            <w:pPr>
              <w:snapToGrid w:val="0"/>
              <w:rPr>
                <w:rFonts w:ascii="Courier New" w:hAnsi="Courier New" w:cs="Courier New"/>
                <w:sz w:val="26"/>
              </w:rPr>
            </w:pP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1E2D91A" w14:textId="77777777" w:rsidR="00000000" w:rsidRDefault="00000000">
            <w:pPr>
              <w:snapToGrid w:val="0"/>
              <w:rPr>
                <w:rFonts w:ascii="Courier New" w:hAnsi="Courier New" w:cs="Courier New"/>
                <w:sz w:val="26"/>
              </w:rPr>
            </w:pP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6AF653B" w14:textId="77777777" w:rsidR="00000000" w:rsidRDefault="00000000">
            <w:pPr>
              <w:snapToGrid w:val="0"/>
              <w:rPr>
                <w:rFonts w:ascii="Courier New" w:hAnsi="Courier New" w:cs="Courier New"/>
                <w:sz w:val="26"/>
              </w:rPr>
            </w:pPr>
          </w:p>
        </w:tc>
        <w:tc>
          <w:tcPr>
            <w:tcW w:w="1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1CB5768" w14:textId="77777777" w:rsidR="00000000" w:rsidRDefault="00000000">
            <w:pPr>
              <w:snapToGrid w:val="0"/>
              <w:rPr>
                <w:rFonts w:ascii="Courier New" w:hAnsi="Courier New" w:cs="Courier New"/>
                <w:sz w:val="26"/>
              </w:rPr>
            </w:pP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0E51BDC" w14:textId="77777777" w:rsidR="00000000" w:rsidRDefault="00000000">
            <w:pPr>
              <w:snapToGrid w:val="0"/>
              <w:rPr>
                <w:rFonts w:ascii="Courier New" w:hAnsi="Courier New" w:cs="Courier New"/>
                <w:sz w:val="26"/>
              </w:rPr>
            </w:pPr>
          </w:p>
        </w:tc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6A69B0" w14:textId="77777777" w:rsidR="00000000" w:rsidRDefault="00000000">
            <w:pPr>
              <w:snapToGrid w:val="0"/>
              <w:rPr>
                <w:rFonts w:ascii="Courier New" w:hAnsi="Courier New" w:cs="Courier New"/>
                <w:sz w:val="26"/>
              </w:rPr>
            </w:pPr>
          </w:p>
        </w:tc>
      </w:tr>
      <w:tr w:rsidR="00000000" w14:paraId="3B92EAF8" w14:textId="77777777">
        <w:trPr>
          <w:trHeight w:val="345"/>
        </w:trPr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68FC2F4" w14:textId="77777777" w:rsidR="00000000" w:rsidRDefault="00000000">
            <w:pPr>
              <w:snapToGrid w:val="0"/>
              <w:rPr>
                <w:rFonts w:ascii="Courier New" w:hAnsi="Courier New" w:cs="Courier New"/>
                <w:sz w:val="26"/>
              </w:rPr>
            </w:pPr>
            <w:r>
              <w:rPr>
                <w:rFonts w:ascii="Courier New" w:hAnsi="Courier New" w:cs="Courier New"/>
                <w:b/>
                <w:sz w:val="26"/>
              </w:rPr>
              <w:t>100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436FE55" w14:textId="77777777" w:rsidR="00000000" w:rsidRDefault="00000000">
            <w:pPr>
              <w:snapToGrid w:val="0"/>
              <w:rPr>
                <w:rFonts w:ascii="Courier New" w:hAnsi="Courier New" w:cs="Courier New"/>
                <w:sz w:val="26"/>
              </w:rPr>
            </w:pP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CC7C7BD" w14:textId="77777777" w:rsidR="00000000" w:rsidRDefault="00000000">
            <w:pPr>
              <w:snapToGrid w:val="0"/>
              <w:rPr>
                <w:rFonts w:ascii="Courier New" w:hAnsi="Courier New" w:cs="Courier New"/>
                <w:sz w:val="26"/>
              </w:rPr>
            </w:pP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74674BB" w14:textId="77777777" w:rsidR="00000000" w:rsidRDefault="00000000">
            <w:pPr>
              <w:snapToGrid w:val="0"/>
              <w:rPr>
                <w:rFonts w:ascii="Courier New" w:hAnsi="Courier New" w:cs="Courier New"/>
                <w:sz w:val="26"/>
              </w:rPr>
            </w:pP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4F8DFF5" w14:textId="77777777" w:rsidR="00000000" w:rsidRDefault="00000000">
            <w:pPr>
              <w:snapToGrid w:val="0"/>
              <w:rPr>
                <w:rFonts w:ascii="Courier New" w:hAnsi="Courier New" w:cs="Courier New"/>
                <w:sz w:val="26"/>
              </w:rPr>
            </w:pPr>
          </w:p>
        </w:tc>
        <w:tc>
          <w:tcPr>
            <w:tcW w:w="1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AB4926B" w14:textId="77777777" w:rsidR="00000000" w:rsidRDefault="00000000">
            <w:pPr>
              <w:snapToGrid w:val="0"/>
              <w:rPr>
                <w:rFonts w:ascii="Courier New" w:hAnsi="Courier New" w:cs="Courier New"/>
                <w:sz w:val="26"/>
              </w:rPr>
            </w:pP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C61F999" w14:textId="77777777" w:rsidR="00000000" w:rsidRDefault="00000000">
            <w:pPr>
              <w:snapToGrid w:val="0"/>
              <w:rPr>
                <w:rFonts w:ascii="Courier New" w:hAnsi="Courier New" w:cs="Courier New"/>
                <w:sz w:val="26"/>
              </w:rPr>
            </w:pPr>
          </w:p>
        </w:tc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B13D8C" w14:textId="77777777" w:rsidR="00000000" w:rsidRDefault="00000000">
            <w:pPr>
              <w:snapToGrid w:val="0"/>
              <w:rPr>
                <w:rFonts w:ascii="Courier New" w:hAnsi="Courier New" w:cs="Courier New"/>
                <w:sz w:val="26"/>
              </w:rPr>
            </w:pPr>
          </w:p>
        </w:tc>
      </w:tr>
      <w:tr w:rsidR="00000000" w14:paraId="0ED1CE3B" w14:textId="77777777">
        <w:trPr>
          <w:trHeight w:val="345"/>
        </w:trPr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E4CEE09" w14:textId="77777777" w:rsidR="00000000" w:rsidRDefault="00000000">
            <w:pPr>
              <w:snapToGrid w:val="0"/>
              <w:rPr>
                <w:rFonts w:ascii="Courier New" w:hAnsi="Courier New" w:cs="Courier New"/>
                <w:sz w:val="26"/>
              </w:rPr>
            </w:pPr>
            <w:r>
              <w:rPr>
                <w:rFonts w:ascii="Courier New" w:hAnsi="Courier New" w:cs="Courier New"/>
                <w:b/>
                <w:sz w:val="26"/>
              </w:rPr>
              <w:t>112.5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8547CC0" w14:textId="77777777" w:rsidR="00000000" w:rsidRDefault="00000000">
            <w:pPr>
              <w:snapToGrid w:val="0"/>
              <w:rPr>
                <w:rFonts w:ascii="Courier New" w:hAnsi="Courier New" w:cs="Courier New"/>
                <w:sz w:val="26"/>
              </w:rPr>
            </w:pP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C42B568" w14:textId="77777777" w:rsidR="00000000" w:rsidRDefault="00000000">
            <w:pPr>
              <w:snapToGrid w:val="0"/>
              <w:rPr>
                <w:rFonts w:ascii="Courier New" w:hAnsi="Courier New" w:cs="Courier New"/>
                <w:sz w:val="26"/>
              </w:rPr>
            </w:pP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6362096" w14:textId="77777777" w:rsidR="00000000" w:rsidRDefault="00000000">
            <w:pPr>
              <w:snapToGrid w:val="0"/>
              <w:rPr>
                <w:rFonts w:ascii="Courier New" w:hAnsi="Courier New" w:cs="Courier New"/>
                <w:sz w:val="26"/>
              </w:rPr>
            </w:pP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58CF11C" w14:textId="77777777" w:rsidR="00000000" w:rsidRDefault="00000000">
            <w:pPr>
              <w:snapToGrid w:val="0"/>
              <w:rPr>
                <w:rFonts w:ascii="Courier New" w:hAnsi="Courier New" w:cs="Courier New"/>
                <w:sz w:val="26"/>
              </w:rPr>
            </w:pPr>
          </w:p>
        </w:tc>
        <w:tc>
          <w:tcPr>
            <w:tcW w:w="1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B0A981D" w14:textId="77777777" w:rsidR="00000000" w:rsidRDefault="00000000">
            <w:pPr>
              <w:snapToGrid w:val="0"/>
              <w:rPr>
                <w:rFonts w:ascii="Courier New" w:hAnsi="Courier New" w:cs="Courier New"/>
                <w:sz w:val="26"/>
              </w:rPr>
            </w:pP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07A5B50" w14:textId="77777777" w:rsidR="00000000" w:rsidRDefault="00000000">
            <w:pPr>
              <w:snapToGrid w:val="0"/>
              <w:rPr>
                <w:rFonts w:ascii="Courier New" w:hAnsi="Courier New" w:cs="Courier New"/>
                <w:sz w:val="26"/>
              </w:rPr>
            </w:pPr>
          </w:p>
        </w:tc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0DF08C" w14:textId="77777777" w:rsidR="00000000" w:rsidRDefault="00000000">
            <w:pPr>
              <w:snapToGrid w:val="0"/>
              <w:rPr>
                <w:rFonts w:ascii="Courier New" w:hAnsi="Courier New" w:cs="Courier New"/>
                <w:sz w:val="26"/>
              </w:rPr>
            </w:pPr>
          </w:p>
        </w:tc>
      </w:tr>
      <w:tr w:rsidR="00000000" w14:paraId="43506B7A" w14:textId="77777777">
        <w:trPr>
          <w:trHeight w:val="363"/>
        </w:trPr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1E156B9" w14:textId="77777777" w:rsidR="00000000" w:rsidRDefault="00000000">
            <w:pPr>
              <w:snapToGrid w:val="0"/>
              <w:rPr>
                <w:rFonts w:ascii="Courier New" w:hAnsi="Courier New" w:cs="Courier New"/>
                <w:sz w:val="26"/>
              </w:rPr>
            </w:pPr>
            <w:r>
              <w:rPr>
                <w:rFonts w:ascii="Courier New" w:hAnsi="Courier New" w:cs="Courier New"/>
                <w:b/>
                <w:sz w:val="26"/>
              </w:rPr>
              <w:t>200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CC8B968" w14:textId="77777777" w:rsidR="00000000" w:rsidRDefault="00000000">
            <w:pPr>
              <w:snapToGrid w:val="0"/>
              <w:rPr>
                <w:rFonts w:ascii="Courier New" w:hAnsi="Courier New" w:cs="Courier New"/>
                <w:sz w:val="26"/>
              </w:rPr>
            </w:pP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B7DA3D6" w14:textId="77777777" w:rsidR="00000000" w:rsidRDefault="00000000">
            <w:pPr>
              <w:snapToGrid w:val="0"/>
              <w:rPr>
                <w:rFonts w:ascii="Courier New" w:hAnsi="Courier New" w:cs="Courier New"/>
                <w:sz w:val="26"/>
              </w:rPr>
            </w:pP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E030AD4" w14:textId="77777777" w:rsidR="00000000" w:rsidRDefault="00000000">
            <w:pPr>
              <w:snapToGrid w:val="0"/>
              <w:rPr>
                <w:rFonts w:ascii="Courier New" w:hAnsi="Courier New" w:cs="Courier New"/>
                <w:sz w:val="26"/>
              </w:rPr>
            </w:pP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5C348CD" w14:textId="77777777" w:rsidR="00000000" w:rsidRDefault="00000000">
            <w:pPr>
              <w:snapToGrid w:val="0"/>
              <w:rPr>
                <w:rFonts w:ascii="Courier New" w:hAnsi="Courier New" w:cs="Courier New"/>
                <w:sz w:val="26"/>
              </w:rPr>
            </w:pPr>
          </w:p>
        </w:tc>
        <w:tc>
          <w:tcPr>
            <w:tcW w:w="1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FCC9585" w14:textId="77777777" w:rsidR="00000000" w:rsidRDefault="00000000">
            <w:pPr>
              <w:snapToGrid w:val="0"/>
              <w:rPr>
                <w:rFonts w:ascii="Courier New" w:hAnsi="Courier New" w:cs="Courier New"/>
                <w:sz w:val="26"/>
              </w:rPr>
            </w:pP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691003B" w14:textId="77777777" w:rsidR="00000000" w:rsidRDefault="00000000">
            <w:pPr>
              <w:snapToGrid w:val="0"/>
              <w:rPr>
                <w:rFonts w:ascii="Courier New" w:hAnsi="Courier New" w:cs="Courier New"/>
                <w:sz w:val="26"/>
              </w:rPr>
            </w:pPr>
          </w:p>
        </w:tc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C2CD72" w14:textId="77777777" w:rsidR="00000000" w:rsidRDefault="00000000">
            <w:pPr>
              <w:snapToGrid w:val="0"/>
              <w:rPr>
                <w:rFonts w:ascii="Courier New" w:hAnsi="Courier New" w:cs="Courier New"/>
                <w:sz w:val="26"/>
              </w:rPr>
            </w:pPr>
          </w:p>
        </w:tc>
      </w:tr>
      <w:tr w:rsidR="00000000" w14:paraId="01FFDB99" w14:textId="77777777">
        <w:trPr>
          <w:trHeight w:val="345"/>
        </w:trPr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F37F1B8" w14:textId="77777777" w:rsidR="00000000" w:rsidRDefault="00000000">
            <w:pPr>
              <w:snapToGrid w:val="0"/>
              <w:rPr>
                <w:rFonts w:ascii="Courier New" w:hAnsi="Courier New" w:cs="Courier New"/>
                <w:sz w:val="26"/>
              </w:rPr>
            </w:pPr>
            <w:r>
              <w:rPr>
                <w:rFonts w:ascii="Courier New" w:hAnsi="Courier New" w:cs="Courier New"/>
                <w:b/>
                <w:sz w:val="26"/>
              </w:rPr>
              <w:t>500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0412E36" w14:textId="77777777" w:rsidR="00000000" w:rsidRDefault="00000000">
            <w:pPr>
              <w:snapToGrid w:val="0"/>
              <w:rPr>
                <w:rFonts w:ascii="Courier New" w:hAnsi="Courier New" w:cs="Courier New"/>
                <w:sz w:val="26"/>
              </w:rPr>
            </w:pP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F968596" w14:textId="77777777" w:rsidR="00000000" w:rsidRDefault="00000000">
            <w:pPr>
              <w:snapToGrid w:val="0"/>
              <w:rPr>
                <w:rFonts w:ascii="Courier New" w:hAnsi="Courier New" w:cs="Courier New"/>
                <w:sz w:val="26"/>
              </w:rPr>
            </w:pP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C8FBFA1" w14:textId="77777777" w:rsidR="00000000" w:rsidRDefault="00000000">
            <w:pPr>
              <w:snapToGrid w:val="0"/>
              <w:rPr>
                <w:rFonts w:ascii="Courier New" w:hAnsi="Courier New" w:cs="Courier New"/>
                <w:sz w:val="26"/>
              </w:rPr>
            </w:pP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1B7724F" w14:textId="77777777" w:rsidR="00000000" w:rsidRDefault="00000000">
            <w:pPr>
              <w:snapToGrid w:val="0"/>
              <w:rPr>
                <w:rFonts w:ascii="Courier New" w:hAnsi="Courier New" w:cs="Courier New"/>
                <w:sz w:val="26"/>
              </w:rPr>
            </w:pPr>
          </w:p>
        </w:tc>
        <w:tc>
          <w:tcPr>
            <w:tcW w:w="1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5A90CFA" w14:textId="77777777" w:rsidR="00000000" w:rsidRDefault="00000000">
            <w:pPr>
              <w:snapToGrid w:val="0"/>
              <w:rPr>
                <w:rFonts w:ascii="Courier New" w:hAnsi="Courier New" w:cs="Courier New"/>
                <w:sz w:val="26"/>
              </w:rPr>
            </w:pP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163A937" w14:textId="77777777" w:rsidR="00000000" w:rsidRDefault="00000000">
            <w:pPr>
              <w:snapToGrid w:val="0"/>
              <w:rPr>
                <w:rFonts w:ascii="Courier New" w:hAnsi="Courier New" w:cs="Courier New"/>
                <w:sz w:val="26"/>
              </w:rPr>
            </w:pPr>
          </w:p>
        </w:tc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5F6704" w14:textId="77777777" w:rsidR="00000000" w:rsidRDefault="00000000">
            <w:pPr>
              <w:snapToGrid w:val="0"/>
              <w:rPr>
                <w:rFonts w:ascii="Courier New" w:hAnsi="Courier New" w:cs="Courier New"/>
                <w:sz w:val="26"/>
              </w:rPr>
            </w:pPr>
          </w:p>
        </w:tc>
      </w:tr>
      <w:tr w:rsidR="00000000" w14:paraId="1B7D159A" w14:textId="77777777">
        <w:trPr>
          <w:trHeight w:val="345"/>
        </w:trPr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F983993" w14:textId="77777777" w:rsidR="00000000" w:rsidRDefault="00000000">
            <w:pPr>
              <w:snapToGrid w:val="0"/>
              <w:rPr>
                <w:rFonts w:ascii="Courier New" w:hAnsi="Courier New" w:cs="Courier New"/>
                <w:sz w:val="26"/>
              </w:rPr>
            </w:pPr>
            <w:r>
              <w:rPr>
                <w:rFonts w:ascii="Courier New" w:hAnsi="Courier New" w:cs="Courier New"/>
                <w:b/>
                <w:sz w:val="26"/>
              </w:rPr>
              <w:t>1K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DE590B4" w14:textId="77777777" w:rsidR="00000000" w:rsidRDefault="00000000">
            <w:pPr>
              <w:snapToGrid w:val="0"/>
              <w:rPr>
                <w:rFonts w:ascii="Courier New" w:hAnsi="Courier New" w:cs="Courier New"/>
                <w:sz w:val="26"/>
              </w:rPr>
            </w:pP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AECFAC6" w14:textId="77777777" w:rsidR="00000000" w:rsidRDefault="00000000">
            <w:pPr>
              <w:snapToGrid w:val="0"/>
              <w:rPr>
                <w:rFonts w:ascii="Courier New" w:hAnsi="Courier New" w:cs="Courier New"/>
                <w:sz w:val="26"/>
              </w:rPr>
            </w:pP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05D25F1" w14:textId="77777777" w:rsidR="00000000" w:rsidRDefault="00000000">
            <w:pPr>
              <w:snapToGrid w:val="0"/>
              <w:rPr>
                <w:rFonts w:ascii="Courier New" w:hAnsi="Courier New" w:cs="Courier New"/>
                <w:sz w:val="26"/>
              </w:rPr>
            </w:pP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085683D" w14:textId="77777777" w:rsidR="00000000" w:rsidRDefault="00000000">
            <w:pPr>
              <w:snapToGrid w:val="0"/>
              <w:rPr>
                <w:rFonts w:ascii="Courier New" w:hAnsi="Courier New" w:cs="Courier New"/>
                <w:sz w:val="26"/>
              </w:rPr>
            </w:pPr>
          </w:p>
        </w:tc>
        <w:tc>
          <w:tcPr>
            <w:tcW w:w="1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8FCD643" w14:textId="77777777" w:rsidR="00000000" w:rsidRDefault="00000000">
            <w:pPr>
              <w:snapToGrid w:val="0"/>
              <w:rPr>
                <w:rFonts w:ascii="Courier New" w:hAnsi="Courier New" w:cs="Courier New"/>
                <w:sz w:val="26"/>
              </w:rPr>
            </w:pP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6B4839D" w14:textId="77777777" w:rsidR="00000000" w:rsidRDefault="00000000">
            <w:pPr>
              <w:snapToGrid w:val="0"/>
              <w:rPr>
                <w:rFonts w:ascii="Courier New" w:hAnsi="Courier New" w:cs="Courier New"/>
                <w:sz w:val="26"/>
              </w:rPr>
            </w:pPr>
          </w:p>
        </w:tc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29C526" w14:textId="77777777" w:rsidR="00000000" w:rsidRDefault="00000000">
            <w:pPr>
              <w:snapToGrid w:val="0"/>
              <w:rPr>
                <w:rFonts w:ascii="Courier New" w:hAnsi="Courier New" w:cs="Courier New"/>
                <w:sz w:val="26"/>
              </w:rPr>
            </w:pPr>
          </w:p>
        </w:tc>
      </w:tr>
      <w:tr w:rsidR="00000000" w14:paraId="1A9F9E72" w14:textId="77777777">
        <w:trPr>
          <w:trHeight w:val="363"/>
        </w:trPr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8B283C6" w14:textId="77777777" w:rsidR="00000000" w:rsidRDefault="00000000">
            <w:pPr>
              <w:snapToGrid w:val="0"/>
              <w:rPr>
                <w:rFonts w:ascii="Courier New" w:hAnsi="Courier New" w:cs="Courier New"/>
                <w:sz w:val="26"/>
              </w:rPr>
            </w:pPr>
            <w:r>
              <w:rPr>
                <w:rFonts w:ascii="Courier New" w:hAnsi="Courier New" w:cs="Courier New"/>
                <w:b/>
                <w:sz w:val="26"/>
              </w:rPr>
              <w:t>2K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375F9B3" w14:textId="77777777" w:rsidR="00000000" w:rsidRDefault="00000000">
            <w:pPr>
              <w:snapToGrid w:val="0"/>
              <w:rPr>
                <w:rFonts w:ascii="Courier New" w:hAnsi="Courier New" w:cs="Courier New"/>
                <w:sz w:val="26"/>
              </w:rPr>
            </w:pP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FF93FC3" w14:textId="77777777" w:rsidR="00000000" w:rsidRDefault="00000000">
            <w:pPr>
              <w:snapToGrid w:val="0"/>
              <w:rPr>
                <w:rFonts w:ascii="Courier New" w:hAnsi="Courier New" w:cs="Courier New"/>
                <w:sz w:val="26"/>
              </w:rPr>
            </w:pP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80FFFB8" w14:textId="77777777" w:rsidR="00000000" w:rsidRDefault="00000000">
            <w:pPr>
              <w:snapToGrid w:val="0"/>
              <w:rPr>
                <w:rFonts w:ascii="Courier New" w:hAnsi="Courier New" w:cs="Courier New"/>
                <w:sz w:val="26"/>
              </w:rPr>
            </w:pP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8D2148D" w14:textId="77777777" w:rsidR="00000000" w:rsidRDefault="00000000">
            <w:pPr>
              <w:snapToGrid w:val="0"/>
              <w:rPr>
                <w:rFonts w:ascii="Courier New" w:hAnsi="Courier New" w:cs="Courier New"/>
                <w:sz w:val="26"/>
              </w:rPr>
            </w:pPr>
          </w:p>
        </w:tc>
        <w:tc>
          <w:tcPr>
            <w:tcW w:w="1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E6B55D7" w14:textId="77777777" w:rsidR="00000000" w:rsidRDefault="00000000">
            <w:pPr>
              <w:snapToGrid w:val="0"/>
              <w:rPr>
                <w:rFonts w:ascii="Courier New" w:hAnsi="Courier New" w:cs="Courier New"/>
                <w:sz w:val="26"/>
              </w:rPr>
            </w:pP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6C8F33E" w14:textId="77777777" w:rsidR="00000000" w:rsidRDefault="00000000">
            <w:pPr>
              <w:snapToGrid w:val="0"/>
              <w:rPr>
                <w:rFonts w:ascii="Courier New" w:hAnsi="Courier New" w:cs="Courier New"/>
                <w:sz w:val="26"/>
              </w:rPr>
            </w:pPr>
          </w:p>
        </w:tc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287F12" w14:textId="77777777" w:rsidR="00000000" w:rsidRDefault="00000000">
            <w:pPr>
              <w:snapToGrid w:val="0"/>
              <w:rPr>
                <w:rFonts w:ascii="Courier New" w:hAnsi="Courier New" w:cs="Courier New"/>
                <w:sz w:val="26"/>
              </w:rPr>
            </w:pPr>
          </w:p>
        </w:tc>
      </w:tr>
      <w:tr w:rsidR="00000000" w14:paraId="7F7A1BF3" w14:textId="77777777">
        <w:trPr>
          <w:trHeight w:val="345"/>
        </w:trPr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88E4B22" w14:textId="77777777" w:rsidR="00000000" w:rsidRDefault="00000000">
            <w:pPr>
              <w:snapToGrid w:val="0"/>
              <w:rPr>
                <w:rFonts w:ascii="Courier New" w:hAnsi="Courier New" w:cs="Courier New"/>
                <w:sz w:val="26"/>
              </w:rPr>
            </w:pPr>
            <w:r>
              <w:rPr>
                <w:rFonts w:ascii="Courier New" w:hAnsi="Courier New" w:cs="Courier New"/>
                <w:b/>
                <w:sz w:val="26"/>
              </w:rPr>
              <w:t>3K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5E561BF" w14:textId="77777777" w:rsidR="00000000" w:rsidRDefault="00000000">
            <w:pPr>
              <w:snapToGrid w:val="0"/>
              <w:rPr>
                <w:rFonts w:ascii="Courier New" w:hAnsi="Courier New" w:cs="Courier New"/>
                <w:sz w:val="26"/>
              </w:rPr>
            </w:pP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BE3A2BE" w14:textId="77777777" w:rsidR="00000000" w:rsidRDefault="00000000">
            <w:pPr>
              <w:snapToGrid w:val="0"/>
              <w:rPr>
                <w:rFonts w:ascii="Courier New" w:hAnsi="Courier New" w:cs="Courier New"/>
                <w:sz w:val="26"/>
              </w:rPr>
            </w:pP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6E7425D" w14:textId="77777777" w:rsidR="00000000" w:rsidRDefault="00000000">
            <w:pPr>
              <w:snapToGrid w:val="0"/>
              <w:rPr>
                <w:rFonts w:ascii="Courier New" w:hAnsi="Courier New" w:cs="Courier New"/>
                <w:sz w:val="26"/>
              </w:rPr>
            </w:pP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0E9E6D8" w14:textId="77777777" w:rsidR="00000000" w:rsidRDefault="00000000">
            <w:pPr>
              <w:snapToGrid w:val="0"/>
              <w:rPr>
                <w:rFonts w:ascii="Courier New" w:hAnsi="Courier New" w:cs="Courier New"/>
                <w:sz w:val="26"/>
              </w:rPr>
            </w:pPr>
          </w:p>
        </w:tc>
        <w:tc>
          <w:tcPr>
            <w:tcW w:w="1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849A617" w14:textId="77777777" w:rsidR="00000000" w:rsidRDefault="00000000">
            <w:pPr>
              <w:snapToGrid w:val="0"/>
              <w:rPr>
                <w:rFonts w:ascii="Courier New" w:hAnsi="Courier New" w:cs="Courier New"/>
                <w:sz w:val="26"/>
              </w:rPr>
            </w:pP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C758DFB" w14:textId="77777777" w:rsidR="00000000" w:rsidRDefault="00000000">
            <w:pPr>
              <w:snapToGrid w:val="0"/>
              <w:rPr>
                <w:rFonts w:ascii="Courier New" w:hAnsi="Courier New" w:cs="Courier New"/>
                <w:sz w:val="26"/>
              </w:rPr>
            </w:pPr>
          </w:p>
        </w:tc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D4B6EA" w14:textId="77777777" w:rsidR="00000000" w:rsidRDefault="00000000">
            <w:pPr>
              <w:snapToGrid w:val="0"/>
              <w:rPr>
                <w:rFonts w:ascii="Courier New" w:hAnsi="Courier New" w:cs="Courier New"/>
                <w:sz w:val="26"/>
              </w:rPr>
            </w:pPr>
          </w:p>
        </w:tc>
      </w:tr>
      <w:tr w:rsidR="00000000" w14:paraId="3A08D8C9" w14:textId="77777777">
        <w:trPr>
          <w:trHeight w:val="345"/>
        </w:trPr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A8F3D88" w14:textId="77777777" w:rsidR="00000000" w:rsidRDefault="00000000">
            <w:pPr>
              <w:snapToGrid w:val="0"/>
              <w:rPr>
                <w:rFonts w:ascii="Courier New" w:hAnsi="Courier New" w:cs="Courier New"/>
                <w:sz w:val="26"/>
              </w:rPr>
            </w:pPr>
            <w:r>
              <w:rPr>
                <w:rFonts w:ascii="Courier New" w:hAnsi="Courier New" w:cs="Courier New"/>
                <w:b/>
                <w:sz w:val="26"/>
              </w:rPr>
              <w:t>5K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4382E73" w14:textId="77777777" w:rsidR="00000000" w:rsidRDefault="00000000">
            <w:pPr>
              <w:snapToGrid w:val="0"/>
              <w:rPr>
                <w:rFonts w:ascii="Courier New" w:hAnsi="Courier New" w:cs="Courier New"/>
                <w:sz w:val="26"/>
              </w:rPr>
            </w:pP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A5AB36A" w14:textId="77777777" w:rsidR="00000000" w:rsidRDefault="00000000">
            <w:pPr>
              <w:snapToGrid w:val="0"/>
              <w:rPr>
                <w:rFonts w:ascii="Courier New" w:hAnsi="Courier New" w:cs="Courier New"/>
                <w:sz w:val="26"/>
              </w:rPr>
            </w:pP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4A1C7D8" w14:textId="77777777" w:rsidR="00000000" w:rsidRDefault="00000000">
            <w:pPr>
              <w:snapToGrid w:val="0"/>
              <w:rPr>
                <w:rFonts w:ascii="Courier New" w:hAnsi="Courier New" w:cs="Courier New"/>
                <w:sz w:val="26"/>
              </w:rPr>
            </w:pP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D7C773F" w14:textId="77777777" w:rsidR="00000000" w:rsidRDefault="00000000">
            <w:pPr>
              <w:snapToGrid w:val="0"/>
              <w:rPr>
                <w:rFonts w:ascii="Courier New" w:hAnsi="Courier New" w:cs="Courier New"/>
                <w:sz w:val="26"/>
              </w:rPr>
            </w:pPr>
          </w:p>
        </w:tc>
        <w:tc>
          <w:tcPr>
            <w:tcW w:w="1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AF77431" w14:textId="77777777" w:rsidR="00000000" w:rsidRDefault="00000000">
            <w:pPr>
              <w:snapToGrid w:val="0"/>
              <w:rPr>
                <w:rFonts w:ascii="Courier New" w:hAnsi="Courier New" w:cs="Courier New"/>
                <w:sz w:val="26"/>
              </w:rPr>
            </w:pP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2316081" w14:textId="77777777" w:rsidR="00000000" w:rsidRDefault="00000000">
            <w:pPr>
              <w:snapToGrid w:val="0"/>
              <w:rPr>
                <w:rFonts w:ascii="Courier New" w:hAnsi="Courier New" w:cs="Courier New"/>
                <w:sz w:val="26"/>
              </w:rPr>
            </w:pPr>
          </w:p>
        </w:tc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501380" w14:textId="77777777" w:rsidR="00000000" w:rsidRDefault="00000000">
            <w:pPr>
              <w:snapToGrid w:val="0"/>
              <w:rPr>
                <w:rFonts w:ascii="Courier New" w:hAnsi="Courier New" w:cs="Courier New"/>
                <w:sz w:val="26"/>
              </w:rPr>
            </w:pPr>
          </w:p>
        </w:tc>
      </w:tr>
      <w:tr w:rsidR="00000000" w14:paraId="3EC5F8E2" w14:textId="77777777">
        <w:trPr>
          <w:trHeight w:val="345"/>
        </w:trPr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0717535" w14:textId="77777777" w:rsidR="00000000" w:rsidRDefault="00000000">
            <w:pPr>
              <w:snapToGrid w:val="0"/>
              <w:rPr>
                <w:rFonts w:ascii="Courier New" w:hAnsi="Courier New" w:cs="Courier New"/>
                <w:sz w:val="26"/>
              </w:rPr>
            </w:pPr>
            <w:r>
              <w:rPr>
                <w:rFonts w:ascii="Courier New" w:hAnsi="Courier New" w:cs="Courier New"/>
                <w:b/>
                <w:sz w:val="26"/>
              </w:rPr>
              <w:t>10K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BAA3218" w14:textId="77777777" w:rsidR="00000000" w:rsidRDefault="00000000">
            <w:pPr>
              <w:snapToGrid w:val="0"/>
              <w:rPr>
                <w:rFonts w:ascii="Courier New" w:hAnsi="Courier New" w:cs="Courier New"/>
                <w:sz w:val="26"/>
              </w:rPr>
            </w:pP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B509344" w14:textId="77777777" w:rsidR="00000000" w:rsidRDefault="00000000">
            <w:pPr>
              <w:snapToGrid w:val="0"/>
              <w:rPr>
                <w:rFonts w:ascii="Courier New" w:hAnsi="Courier New" w:cs="Courier New"/>
                <w:sz w:val="26"/>
              </w:rPr>
            </w:pP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D2E872A" w14:textId="77777777" w:rsidR="00000000" w:rsidRDefault="00000000">
            <w:pPr>
              <w:snapToGrid w:val="0"/>
              <w:rPr>
                <w:rFonts w:ascii="Courier New" w:hAnsi="Courier New" w:cs="Courier New"/>
                <w:sz w:val="26"/>
              </w:rPr>
            </w:pP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D03FDE5" w14:textId="77777777" w:rsidR="00000000" w:rsidRDefault="00000000">
            <w:pPr>
              <w:snapToGrid w:val="0"/>
              <w:rPr>
                <w:rFonts w:ascii="Courier New" w:hAnsi="Courier New" w:cs="Courier New"/>
                <w:sz w:val="26"/>
              </w:rPr>
            </w:pPr>
          </w:p>
        </w:tc>
        <w:tc>
          <w:tcPr>
            <w:tcW w:w="1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D301767" w14:textId="77777777" w:rsidR="00000000" w:rsidRDefault="00000000">
            <w:pPr>
              <w:snapToGrid w:val="0"/>
              <w:rPr>
                <w:rFonts w:ascii="Courier New" w:hAnsi="Courier New" w:cs="Courier New"/>
                <w:sz w:val="26"/>
              </w:rPr>
            </w:pP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8FEA2C3" w14:textId="77777777" w:rsidR="00000000" w:rsidRDefault="00000000">
            <w:pPr>
              <w:snapToGrid w:val="0"/>
              <w:rPr>
                <w:rFonts w:ascii="Courier New" w:hAnsi="Courier New" w:cs="Courier New"/>
                <w:sz w:val="26"/>
              </w:rPr>
            </w:pPr>
          </w:p>
        </w:tc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B6CC3C" w14:textId="77777777" w:rsidR="00000000" w:rsidRDefault="00000000">
            <w:pPr>
              <w:snapToGrid w:val="0"/>
              <w:rPr>
                <w:rFonts w:ascii="Courier New" w:hAnsi="Courier New" w:cs="Courier New"/>
                <w:sz w:val="26"/>
              </w:rPr>
            </w:pPr>
          </w:p>
        </w:tc>
      </w:tr>
      <w:tr w:rsidR="00000000" w14:paraId="28C9FC8C" w14:textId="77777777">
        <w:trPr>
          <w:trHeight w:val="363"/>
        </w:trPr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BE9BCD5" w14:textId="77777777" w:rsidR="00000000" w:rsidRDefault="00000000">
            <w:pPr>
              <w:snapToGrid w:val="0"/>
              <w:rPr>
                <w:rFonts w:ascii="Courier New" w:hAnsi="Courier New" w:cs="Courier New"/>
                <w:sz w:val="26"/>
              </w:rPr>
            </w:pPr>
            <w:r>
              <w:rPr>
                <w:rFonts w:ascii="Courier New" w:hAnsi="Courier New" w:cs="Courier New"/>
                <w:b/>
                <w:sz w:val="26"/>
              </w:rPr>
              <w:t>20K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0FE2333" w14:textId="77777777" w:rsidR="00000000" w:rsidRDefault="00000000">
            <w:pPr>
              <w:snapToGrid w:val="0"/>
              <w:rPr>
                <w:rFonts w:ascii="Courier New" w:hAnsi="Courier New" w:cs="Courier New"/>
                <w:sz w:val="26"/>
              </w:rPr>
            </w:pP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09943FB" w14:textId="77777777" w:rsidR="00000000" w:rsidRDefault="00000000">
            <w:pPr>
              <w:snapToGrid w:val="0"/>
              <w:rPr>
                <w:rFonts w:ascii="Courier New" w:hAnsi="Courier New" w:cs="Courier New"/>
                <w:sz w:val="26"/>
              </w:rPr>
            </w:pP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2D1AF9A" w14:textId="77777777" w:rsidR="00000000" w:rsidRDefault="00000000">
            <w:pPr>
              <w:snapToGrid w:val="0"/>
              <w:rPr>
                <w:rFonts w:ascii="Courier New" w:hAnsi="Courier New" w:cs="Courier New"/>
                <w:sz w:val="26"/>
              </w:rPr>
            </w:pP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14A825C" w14:textId="77777777" w:rsidR="00000000" w:rsidRDefault="00000000">
            <w:pPr>
              <w:snapToGrid w:val="0"/>
              <w:rPr>
                <w:rFonts w:ascii="Courier New" w:hAnsi="Courier New" w:cs="Courier New"/>
                <w:sz w:val="26"/>
              </w:rPr>
            </w:pPr>
          </w:p>
        </w:tc>
        <w:tc>
          <w:tcPr>
            <w:tcW w:w="1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277CDFA" w14:textId="77777777" w:rsidR="00000000" w:rsidRDefault="00000000">
            <w:pPr>
              <w:snapToGrid w:val="0"/>
              <w:rPr>
                <w:rFonts w:ascii="Courier New" w:hAnsi="Courier New" w:cs="Courier New"/>
                <w:sz w:val="26"/>
              </w:rPr>
            </w:pP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925BF66" w14:textId="77777777" w:rsidR="00000000" w:rsidRDefault="00000000">
            <w:pPr>
              <w:snapToGrid w:val="0"/>
              <w:rPr>
                <w:rFonts w:ascii="Courier New" w:hAnsi="Courier New" w:cs="Courier New"/>
                <w:sz w:val="26"/>
              </w:rPr>
            </w:pPr>
          </w:p>
        </w:tc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2C5BCA" w14:textId="77777777" w:rsidR="00000000" w:rsidRDefault="00000000">
            <w:pPr>
              <w:snapToGrid w:val="0"/>
              <w:rPr>
                <w:rFonts w:ascii="Courier New" w:hAnsi="Courier New" w:cs="Courier New"/>
                <w:sz w:val="26"/>
              </w:rPr>
            </w:pPr>
          </w:p>
        </w:tc>
      </w:tr>
      <w:tr w:rsidR="00000000" w14:paraId="7ACA033D" w14:textId="77777777">
        <w:trPr>
          <w:trHeight w:val="363"/>
        </w:trPr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7EA481F" w14:textId="77777777" w:rsidR="00000000" w:rsidRDefault="00000000">
            <w:pPr>
              <w:snapToGrid w:val="0"/>
              <w:rPr>
                <w:rFonts w:ascii="Courier New" w:hAnsi="Courier New" w:cs="Courier New"/>
                <w:sz w:val="26"/>
              </w:rPr>
            </w:pPr>
            <w:r>
              <w:rPr>
                <w:rFonts w:ascii="Courier New" w:hAnsi="Courier New" w:cs="Courier New"/>
                <w:b/>
                <w:sz w:val="26"/>
              </w:rPr>
              <w:t>100K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1DDAF1F" w14:textId="77777777" w:rsidR="00000000" w:rsidRDefault="00000000">
            <w:pPr>
              <w:snapToGrid w:val="0"/>
              <w:rPr>
                <w:rFonts w:ascii="Courier New" w:hAnsi="Courier New" w:cs="Courier New"/>
                <w:sz w:val="26"/>
              </w:rPr>
            </w:pP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093F447" w14:textId="77777777" w:rsidR="00000000" w:rsidRDefault="00000000">
            <w:pPr>
              <w:snapToGrid w:val="0"/>
              <w:rPr>
                <w:rFonts w:ascii="Courier New" w:hAnsi="Courier New" w:cs="Courier New"/>
                <w:sz w:val="26"/>
              </w:rPr>
            </w:pP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70F3496" w14:textId="77777777" w:rsidR="00000000" w:rsidRDefault="00000000">
            <w:pPr>
              <w:snapToGrid w:val="0"/>
              <w:rPr>
                <w:rFonts w:ascii="Courier New" w:hAnsi="Courier New" w:cs="Courier New"/>
                <w:sz w:val="26"/>
              </w:rPr>
            </w:pP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D6154CD" w14:textId="77777777" w:rsidR="00000000" w:rsidRDefault="00000000">
            <w:pPr>
              <w:snapToGrid w:val="0"/>
              <w:rPr>
                <w:rFonts w:ascii="Courier New" w:hAnsi="Courier New" w:cs="Courier New"/>
                <w:sz w:val="26"/>
              </w:rPr>
            </w:pPr>
          </w:p>
        </w:tc>
        <w:tc>
          <w:tcPr>
            <w:tcW w:w="1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9FF3569" w14:textId="77777777" w:rsidR="00000000" w:rsidRDefault="00000000">
            <w:pPr>
              <w:snapToGrid w:val="0"/>
              <w:rPr>
                <w:rFonts w:ascii="Courier New" w:hAnsi="Courier New" w:cs="Courier New"/>
                <w:sz w:val="26"/>
              </w:rPr>
            </w:pP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EB0B736" w14:textId="77777777" w:rsidR="00000000" w:rsidRDefault="00000000">
            <w:pPr>
              <w:snapToGrid w:val="0"/>
              <w:rPr>
                <w:rFonts w:ascii="Courier New" w:hAnsi="Courier New" w:cs="Courier New"/>
                <w:sz w:val="26"/>
              </w:rPr>
            </w:pPr>
          </w:p>
        </w:tc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718A0E" w14:textId="77777777" w:rsidR="00000000" w:rsidRDefault="00000000">
            <w:pPr>
              <w:snapToGrid w:val="0"/>
              <w:rPr>
                <w:rFonts w:ascii="Courier New" w:hAnsi="Courier New" w:cs="Courier New"/>
                <w:sz w:val="26"/>
              </w:rPr>
            </w:pPr>
          </w:p>
        </w:tc>
      </w:tr>
    </w:tbl>
    <w:p w14:paraId="32EB384B" w14:textId="77777777" w:rsidR="00000000" w:rsidRDefault="00000000">
      <w:pPr>
        <w:ind w:left="720"/>
      </w:pPr>
    </w:p>
    <w:p w14:paraId="04DB55EA" w14:textId="77777777" w:rsidR="00000000" w:rsidRDefault="00000000">
      <w:pPr>
        <w:tabs>
          <w:tab w:val="left" w:pos="4950"/>
        </w:tabs>
        <w:rPr>
          <w:rFonts w:ascii="Courier New" w:hAnsi="Courier New" w:cs="Courier New"/>
          <w:b/>
          <w:sz w:val="32"/>
          <w:u w:val="single"/>
        </w:rPr>
      </w:pPr>
    </w:p>
    <w:p w14:paraId="6D7B9C1D" w14:textId="77777777" w:rsidR="00000000" w:rsidRDefault="00000000">
      <w:pPr>
        <w:ind w:firstLine="720"/>
        <w:rPr>
          <w:b/>
          <w:sz w:val="22"/>
        </w:rPr>
      </w:pPr>
      <w:r>
        <w:rPr>
          <w:b/>
          <w:sz w:val="22"/>
        </w:rPr>
        <w:t>TESTED BY:</w:t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  <w:t xml:space="preserve">APPROVED BY:   </w:t>
      </w:r>
      <w:r>
        <w:rPr>
          <w:b/>
        </w:rPr>
        <w:t xml:space="preserve">                          </w:t>
      </w:r>
      <w:r>
        <w:rPr>
          <w:b/>
          <w:sz w:val="20"/>
        </w:rPr>
        <w:t>HOD – PDN</w:t>
      </w:r>
    </w:p>
    <w:p w14:paraId="3A2107E3" w14:textId="77777777" w:rsidR="00000000" w:rsidRDefault="00000000">
      <w:pPr>
        <w:ind w:firstLine="720"/>
        <w:rPr>
          <w:b/>
          <w:sz w:val="22"/>
        </w:rPr>
      </w:pPr>
    </w:p>
    <w:p w14:paraId="203852FA" w14:textId="77777777" w:rsidR="00000000" w:rsidRDefault="00000000">
      <w:pPr>
        <w:pBdr>
          <w:bottom w:val="single" w:sz="4" w:space="1" w:color="000000"/>
        </w:pBdr>
        <w:ind w:firstLine="720"/>
        <w:rPr>
          <w:b/>
          <w:sz w:val="20"/>
        </w:rPr>
      </w:pPr>
      <w:r>
        <w:rPr>
          <w:b/>
          <w:sz w:val="22"/>
        </w:rPr>
        <w:t>DATE</w:t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0"/>
        </w:rPr>
        <w:tab/>
      </w:r>
    </w:p>
    <w:p w14:paraId="2BD40D8C" w14:textId="77777777" w:rsidR="00000000" w:rsidRDefault="00000000">
      <w:pPr>
        <w:pBdr>
          <w:bottom w:val="single" w:sz="4" w:space="1" w:color="000000"/>
        </w:pBdr>
        <w:ind w:firstLine="720"/>
        <w:rPr>
          <w:rFonts w:ascii="Tahoma" w:hAnsi="Tahoma" w:cs="Tahoma"/>
          <w:b/>
          <w:sz w:val="18"/>
          <w:szCs w:val="20"/>
        </w:rPr>
      </w:pPr>
      <w:r>
        <w:rPr>
          <w:b/>
          <w:sz w:val="20"/>
        </w:rPr>
        <w:tab/>
      </w:r>
    </w:p>
    <w:p w14:paraId="01188DB4" w14:textId="77777777" w:rsidR="00000000" w:rsidRDefault="00000000">
      <w:pPr>
        <w:ind w:left="2736" w:hanging="2793"/>
        <w:rPr>
          <w:rFonts w:ascii="Tahoma" w:hAnsi="Tahoma" w:cs="Tahoma"/>
          <w:b/>
          <w:sz w:val="12"/>
          <w:szCs w:val="20"/>
        </w:rPr>
      </w:pPr>
      <w:r>
        <w:rPr>
          <w:rFonts w:ascii="Tahoma" w:hAnsi="Tahoma" w:cs="Tahoma"/>
          <w:b/>
          <w:sz w:val="18"/>
          <w:szCs w:val="20"/>
        </w:rPr>
        <w:tab/>
        <w:t xml:space="preserve">  </w:t>
      </w:r>
    </w:p>
    <w:p w14:paraId="2600DDB3" w14:textId="77777777" w:rsidR="00000000" w:rsidRDefault="00000000">
      <w:pPr>
        <w:ind w:left="5760" w:firstLine="720"/>
        <w:rPr>
          <w:rFonts w:ascii="Tahoma" w:hAnsi="Tahoma" w:cs="Tahoma"/>
          <w:b/>
          <w:sz w:val="12"/>
          <w:szCs w:val="20"/>
        </w:rPr>
      </w:pPr>
    </w:p>
    <w:p w14:paraId="0A45F56C" w14:textId="77777777" w:rsidR="00000000" w:rsidRDefault="00000000">
      <w:pPr>
        <w:ind w:left="342"/>
        <w:rPr>
          <w:rFonts w:ascii="Tahoma" w:hAnsi="Tahoma" w:cs="Tahoma"/>
          <w:b/>
          <w:sz w:val="20"/>
          <w:szCs w:val="20"/>
        </w:rPr>
      </w:pPr>
    </w:p>
    <w:p w14:paraId="38E4E399" w14:textId="77777777" w:rsidR="00000000" w:rsidRDefault="00000000">
      <w:pPr>
        <w:ind w:left="5760" w:firstLine="720"/>
        <w:rPr>
          <w:rFonts w:ascii="Tahoma" w:hAnsi="Tahoma" w:cs="Tahoma"/>
          <w:sz w:val="20"/>
        </w:rPr>
      </w:pPr>
      <w:r>
        <w:rPr>
          <w:rFonts w:ascii="Tahoma" w:hAnsi="Tahoma" w:cs="Tahoma"/>
          <w:b/>
          <w:sz w:val="18"/>
          <w:szCs w:val="20"/>
        </w:rPr>
        <w:t>Form No.  : R/PP-05/10-VM/REV 00 Pg 4 of 6</w:t>
      </w:r>
    </w:p>
    <w:p w14:paraId="3FFC3EFC" w14:textId="77777777" w:rsidR="00000000" w:rsidRDefault="00000000">
      <w:pPr>
        <w:tabs>
          <w:tab w:val="left" w:pos="4950"/>
        </w:tabs>
        <w:jc w:val="center"/>
        <w:rPr>
          <w:rFonts w:ascii="Tahoma" w:hAnsi="Tahoma" w:cs="Tahoma"/>
          <w:sz w:val="20"/>
        </w:rPr>
      </w:pPr>
    </w:p>
    <w:p w14:paraId="4B0915F9" w14:textId="77777777" w:rsidR="00000000" w:rsidRDefault="00000000">
      <w:pPr>
        <w:tabs>
          <w:tab w:val="left" w:pos="4950"/>
        </w:tabs>
        <w:jc w:val="center"/>
        <w:rPr>
          <w:rFonts w:ascii="Tahoma" w:hAnsi="Tahoma" w:cs="Tahoma"/>
          <w:sz w:val="20"/>
        </w:rPr>
      </w:pPr>
    </w:p>
    <w:p w14:paraId="369CD5C9" w14:textId="77777777" w:rsidR="00000000" w:rsidRDefault="00000000">
      <w:pPr>
        <w:tabs>
          <w:tab w:val="left" w:pos="4950"/>
        </w:tabs>
        <w:jc w:val="center"/>
        <w:rPr>
          <w:rFonts w:ascii="Tahoma" w:hAnsi="Tahoma" w:cs="Tahoma"/>
          <w:sz w:val="20"/>
        </w:rPr>
      </w:pPr>
    </w:p>
    <w:p w14:paraId="39C2622D" w14:textId="77777777" w:rsidR="00000000" w:rsidRDefault="00000000">
      <w:pPr>
        <w:tabs>
          <w:tab w:val="left" w:pos="4950"/>
        </w:tabs>
        <w:jc w:val="center"/>
        <w:rPr>
          <w:rFonts w:ascii="Tahoma" w:hAnsi="Tahoma" w:cs="Tahoma"/>
          <w:sz w:val="20"/>
        </w:rPr>
      </w:pPr>
    </w:p>
    <w:p w14:paraId="713D303C" w14:textId="77777777" w:rsidR="00000000" w:rsidRDefault="00000000">
      <w:pPr>
        <w:tabs>
          <w:tab w:val="left" w:pos="4950"/>
        </w:tabs>
        <w:jc w:val="center"/>
        <w:rPr>
          <w:rFonts w:ascii="Courier New" w:hAnsi="Courier New" w:cs="Courier New"/>
          <w:b/>
          <w:sz w:val="32"/>
          <w:u w:val="single"/>
        </w:rPr>
      </w:pPr>
    </w:p>
    <w:p w14:paraId="53707079" w14:textId="77777777" w:rsidR="00000000" w:rsidRDefault="00000000">
      <w:pPr>
        <w:tabs>
          <w:tab w:val="left" w:pos="4950"/>
        </w:tabs>
        <w:jc w:val="center"/>
        <w:rPr>
          <w:rFonts w:ascii="Courier New" w:hAnsi="Courier New" w:cs="Courier New"/>
          <w:b/>
          <w:sz w:val="32"/>
          <w:u w:val="single"/>
        </w:rPr>
      </w:pPr>
    </w:p>
    <w:p w14:paraId="1B97A368" w14:textId="77777777" w:rsidR="00000000" w:rsidRDefault="00000000">
      <w:pPr>
        <w:tabs>
          <w:tab w:val="left" w:pos="4950"/>
        </w:tabs>
        <w:jc w:val="center"/>
        <w:rPr>
          <w:rFonts w:ascii="Courier New" w:hAnsi="Courier New" w:cs="Courier New"/>
          <w:b/>
          <w:sz w:val="32"/>
          <w:u w:val="single"/>
        </w:rPr>
      </w:pPr>
    </w:p>
    <w:p w14:paraId="23649145" w14:textId="77777777" w:rsidR="00000000" w:rsidRDefault="00000000">
      <w:pPr>
        <w:tabs>
          <w:tab w:val="left" w:pos="4950"/>
        </w:tabs>
        <w:jc w:val="center"/>
        <w:rPr>
          <w:rFonts w:ascii="Courier New" w:hAnsi="Courier New" w:cs="Courier New"/>
          <w:b/>
          <w:sz w:val="32"/>
          <w:u w:val="single"/>
        </w:rPr>
      </w:pPr>
    </w:p>
    <w:p w14:paraId="6425B84A" w14:textId="77777777" w:rsidR="00000000" w:rsidRDefault="00000000">
      <w:pPr>
        <w:tabs>
          <w:tab w:val="left" w:pos="4950"/>
        </w:tabs>
        <w:jc w:val="center"/>
        <w:rPr>
          <w:rFonts w:ascii="Courier New" w:hAnsi="Courier New" w:cs="Courier New"/>
          <w:b/>
          <w:sz w:val="32"/>
          <w:u w:val="single"/>
        </w:rPr>
      </w:pPr>
      <w:r>
        <w:rPr>
          <w:rFonts w:ascii="Courier New" w:hAnsi="Courier New" w:cs="Courier New"/>
          <w:b/>
          <w:sz w:val="32"/>
          <w:u w:val="single"/>
        </w:rPr>
        <w:t>VIBRATION METER TEST RECORD</w:t>
      </w:r>
    </w:p>
    <w:p w14:paraId="161BDFE1" w14:textId="77777777" w:rsidR="00000000" w:rsidRDefault="00000000">
      <w:pPr>
        <w:tabs>
          <w:tab w:val="left" w:pos="4950"/>
        </w:tabs>
        <w:jc w:val="center"/>
        <w:rPr>
          <w:rFonts w:ascii="Courier New" w:hAnsi="Courier New" w:cs="Courier New"/>
          <w:b/>
          <w:sz w:val="32"/>
          <w:u w:val="single"/>
        </w:rPr>
      </w:pPr>
    </w:p>
    <w:p w14:paraId="46686AEB" w14:textId="77777777" w:rsidR="00000000" w:rsidRDefault="00000000">
      <w:pPr>
        <w:ind w:left="720"/>
      </w:pPr>
      <w:r>
        <w:rPr>
          <w:rFonts w:ascii="Courier New" w:hAnsi="Courier New" w:cs="Courier New"/>
          <w:sz w:val="26"/>
        </w:rPr>
        <w:t>Model No……………… Sl.No………………………..</w:t>
      </w:r>
    </w:p>
    <w:p w14:paraId="2EDA8B58" w14:textId="70E0BEBB" w:rsidR="00000000" w:rsidRDefault="00805EB0">
      <w:pPr>
        <w:tabs>
          <w:tab w:val="left" w:pos="4950"/>
        </w:tabs>
        <w:jc w:val="center"/>
        <w:rPr>
          <w:rFonts w:ascii="Courier New" w:hAnsi="Courier New" w:cs="Courier New"/>
          <w:b/>
          <w:sz w:val="32"/>
          <w:u w:val="single"/>
          <w:lang/>
        </w:rPr>
      </w:pPr>
      <w:r>
        <w:rPr>
          <w:noProof/>
        </w:rPr>
        <w:drawing>
          <wp:anchor distT="0" distB="0" distL="114935" distR="114935" simplePos="0" relativeHeight="251661312" behindDoc="0" locked="0" layoutInCell="1" allowOverlap="1" wp14:anchorId="7EEBDBCE" wp14:editId="6A7DA2F0">
            <wp:simplePos x="0" y="0"/>
            <wp:positionH relativeFrom="column">
              <wp:posOffset>289560</wp:posOffset>
            </wp:positionH>
            <wp:positionV relativeFrom="paragraph">
              <wp:posOffset>125095</wp:posOffset>
            </wp:positionV>
            <wp:extent cx="5855335" cy="1329690"/>
            <wp:effectExtent l="0" t="0" r="0" b="0"/>
            <wp:wrapSquare wrapText="bothSides"/>
            <wp:docPr id="1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5335" cy="132969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207DDF" w14:textId="77777777" w:rsidR="00000000" w:rsidRDefault="00000000">
      <w:pPr>
        <w:tabs>
          <w:tab w:val="left" w:pos="4950"/>
        </w:tabs>
        <w:rPr>
          <w:rFonts w:ascii="Courier New" w:hAnsi="Courier New" w:cs="Courier New"/>
          <w:b/>
          <w:sz w:val="32"/>
          <w:u w:val="single"/>
        </w:rPr>
      </w:pPr>
    </w:p>
    <w:p w14:paraId="268991C1" w14:textId="77777777" w:rsidR="00000000" w:rsidRDefault="00000000">
      <w:pPr>
        <w:tabs>
          <w:tab w:val="left" w:pos="4950"/>
        </w:tabs>
        <w:rPr>
          <w:rFonts w:ascii="Courier New" w:hAnsi="Courier New" w:cs="Courier New"/>
          <w:b/>
          <w:sz w:val="32"/>
          <w:u w:val="single"/>
        </w:rPr>
      </w:pPr>
    </w:p>
    <w:p w14:paraId="06A9665E" w14:textId="77777777" w:rsidR="00000000" w:rsidRDefault="00000000">
      <w:pPr>
        <w:tabs>
          <w:tab w:val="left" w:pos="4950"/>
        </w:tabs>
        <w:rPr>
          <w:rFonts w:ascii="Courier New" w:hAnsi="Courier New" w:cs="Courier New"/>
          <w:b/>
          <w:sz w:val="32"/>
          <w:u w:val="single"/>
        </w:rPr>
      </w:pPr>
    </w:p>
    <w:p w14:paraId="2BC8E20A" w14:textId="77777777" w:rsidR="00000000" w:rsidRDefault="00000000">
      <w:pPr>
        <w:tabs>
          <w:tab w:val="left" w:pos="4950"/>
        </w:tabs>
        <w:rPr>
          <w:rFonts w:ascii="Courier New" w:hAnsi="Courier New" w:cs="Courier New"/>
          <w:b/>
          <w:sz w:val="32"/>
          <w:u w:val="single"/>
        </w:rPr>
      </w:pPr>
    </w:p>
    <w:p w14:paraId="549474D2" w14:textId="77777777" w:rsidR="00000000" w:rsidRDefault="00000000">
      <w:pPr>
        <w:tabs>
          <w:tab w:val="left" w:pos="4950"/>
        </w:tabs>
        <w:rPr>
          <w:rFonts w:ascii="Courier New" w:hAnsi="Courier New" w:cs="Courier New"/>
          <w:b/>
          <w:sz w:val="32"/>
          <w:u w:val="single"/>
        </w:rPr>
      </w:pPr>
    </w:p>
    <w:p w14:paraId="5E52784D" w14:textId="77777777" w:rsidR="00000000" w:rsidRDefault="00000000">
      <w:pPr>
        <w:tabs>
          <w:tab w:val="left" w:pos="4950"/>
        </w:tabs>
        <w:rPr>
          <w:rFonts w:ascii="Courier New" w:hAnsi="Courier New" w:cs="Courier New"/>
          <w:b/>
          <w:sz w:val="32"/>
          <w:u w:val="single"/>
        </w:rPr>
      </w:pPr>
    </w:p>
    <w:p w14:paraId="1CDDFDEA" w14:textId="77777777" w:rsidR="00000000" w:rsidRDefault="00000000">
      <w:pPr>
        <w:tabs>
          <w:tab w:val="left" w:pos="4950"/>
        </w:tabs>
        <w:rPr>
          <w:rFonts w:ascii="Courier New" w:hAnsi="Courier New" w:cs="Courier New"/>
          <w:b/>
          <w:sz w:val="32"/>
          <w:u w:val="single"/>
        </w:rPr>
      </w:pPr>
    </w:p>
    <w:tbl>
      <w:tblPr>
        <w:tblW w:w="0" w:type="auto"/>
        <w:tblInd w:w="214" w:type="dxa"/>
        <w:tblLayout w:type="fixed"/>
        <w:tblLook w:val="0000" w:firstRow="0" w:lastRow="0" w:firstColumn="0" w:lastColumn="0" w:noHBand="0" w:noVBand="0"/>
      </w:tblPr>
      <w:tblGrid>
        <w:gridCol w:w="996"/>
        <w:gridCol w:w="1306"/>
        <w:gridCol w:w="1406"/>
        <w:gridCol w:w="1406"/>
        <w:gridCol w:w="1291"/>
        <w:gridCol w:w="1360"/>
        <w:gridCol w:w="1406"/>
        <w:gridCol w:w="1789"/>
      </w:tblGrid>
      <w:tr w:rsidR="00000000" w14:paraId="35D1153B" w14:textId="77777777">
        <w:trPr>
          <w:trHeight w:val="811"/>
        </w:trPr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B62A89E" w14:textId="77777777" w:rsidR="00000000" w:rsidRDefault="00000000">
            <w:pPr>
              <w:snapToGrid w:val="0"/>
              <w:rPr>
                <w:rFonts w:ascii="Courier New" w:hAnsi="Courier New" w:cs="Courier New"/>
                <w:b/>
                <w:sz w:val="22"/>
              </w:rPr>
            </w:pPr>
            <w:r>
              <w:rPr>
                <w:rFonts w:ascii="Courier New" w:hAnsi="Courier New" w:cs="Courier New"/>
                <w:b/>
                <w:sz w:val="22"/>
              </w:rPr>
              <w:t>Freq.</w:t>
            </w:r>
          </w:p>
          <w:p w14:paraId="62EB6820" w14:textId="77777777" w:rsidR="00000000" w:rsidRDefault="00000000">
            <w:pPr>
              <w:rPr>
                <w:rFonts w:ascii="Courier New" w:hAnsi="Courier New" w:cs="Courier New"/>
                <w:b/>
                <w:sz w:val="22"/>
              </w:rPr>
            </w:pPr>
            <w:r>
              <w:rPr>
                <w:rFonts w:ascii="Courier New" w:hAnsi="Courier New" w:cs="Courier New"/>
                <w:b/>
                <w:sz w:val="22"/>
              </w:rPr>
              <w:t>Hz</w:t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C066C56" w14:textId="77777777" w:rsidR="00000000" w:rsidRDefault="00000000">
            <w:pPr>
              <w:snapToGrid w:val="0"/>
              <w:rPr>
                <w:rFonts w:ascii="Courier New" w:hAnsi="Courier New" w:cs="Courier New"/>
                <w:b/>
                <w:sz w:val="22"/>
              </w:rPr>
            </w:pPr>
            <w:r>
              <w:rPr>
                <w:rFonts w:ascii="Courier New" w:hAnsi="Courier New" w:cs="Courier New"/>
                <w:b/>
                <w:sz w:val="22"/>
              </w:rPr>
              <w:t>Accl.</w:t>
            </w:r>
          </w:p>
          <w:p w14:paraId="1D7721D8" w14:textId="77777777" w:rsidR="00000000" w:rsidRDefault="00000000">
            <w:pPr>
              <w:rPr>
                <w:rFonts w:ascii="Courier New" w:hAnsi="Courier New" w:cs="Courier New"/>
                <w:b/>
                <w:sz w:val="22"/>
              </w:rPr>
            </w:pPr>
            <w:r>
              <w:rPr>
                <w:rFonts w:ascii="Courier New" w:hAnsi="Courier New" w:cs="Courier New"/>
                <w:b/>
                <w:sz w:val="22"/>
              </w:rPr>
              <w:t>(peak</w:t>
            </w:r>
          </w:p>
          <w:p w14:paraId="7E5A2605" w14:textId="77777777" w:rsidR="00000000" w:rsidRDefault="00000000">
            <w:pPr>
              <w:rPr>
                <w:rFonts w:ascii="Courier New" w:hAnsi="Courier New" w:cs="Courier New"/>
                <w:b/>
                <w:sz w:val="22"/>
              </w:rPr>
            </w:pPr>
            <w:r>
              <w:rPr>
                <w:rFonts w:ascii="Courier New" w:hAnsi="Courier New" w:cs="Courier New"/>
                <w:b/>
                <w:sz w:val="22"/>
              </w:rPr>
              <w:t>m/sec</w:t>
            </w:r>
            <w:r>
              <w:rPr>
                <w:rFonts w:ascii="Courier New" w:hAnsi="Courier New" w:cs="Courier New"/>
                <w:b/>
                <w:sz w:val="22"/>
                <w:vertAlign w:val="superscript"/>
              </w:rPr>
              <w:t>2</w:t>
            </w:r>
            <w:r>
              <w:rPr>
                <w:rFonts w:ascii="Courier New" w:hAnsi="Courier New" w:cs="Courier New"/>
                <w:b/>
                <w:sz w:val="22"/>
              </w:rPr>
              <w:t xml:space="preserve"> )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37183C0" w14:textId="77777777" w:rsidR="00000000" w:rsidRDefault="00000000">
            <w:pPr>
              <w:snapToGrid w:val="0"/>
              <w:rPr>
                <w:rFonts w:ascii="Courier New" w:hAnsi="Courier New" w:cs="Courier New"/>
                <w:b/>
                <w:sz w:val="22"/>
              </w:rPr>
            </w:pPr>
            <w:r>
              <w:rPr>
                <w:rFonts w:ascii="Courier New" w:hAnsi="Courier New" w:cs="Courier New"/>
                <w:b/>
                <w:sz w:val="22"/>
              </w:rPr>
              <w:t>Vel.(rms)</w:t>
            </w:r>
          </w:p>
          <w:p w14:paraId="14D8595C" w14:textId="77777777" w:rsidR="00000000" w:rsidRDefault="00000000">
            <w:pPr>
              <w:rPr>
                <w:rFonts w:ascii="Courier New" w:hAnsi="Courier New" w:cs="Courier New"/>
                <w:b/>
                <w:sz w:val="22"/>
              </w:rPr>
            </w:pPr>
            <w:r>
              <w:rPr>
                <w:rFonts w:ascii="Courier New" w:hAnsi="Courier New" w:cs="Courier New"/>
                <w:b/>
                <w:sz w:val="22"/>
              </w:rPr>
              <w:t>Cm/sec</w:t>
            </w:r>
          </w:p>
          <w:p w14:paraId="4AE8D485" w14:textId="77777777" w:rsidR="00000000" w:rsidRDefault="00000000">
            <w:pPr>
              <w:rPr>
                <w:rFonts w:ascii="Courier New" w:hAnsi="Courier New" w:cs="Courier New"/>
                <w:b/>
                <w:sz w:val="22"/>
              </w:rPr>
            </w:pPr>
            <w:r>
              <w:rPr>
                <w:rFonts w:ascii="Courier New" w:hAnsi="Courier New" w:cs="Courier New"/>
                <w:b/>
                <w:sz w:val="22"/>
              </w:rPr>
              <w:t>Cal.val.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12DD1B3" w14:textId="77777777" w:rsidR="00000000" w:rsidRDefault="00000000">
            <w:pPr>
              <w:snapToGrid w:val="0"/>
              <w:rPr>
                <w:rFonts w:ascii="Courier New" w:hAnsi="Courier New" w:cs="Courier New"/>
                <w:b/>
                <w:sz w:val="22"/>
              </w:rPr>
            </w:pPr>
            <w:r>
              <w:rPr>
                <w:rFonts w:ascii="Courier New" w:hAnsi="Courier New" w:cs="Courier New"/>
                <w:b/>
                <w:sz w:val="22"/>
              </w:rPr>
              <w:t>Vel.(rms)</w:t>
            </w:r>
          </w:p>
          <w:p w14:paraId="35D2A2A2" w14:textId="77777777" w:rsidR="00000000" w:rsidRDefault="00000000">
            <w:pPr>
              <w:rPr>
                <w:rFonts w:ascii="Courier New" w:hAnsi="Courier New" w:cs="Courier New"/>
                <w:b/>
                <w:sz w:val="22"/>
              </w:rPr>
            </w:pPr>
            <w:r>
              <w:rPr>
                <w:rFonts w:ascii="Courier New" w:hAnsi="Courier New" w:cs="Courier New"/>
                <w:b/>
                <w:sz w:val="22"/>
              </w:rPr>
              <w:t>Cm/sec</w:t>
            </w:r>
          </w:p>
          <w:p w14:paraId="6CB5FC30" w14:textId="77777777" w:rsidR="00000000" w:rsidRDefault="00000000">
            <w:pPr>
              <w:rPr>
                <w:rFonts w:ascii="Courier New" w:hAnsi="Courier New" w:cs="Courier New"/>
                <w:b/>
                <w:sz w:val="22"/>
              </w:rPr>
            </w:pPr>
            <w:r>
              <w:rPr>
                <w:rFonts w:ascii="Courier New" w:hAnsi="Courier New" w:cs="Courier New"/>
                <w:b/>
                <w:sz w:val="22"/>
              </w:rPr>
              <w:t>Meas.val.</w:t>
            </w: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C98A763" w14:textId="77777777" w:rsidR="00000000" w:rsidRDefault="00000000">
            <w:pPr>
              <w:snapToGrid w:val="0"/>
              <w:rPr>
                <w:rFonts w:ascii="Courier New" w:hAnsi="Courier New" w:cs="Courier New"/>
                <w:b/>
                <w:sz w:val="22"/>
              </w:rPr>
            </w:pPr>
            <w:r>
              <w:rPr>
                <w:rFonts w:ascii="Courier New" w:hAnsi="Courier New" w:cs="Courier New"/>
                <w:b/>
                <w:sz w:val="22"/>
              </w:rPr>
              <w:t>%</w:t>
            </w:r>
          </w:p>
          <w:p w14:paraId="275A54D0" w14:textId="77777777" w:rsidR="00000000" w:rsidRDefault="00000000">
            <w:pPr>
              <w:rPr>
                <w:rFonts w:ascii="Courier New" w:hAnsi="Courier New" w:cs="Courier New"/>
                <w:b/>
                <w:sz w:val="22"/>
              </w:rPr>
            </w:pPr>
            <w:r>
              <w:rPr>
                <w:rFonts w:ascii="Courier New" w:hAnsi="Courier New" w:cs="Courier New"/>
                <w:b/>
                <w:sz w:val="22"/>
              </w:rPr>
              <w:t>Error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F746CDA" w14:textId="77777777" w:rsidR="00000000" w:rsidRDefault="00000000">
            <w:pPr>
              <w:snapToGrid w:val="0"/>
              <w:rPr>
                <w:rFonts w:ascii="Courier New" w:hAnsi="Courier New" w:cs="Courier New"/>
                <w:b/>
                <w:sz w:val="22"/>
              </w:rPr>
            </w:pPr>
            <w:r>
              <w:rPr>
                <w:rFonts w:ascii="Courier New" w:hAnsi="Courier New" w:cs="Courier New"/>
                <w:b/>
                <w:sz w:val="22"/>
              </w:rPr>
              <w:t>Disp mm</w:t>
            </w:r>
          </w:p>
          <w:p w14:paraId="4080D75D" w14:textId="77777777" w:rsidR="00000000" w:rsidRDefault="00000000">
            <w:pPr>
              <w:rPr>
                <w:rFonts w:ascii="Courier New" w:hAnsi="Courier New" w:cs="Courier New"/>
                <w:b/>
                <w:sz w:val="22"/>
              </w:rPr>
            </w:pPr>
            <w:r>
              <w:rPr>
                <w:rFonts w:ascii="Courier New" w:hAnsi="Courier New" w:cs="Courier New"/>
                <w:b/>
                <w:sz w:val="22"/>
              </w:rPr>
              <w:t>pk-pk</w:t>
            </w:r>
          </w:p>
          <w:p w14:paraId="29D2E167" w14:textId="77777777" w:rsidR="00000000" w:rsidRDefault="00000000">
            <w:pPr>
              <w:rPr>
                <w:rFonts w:ascii="Courier New" w:hAnsi="Courier New" w:cs="Courier New"/>
                <w:b/>
                <w:sz w:val="22"/>
              </w:rPr>
            </w:pPr>
            <w:r>
              <w:rPr>
                <w:rFonts w:ascii="Courier New" w:hAnsi="Courier New" w:cs="Courier New"/>
                <w:b/>
                <w:sz w:val="22"/>
              </w:rPr>
              <w:t>cal.val.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A1E055C" w14:textId="77777777" w:rsidR="00000000" w:rsidRDefault="00000000">
            <w:pPr>
              <w:snapToGrid w:val="0"/>
              <w:rPr>
                <w:rFonts w:ascii="Courier New" w:hAnsi="Courier New" w:cs="Courier New"/>
                <w:b/>
                <w:sz w:val="22"/>
              </w:rPr>
            </w:pPr>
            <w:r>
              <w:rPr>
                <w:rFonts w:ascii="Courier New" w:hAnsi="Courier New" w:cs="Courier New"/>
                <w:b/>
                <w:sz w:val="22"/>
              </w:rPr>
              <w:t>Disp mm</w:t>
            </w:r>
          </w:p>
          <w:p w14:paraId="0CC06534" w14:textId="77777777" w:rsidR="00000000" w:rsidRDefault="00000000">
            <w:pPr>
              <w:rPr>
                <w:rFonts w:ascii="Courier New" w:hAnsi="Courier New" w:cs="Courier New"/>
                <w:b/>
                <w:sz w:val="22"/>
              </w:rPr>
            </w:pPr>
            <w:r>
              <w:rPr>
                <w:rFonts w:ascii="Courier New" w:hAnsi="Courier New" w:cs="Courier New"/>
                <w:b/>
                <w:sz w:val="22"/>
              </w:rPr>
              <w:t>pk-pk</w:t>
            </w:r>
          </w:p>
          <w:p w14:paraId="4BF73A01" w14:textId="77777777" w:rsidR="00000000" w:rsidRDefault="00000000">
            <w:pPr>
              <w:rPr>
                <w:rFonts w:ascii="Courier New" w:hAnsi="Courier New" w:cs="Courier New"/>
                <w:b/>
                <w:sz w:val="22"/>
              </w:rPr>
            </w:pPr>
            <w:r>
              <w:rPr>
                <w:rFonts w:ascii="Courier New" w:hAnsi="Courier New" w:cs="Courier New"/>
                <w:b/>
                <w:sz w:val="22"/>
              </w:rPr>
              <w:t>Meas.val.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792874" w14:textId="77777777" w:rsidR="00000000" w:rsidRDefault="00000000">
            <w:pPr>
              <w:snapToGrid w:val="0"/>
              <w:rPr>
                <w:rFonts w:ascii="Courier New" w:hAnsi="Courier New" w:cs="Courier New"/>
                <w:b/>
                <w:sz w:val="22"/>
              </w:rPr>
            </w:pPr>
            <w:r>
              <w:rPr>
                <w:rFonts w:ascii="Courier New" w:hAnsi="Courier New" w:cs="Courier New"/>
                <w:b/>
                <w:sz w:val="22"/>
              </w:rPr>
              <w:t>%</w:t>
            </w:r>
          </w:p>
          <w:p w14:paraId="5111E027" w14:textId="77777777" w:rsidR="00000000" w:rsidRDefault="00000000">
            <w:pPr>
              <w:rPr>
                <w:rFonts w:ascii="Courier New" w:hAnsi="Courier New" w:cs="Courier New"/>
                <w:b/>
                <w:sz w:val="26"/>
              </w:rPr>
            </w:pPr>
            <w:r>
              <w:rPr>
                <w:rFonts w:ascii="Courier New" w:hAnsi="Courier New" w:cs="Courier New"/>
                <w:b/>
                <w:sz w:val="22"/>
              </w:rPr>
              <w:t>Error</w:t>
            </w:r>
          </w:p>
        </w:tc>
      </w:tr>
      <w:tr w:rsidR="00000000" w14:paraId="1FCCEB01" w14:textId="77777777">
        <w:trPr>
          <w:trHeight w:val="606"/>
        </w:trPr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12842D7" w14:textId="77777777" w:rsidR="00000000" w:rsidRDefault="00000000">
            <w:pPr>
              <w:snapToGrid w:val="0"/>
              <w:rPr>
                <w:rFonts w:ascii="Courier New" w:hAnsi="Courier New" w:cs="Courier New"/>
                <w:sz w:val="26"/>
              </w:rPr>
            </w:pPr>
            <w:r>
              <w:rPr>
                <w:rFonts w:ascii="Courier New" w:hAnsi="Courier New" w:cs="Courier New"/>
                <w:b/>
                <w:sz w:val="26"/>
              </w:rPr>
              <w:t>50</w:t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098F3BD" w14:textId="77777777" w:rsidR="00000000" w:rsidRDefault="00000000">
            <w:pPr>
              <w:snapToGrid w:val="0"/>
              <w:rPr>
                <w:rFonts w:ascii="Courier New" w:hAnsi="Courier New" w:cs="Courier New"/>
                <w:sz w:val="26"/>
              </w:rPr>
            </w:pP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6CB9E5C" w14:textId="77777777" w:rsidR="00000000" w:rsidRDefault="00000000">
            <w:pPr>
              <w:snapToGrid w:val="0"/>
              <w:rPr>
                <w:rFonts w:ascii="Courier New" w:hAnsi="Courier New" w:cs="Courier New"/>
                <w:sz w:val="26"/>
              </w:rPr>
            </w:pP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C86FD46" w14:textId="77777777" w:rsidR="00000000" w:rsidRDefault="00000000">
            <w:pPr>
              <w:snapToGrid w:val="0"/>
              <w:rPr>
                <w:rFonts w:ascii="Courier New" w:hAnsi="Courier New" w:cs="Courier New"/>
                <w:sz w:val="26"/>
              </w:rPr>
            </w:pP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1AF35B5" w14:textId="77777777" w:rsidR="00000000" w:rsidRDefault="00000000">
            <w:pPr>
              <w:snapToGrid w:val="0"/>
              <w:rPr>
                <w:rFonts w:ascii="Courier New" w:hAnsi="Courier New" w:cs="Courier New"/>
                <w:sz w:val="2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9AC1AF9" w14:textId="77777777" w:rsidR="00000000" w:rsidRDefault="00000000">
            <w:pPr>
              <w:snapToGrid w:val="0"/>
              <w:rPr>
                <w:rFonts w:ascii="Courier New" w:hAnsi="Courier New" w:cs="Courier New"/>
                <w:sz w:val="26"/>
              </w:rPr>
            </w:pP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A93A177" w14:textId="77777777" w:rsidR="00000000" w:rsidRDefault="00000000">
            <w:pPr>
              <w:snapToGrid w:val="0"/>
              <w:rPr>
                <w:rFonts w:ascii="Courier New" w:hAnsi="Courier New" w:cs="Courier New"/>
                <w:sz w:val="26"/>
              </w:rPr>
            </w:pP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A6385B" w14:textId="77777777" w:rsidR="00000000" w:rsidRDefault="00000000">
            <w:pPr>
              <w:snapToGrid w:val="0"/>
              <w:rPr>
                <w:rFonts w:ascii="Courier New" w:hAnsi="Courier New" w:cs="Courier New"/>
                <w:sz w:val="26"/>
              </w:rPr>
            </w:pPr>
          </w:p>
        </w:tc>
      </w:tr>
      <w:tr w:rsidR="00000000" w14:paraId="769BBC34" w14:textId="77777777">
        <w:trPr>
          <w:trHeight w:val="638"/>
        </w:trPr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3604714" w14:textId="77777777" w:rsidR="00000000" w:rsidRDefault="00000000">
            <w:pPr>
              <w:snapToGrid w:val="0"/>
              <w:rPr>
                <w:rFonts w:ascii="Courier New" w:hAnsi="Courier New" w:cs="Courier New"/>
                <w:sz w:val="26"/>
              </w:rPr>
            </w:pPr>
            <w:r>
              <w:rPr>
                <w:rFonts w:ascii="Courier New" w:hAnsi="Courier New" w:cs="Courier New"/>
                <w:b/>
                <w:sz w:val="26"/>
              </w:rPr>
              <w:t>20</w:t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F938934" w14:textId="77777777" w:rsidR="00000000" w:rsidRDefault="00000000">
            <w:pPr>
              <w:snapToGrid w:val="0"/>
              <w:rPr>
                <w:rFonts w:ascii="Courier New" w:hAnsi="Courier New" w:cs="Courier New"/>
                <w:sz w:val="26"/>
              </w:rPr>
            </w:pP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A037FE9" w14:textId="77777777" w:rsidR="00000000" w:rsidRDefault="00000000">
            <w:pPr>
              <w:snapToGrid w:val="0"/>
              <w:rPr>
                <w:rFonts w:ascii="Courier New" w:hAnsi="Courier New" w:cs="Courier New"/>
                <w:sz w:val="26"/>
              </w:rPr>
            </w:pP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34ED666" w14:textId="77777777" w:rsidR="00000000" w:rsidRDefault="00000000">
            <w:pPr>
              <w:snapToGrid w:val="0"/>
              <w:rPr>
                <w:rFonts w:ascii="Courier New" w:hAnsi="Courier New" w:cs="Courier New"/>
                <w:sz w:val="26"/>
              </w:rPr>
            </w:pP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283EF35" w14:textId="77777777" w:rsidR="00000000" w:rsidRDefault="00000000">
            <w:pPr>
              <w:snapToGrid w:val="0"/>
              <w:rPr>
                <w:rFonts w:ascii="Courier New" w:hAnsi="Courier New" w:cs="Courier New"/>
                <w:sz w:val="2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A7C8A29" w14:textId="77777777" w:rsidR="00000000" w:rsidRDefault="00000000">
            <w:pPr>
              <w:snapToGrid w:val="0"/>
              <w:rPr>
                <w:rFonts w:ascii="Courier New" w:hAnsi="Courier New" w:cs="Courier New"/>
                <w:sz w:val="26"/>
              </w:rPr>
            </w:pP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6CD32CA" w14:textId="77777777" w:rsidR="00000000" w:rsidRDefault="00000000">
            <w:pPr>
              <w:snapToGrid w:val="0"/>
              <w:rPr>
                <w:rFonts w:ascii="Courier New" w:hAnsi="Courier New" w:cs="Courier New"/>
                <w:sz w:val="26"/>
              </w:rPr>
            </w:pP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225ECD" w14:textId="77777777" w:rsidR="00000000" w:rsidRDefault="00000000">
            <w:pPr>
              <w:snapToGrid w:val="0"/>
              <w:rPr>
                <w:rFonts w:ascii="Courier New" w:hAnsi="Courier New" w:cs="Courier New"/>
                <w:sz w:val="26"/>
              </w:rPr>
            </w:pPr>
          </w:p>
        </w:tc>
      </w:tr>
      <w:tr w:rsidR="00000000" w14:paraId="63CBB64E" w14:textId="77777777">
        <w:trPr>
          <w:trHeight w:val="638"/>
        </w:trPr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F902002" w14:textId="77777777" w:rsidR="00000000" w:rsidRDefault="00000000">
            <w:pPr>
              <w:snapToGrid w:val="0"/>
              <w:rPr>
                <w:rFonts w:ascii="Courier New" w:hAnsi="Courier New" w:cs="Courier New"/>
                <w:sz w:val="26"/>
              </w:rPr>
            </w:pPr>
            <w:r>
              <w:rPr>
                <w:rFonts w:ascii="Courier New" w:hAnsi="Courier New" w:cs="Courier New"/>
                <w:b/>
                <w:sz w:val="26"/>
              </w:rPr>
              <w:t>10</w:t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728D626" w14:textId="77777777" w:rsidR="00000000" w:rsidRDefault="00000000">
            <w:pPr>
              <w:snapToGrid w:val="0"/>
              <w:rPr>
                <w:rFonts w:ascii="Courier New" w:hAnsi="Courier New" w:cs="Courier New"/>
                <w:sz w:val="26"/>
              </w:rPr>
            </w:pP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4AC5F73" w14:textId="77777777" w:rsidR="00000000" w:rsidRDefault="00000000">
            <w:pPr>
              <w:snapToGrid w:val="0"/>
              <w:rPr>
                <w:rFonts w:ascii="Courier New" w:hAnsi="Courier New" w:cs="Courier New"/>
                <w:sz w:val="26"/>
              </w:rPr>
            </w:pP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3D68AFC" w14:textId="77777777" w:rsidR="00000000" w:rsidRDefault="00000000">
            <w:pPr>
              <w:snapToGrid w:val="0"/>
              <w:rPr>
                <w:rFonts w:ascii="Courier New" w:hAnsi="Courier New" w:cs="Courier New"/>
                <w:sz w:val="26"/>
              </w:rPr>
            </w:pP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89E8E9B" w14:textId="77777777" w:rsidR="00000000" w:rsidRDefault="00000000">
            <w:pPr>
              <w:snapToGrid w:val="0"/>
              <w:rPr>
                <w:rFonts w:ascii="Courier New" w:hAnsi="Courier New" w:cs="Courier New"/>
                <w:sz w:val="2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5D1BED4" w14:textId="77777777" w:rsidR="00000000" w:rsidRDefault="00000000">
            <w:pPr>
              <w:snapToGrid w:val="0"/>
              <w:rPr>
                <w:rFonts w:ascii="Courier New" w:hAnsi="Courier New" w:cs="Courier New"/>
                <w:sz w:val="26"/>
              </w:rPr>
            </w:pP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A92A1C8" w14:textId="77777777" w:rsidR="00000000" w:rsidRDefault="00000000">
            <w:pPr>
              <w:snapToGrid w:val="0"/>
              <w:rPr>
                <w:rFonts w:ascii="Courier New" w:hAnsi="Courier New" w:cs="Courier New"/>
                <w:sz w:val="26"/>
              </w:rPr>
            </w:pP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555C89" w14:textId="77777777" w:rsidR="00000000" w:rsidRDefault="00000000">
            <w:pPr>
              <w:snapToGrid w:val="0"/>
              <w:rPr>
                <w:rFonts w:ascii="Courier New" w:hAnsi="Courier New" w:cs="Courier New"/>
                <w:sz w:val="26"/>
              </w:rPr>
            </w:pPr>
          </w:p>
        </w:tc>
      </w:tr>
    </w:tbl>
    <w:p w14:paraId="191DB391" w14:textId="77777777" w:rsidR="00000000" w:rsidRDefault="00000000">
      <w:pPr>
        <w:tabs>
          <w:tab w:val="left" w:pos="4950"/>
        </w:tabs>
      </w:pPr>
    </w:p>
    <w:p w14:paraId="237E845D" w14:textId="602A53B7" w:rsidR="00000000" w:rsidRDefault="00805EB0">
      <w:pPr>
        <w:tabs>
          <w:tab w:val="left" w:pos="1635"/>
        </w:tabs>
        <w:rPr>
          <w:rFonts w:ascii="Courier New" w:hAnsi="Courier New" w:cs="Courier New"/>
          <w:b/>
          <w:sz w:val="32"/>
          <w:u w:val="single"/>
          <w:lang/>
        </w:rPr>
      </w:pPr>
      <w:r>
        <w:rPr>
          <w:noProof/>
        </w:rPr>
        <w:drawing>
          <wp:anchor distT="0" distB="0" distL="114935" distR="114935" simplePos="0" relativeHeight="251662336" behindDoc="0" locked="0" layoutInCell="1" allowOverlap="1" wp14:anchorId="395C5BAE" wp14:editId="5EB1A596">
            <wp:simplePos x="0" y="0"/>
            <wp:positionH relativeFrom="column">
              <wp:posOffset>579120</wp:posOffset>
            </wp:positionH>
            <wp:positionV relativeFrom="paragraph">
              <wp:posOffset>196215</wp:posOffset>
            </wp:positionV>
            <wp:extent cx="2995930" cy="304165"/>
            <wp:effectExtent l="0" t="0" r="0" b="0"/>
            <wp:wrapSquare wrapText="bothSides"/>
            <wp:docPr id="2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5930" cy="30416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A8B096" w14:textId="77777777" w:rsidR="00000000" w:rsidRDefault="00000000">
      <w:pPr>
        <w:tabs>
          <w:tab w:val="left" w:pos="4950"/>
        </w:tabs>
        <w:rPr>
          <w:rFonts w:ascii="Courier New" w:hAnsi="Courier New" w:cs="Courier New"/>
          <w:b/>
          <w:sz w:val="32"/>
          <w:u w:val="single"/>
        </w:rPr>
      </w:pPr>
    </w:p>
    <w:p w14:paraId="2D8B4B4D" w14:textId="77777777" w:rsidR="00000000" w:rsidRDefault="00000000">
      <w:pPr>
        <w:tabs>
          <w:tab w:val="left" w:pos="4950"/>
        </w:tabs>
        <w:rPr>
          <w:rFonts w:ascii="Courier New" w:hAnsi="Courier New" w:cs="Courier New"/>
          <w:b/>
          <w:sz w:val="32"/>
          <w:u w:val="single"/>
        </w:rPr>
      </w:pPr>
    </w:p>
    <w:tbl>
      <w:tblPr>
        <w:tblW w:w="0" w:type="auto"/>
        <w:tblInd w:w="214" w:type="dxa"/>
        <w:tblLayout w:type="fixed"/>
        <w:tblLook w:val="0000" w:firstRow="0" w:lastRow="0" w:firstColumn="0" w:lastColumn="0" w:noHBand="0" w:noVBand="0"/>
      </w:tblPr>
      <w:tblGrid>
        <w:gridCol w:w="996"/>
        <w:gridCol w:w="1306"/>
        <w:gridCol w:w="1360"/>
        <w:gridCol w:w="1406"/>
        <w:gridCol w:w="1991"/>
      </w:tblGrid>
      <w:tr w:rsidR="00000000" w14:paraId="250D1275" w14:textId="77777777">
        <w:trPr>
          <w:trHeight w:val="811"/>
        </w:trPr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3D49686" w14:textId="77777777" w:rsidR="00000000" w:rsidRDefault="00000000">
            <w:pPr>
              <w:snapToGrid w:val="0"/>
              <w:rPr>
                <w:rFonts w:ascii="Courier New" w:hAnsi="Courier New" w:cs="Courier New"/>
                <w:b/>
                <w:sz w:val="22"/>
              </w:rPr>
            </w:pPr>
            <w:r>
              <w:rPr>
                <w:rFonts w:ascii="Courier New" w:hAnsi="Courier New" w:cs="Courier New"/>
                <w:b/>
                <w:sz w:val="22"/>
              </w:rPr>
              <w:t>Freq.</w:t>
            </w:r>
          </w:p>
          <w:p w14:paraId="1D9F6C72" w14:textId="77777777" w:rsidR="00000000" w:rsidRDefault="00000000">
            <w:pPr>
              <w:rPr>
                <w:rFonts w:ascii="Courier New" w:hAnsi="Courier New" w:cs="Courier New"/>
                <w:b/>
                <w:sz w:val="22"/>
              </w:rPr>
            </w:pPr>
            <w:r>
              <w:rPr>
                <w:rFonts w:ascii="Courier New" w:hAnsi="Courier New" w:cs="Courier New"/>
                <w:b/>
                <w:sz w:val="22"/>
              </w:rPr>
              <w:t>Hz</w:t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8101C1F" w14:textId="77777777" w:rsidR="00000000" w:rsidRDefault="00000000">
            <w:pPr>
              <w:snapToGrid w:val="0"/>
              <w:rPr>
                <w:rFonts w:ascii="Courier New" w:hAnsi="Courier New" w:cs="Courier New"/>
                <w:b/>
                <w:sz w:val="22"/>
              </w:rPr>
            </w:pPr>
            <w:r>
              <w:rPr>
                <w:rFonts w:ascii="Courier New" w:hAnsi="Courier New" w:cs="Courier New"/>
                <w:b/>
                <w:sz w:val="22"/>
              </w:rPr>
              <w:t>Accl.</w:t>
            </w:r>
          </w:p>
          <w:p w14:paraId="6D138868" w14:textId="77777777" w:rsidR="00000000" w:rsidRDefault="00000000">
            <w:pPr>
              <w:rPr>
                <w:rFonts w:ascii="Courier New" w:hAnsi="Courier New" w:cs="Courier New"/>
                <w:b/>
                <w:sz w:val="22"/>
              </w:rPr>
            </w:pPr>
            <w:r>
              <w:rPr>
                <w:rFonts w:ascii="Courier New" w:hAnsi="Courier New" w:cs="Courier New"/>
                <w:b/>
                <w:sz w:val="22"/>
              </w:rPr>
              <w:t>(peak</w:t>
            </w:r>
          </w:p>
          <w:p w14:paraId="2164F1FF" w14:textId="77777777" w:rsidR="00000000" w:rsidRDefault="00000000">
            <w:pPr>
              <w:rPr>
                <w:rFonts w:ascii="Courier New" w:hAnsi="Courier New" w:cs="Courier New"/>
                <w:b/>
                <w:sz w:val="22"/>
              </w:rPr>
            </w:pPr>
            <w:r>
              <w:rPr>
                <w:rFonts w:ascii="Courier New" w:hAnsi="Courier New" w:cs="Courier New"/>
                <w:b/>
                <w:sz w:val="22"/>
              </w:rPr>
              <w:t>m/sec</w:t>
            </w:r>
            <w:r>
              <w:rPr>
                <w:rFonts w:ascii="Courier New" w:hAnsi="Courier New" w:cs="Courier New"/>
                <w:b/>
                <w:sz w:val="22"/>
                <w:vertAlign w:val="superscript"/>
              </w:rPr>
              <w:t>2</w:t>
            </w:r>
            <w:r>
              <w:rPr>
                <w:rFonts w:ascii="Courier New" w:hAnsi="Courier New" w:cs="Courier New"/>
                <w:b/>
                <w:sz w:val="22"/>
              </w:rPr>
              <w:t xml:space="preserve"> )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8A492FD" w14:textId="77777777" w:rsidR="00000000" w:rsidRDefault="00000000">
            <w:pPr>
              <w:snapToGrid w:val="0"/>
              <w:rPr>
                <w:rFonts w:ascii="Courier New" w:hAnsi="Courier New" w:cs="Courier New"/>
                <w:b/>
                <w:sz w:val="22"/>
              </w:rPr>
            </w:pPr>
            <w:r>
              <w:rPr>
                <w:rFonts w:ascii="Courier New" w:hAnsi="Courier New" w:cs="Courier New"/>
                <w:b/>
                <w:sz w:val="22"/>
              </w:rPr>
              <w:t>Disp mm</w:t>
            </w:r>
          </w:p>
          <w:p w14:paraId="1CA7B51A" w14:textId="77777777" w:rsidR="00000000" w:rsidRDefault="00000000">
            <w:pPr>
              <w:rPr>
                <w:rFonts w:ascii="Courier New" w:hAnsi="Courier New" w:cs="Courier New"/>
                <w:b/>
                <w:sz w:val="22"/>
              </w:rPr>
            </w:pPr>
            <w:r>
              <w:rPr>
                <w:rFonts w:ascii="Courier New" w:hAnsi="Courier New" w:cs="Courier New"/>
                <w:b/>
                <w:sz w:val="22"/>
              </w:rPr>
              <w:t>pk-pk</w:t>
            </w:r>
          </w:p>
          <w:p w14:paraId="68DB5AF8" w14:textId="77777777" w:rsidR="00000000" w:rsidRDefault="00000000">
            <w:pPr>
              <w:rPr>
                <w:rFonts w:ascii="Courier New" w:hAnsi="Courier New" w:cs="Courier New"/>
                <w:b/>
                <w:sz w:val="22"/>
              </w:rPr>
            </w:pPr>
            <w:r>
              <w:rPr>
                <w:rFonts w:ascii="Courier New" w:hAnsi="Courier New" w:cs="Courier New"/>
                <w:b/>
                <w:sz w:val="22"/>
              </w:rPr>
              <w:t>cal.val.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23DC299" w14:textId="77777777" w:rsidR="00000000" w:rsidRDefault="00000000">
            <w:pPr>
              <w:snapToGrid w:val="0"/>
              <w:rPr>
                <w:rFonts w:ascii="Courier New" w:hAnsi="Courier New" w:cs="Courier New"/>
                <w:b/>
                <w:sz w:val="22"/>
              </w:rPr>
            </w:pPr>
            <w:r>
              <w:rPr>
                <w:rFonts w:ascii="Courier New" w:hAnsi="Courier New" w:cs="Courier New"/>
                <w:b/>
                <w:sz w:val="22"/>
              </w:rPr>
              <w:t>Disp mm</w:t>
            </w:r>
          </w:p>
          <w:p w14:paraId="565F2DA4" w14:textId="77777777" w:rsidR="00000000" w:rsidRDefault="00000000">
            <w:pPr>
              <w:rPr>
                <w:rFonts w:ascii="Courier New" w:hAnsi="Courier New" w:cs="Courier New"/>
                <w:b/>
                <w:sz w:val="22"/>
              </w:rPr>
            </w:pPr>
            <w:r>
              <w:rPr>
                <w:rFonts w:ascii="Courier New" w:hAnsi="Courier New" w:cs="Courier New"/>
                <w:b/>
                <w:sz w:val="22"/>
              </w:rPr>
              <w:t>pk-pk</w:t>
            </w:r>
          </w:p>
          <w:p w14:paraId="1C66C00D" w14:textId="77777777" w:rsidR="00000000" w:rsidRDefault="00000000">
            <w:pPr>
              <w:rPr>
                <w:rFonts w:ascii="Courier New" w:hAnsi="Courier New" w:cs="Courier New"/>
                <w:b/>
                <w:sz w:val="22"/>
              </w:rPr>
            </w:pPr>
            <w:r>
              <w:rPr>
                <w:rFonts w:ascii="Courier New" w:hAnsi="Courier New" w:cs="Courier New"/>
                <w:b/>
                <w:sz w:val="22"/>
              </w:rPr>
              <w:t>Meas.val.</w:t>
            </w:r>
          </w:p>
        </w:tc>
        <w:tc>
          <w:tcPr>
            <w:tcW w:w="1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E2738A" w14:textId="77777777" w:rsidR="00000000" w:rsidRDefault="00000000">
            <w:pPr>
              <w:snapToGrid w:val="0"/>
              <w:rPr>
                <w:rFonts w:ascii="Courier New" w:hAnsi="Courier New" w:cs="Courier New"/>
                <w:b/>
                <w:sz w:val="22"/>
              </w:rPr>
            </w:pPr>
            <w:r>
              <w:rPr>
                <w:rFonts w:ascii="Courier New" w:hAnsi="Courier New" w:cs="Courier New"/>
                <w:b/>
                <w:sz w:val="22"/>
              </w:rPr>
              <w:t>%</w:t>
            </w:r>
          </w:p>
          <w:p w14:paraId="06772D2F" w14:textId="77777777" w:rsidR="00000000" w:rsidRDefault="00000000">
            <w:pPr>
              <w:rPr>
                <w:rFonts w:ascii="Courier New" w:hAnsi="Courier New" w:cs="Courier New"/>
                <w:b/>
                <w:sz w:val="26"/>
              </w:rPr>
            </w:pPr>
            <w:r>
              <w:rPr>
                <w:rFonts w:ascii="Courier New" w:hAnsi="Courier New" w:cs="Courier New"/>
                <w:b/>
                <w:sz w:val="22"/>
              </w:rPr>
              <w:t>Error</w:t>
            </w:r>
          </w:p>
        </w:tc>
      </w:tr>
      <w:tr w:rsidR="00000000" w14:paraId="7337A888" w14:textId="77777777">
        <w:trPr>
          <w:trHeight w:val="606"/>
        </w:trPr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189D6B1" w14:textId="77777777" w:rsidR="00000000" w:rsidRDefault="00000000">
            <w:pPr>
              <w:snapToGrid w:val="0"/>
              <w:rPr>
                <w:rFonts w:ascii="Courier New" w:hAnsi="Courier New" w:cs="Courier New"/>
                <w:sz w:val="26"/>
              </w:rPr>
            </w:pPr>
            <w:r>
              <w:rPr>
                <w:rFonts w:ascii="Courier New" w:hAnsi="Courier New" w:cs="Courier New"/>
                <w:b/>
                <w:sz w:val="26"/>
              </w:rPr>
              <w:t>50</w:t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FFE0305" w14:textId="77777777" w:rsidR="00000000" w:rsidRDefault="00000000">
            <w:pPr>
              <w:snapToGrid w:val="0"/>
              <w:rPr>
                <w:rFonts w:ascii="Courier New" w:hAnsi="Courier New" w:cs="Courier New"/>
                <w:sz w:val="2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EC68B91" w14:textId="77777777" w:rsidR="00000000" w:rsidRDefault="00000000">
            <w:pPr>
              <w:snapToGrid w:val="0"/>
              <w:rPr>
                <w:rFonts w:ascii="Courier New" w:hAnsi="Courier New" w:cs="Courier New"/>
                <w:sz w:val="26"/>
              </w:rPr>
            </w:pP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1E51A38" w14:textId="77777777" w:rsidR="00000000" w:rsidRDefault="00000000">
            <w:pPr>
              <w:snapToGrid w:val="0"/>
              <w:rPr>
                <w:rFonts w:ascii="Courier New" w:hAnsi="Courier New" w:cs="Courier New"/>
                <w:sz w:val="26"/>
              </w:rPr>
            </w:pPr>
          </w:p>
        </w:tc>
        <w:tc>
          <w:tcPr>
            <w:tcW w:w="1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2BC529" w14:textId="77777777" w:rsidR="00000000" w:rsidRDefault="00000000">
            <w:pPr>
              <w:snapToGrid w:val="0"/>
              <w:rPr>
                <w:rFonts w:ascii="Courier New" w:hAnsi="Courier New" w:cs="Courier New"/>
                <w:sz w:val="26"/>
              </w:rPr>
            </w:pPr>
          </w:p>
        </w:tc>
      </w:tr>
    </w:tbl>
    <w:p w14:paraId="3949662A" w14:textId="77777777" w:rsidR="00000000" w:rsidRDefault="00000000">
      <w:pPr>
        <w:tabs>
          <w:tab w:val="left" w:pos="4950"/>
        </w:tabs>
      </w:pPr>
    </w:p>
    <w:p w14:paraId="4FE11D5E" w14:textId="77777777" w:rsidR="00000000" w:rsidRDefault="00000000">
      <w:pPr>
        <w:tabs>
          <w:tab w:val="left" w:pos="4950"/>
        </w:tabs>
        <w:rPr>
          <w:rFonts w:ascii="Courier New" w:hAnsi="Courier New" w:cs="Courier New"/>
          <w:b/>
          <w:sz w:val="32"/>
          <w:u w:val="single"/>
        </w:rPr>
      </w:pPr>
    </w:p>
    <w:p w14:paraId="0A307D43" w14:textId="77777777" w:rsidR="00000000" w:rsidRDefault="00000000">
      <w:pPr>
        <w:tabs>
          <w:tab w:val="left" w:pos="4950"/>
        </w:tabs>
        <w:rPr>
          <w:rFonts w:ascii="Courier New" w:hAnsi="Courier New" w:cs="Courier New"/>
          <w:b/>
          <w:sz w:val="32"/>
          <w:u w:val="single"/>
        </w:rPr>
      </w:pPr>
    </w:p>
    <w:p w14:paraId="01422C37" w14:textId="77777777" w:rsidR="00000000" w:rsidRDefault="00000000">
      <w:pPr>
        <w:tabs>
          <w:tab w:val="left" w:pos="4950"/>
        </w:tabs>
        <w:rPr>
          <w:rFonts w:ascii="Courier New" w:hAnsi="Courier New" w:cs="Courier New"/>
          <w:b/>
          <w:sz w:val="32"/>
          <w:u w:val="single"/>
        </w:rPr>
      </w:pPr>
    </w:p>
    <w:p w14:paraId="62A6E849" w14:textId="77777777" w:rsidR="00000000" w:rsidRDefault="00000000">
      <w:pPr>
        <w:tabs>
          <w:tab w:val="left" w:pos="4950"/>
        </w:tabs>
        <w:rPr>
          <w:rFonts w:ascii="Courier New" w:hAnsi="Courier New" w:cs="Courier New"/>
          <w:b/>
          <w:sz w:val="32"/>
          <w:u w:val="single"/>
        </w:rPr>
      </w:pPr>
    </w:p>
    <w:p w14:paraId="382A1C1A" w14:textId="77777777" w:rsidR="00000000" w:rsidRDefault="00000000">
      <w:pPr>
        <w:tabs>
          <w:tab w:val="left" w:pos="4950"/>
        </w:tabs>
        <w:rPr>
          <w:rFonts w:ascii="Courier New" w:hAnsi="Courier New" w:cs="Courier New"/>
          <w:b/>
          <w:sz w:val="32"/>
          <w:u w:val="single"/>
        </w:rPr>
      </w:pPr>
    </w:p>
    <w:p w14:paraId="4284DFBF" w14:textId="77777777" w:rsidR="00000000" w:rsidRDefault="00000000">
      <w:pPr>
        <w:tabs>
          <w:tab w:val="left" w:pos="4950"/>
        </w:tabs>
        <w:rPr>
          <w:rFonts w:ascii="Courier New" w:hAnsi="Courier New" w:cs="Courier New"/>
          <w:b/>
          <w:sz w:val="32"/>
          <w:u w:val="single"/>
        </w:rPr>
      </w:pPr>
    </w:p>
    <w:p w14:paraId="7E88751B" w14:textId="77777777" w:rsidR="00000000" w:rsidRDefault="00000000">
      <w:pPr>
        <w:tabs>
          <w:tab w:val="left" w:pos="4950"/>
        </w:tabs>
        <w:rPr>
          <w:rFonts w:ascii="Courier New" w:hAnsi="Courier New" w:cs="Courier New"/>
          <w:b/>
          <w:sz w:val="32"/>
          <w:u w:val="single"/>
        </w:rPr>
      </w:pPr>
    </w:p>
    <w:p w14:paraId="54017B07" w14:textId="77777777" w:rsidR="00000000" w:rsidRDefault="00000000">
      <w:pPr>
        <w:tabs>
          <w:tab w:val="left" w:pos="4950"/>
        </w:tabs>
        <w:rPr>
          <w:rFonts w:ascii="Courier New" w:hAnsi="Courier New" w:cs="Courier New"/>
          <w:b/>
          <w:sz w:val="32"/>
          <w:u w:val="single"/>
        </w:rPr>
      </w:pPr>
    </w:p>
    <w:p w14:paraId="57D99CE0" w14:textId="77777777" w:rsidR="00000000" w:rsidRDefault="00000000">
      <w:pPr>
        <w:tabs>
          <w:tab w:val="left" w:pos="4950"/>
        </w:tabs>
        <w:rPr>
          <w:rFonts w:ascii="Courier New" w:hAnsi="Courier New" w:cs="Courier New"/>
          <w:b/>
          <w:sz w:val="32"/>
          <w:u w:val="single"/>
        </w:rPr>
      </w:pPr>
    </w:p>
    <w:p w14:paraId="52641557" w14:textId="77777777" w:rsidR="00000000" w:rsidRDefault="00000000">
      <w:pPr>
        <w:ind w:firstLine="720"/>
        <w:rPr>
          <w:b/>
          <w:sz w:val="12"/>
        </w:rPr>
      </w:pPr>
    </w:p>
    <w:p w14:paraId="64938DE2" w14:textId="77777777" w:rsidR="00000000" w:rsidRDefault="00000000">
      <w:pPr>
        <w:ind w:firstLine="720"/>
        <w:rPr>
          <w:b/>
          <w:sz w:val="22"/>
        </w:rPr>
      </w:pPr>
      <w:r>
        <w:rPr>
          <w:b/>
          <w:sz w:val="22"/>
        </w:rPr>
        <w:t>TESTED BY:</w:t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  <w:t xml:space="preserve">APPROVED BY:   </w:t>
      </w:r>
      <w:r>
        <w:rPr>
          <w:b/>
        </w:rPr>
        <w:t xml:space="preserve">                          </w:t>
      </w:r>
      <w:r>
        <w:rPr>
          <w:b/>
          <w:sz w:val="20"/>
        </w:rPr>
        <w:t>HOD – PDN</w:t>
      </w:r>
    </w:p>
    <w:p w14:paraId="0BB70ACB" w14:textId="77777777" w:rsidR="00000000" w:rsidRDefault="00000000">
      <w:pPr>
        <w:ind w:firstLine="720"/>
        <w:rPr>
          <w:b/>
          <w:sz w:val="22"/>
        </w:rPr>
      </w:pPr>
    </w:p>
    <w:p w14:paraId="0825D29C" w14:textId="77777777" w:rsidR="00000000" w:rsidRDefault="00000000">
      <w:pPr>
        <w:pBdr>
          <w:bottom w:val="single" w:sz="4" w:space="1" w:color="000000"/>
        </w:pBdr>
        <w:ind w:firstLine="720"/>
        <w:rPr>
          <w:b/>
          <w:sz w:val="20"/>
        </w:rPr>
      </w:pPr>
      <w:r>
        <w:rPr>
          <w:b/>
          <w:sz w:val="22"/>
        </w:rPr>
        <w:t>DATE</w:t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0"/>
        </w:rPr>
        <w:tab/>
      </w:r>
    </w:p>
    <w:p w14:paraId="2E0D5B60" w14:textId="77777777" w:rsidR="00000000" w:rsidRDefault="00000000">
      <w:pPr>
        <w:pBdr>
          <w:bottom w:val="single" w:sz="4" w:space="1" w:color="000000"/>
        </w:pBdr>
        <w:ind w:firstLine="720"/>
        <w:rPr>
          <w:rFonts w:ascii="Tahoma" w:hAnsi="Tahoma" w:cs="Tahoma"/>
          <w:b/>
          <w:sz w:val="18"/>
          <w:szCs w:val="20"/>
        </w:rPr>
      </w:pPr>
      <w:r>
        <w:rPr>
          <w:b/>
          <w:sz w:val="20"/>
        </w:rPr>
        <w:tab/>
      </w:r>
    </w:p>
    <w:p w14:paraId="51774E43" w14:textId="77777777" w:rsidR="00000000" w:rsidRDefault="00000000">
      <w:pPr>
        <w:ind w:left="2736" w:hanging="2793"/>
        <w:rPr>
          <w:rFonts w:ascii="Tahoma" w:hAnsi="Tahoma" w:cs="Tahoma"/>
          <w:b/>
          <w:sz w:val="12"/>
          <w:szCs w:val="20"/>
        </w:rPr>
      </w:pPr>
      <w:r>
        <w:rPr>
          <w:rFonts w:ascii="Tahoma" w:hAnsi="Tahoma" w:cs="Tahoma"/>
          <w:b/>
          <w:sz w:val="18"/>
          <w:szCs w:val="20"/>
        </w:rPr>
        <w:tab/>
        <w:t xml:space="preserve">  </w:t>
      </w:r>
      <w:r>
        <w:rPr>
          <w:rFonts w:ascii="Tahoma" w:hAnsi="Tahoma" w:cs="Tahoma"/>
          <w:b/>
          <w:sz w:val="18"/>
          <w:szCs w:val="20"/>
          <w:u w:val="single"/>
        </w:rPr>
        <w:t>Name</w:t>
      </w:r>
      <w:r>
        <w:rPr>
          <w:rFonts w:ascii="Tahoma" w:hAnsi="Tahoma" w:cs="Tahoma"/>
          <w:b/>
          <w:sz w:val="18"/>
          <w:szCs w:val="20"/>
        </w:rPr>
        <w:tab/>
      </w:r>
      <w:r>
        <w:rPr>
          <w:rFonts w:ascii="Tahoma" w:hAnsi="Tahoma" w:cs="Tahoma"/>
          <w:b/>
          <w:sz w:val="18"/>
          <w:szCs w:val="20"/>
        </w:rPr>
        <w:tab/>
      </w:r>
      <w:r>
        <w:rPr>
          <w:rFonts w:ascii="Tahoma" w:hAnsi="Tahoma" w:cs="Tahoma"/>
          <w:b/>
          <w:sz w:val="18"/>
          <w:szCs w:val="20"/>
        </w:rPr>
        <w:tab/>
      </w:r>
      <w:r>
        <w:rPr>
          <w:rFonts w:ascii="Tahoma" w:hAnsi="Tahoma" w:cs="Tahoma"/>
          <w:b/>
          <w:sz w:val="18"/>
          <w:szCs w:val="20"/>
        </w:rPr>
        <w:tab/>
      </w:r>
      <w:r>
        <w:rPr>
          <w:rFonts w:ascii="Tahoma" w:hAnsi="Tahoma" w:cs="Tahoma"/>
          <w:b/>
          <w:sz w:val="18"/>
          <w:szCs w:val="20"/>
          <w:u w:val="single"/>
        </w:rPr>
        <w:t>Signature</w:t>
      </w:r>
      <w:r>
        <w:rPr>
          <w:rFonts w:ascii="Tahoma" w:hAnsi="Tahoma" w:cs="Tahoma"/>
          <w:b/>
          <w:sz w:val="18"/>
          <w:szCs w:val="20"/>
        </w:rPr>
        <w:tab/>
      </w:r>
      <w:r>
        <w:rPr>
          <w:rFonts w:ascii="Tahoma" w:hAnsi="Tahoma" w:cs="Tahoma"/>
          <w:b/>
          <w:sz w:val="18"/>
          <w:szCs w:val="20"/>
        </w:rPr>
        <w:tab/>
      </w:r>
      <w:r>
        <w:rPr>
          <w:rFonts w:ascii="Tahoma" w:hAnsi="Tahoma" w:cs="Tahoma"/>
          <w:b/>
          <w:sz w:val="18"/>
          <w:szCs w:val="20"/>
        </w:rPr>
        <w:tab/>
      </w:r>
      <w:r>
        <w:rPr>
          <w:rFonts w:ascii="Tahoma" w:hAnsi="Tahoma" w:cs="Tahoma"/>
          <w:b/>
          <w:sz w:val="18"/>
          <w:szCs w:val="20"/>
          <w:u w:val="single"/>
        </w:rPr>
        <w:t>Designation</w:t>
      </w:r>
    </w:p>
    <w:p w14:paraId="690238C1" w14:textId="77777777" w:rsidR="00000000" w:rsidRDefault="00000000">
      <w:pPr>
        <w:ind w:left="5760" w:firstLine="720"/>
        <w:rPr>
          <w:rFonts w:ascii="Tahoma" w:hAnsi="Tahoma" w:cs="Tahoma"/>
          <w:b/>
          <w:sz w:val="12"/>
          <w:szCs w:val="20"/>
        </w:rPr>
      </w:pPr>
    </w:p>
    <w:p w14:paraId="15482AD8" w14:textId="77777777" w:rsidR="00000000" w:rsidRDefault="00000000">
      <w:pPr>
        <w:ind w:left="342"/>
        <w:rPr>
          <w:rFonts w:ascii="Tahoma" w:hAnsi="Tahoma" w:cs="Tahoma"/>
          <w:b/>
          <w:sz w:val="20"/>
          <w:szCs w:val="20"/>
        </w:rPr>
      </w:pPr>
    </w:p>
    <w:p w14:paraId="0CA05512" w14:textId="77777777" w:rsidR="00000000" w:rsidRDefault="00000000">
      <w:pPr>
        <w:ind w:left="342"/>
        <w:rPr>
          <w:rFonts w:ascii="Tahoma" w:hAnsi="Tahoma" w:cs="Tahoma"/>
          <w:b/>
          <w:sz w:val="12"/>
          <w:szCs w:val="20"/>
        </w:rPr>
      </w:pPr>
    </w:p>
    <w:p w14:paraId="7DEC5AA4" w14:textId="77777777" w:rsidR="00000000" w:rsidRDefault="00000000">
      <w:pPr>
        <w:ind w:left="5760" w:firstLine="720"/>
        <w:rPr>
          <w:rFonts w:ascii="Tahoma" w:hAnsi="Tahoma" w:cs="Tahoma"/>
          <w:b/>
          <w:sz w:val="18"/>
          <w:szCs w:val="20"/>
        </w:rPr>
      </w:pPr>
    </w:p>
    <w:p w14:paraId="6F5E543D" w14:textId="77777777" w:rsidR="00000000" w:rsidRDefault="00000000">
      <w:pPr>
        <w:ind w:left="5760" w:firstLine="720"/>
        <w:rPr>
          <w:rFonts w:ascii="Tahoma" w:hAnsi="Tahoma" w:cs="Tahoma"/>
          <w:b/>
          <w:sz w:val="20"/>
          <w:szCs w:val="20"/>
        </w:rPr>
      </w:pPr>
      <w:r>
        <w:rPr>
          <w:rFonts w:ascii="Tahoma" w:hAnsi="Tahoma" w:cs="Tahoma"/>
          <w:b/>
          <w:sz w:val="18"/>
          <w:szCs w:val="20"/>
        </w:rPr>
        <w:t>Form No.  : R/PP-05/10-VM/REV 00 Pg 5 of 6</w:t>
      </w:r>
    </w:p>
    <w:p w14:paraId="10D2A25F" w14:textId="77777777" w:rsidR="00000000" w:rsidRDefault="00000000">
      <w:pPr>
        <w:pageBreakBefore/>
        <w:tabs>
          <w:tab w:val="left" w:pos="4950"/>
        </w:tabs>
        <w:jc w:val="center"/>
        <w:rPr>
          <w:rFonts w:ascii="Tahoma" w:hAnsi="Tahoma" w:cs="Tahoma"/>
          <w:b/>
          <w:sz w:val="20"/>
          <w:szCs w:val="20"/>
        </w:rPr>
      </w:pPr>
    </w:p>
    <w:p w14:paraId="7BABD3E0" w14:textId="77777777" w:rsidR="00000000" w:rsidRDefault="00000000">
      <w:pPr>
        <w:tabs>
          <w:tab w:val="left" w:pos="4950"/>
        </w:tabs>
        <w:jc w:val="center"/>
        <w:rPr>
          <w:rFonts w:ascii="Courier New" w:hAnsi="Courier New" w:cs="Courier New"/>
          <w:b/>
          <w:sz w:val="32"/>
          <w:u w:val="single"/>
        </w:rPr>
      </w:pPr>
      <w:r>
        <w:rPr>
          <w:rFonts w:ascii="Courier New" w:hAnsi="Courier New" w:cs="Courier New"/>
          <w:b/>
          <w:sz w:val="32"/>
          <w:u w:val="single"/>
        </w:rPr>
        <w:t>VIBRATION METER TEST RECORD</w:t>
      </w:r>
    </w:p>
    <w:p w14:paraId="09EC2F84" w14:textId="77777777" w:rsidR="00000000" w:rsidRDefault="00000000">
      <w:pPr>
        <w:tabs>
          <w:tab w:val="left" w:pos="4950"/>
        </w:tabs>
        <w:jc w:val="center"/>
        <w:rPr>
          <w:rFonts w:ascii="Courier New" w:hAnsi="Courier New" w:cs="Courier New"/>
          <w:b/>
          <w:sz w:val="32"/>
          <w:u w:val="single"/>
        </w:rPr>
      </w:pPr>
    </w:p>
    <w:p w14:paraId="44E7873C" w14:textId="77777777" w:rsidR="00000000" w:rsidRDefault="00000000">
      <w:pPr>
        <w:ind w:left="720"/>
      </w:pPr>
      <w:r>
        <w:rPr>
          <w:rFonts w:ascii="Courier New" w:hAnsi="Courier New" w:cs="Courier New"/>
          <w:sz w:val="26"/>
        </w:rPr>
        <w:t>Model No……………… Sl.No………………………..</w:t>
      </w:r>
    </w:p>
    <w:p w14:paraId="013BF00D" w14:textId="294365BC" w:rsidR="00000000" w:rsidRDefault="00805EB0">
      <w:pPr>
        <w:ind w:left="720"/>
        <w:rPr>
          <w:rFonts w:ascii="Courier New" w:hAnsi="Courier New" w:cs="Courier New"/>
          <w:sz w:val="26"/>
          <w:lang/>
        </w:rPr>
      </w:pPr>
      <w:r>
        <w:rPr>
          <w:noProof/>
        </w:rPr>
        <w:drawing>
          <wp:anchor distT="0" distB="0" distL="114935" distR="114935" simplePos="0" relativeHeight="251664384" behindDoc="0" locked="0" layoutInCell="1" allowOverlap="1" wp14:anchorId="27360724" wp14:editId="5C043A74">
            <wp:simplePos x="0" y="0"/>
            <wp:positionH relativeFrom="column">
              <wp:posOffset>723900</wp:posOffset>
            </wp:positionH>
            <wp:positionV relativeFrom="paragraph">
              <wp:posOffset>74930</wp:posOffset>
            </wp:positionV>
            <wp:extent cx="4081780" cy="2044700"/>
            <wp:effectExtent l="0" t="0" r="0" b="0"/>
            <wp:wrapSquare wrapText="bothSides"/>
            <wp:docPr id="2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1780" cy="20447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74E1BC" w14:textId="77777777" w:rsidR="00000000" w:rsidRDefault="00000000">
      <w:pPr>
        <w:tabs>
          <w:tab w:val="left" w:pos="4950"/>
        </w:tabs>
        <w:jc w:val="center"/>
        <w:rPr>
          <w:rFonts w:ascii="Courier New" w:hAnsi="Courier New" w:cs="Courier New"/>
          <w:b/>
          <w:sz w:val="32"/>
          <w:u w:val="single"/>
        </w:rPr>
      </w:pPr>
    </w:p>
    <w:p w14:paraId="6604E048" w14:textId="77777777" w:rsidR="00000000" w:rsidRDefault="00000000">
      <w:pPr>
        <w:tabs>
          <w:tab w:val="left" w:pos="1035"/>
        </w:tabs>
        <w:rPr>
          <w:rFonts w:ascii="Courier New" w:hAnsi="Courier New" w:cs="Courier New"/>
          <w:b/>
          <w:sz w:val="32"/>
          <w:u w:val="single"/>
        </w:rPr>
      </w:pPr>
    </w:p>
    <w:p w14:paraId="641D209E" w14:textId="77777777" w:rsidR="00000000" w:rsidRDefault="00000000">
      <w:pPr>
        <w:tabs>
          <w:tab w:val="left" w:pos="1035"/>
        </w:tabs>
        <w:rPr>
          <w:rFonts w:ascii="Courier New" w:hAnsi="Courier New" w:cs="Courier New"/>
          <w:b/>
          <w:sz w:val="32"/>
          <w:u w:val="single"/>
        </w:rPr>
      </w:pPr>
    </w:p>
    <w:p w14:paraId="4C792DE8" w14:textId="77777777" w:rsidR="00000000" w:rsidRDefault="00000000">
      <w:pPr>
        <w:tabs>
          <w:tab w:val="left" w:pos="4950"/>
        </w:tabs>
        <w:rPr>
          <w:rFonts w:ascii="Courier New" w:hAnsi="Courier New" w:cs="Courier New"/>
          <w:b/>
          <w:sz w:val="32"/>
          <w:u w:val="single"/>
        </w:rPr>
      </w:pPr>
    </w:p>
    <w:p w14:paraId="5FE2F552" w14:textId="77777777" w:rsidR="00000000" w:rsidRDefault="00000000">
      <w:pPr>
        <w:tabs>
          <w:tab w:val="left" w:pos="4950"/>
        </w:tabs>
        <w:rPr>
          <w:rFonts w:ascii="Courier New" w:hAnsi="Courier New" w:cs="Courier New"/>
          <w:b/>
          <w:sz w:val="32"/>
          <w:u w:val="single"/>
        </w:rPr>
      </w:pPr>
    </w:p>
    <w:p w14:paraId="20EA350A" w14:textId="77777777" w:rsidR="00000000" w:rsidRDefault="00000000">
      <w:pPr>
        <w:tabs>
          <w:tab w:val="left" w:pos="4950"/>
        </w:tabs>
        <w:rPr>
          <w:rFonts w:ascii="Courier New" w:hAnsi="Courier New" w:cs="Courier New"/>
          <w:b/>
          <w:sz w:val="32"/>
          <w:u w:val="single"/>
        </w:rPr>
      </w:pPr>
    </w:p>
    <w:p w14:paraId="540189D6" w14:textId="77777777" w:rsidR="00000000" w:rsidRDefault="00000000">
      <w:pPr>
        <w:tabs>
          <w:tab w:val="left" w:pos="4950"/>
        </w:tabs>
        <w:rPr>
          <w:rFonts w:ascii="Courier New" w:hAnsi="Courier New" w:cs="Courier New"/>
          <w:b/>
          <w:sz w:val="32"/>
          <w:u w:val="single"/>
        </w:rPr>
      </w:pPr>
    </w:p>
    <w:p w14:paraId="5A11C257" w14:textId="77777777" w:rsidR="00000000" w:rsidRDefault="00000000">
      <w:pPr>
        <w:tabs>
          <w:tab w:val="left" w:pos="4950"/>
        </w:tabs>
        <w:rPr>
          <w:rFonts w:ascii="Courier New" w:hAnsi="Courier New" w:cs="Courier New"/>
          <w:b/>
          <w:sz w:val="32"/>
          <w:u w:val="single"/>
        </w:rPr>
      </w:pPr>
    </w:p>
    <w:p w14:paraId="76595726" w14:textId="77777777" w:rsidR="00000000" w:rsidRDefault="00000000">
      <w:pPr>
        <w:tabs>
          <w:tab w:val="left" w:pos="4950"/>
        </w:tabs>
        <w:rPr>
          <w:rFonts w:ascii="Courier New" w:hAnsi="Courier New" w:cs="Courier New"/>
          <w:b/>
          <w:sz w:val="32"/>
          <w:u w:val="single"/>
        </w:rPr>
      </w:pPr>
    </w:p>
    <w:tbl>
      <w:tblPr>
        <w:tblW w:w="0" w:type="auto"/>
        <w:tblInd w:w="-14" w:type="dxa"/>
        <w:tblLayout w:type="fixed"/>
        <w:tblLook w:val="0000" w:firstRow="0" w:lastRow="0" w:firstColumn="0" w:lastColumn="0" w:noHBand="0" w:noVBand="0"/>
      </w:tblPr>
      <w:tblGrid>
        <w:gridCol w:w="996"/>
        <w:gridCol w:w="961"/>
        <w:gridCol w:w="1235"/>
        <w:gridCol w:w="1311"/>
        <w:gridCol w:w="855"/>
        <w:gridCol w:w="855"/>
        <w:gridCol w:w="855"/>
        <w:gridCol w:w="1254"/>
        <w:gridCol w:w="1406"/>
        <w:gridCol w:w="1577"/>
      </w:tblGrid>
      <w:tr w:rsidR="00000000" w14:paraId="3EDE8D89" w14:textId="77777777">
        <w:trPr>
          <w:trHeight w:val="271"/>
        </w:trPr>
        <w:tc>
          <w:tcPr>
            <w:tcW w:w="53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C713AF3" w14:textId="77777777" w:rsidR="00000000" w:rsidRDefault="00000000">
            <w:pPr>
              <w:snapToGrid w:val="0"/>
              <w:jc w:val="center"/>
              <w:rPr>
                <w:rFonts w:ascii="Courier New" w:hAnsi="Courier New" w:cs="Courier New"/>
                <w:b/>
                <w:sz w:val="26"/>
              </w:rPr>
            </w:pPr>
            <w:r>
              <w:rPr>
                <w:rFonts w:ascii="Courier New" w:hAnsi="Courier New" w:cs="Courier New"/>
                <w:b/>
                <w:sz w:val="26"/>
              </w:rPr>
              <w:t>VELOCITY</w:t>
            </w:r>
          </w:p>
        </w:tc>
        <w:tc>
          <w:tcPr>
            <w:tcW w:w="594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EF56B6" w14:textId="77777777" w:rsidR="00000000" w:rsidRDefault="00000000">
            <w:pPr>
              <w:snapToGrid w:val="0"/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6"/>
              </w:rPr>
              <w:t>ACCELERATION</w:t>
            </w:r>
          </w:p>
        </w:tc>
      </w:tr>
      <w:tr w:rsidR="00000000" w14:paraId="6FACED1D" w14:textId="77777777">
        <w:trPr>
          <w:trHeight w:val="811"/>
        </w:trPr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AE89FB3" w14:textId="77777777" w:rsidR="00000000" w:rsidRDefault="00000000">
            <w:pPr>
              <w:snapToGrid w:val="0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Freq.</w:t>
            </w:r>
          </w:p>
          <w:p w14:paraId="49439B8D" w14:textId="77777777" w:rsidR="00000000" w:rsidRDefault="00000000">
            <w:pPr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Hz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1B33E13" w14:textId="77777777" w:rsidR="00000000" w:rsidRDefault="00000000">
            <w:pPr>
              <w:snapToGrid w:val="0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O/p</w:t>
            </w:r>
          </w:p>
          <w:p w14:paraId="14612E2E" w14:textId="77777777" w:rsidR="00000000" w:rsidRDefault="00000000">
            <w:pPr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(V1)</w:t>
            </w:r>
          </w:p>
          <w:p w14:paraId="6F3554ED" w14:textId="77777777" w:rsidR="00000000" w:rsidRDefault="00000000">
            <w:pPr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p-pmV</w:t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C080D78" w14:textId="77777777" w:rsidR="00000000" w:rsidRDefault="00000000">
            <w:pPr>
              <w:snapToGrid w:val="0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Cal.val.</w:t>
            </w:r>
          </w:p>
          <w:p w14:paraId="0BF99AB9" w14:textId="77777777" w:rsidR="00000000" w:rsidRDefault="00000000">
            <w:pPr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(rms)</w:t>
            </w:r>
          </w:p>
          <w:p w14:paraId="01B174DE" w14:textId="77777777" w:rsidR="00000000" w:rsidRDefault="00000000">
            <w:pPr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Cm/sec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FDD0AF8" w14:textId="77777777" w:rsidR="00000000" w:rsidRDefault="00000000">
            <w:pPr>
              <w:snapToGrid w:val="0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Meas.val.</w:t>
            </w:r>
          </w:p>
          <w:p w14:paraId="2DFA86EB" w14:textId="77777777" w:rsidR="00000000" w:rsidRDefault="00000000">
            <w:pPr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(rms)</w:t>
            </w:r>
          </w:p>
          <w:p w14:paraId="7F16A009" w14:textId="77777777" w:rsidR="00000000" w:rsidRDefault="00000000">
            <w:pPr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Cm/sec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2068217" w14:textId="77777777" w:rsidR="00000000" w:rsidRDefault="00000000">
            <w:pPr>
              <w:snapToGrid w:val="0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%</w:t>
            </w:r>
          </w:p>
          <w:p w14:paraId="6EB979E7" w14:textId="77777777" w:rsidR="00000000" w:rsidRDefault="00000000">
            <w:pPr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Error</w:t>
            </w:r>
          </w:p>
          <w:p w14:paraId="5C86930B" w14:textId="77777777" w:rsidR="00000000" w:rsidRDefault="00000000">
            <w:pPr>
              <w:tabs>
                <w:tab w:val="left" w:pos="1395"/>
              </w:tabs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ab/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1C3FE37" w14:textId="77777777" w:rsidR="00000000" w:rsidRDefault="00000000">
            <w:pPr>
              <w:snapToGrid w:val="0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Freq.</w:t>
            </w:r>
          </w:p>
          <w:p w14:paraId="46FC4910" w14:textId="77777777" w:rsidR="00000000" w:rsidRDefault="00000000">
            <w:pPr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Hz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78BD6C8" w14:textId="77777777" w:rsidR="00000000" w:rsidRDefault="00000000">
            <w:pPr>
              <w:snapToGrid w:val="0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O/p</w:t>
            </w:r>
          </w:p>
          <w:p w14:paraId="2ABBAD0B" w14:textId="77777777" w:rsidR="00000000" w:rsidRDefault="00000000">
            <w:pPr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(V1)</w:t>
            </w:r>
          </w:p>
          <w:p w14:paraId="7CEA5888" w14:textId="77777777" w:rsidR="00000000" w:rsidRDefault="00000000">
            <w:pPr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p-pmV</w:t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5535BEE" w14:textId="77777777" w:rsidR="00000000" w:rsidRDefault="00000000">
            <w:pPr>
              <w:snapToGrid w:val="0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Cal.val.</w:t>
            </w:r>
          </w:p>
          <w:p w14:paraId="29FAA37C" w14:textId="77777777" w:rsidR="00000000" w:rsidRDefault="00000000">
            <w:pPr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(pk)</w:t>
            </w:r>
          </w:p>
          <w:p w14:paraId="0F5EA6B7" w14:textId="77777777" w:rsidR="00000000" w:rsidRDefault="00000000">
            <w:pPr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m/sec</w:t>
            </w:r>
            <w:r>
              <w:rPr>
                <w:rFonts w:ascii="Courier New" w:hAnsi="Courier New" w:cs="Courier New"/>
                <w:b/>
                <w:sz w:val="20"/>
                <w:vertAlign w:val="superscript"/>
              </w:rPr>
              <w:t>2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D2E65B7" w14:textId="77777777" w:rsidR="00000000" w:rsidRDefault="00000000">
            <w:pPr>
              <w:snapToGrid w:val="0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Meas.val.</w:t>
            </w:r>
          </w:p>
          <w:p w14:paraId="3800EFE7" w14:textId="77777777" w:rsidR="00000000" w:rsidRDefault="00000000">
            <w:pPr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(pk)</w:t>
            </w:r>
          </w:p>
          <w:p w14:paraId="17004344" w14:textId="77777777" w:rsidR="00000000" w:rsidRDefault="00000000">
            <w:pPr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m/sec</w:t>
            </w:r>
            <w:r>
              <w:rPr>
                <w:rFonts w:ascii="Courier New" w:hAnsi="Courier New" w:cs="Courier New"/>
                <w:b/>
                <w:sz w:val="20"/>
                <w:vertAlign w:val="superscript"/>
              </w:rPr>
              <w:t>2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215316" w14:textId="77777777" w:rsidR="00000000" w:rsidRDefault="00000000">
            <w:pPr>
              <w:snapToGrid w:val="0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%</w:t>
            </w:r>
          </w:p>
          <w:p w14:paraId="197D1C21" w14:textId="77777777" w:rsidR="00000000" w:rsidRDefault="00000000">
            <w:pPr>
              <w:rPr>
                <w:rFonts w:ascii="Courier New" w:hAnsi="Courier New" w:cs="Courier New"/>
                <w:b/>
                <w:sz w:val="26"/>
              </w:rPr>
            </w:pPr>
            <w:r>
              <w:rPr>
                <w:rFonts w:ascii="Courier New" w:hAnsi="Courier New" w:cs="Courier New"/>
                <w:b/>
                <w:sz w:val="20"/>
              </w:rPr>
              <w:t>Error</w:t>
            </w:r>
          </w:p>
        </w:tc>
      </w:tr>
      <w:tr w:rsidR="00000000" w14:paraId="2053AA0A" w14:textId="77777777">
        <w:trPr>
          <w:trHeight w:val="2746"/>
        </w:trPr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811528C" w14:textId="77777777" w:rsidR="00000000" w:rsidRDefault="00000000">
            <w:pPr>
              <w:snapToGrid w:val="0"/>
              <w:rPr>
                <w:rFonts w:ascii="Courier New" w:hAnsi="Courier New" w:cs="Courier New"/>
                <w:b/>
                <w:sz w:val="26"/>
              </w:rPr>
            </w:pP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B98AF2F" w14:textId="77777777" w:rsidR="00000000" w:rsidRDefault="00000000">
            <w:pPr>
              <w:snapToGrid w:val="0"/>
              <w:rPr>
                <w:rFonts w:ascii="Courier New" w:hAnsi="Courier New" w:cs="Courier New"/>
                <w:sz w:val="26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B856E40" w14:textId="77777777" w:rsidR="00000000" w:rsidRDefault="00000000">
            <w:pPr>
              <w:snapToGrid w:val="0"/>
              <w:rPr>
                <w:rFonts w:ascii="Courier New" w:hAnsi="Courier New" w:cs="Courier New"/>
                <w:sz w:val="26"/>
              </w:rPr>
            </w:pP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8E34E5C" w14:textId="77777777" w:rsidR="00000000" w:rsidRDefault="00000000">
            <w:pPr>
              <w:snapToGrid w:val="0"/>
              <w:rPr>
                <w:rFonts w:ascii="Courier New" w:hAnsi="Courier New" w:cs="Courier New"/>
                <w:sz w:val="26"/>
              </w:rPr>
            </w:pP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34219B4" w14:textId="77777777" w:rsidR="00000000" w:rsidRDefault="00000000">
            <w:pPr>
              <w:snapToGrid w:val="0"/>
              <w:rPr>
                <w:rFonts w:ascii="Courier New" w:hAnsi="Courier New" w:cs="Courier New"/>
                <w:sz w:val="26"/>
              </w:rPr>
            </w:pP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9E0F903" w14:textId="77777777" w:rsidR="00000000" w:rsidRDefault="00000000">
            <w:pPr>
              <w:snapToGrid w:val="0"/>
              <w:rPr>
                <w:rFonts w:ascii="Courier New" w:hAnsi="Courier New" w:cs="Courier New"/>
                <w:b/>
                <w:sz w:val="26"/>
              </w:rPr>
            </w:pP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6BDD436" w14:textId="77777777" w:rsidR="00000000" w:rsidRDefault="00000000">
            <w:pPr>
              <w:snapToGrid w:val="0"/>
              <w:rPr>
                <w:rFonts w:ascii="Courier New" w:hAnsi="Courier New" w:cs="Courier New"/>
                <w:sz w:val="26"/>
              </w:rPr>
            </w:pP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B82F994" w14:textId="77777777" w:rsidR="00000000" w:rsidRDefault="00000000">
            <w:pPr>
              <w:snapToGrid w:val="0"/>
              <w:rPr>
                <w:rFonts w:ascii="Courier New" w:hAnsi="Courier New" w:cs="Courier New"/>
                <w:sz w:val="26"/>
              </w:rPr>
            </w:pP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AAD740F" w14:textId="77777777" w:rsidR="00000000" w:rsidRDefault="00000000">
            <w:pPr>
              <w:snapToGrid w:val="0"/>
              <w:rPr>
                <w:rFonts w:ascii="Courier New" w:hAnsi="Courier New" w:cs="Courier New"/>
                <w:sz w:val="26"/>
              </w:rPr>
            </w:pP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4A66B9" w14:textId="77777777" w:rsidR="00000000" w:rsidRDefault="00000000">
            <w:pPr>
              <w:snapToGrid w:val="0"/>
              <w:rPr>
                <w:rFonts w:ascii="Courier New" w:hAnsi="Courier New" w:cs="Courier New"/>
                <w:sz w:val="26"/>
              </w:rPr>
            </w:pPr>
          </w:p>
        </w:tc>
      </w:tr>
    </w:tbl>
    <w:p w14:paraId="44AF0B96" w14:textId="5E85718B" w:rsidR="00000000" w:rsidRDefault="00805EB0">
      <w:pPr>
        <w:tabs>
          <w:tab w:val="left" w:pos="4950"/>
        </w:tabs>
        <w:rPr>
          <w:rFonts w:ascii="Courier New" w:hAnsi="Courier New" w:cs="Courier New"/>
          <w:b/>
          <w:sz w:val="32"/>
          <w:u w:val="single"/>
          <w:lang/>
        </w:rPr>
      </w:pPr>
      <w:r>
        <w:rPr>
          <w:noProof/>
        </w:rPr>
        <w:drawing>
          <wp:anchor distT="0" distB="0" distL="114935" distR="114935" simplePos="0" relativeHeight="251663360" behindDoc="0" locked="0" layoutInCell="1" allowOverlap="1" wp14:anchorId="5EBCBD41" wp14:editId="381025C3">
            <wp:simplePos x="0" y="0"/>
            <wp:positionH relativeFrom="column">
              <wp:posOffset>615315</wp:posOffset>
            </wp:positionH>
            <wp:positionV relativeFrom="paragraph">
              <wp:posOffset>31115</wp:posOffset>
            </wp:positionV>
            <wp:extent cx="4045585" cy="245745"/>
            <wp:effectExtent l="0" t="0" r="0" b="0"/>
            <wp:wrapSquare wrapText="bothSides"/>
            <wp:docPr id="2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5585" cy="24574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5C5E0D" w14:textId="77777777" w:rsidR="00000000" w:rsidRDefault="00000000">
      <w:pPr>
        <w:tabs>
          <w:tab w:val="left" w:pos="1635"/>
        </w:tabs>
        <w:rPr>
          <w:rFonts w:ascii="Courier New" w:hAnsi="Courier New" w:cs="Courier New"/>
          <w:b/>
          <w:sz w:val="32"/>
          <w:u w:val="single"/>
        </w:rPr>
      </w:pPr>
    </w:p>
    <w:tbl>
      <w:tblPr>
        <w:tblW w:w="0" w:type="auto"/>
        <w:tblInd w:w="-14" w:type="dxa"/>
        <w:tblLayout w:type="fixed"/>
        <w:tblLook w:val="0000" w:firstRow="0" w:lastRow="0" w:firstColumn="0" w:lastColumn="0" w:noHBand="0" w:noVBand="0"/>
      </w:tblPr>
      <w:tblGrid>
        <w:gridCol w:w="996"/>
        <w:gridCol w:w="961"/>
        <w:gridCol w:w="1235"/>
        <w:gridCol w:w="1311"/>
        <w:gridCol w:w="855"/>
        <w:gridCol w:w="855"/>
        <w:gridCol w:w="855"/>
        <w:gridCol w:w="1254"/>
        <w:gridCol w:w="1406"/>
        <w:gridCol w:w="1577"/>
      </w:tblGrid>
      <w:tr w:rsidR="00000000" w14:paraId="2DC51142" w14:textId="77777777">
        <w:trPr>
          <w:trHeight w:val="271"/>
        </w:trPr>
        <w:tc>
          <w:tcPr>
            <w:tcW w:w="53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490C30F" w14:textId="77777777" w:rsidR="00000000" w:rsidRDefault="00000000">
            <w:pPr>
              <w:snapToGrid w:val="0"/>
              <w:jc w:val="center"/>
              <w:rPr>
                <w:rFonts w:ascii="Courier New" w:hAnsi="Courier New" w:cs="Courier New"/>
                <w:b/>
                <w:sz w:val="26"/>
              </w:rPr>
            </w:pPr>
            <w:r>
              <w:rPr>
                <w:rFonts w:ascii="Courier New" w:hAnsi="Courier New" w:cs="Courier New"/>
                <w:b/>
                <w:sz w:val="26"/>
              </w:rPr>
              <w:t>DISPLACEMENT</w:t>
            </w:r>
          </w:p>
        </w:tc>
        <w:tc>
          <w:tcPr>
            <w:tcW w:w="594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97E1FB" w14:textId="77777777" w:rsidR="00000000" w:rsidRDefault="00000000">
            <w:pPr>
              <w:snapToGrid w:val="0"/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6"/>
              </w:rPr>
              <w:t>DISPLACEMENT</w:t>
            </w:r>
          </w:p>
        </w:tc>
      </w:tr>
      <w:tr w:rsidR="00000000" w14:paraId="22EF7CDA" w14:textId="77777777">
        <w:trPr>
          <w:trHeight w:val="811"/>
        </w:trPr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C33D7DB" w14:textId="77777777" w:rsidR="00000000" w:rsidRDefault="00000000">
            <w:pPr>
              <w:snapToGrid w:val="0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Freq.</w:t>
            </w:r>
          </w:p>
          <w:p w14:paraId="6BECE651" w14:textId="77777777" w:rsidR="00000000" w:rsidRDefault="00000000">
            <w:pPr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Hz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A4C91B5" w14:textId="77777777" w:rsidR="00000000" w:rsidRDefault="00000000">
            <w:pPr>
              <w:snapToGrid w:val="0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O/p</w:t>
            </w:r>
          </w:p>
          <w:p w14:paraId="667EB653" w14:textId="77777777" w:rsidR="00000000" w:rsidRDefault="00000000">
            <w:pPr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(V1)</w:t>
            </w:r>
          </w:p>
          <w:p w14:paraId="26258BCF" w14:textId="77777777" w:rsidR="00000000" w:rsidRDefault="00000000">
            <w:pPr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p-pmV</w:t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9714F22" w14:textId="77777777" w:rsidR="00000000" w:rsidRDefault="00000000">
            <w:pPr>
              <w:snapToGrid w:val="0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Cal.val.</w:t>
            </w:r>
          </w:p>
          <w:p w14:paraId="5AF5710A" w14:textId="77777777" w:rsidR="00000000" w:rsidRDefault="00000000">
            <w:pPr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(p-p)</w:t>
            </w:r>
          </w:p>
          <w:p w14:paraId="14FE747D" w14:textId="77777777" w:rsidR="00000000" w:rsidRDefault="00000000">
            <w:pPr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mm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0C78973" w14:textId="77777777" w:rsidR="00000000" w:rsidRDefault="00000000">
            <w:pPr>
              <w:snapToGrid w:val="0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Meas.val.</w:t>
            </w:r>
          </w:p>
          <w:p w14:paraId="01F0B070" w14:textId="77777777" w:rsidR="00000000" w:rsidRDefault="00000000">
            <w:pPr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(p-p)</w:t>
            </w:r>
          </w:p>
          <w:p w14:paraId="09AD59E3" w14:textId="77777777" w:rsidR="00000000" w:rsidRDefault="00000000">
            <w:pPr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mm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A5E03FC" w14:textId="77777777" w:rsidR="00000000" w:rsidRDefault="00000000">
            <w:pPr>
              <w:snapToGrid w:val="0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%</w:t>
            </w:r>
          </w:p>
          <w:p w14:paraId="63CBB3AE" w14:textId="77777777" w:rsidR="00000000" w:rsidRDefault="00000000">
            <w:pPr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Error</w:t>
            </w:r>
          </w:p>
          <w:p w14:paraId="18B918D8" w14:textId="77777777" w:rsidR="00000000" w:rsidRDefault="00000000">
            <w:pPr>
              <w:tabs>
                <w:tab w:val="left" w:pos="1395"/>
              </w:tabs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ab/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FFAC8E6" w14:textId="77777777" w:rsidR="00000000" w:rsidRDefault="00000000">
            <w:pPr>
              <w:snapToGrid w:val="0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Freq.</w:t>
            </w:r>
          </w:p>
          <w:p w14:paraId="22F9DC66" w14:textId="77777777" w:rsidR="00000000" w:rsidRDefault="00000000">
            <w:pPr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Hz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688FB69" w14:textId="77777777" w:rsidR="00000000" w:rsidRDefault="00000000">
            <w:pPr>
              <w:snapToGrid w:val="0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O/p</w:t>
            </w:r>
          </w:p>
          <w:p w14:paraId="3021DA7D" w14:textId="77777777" w:rsidR="00000000" w:rsidRDefault="00000000">
            <w:pPr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(V1)</w:t>
            </w:r>
          </w:p>
          <w:p w14:paraId="1DC7C41B" w14:textId="77777777" w:rsidR="00000000" w:rsidRDefault="00000000">
            <w:pPr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p-pmV</w:t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3BAF95B" w14:textId="77777777" w:rsidR="00000000" w:rsidRDefault="00000000">
            <w:pPr>
              <w:snapToGrid w:val="0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Cal.val.</w:t>
            </w:r>
          </w:p>
          <w:p w14:paraId="06FCDEB8" w14:textId="77777777" w:rsidR="00000000" w:rsidRDefault="00000000">
            <w:pPr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(p-p)</w:t>
            </w:r>
          </w:p>
          <w:p w14:paraId="2DF8F756" w14:textId="77777777" w:rsidR="00000000" w:rsidRDefault="00000000">
            <w:pPr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mm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3356473" w14:textId="77777777" w:rsidR="00000000" w:rsidRDefault="00000000">
            <w:pPr>
              <w:snapToGrid w:val="0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Meas.val.</w:t>
            </w:r>
          </w:p>
          <w:p w14:paraId="725B712E" w14:textId="77777777" w:rsidR="00000000" w:rsidRDefault="00000000">
            <w:pPr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(p-p)</w:t>
            </w:r>
          </w:p>
          <w:p w14:paraId="3911F702" w14:textId="77777777" w:rsidR="00000000" w:rsidRDefault="00000000">
            <w:pPr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mm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3DE6F7" w14:textId="77777777" w:rsidR="00000000" w:rsidRDefault="00000000">
            <w:pPr>
              <w:snapToGrid w:val="0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%</w:t>
            </w:r>
          </w:p>
          <w:p w14:paraId="3ED24009" w14:textId="77777777" w:rsidR="00000000" w:rsidRDefault="00000000">
            <w:pPr>
              <w:rPr>
                <w:rFonts w:ascii="Courier New" w:hAnsi="Courier New" w:cs="Courier New"/>
                <w:b/>
                <w:sz w:val="26"/>
              </w:rPr>
            </w:pPr>
            <w:r>
              <w:rPr>
                <w:rFonts w:ascii="Courier New" w:hAnsi="Courier New" w:cs="Courier New"/>
                <w:b/>
                <w:sz w:val="20"/>
              </w:rPr>
              <w:t>Error</w:t>
            </w:r>
          </w:p>
        </w:tc>
      </w:tr>
      <w:tr w:rsidR="00000000" w14:paraId="6D2B7494" w14:textId="77777777">
        <w:trPr>
          <w:trHeight w:val="1783"/>
        </w:trPr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895857F" w14:textId="77777777" w:rsidR="00000000" w:rsidRDefault="00000000">
            <w:pPr>
              <w:snapToGrid w:val="0"/>
              <w:rPr>
                <w:rFonts w:ascii="Courier New" w:hAnsi="Courier New" w:cs="Courier New"/>
                <w:b/>
                <w:sz w:val="26"/>
              </w:rPr>
            </w:pP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B2F2BDB" w14:textId="77777777" w:rsidR="00000000" w:rsidRDefault="00000000">
            <w:pPr>
              <w:snapToGrid w:val="0"/>
              <w:rPr>
                <w:rFonts w:ascii="Courier New" w:hAnsi="Courier New" w:cs="Courier New"/>
                <w:sz w:val="26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BB25EC7" w14:textId="77777777" w:rsidR="00000000" w:rsidRDefault="00000000">
            <w:pPr>
              <w:snapToGrid w:val="0"/>
              <w:rPr>
                <w:rFonts w:ascii="Courier New" w:hAnsi="Courier New" w:cs="Courier New"/>
                <w:sz w:val="26"/>
              </w:rPr>
            </w:pP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4EAD99F" w14:textId="77777777" w:rsidR="00000000" w:rsidRDefault="00000000">
            <w:pPr>
              <w:snapToGrid w:val="0"/>
              <w:rPr>
                <w:rFonts w:ascii="Courier New" w:hAnsi="Courier New" w:cs="Courier New"/>
                <w:sz w:val="26"/>
              </w:rPr>
            </w:pP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0ABA718" w14:textId="77777777" w:rsidR="00000000" w:rsidRDefault="00000000">
            <w:pPr>
              <w:snapToGrid w:val="0"/>
              <w:rPr>
                <w:rFonts w:ascii="Courier New" w:hAnsi="Courier New" w:cs="Courier New"/>
                <w:sz w:val="26"/>
              </w:rPr>
            </w:pP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43600A2" w14:textId="77777777" w:rsidR="00000000" w:rsidRDefault="00000000">
            <w:pPr>
              <w:snapToGrid w:val="0"/>
              <w:rPr>
                <w:rFonts w:ascii="Courier New" w:hAnsi="Courier New" w:cs="Courier New"/>
                <w:b/>
                <w:sz w:val="26"/>
              </w:rPr>
            </w:pP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6C33A8A" w14:textId="77777777" w:rsidR="00000000" w:rsidRDefault="00000000">
            <w:pPr>
              <w:snapToGrid w:val="0"/>
              <w:rPr>
                <w:rFonts w:ascii="Courier New" w:hAnsi="Courier New" w:cs="Courier New"/>
                <w:sz w:val="26"/>
              </w:rPr>
            </w:pP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AA9AB5C" w14:textId="77777777" w:rsidR="00000000" w:rsidRDefault="00000000">
            <w:pPr>
              <w:snapToGrid w:val="0"/>
              <w:rPr>
                <w:rFonts w:ascii="Courier New" w:hAnsi="Courier New" w:cs="Courier New"/>
                <w:sz w:val="26"/>
              </w:rPr>
            </w:pP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A1F991F" w14:textId="77777777" w:rsidR="00000000" w:rsidRDefault="00000000">
            <w:pPr>
              <w:snapToGrid w:val="0"/>
              <w:rPr>
                <w:rFonts w:ascii="Courier New" w:hAnsi="Courier New" w:cs="Courier New"/>
                <w:sz w:val="26"/>
              </w:rPr>
            </w:pP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423D03" w14:textId="77777777" w:rsidR="00000000" w:rsidRDefault="00000000">
            <w:pPr>
              <w:snapToGrid w:val="0"/>
              <w:rPr>
                <w:rFonts w:ascii="Courier New" w:hAnsi="Courier New" w:cs="Courier New"/>
                <w:sz w:val="26"/>
              </w:rPr>
            </w:pPr>
          </w:p>
        </w:tc>
      </w:tr>
    </w:tbl>
    <w:p w14:paraId="37243F76" w14:textId="77777777" w:rsidR="00000000" w:rsidRDefault="00000000">
      <w:pPr>
        <w:tabs>
          <w:tab w:val="left" w:pos="1635"/>
        </w:tabs>
        <w:ind w:firstLine="720"/>
      </w:pPr>
    </w:p>
    <w:p w14:paraId="04A368B7" w14:textId="77777777" w:rsidR="00000000" w:rsidRDefault="00000000">
      <w:pPr>
        <w:ind w:firstLine="720"/>
        <w:rPr>
          <w:b/>
        </w:rPr>
      </w:pPr>
    </w:p>
    <w:p w14:paraId="0BF4D59A" w14:textId="77777777" w:rsidR="00000000" w:rsidRDefault="00000000">
      <w:pPr>
        <w:ind w:firstLine="720"/>
        <w:rPr>
          <w:b/>
          <w:sz w:val="22"/>
        </w:rPr>
      </w:pPr>
      <w:r>
        <w:rPr>
          <w:b/>
          <w:sz w:val="22"/>
        </w:rPr>
        <w:t>TESTED BY:</w:t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  <w:t xml:space="preserve">APPROVED BY:   </w:t>
      </w:r>
      <w:r>
        <w:rPr>
          <w:b/>
        </w:rPr>
        <w:t xml:space="preserve">                          </w:t>
      </w:r>
      <w:r>
        <w:rPr>
          <w:b/>
          <w:sz w:val="20"/>
        </w:rPr>
        <w:t>HOD – PDN</w:t>
      </w:r>
    </w:p>
    <w:p w14:paraId="4AB3335C" w14:textId="77777777" w:rsidR="00000000" w:rsidRDefault="00000000">
      <w:pPr>
        <w:ind w:firstLine="720"/>
        <w:rPr>
          <w:b/>
          <w:sz w:val="22"/>
        </w:rPr>
      </w:pPr>
    </w:p>
    <w:p w14:paraId="57C63606" w14:textId="77777777" w:rsidR="00000000" w:rsidRDefault="00000000">
      <w:pPr>
        <w:pBdr>
          <w:bottom w:val="single" w:sz="4" w:space="1" w:color="000000"/>
        </w:pBdr>
        <w:ind w:firstLine="720"/>
        <w:rPr>
          <w:b/>
          <w:sz w:val="20"/>
        </w:rPr>
      </w:pPr>
      <w:r>
        <w:rPr>
          <w:b/>
          <w:sz w:val="22"/>
        </w:rPr>
        <w:t>DATE</w:t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0"/>
        </w:rPr>
        <w:tab/>
      </w:r>
    </w:p>
    <w:p w14:paraId="6A1369B5" w14:textId="77777777" w:rsidR="00000000" w:rsidRDefault="00000000">
      <w:pPr>
        <w:pBdr>
          <w:bottom w:val="single" w:sz="4" w:space="1" w:color="000000"/>
        </w:pBdr>
        <w:ind w:firstLine="720"/>
        <w:rPr>
          <w:rFonts w:ascii="Tahoma" w:hAnsi="Tahoma" w:cs="Tahoma"/>
          <w:b/>
          <w:sz w:val="18"/>
          <w:szCs w:val="20"/>
        </w:rPr>
      </w:pPr>
      <w:r>
        <w:rPr>
          <w:b/>
          <w:sz w:val="20"/>
        </w:rPr>
        <w:tab/>
      </w:r>
    </w:p>
    <w:p w14:paraId="05CB2351" w14:textId="77777777" w:rsidR="00000000" w:rsidRDefault="00000000">
      <w:pPr>
        <w:pBdr>
          <w:bottom w:val="single" w:sz="4" w:space="1" w:color="000000"/>
        </w:pBdr>
        <w:ind w:firstLine="720"/>
        <w:rPr>
          <w:rFonts w:ascii="Tahoma" w:hAnsi="Tahoma" w:cs="Tahoma"/>
          <w:b/>
          <w:sz w:val="18"/>
          <w:szCs w:val="20"/>
        </w:rPr>
      </w:pPr>
    </w:p>
    <w:p w14:paraId="5D1696BE" w14:textId="77777777" w:rsidR="00000000" w:rsidRDefault="00000000">
      <w:pPr>
        <w:ind w:left="5760" w:firstLine="720"/>
        <w:rPr>
          <w:rFonts w:ascii="Tahoma" w:hAnsi="Tahoma" w:cs="Tahoma"/>
          <w:b/>
          <w:sz w:val="12"/>
          <w:szCs w:val="20"/>
        </w:rPr>
      </w:pPr>
    </w:p>
    <w:p w14:paraId="46A1D954" w14:textId="77777777" w:rsidR="00000000" w:rsidRDefault="00000000">
      <w:pPr>
        <w:ind w:left="342"/>
        <w:rPr>
          <w:rFonts w:ascii="Tahoma" w:hAnsi="Tahoma" w:cs="Tahoma"/>
          <w:b/>
          <w:sz w:val="12"/>
          <w:szCs w:val="20"/>
        </w:rPr>
      </w:pPr>
    </w:p>
    <w:p w14:paraId="4A1B5158" w14:textId="77777777" w:rsidR="00000000" w:rsidRDefault="00000000">
      <w:pPr>
        <w:ind w:left="5760" w:firstLine="720"/>
        <w:rPr>
          <w:rFonts w:ascii="Tahoma" w:hAnsi="Tahoma" w:cs="Tahoma"/>
          <w:b/>
          <w:sz w:val="18"/>
          <w:szCs w:val="20"/>
        </w:rPr>
      </w:pPr>
    </w:p>
    <w:p w14:paraId="150C710B" w14:textId="77777777" w:rsidR="00000000" w:rsidRDefault="00000000">
      <w:pPr>
        <w:ind w:left="5760" w:firstLine="720"/>
        <w:rPr>
          <w:rFonts w:ascii="Tahoma" w:hAnsi="Tahoma" w:cs="Tahoma"/>
          <w:b/>
          <w:sz w:val="20"/>
          <w:szCs w:val="20"/>
        </w:rPr>
      </w:pPr>
      <w:r>
        <w:rPr>
          <w:rFonts w:ascii="Tahoma" w:hAnsi="Tahoma" w:cs="Tahoma"/>
          <w:b/>
          <w:sz w:val="18"/>
          <w:szCs w:val="20"/>
        </w:rPr>
        <w:t>Form No.  : R/PP-05/10-VM/REV 00 Pg 6 of 6</w:t>
      </w:r>
    </w:p>
    <w:p w14:paraId="19595ED5" w14:textId="77777777" w:rsidR="00000000" w:rsidRDefault="00000000">
      <w:pPr>
        <w:pageBreakBefore/>
        <w:tabs>
          <w:tab w:val="left" w:pos="4950"/>
        </w:tabs>
        <w:jc w:val="center"/>
        <w:rPr>
          <w:rFonts w:ascii="Tahoma" w:hAnsi="Tahoma" w:cs="Tahoma"/>
          <w:b/>
          <w:sz w:val="20"/>
          <w:szCs w:val="20"/>
        </w:rPr>
      </w:pPr>
    </w:p>
    <w:p w14:paraId="1497CED3" w14:textId="77777777" w:rsidR="00000000" w:rsidRDefault="00000000">
      <w:pPr>
        <w:tabs>
          <w:tab w:val="left" w:pos="4950"/>
        </w:tabs>
        <w:jc w:val="center"/>
        <w:rPr>
          <w:rFonts w:ascii="Courier New" w:hAnsi="Courier New" w:cs="Courier New"/>
          <w:b/>
          <w:sz w:val="32"/>
          <w:u w:val="single"/>
        </w:rPr>
      </w:pPr>
      <w:r>
        <w:rPr>
          <w:rFonts w:ascii="Courier New" w:hAnsi="Courier New" w:cs="Courier New"/>
          <w:b/>
          <w:sz w:val="32"/>
          <w:u w:val="single"/>
        </w:rPr>
        <w:t>CHARGE AMPLIFIER TEST RECORD</w:t>
      </w:r>
    </w:p>
    <w:p w14:paraId="1EE62608" w14:textId="77777777" w:rsidR="00000000" w:rsidRDefault="00000000">
      <w:pPr>
        <w:tabs>
          <w:tab w:val="left" w:pos="4950"/>
        </w:tabs>
        <w:jc w:val="center"/>
        <w:rPr>
          <w:rFonts w:ascii="Courier New" w:hAnsi="Courier New" w:cs="Courier New"/>
          <w:b/>
          <w:sz w:val="32"/>
          <w:u w:val="single"/>
        </w:rPr>
      </w:pPr>
    </w:p>
    <w:p w14:paraId="7E4DCF47" w14:textId="77777777" w:rsidR="00000000" w:rsidRDefault="00000000">
      <w:pPr>
        <w:ind w:left="720"/>
        <w:rPr>
          <w:rFonts w:ascii="Courier New" w:hAnsi="Courier New" w:cs="Courier New"/>
          <w:sz w:val="26"/>
        </w:rPr>
      </w:pPr>
      <w:r>
        <w:rPr>
          <w:rFonts w:ascii="Courier New" w:hAnsi="Courier New" w:cs="Courier New"/>
          <w:sz w:val="26"/>
        </w:rPr>
        <w:t>Customer……………………………………………………………………………… J.O. No……………………………</w:t>
      </w:r>
    </w:p>
    <w:p w14:paraId="0A15D6D9" w14:textId="77777777" w:rsidR="00000000" w:rsidRDefault="00000000">
      <w:pPr>
        <w:ind w:left="720"/>
      </w:pPr>
      <w:r>
        <w:rPr>
          <w:rFonts w:ascii="Courier New" w:hAnsi="Courier New" w:cs="Courier New"/>
          <w:sz w:val="26"/>
        </w:rPr>
        <w:t>Model No……………… Sl.No…………………………</w:t>
      </w:r>
    </w:p>
    <w:p w14:paraId="02E006A5" w14:textId="35CC409A" w:rsidR="00000000" w:rsidRDefault="00805EB0">
      <w:pPr>
        <w:ind w:left="720"/>
        <w:rPr>
          <w:rFonts w:ascii="Courier New" w:hAnsi="Courier New" w:cs="Courier New"/>
          <w:sz w:val="26"/>
          <w:lang/>
        </w:rPr>
      </w:pPr>
      <w:r>
        <w:rPr>
          <w:noProof/>
        </w:rPr>
        <w:drawing>
          <wp:anchor distT="0" distB="0" distL="114935" distR="114935" simplePos="0" relativeHeight="251665408" behindDoc="0" locked="0" layoutInCell="1" allowOverlap="1" wp14:anchorId="09B543E7" wp14:editId="4A65932F">
            <wp:simplePos x="0" y="0"/>
            <wp:positionH relativeFrom="column">
              <wp:posOffset>470535</wp:posOffset>
            </wp:positionH>
            <wp:positionV relativeFrom="paragraph">
              <wp:posOffset>155575</wp:posOffset>
            </wp:positionV>
            <wp:extent cx="6181090" cy="2272665"/>
            <wp:effectExtent l="0" t="0" r="0" b="0"/>
            <wp:wrapSquare wrapText="bothSides"/>
            <wp:docPr id="2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1090" cy="227266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76BAA2D" w14:textId="2A5B155B" w:rsidR="00000000" w:rsidRDefault="00805EB0">
      <w:pPr>
        <w:tabs>
          <w:tab w:val="left" w:pos="4950"/>
        </w:tabs>
        <w:jc w:val="center"/>
        <w:rPr>
          <w:rFonts w:ascii="Courier New" w:hAnsi="Courier New" w:cs="Courier New"/>
          <w:b/>
          <w:sz w:val="32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9FAADDE" wp14:editId="434E352F">
                <wp:simplePos x="0" y="0"/>
                <wp:positionH relativeFrom="margin">
                  <wp:align>center</wp:align>
                </wp:positionH>
                <wp:positionV relativeFrom="paragraph">
                  <wp:posOffset>181610</wp:posOffset>
                </wp:positionV>
                <wp:extent cx="5666105" cy="1085215"/>
                <wp:effectExtent l="7620" t="8890" r="3175" b="1270"/>
                <wp:wrapSquare wrapText="largest"/>
                <wp:docPr id="109865321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66105" cy="108521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08" w:type="dxa"/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1706"/>
                              <w:gridCol w:w="1338"/>
                              <w:gridCol w:w="1284"/>
                              <w:gridCol w:w="1322"/>
                              <w:gridCol w:w="1193"/>
                              <w:gridCol w:w="1070"/>
                              <w:gridCol w:w="1770"/>
                            </w:tblGrid>
                            <w:tr w:rsidR="00000000" w14:paraId="449F4D77" w14:textId="77777777">
                              <w:trPr>
                                <w:trHeight w:val="442"/>
                              </w:trPr>
                              <w:tc>
                                <w:tcPr>
                                  <w:tcW w:w="170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38F0673B" w14:textId="77777777" w:rsidR="00000000" w:rsidRDefault="00000000">
                                  <w:pPr>
                                    <w:tabs>
                                      <w:tab w:val="left" w:pos="4950"/>
                                    </w:tabs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b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b/>
                                    </w:rPr>
                                    <w:t>POINTS</w:t>
                                  </w:r>
                                </w:p>
                              </w:tc>
                              <w:tc>
                                <w:tcPr>
                                  <w:tcW w:w="133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79B51646" w14:textId="77777777" w:rsidR="00000000" w:rsidRDefault="00000000">
                                  <w:pPr>
                                    <w:tabs>
                                      <w:tab w:val="left" w:pos="4950"/>
                                    </w:tabs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b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b/>
                                    </w:rPr>
                                    <w:t>TP4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33248573" w14:textId="77777777" w:rsidR="00000000" w:rsidRDefault="00000000">
                                  <w:pPr>
                                    <w:tabs>
                                      <w:tab w:val="left" w:pos="4950"/>
                                    </w:tabs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b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b/>
                                    </w:rPr>
                                    <w:t>TP5</w:t>
                                  </w:r>
                                </w:p>
                              </w:tc>
                              <w:tc>
                                <w:tcPr>
                                  <w:tcW w:w="132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1B2056BC" w14:textId="77777777" w:rsidR="00000000" w:rsidRDefault="00000000">
                                  <w:pPr>
                                    <w:tabs>
                                      <w:tab w:val="left" w:pos="4950"/>
                                    </w:tabs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b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b/>
                                    </w:rPr>
                                    <w:t>TP6</w:t>
                                  </w:r>
                                </w:p>
                              </w:tc>
                              <w:tc>
                                <w:tcPr>
                                  <w:tcW w:w="119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42AC287D" w14:textId="77777777" w:rsidR="00000000" w:rsidRDefault="00000000">
                                  <w:pPr>
                                    <w:tabs>
                                      <w:tab w:val="left" w:pos="4950"/>
                                    </w:tabs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b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b/>
                                    </w:rPr>
                                    <w:t>TP1</w:t>
                                  </w:r>
                                </w:p>
                              </w:tc>
                              <w:tc>
                                <w:tcPr>
                                  <w:tcW w:w="107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619A141B" w14:textId="77777777" w:rsidR="00000000" w:rsidRDefault="00000000">
                                  <w:pPr>
                                    <w:tabs>
                                      <w:tab w:val="left" w:pos="4950"/>
                                    </w:tabs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b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b/>
                                    </w:rPr>
                                    <w:t>TP2</w:t>
                                  </w:r>
                                </w:p>
                              </w:tc>
                              <w:tc>
                                <w:tcPr>
                                  <w:tcW w:w="177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6F0241B2" w14:textId="77777777" w:rsidR="00000000" w:rsidRDefault="00000000">
                                  <w:pPr>
                                    <w:tabs>
                                      <w:tab w:val="left" w:pos="4950"/>
                                    </w:tabs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b/>
                                    </w:rPr>
                                    <w:t>TP7</w:t>
                                  </w:r>
                                </w:p>
                              </w:tc>
                            </w:tr>
                            <w:tr w:rsidR="00000000" w14:paraId="0A7EA818" w14:textId="77777777">
                              <w:trPr>
                                <w:trHeight w:val="773"/>
                              </w:trPr>
                              <w:tc>
                                <w:tcPr>
                                  <w:tcW w:w="170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2E6B9530" w14:textId="77777777" w:rsidR="00000000" w:rsidRDefault="00000000">
                                  <w:pPr>
                                    <w:tabs>
                                      <w:tab w:val="left" w:pos="4950"/>
                                    </w:tabs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b/>
                                      <w:sz w:val="20"/>
                                    </w:rPr>
                                    <w:t>EXPECTED</w:t>
                                  </w:r>
                                </w:p>
                                <w:p w14:paraId="70472CCC" w14:textId="77777777" w:rsidR="00000000" w:rsidRDefault="00000000">
                                  <w:pPr>
                                    <w:tabs>
                                      <w:tab w:val="left" w:pos="4950"/>
                                    </w:tabs>
                                    <w:jc w:val="center"/>
                                    <w:rPr>
                                      <w:rFonts w:ascii="Courier New" w:hAnsi="Courier New" w:cs="Courier New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b/>
                                      <w:sz w:val="20"/>
                                    </w:rPr>
                                    <w:t>DC VOLTAGE (V)</w:t>
                                  </w:r>
                                </w:p>
                              </w:tc>
                              <w:tc>
                                <w:tcPr>
                                  <w:tcW w:w="133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758E908E" w14:textId="77777777" w:rsidR="00000000" w:rsidRDefault="00000000">
                                  <w:pPr>
                                    <w:tabs>
                                      <w:tab w:val="left" w:pos="4950"/>
                                    </w:tabs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b/>
                                      <w:sz w:val="20"/>
                                    </w:rPr>
                                    <w:t>6.2 to 7.5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794CA0ED" w14:textId="77777777" w:rsidR="00000000" w:rsidRDefault="00000000">
                                  <w:pPr>
                                    <w:tabs>
                                      <w:tab w:val="left" w:pos="4950"/>
                                    </w:tabs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b/>
                                      <w:sz w:val="20"/>
                                    </w:rPr>
                                    <w:t>1&lt;=V&lt;=4</w:t>
                                  </w:r>
                                </w:p>
                              </w:tc>
                              <w:tc>
                                <w:tcPr>
                                  <w:tcW w:w="132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0BC6A25B" w14:textId="77777777" w:rsidR="00000000" w:rsidRDefault="00000000">
                                  <w:pPr>
                                    <w:tabs>
                                      <w:tab w:val="left" w:pos="4950"/>
                                    </w:tabs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b/>
                                      <w:sz w:val="20"/>
                                    </w:rPr>
                                    <w:t>1&lt;=V&lt;=4</w:t>
                                  </w:r>
                                </w:p>
                              </w:tc>
                              <w:tc>
                                <w:tcPr>
                                  <w:tcW w:w="119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5E4F3315" w14:textId="77777777" w:rsidR="00000000" w:rsidRDefault="00000000">
                                  <w:pPr>
                                    <w:tabs>
                                      <w:tab w:val="left" w:pos="4950"/>
                                    </w:tabs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b/>
                                      <w:sz w:val="20"/>
                                    </w:rPr>
                                    <w:t>+6V to +6.5</w:t>
                                  </w:r>
                                </w:p>
                              </w:tc>
                              <w:tc>
                                <w:tcPr>
                                  <w:tcW w:w="107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1F67850C" w14:textId="77777777" w:rsidR="00000000" w:rsidRDefault="00000000">
                                  <w:pPr>
                                    <w:tabs>
                                      <w:tab w:val="left" w:pos="4950"/>
                                    </w:tabs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b/>
                                      <w:sz w:val="20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b/>
                                      <w:sz w:val="20"/>
                                    </w:rPr>
                                    <w:t>-6V to -6.5</w:t>
                                  </w:r>
                                </w:p>
                              </w:tc>
                              <w:tc>
                                <w:tcPr>
                                  <w:tcW w:w="177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6167DDB9" w14:textId="77777777" w:rsidR="00000000" w:rsidRDefault="00000000">
                                  <w:pPr>
                                    <w:tabs>
                                      <w:tab w:val="left" w:pos="4950"/>
                                    </w:tabs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b/>
                                      <w:sz w:val="20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b/>
                                      <w:sz w:val="20"/>
                                      <w:szCs w:val="16"/>
                                    </w:rPr>
                                    <w:t>Max+1V</w:t>
                                  </w:r>
                                </w:p>
                                <w:p w14:paraId="68B1DD2B" w14:textId="77777777" w:rsidR="00000000" w:rsidRDefault="00000000">
                                  <w:pPr>
                                    <w:tabs>
                                      <w:tab w:val="left" w:pos="4950"/>
                                    </w:tabs>
                                    <w:jc w:val="center"/>
                                    <w:rPr>
                                      <w:rFonts w:ascii="Courier New" w:hAnsi="Courier New" w:cs="Courier New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b/>
                                      <w:sz w:val="20"/>
                                      <w:szCs w:val="16"/>
                                    </w:rPr>
                                    <w:t>Min -1V</w:t>
                                  </w:r>
                                </w:p>
                              </w:tc>
                            </w:tr>
                            <w:tr w:rsidR="00000000" w14:paraId="3B1DE8DA" w14:textId="77777777">
                              <w:trPr>
                                <w:trHeight w:val="554"/>
                              </w:trPr>
                              <w:tc>
                                <w:tcPr>
                                  <w:tcW w:w="170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380362A8" w14:textId="77777777" w:rsidR="00000000" w:rsidRDefault="00000000">
                                  <w:pPr>
                                    <w:tabs>
                                      <w:tab w:val="left" w:pos="4950"/>
                                    </w:tabs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b/>
                                      <w:sz w:val="16"/>
                                    </w:rPr>
                                    <w:t>OBTAINED</w:t>
                                  </w:r>
                                </w:p>
                                <w:p w14:paraId="74EC9AE0" w14:textId="77777777" w:rsidR="00000000" w:rsidRDefault="00000000">
                                  <w:pPr>
                                    <w:tabs>
                                      <w:tab w:val="left" w:pos="4950"/>
                                    </w:tabs>
                                    <w:jc w:val="center"/>
                                    <w:rPr>
                                      <w:rFonts w:ascii="Courier New" w:hAnsi="Courier New" w:cs="Courier New"/>
                                      <w:b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b/>
                                      <w:sz w:val="16"/>
                                    </w:rPr>
                                    <w:t>DC VOLTAGE (V)</w:t>
                                  </w:r>
                                </w:p>
                              </w:tc>
                              <w:tc>
                                <w:tcPr>
                                  <w:tcW w:w="133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33FE6708" w14:textId="77777777" w:rsidR="00000000" w:rsidRDefault="00000000">
                                  <w:pPr>
                                    <w:tabs>
                                      <w:tab w:val="left" w:pos="4950"/>
                                    </w:tabs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41C367DC" w14:textId="77777777" w:rsidR="00000000" w:rsidRDefault="00000000">
                                  <w:pPr>
                                    <w:tabs>
                                      <w:tab w:val="left" w:pos="4950"/>
                                    </w:tabs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2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0074477B" w14:textId="77777777" w:rsidR="00000000" w:rsidRDefault="00000000">
                                  <w:pPr>
                                    <w:tabs>
                                      <w:tab w:val="left" w:pos="4950"/>
                                    </w:tabs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9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07E6E406" w14:textId="77777777" w:rsidR="00000000" w:rsidRDefault="00000000">
                                  <w:pPr>
                                    <w:tabs>
                                      <w:tab w:val="left" w:pos="4950"/>
                                    </w:tabs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3FC65F58" w14:textId="77777777" w:rsidR="00000000" w:rsidRDefault="00000000">
                                  <w:pPr>
                                    <w:tabs>
                                      <w:tab w:val="left" w:pos="4950"/>
                                    </w:tabs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7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38449BE8" w14:textId="77777777" w:rsidR="00000000" w:rsidRDefault="00000000">
                                  <w:pPr>
                                    <w:tabs>
                                      <w:tab w:val="left" w:pos="4950"/>
                                    </w:tabs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b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57AB74F" w14:textId="77777777" w:rsidR="00000000" w:rsidRDefault="00000000"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FAADDE" id="Text Box 29" o:spid="_x0000_s1029" type="#_x0000_t202" style="position:absolute;left:0;text-align:left;margin-left:0;margin-top:14.3pt;width:446.15pt;height:85.45pt;z-index:2516715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" stroked="f">
                <v:fill opacity="0"/>
                <v:textbox inset="0,0,0,0">
                  <w:txbxContent>
                    <w:tbl>
                      <w:tblPr>
                        <w:tblW w:w="0" w:type="auto"/>
                        <w:tblInd w:w="108" w:type="dxa"/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1706"/>
                        <w:gridCol w:w="1338"/>
                        <w:gridCol w:w="1284"/>
                        <w:gridCol w:w="1322"/>
                        <w:gridCol w:w="1193"/>
                        <w:gridCol w:w="1070"/>
                        <w:gridCol w:w="1770"/>
                      </w:tblGrid>
                      <w:tr w:rsidR="00000000" w14:paraId="449F4D77" w14:textId="77777777">
                        <w:trPr>
                          <w:trHeight w:val="442"/>
                        </w:trPr>
                        <w:tc>
                          <w:tcPr>
                            <w:tcW w:w="170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38F0673B" w14:textId="77777777" w:rsidR="00000000" w:rsidRDefault="00000000">
                            <w:pPr>
                              <w:tabs>
                                <w:tab w:val="left" w:pos="4950"/>
                              </w:tabs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b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>POINTS</w:t>
                            </w:r>
                          </w:p>
                        </w:tc>
                        <w:tc>
                          <w:tcPr>
                            <w:tcW w:w="133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79B51646" w14:textId="77777777" w:rsidR="00000000" w:rsidRDefault="00000000">
                            <w:pPr>
                              <w:tabs>
                                <w:tab w:val="left" w:pos="4950"/>
                              </w:tabs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b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>TP4</w:t>
                            </w:r>
                          </w:p>
                        </w:tc>
                        <w:tc>
                          <w:tcPr>
                            <w:tcW w:w="128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33248573" w14:textId="77777777" w:rsidR="00000000" w:rsidRDefault="00000000">
                            <w:pPr>
                              <w:tabs>
                                <w:tab w:val="left" w:pos="4950"/>
                              </w:tabs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b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>TP5</w:t>
                            </w:r>
                          </w:p>
                        </w:tc>
                        <w:tc>
                          <w:tcPr>
                            <w:tcW w:w="132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1B2056BC" w14:textId="77777777" w:rsidR="00000000" w:rsidRDefault="00000000">
                            <w:pPr>
                              <w:tabs>
                                <w:tab w:val="left" w:pos="4950"/>
                              </w:tabs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b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>TP6</w:t>
                            </w:r>
                          </w:p>
                        </w:tc>
                        <w:tc>
                          <w:tcPr>
                            <w:tcW w:w="119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42AC287D" w14:textId="77777777" w:rsidR="00000000" w:rsidRDefault="00000000">
                            <w:pPr>
                              <w:tabs>
                                <w:tab w:val="left" w:pos="4950"/>
                              </w:tabs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b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>TP1</w:t>
                            </w:r>
                          </w:p>
                        </w:tc>
                        <w:tc>
                          <w:tcPr>
                            <w:tcW w:w="107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619A141B" w14:textId="77777777" w:rsidR="00000000" w:rsidRDefault="00000000">
                            <w:pPr>
                              <w:tabs>
                                <w:tab w:val="left" w:pos="4950"/>
                              </w:tabs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b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>TP2</w:t>
                            </w:r>
                          </w:p>
                        </w:tc>
                        <w:tc>
                          <w:tcPr>
                            <w:tcW w:w="177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6F0241B2" w14:textId="77777777" w:rsidR="00000000" w:rsidRDefault="00000000">
                            <w:pPr>
                              <w:tabs>
                                <w:tab w:val="left" w:pos="4950"/>
                              </w:tabs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>TP7</w:t>
                            </w:r>
                          </w:p>
                        </w:tc>
                      </w:tr>
                      <w:tr w:rsidR="00000000" w14:paraId="0A7EA818" w14:textId="77777777">
                        <w:trPr>
                          <w:trHeight w:val="773"/>
                        </w:trPr>
                        <w:tc>
                          <w:tcPr>
                            <w:tcW w:w="170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2E6B9530" w14:textId="77777777" w:rsidR="00000000" w:rsidRDefault="00000000">
                            <w:pPr>
                              <w:tabs>
                                <w:tab w:val="left" w:pos="4950"/>
                              </w:tabs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sz w:val="20"/>
                              </w:rPr>
                              <w:t>EXPECTED</w:t>
                            </w:r>
                          </w:p>
                          <w:p w14:paraId="70472CCC" w14:textId="77777777" w:rsidR="00000000" w:rsidRDefault="00000000">
                            <w:pPr>
                              <w:tabs>
                                <w:tab w:val="left" w:pos="4950"/>
                              </w:tabs>
                              <w:jc w:val="center"/>
                              <w:rPr>
                                <w:rFonts w:ascii="Courier New" w:hAnsi="Courier New" w:cs="Courier New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sz w:val="20"/>
                              </w:rPr>
                              <w:t>DC VOLTAGE (V)</w:t>
                            </w:r>
                          </w:p>
                        </w:tc>
                        <w:tc>
                          <w:tcPr>
                            <w:tcW w:w="133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758E908E" w14:textId="77777777" w:rsidR="00000000" w:rsidRDefault="00000000">
                            <w:pPr>
                              <w:tabs>
                                <w:tab w:val="left" w:pos="4950"/>
                              </w:tabs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sz w:val="20"/>
                              </w:rPr>
                              <w:t>6.2 to 7.5</w:t>
                            </w:r>
                          </w:p>
                        </w:tc>
                        <w:tc>
                          <w:tcPr>
                            <w:tcW w:w="128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794CA0ED" w14:textId="77777777" w:rsidR="00000000" w:rsidRDefault="00000000">
                            <w:pPr>
                              <w:tabs>
                                <w:tab w:val="left" w:pos="4950"/>
                              </w:tabs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sz w:val="20"/>
                              </w:rPr>
                              <w:t>1&lt;=V&lt;=4</w:t>
                            </w:r>
                          </w:p>
                        </w:tc>
                        <w:tc>
                          <w:tcPr>
                            <w:tcW w:w="132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0BC6A25B" w14:textId="77777777" w:rsidR="00000000" w:rsidRDefault="00000000">
                            <w:pPr>
                              <w:tabs>
                                <w:tab w:val="left" w:pos="4950"/>
                              </w:tabs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sz w:val="20"/>
                              </w:rPr>
                              <w:t>1&lt;=V&lt;=4</w:t>
                            </w:r>
                          </w:p>
                        </w:tc>
                        <w:tc>
                          <w:tcPr>
                            <w:tcW w:w="119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5E4F3315" w14:textId="77777777" w:rsidR="00000000" w:rsidRDefault="00000000">
                            <w:pPr>
                              <w:tabs>
                                <w:tab w:val="left" w:pos="4950"/>
                              </w:tabs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sz w:val="20"/>
                              </w:rPr>
                              <w:t>+6V to +6.5</w:t>
                            </w:r>
                          </w:p>
                        </w:tc>
                        <w:tc>
                          <w:tcPr>
                            <w:tcW w:w="107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1F67850C" w14:textId="77777777" w:rsidR="00000000" w:rsidRDefault="00000000">
                            <w:pPr>
                              <w:tabs>
                                <w:tab w:val="left" w:pos="4950"/>
                              </w:tabs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b/>
                                <w:sz w:val="20"/>
                                <w:szCs w:val="1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sz w:val="20"/>
                              </w:rPr>
                              <w:t>-6V to -6.5</w:t>
                            </w:r>
                          </w:p>
                        </w:tc>
                        <w:tc>
                          <w:tcPr>
                            <w:tcW w:w="177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6167DDB9" w14:textId="77777777" w:rsidR="00000000" w:rsidRDefault="00000000">
                            <w:pPr>
                              <w:tabs>
                                <w:tab w:val="left" w:pos="4950"/>
                              </w:tabs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b/>
                                <w:sz w:val="20"/>
                                <w:szCs w:val="1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sz w:val="20"/>
                                <w:szCs w:val="16"/>
                              </w:rPr>
                              <w:t>Max+1V</w:t>
                            </w:r>
                          </w:p>
                          <w:p w14:paraId="68B1DD2B" w14:textId="77777777" w:rsidR="00000000" w:rsidRDefault="00000000">
                            <w:pPr>
                              <w:tabs>
                                <w:tab w:val="left" w:pos="4950"/>
                              </w:tabs>
                              <w:jc w:val="center"/>
                              <w:rPr>
                                <w:rFonts w:ascii="Courier New" w:hAnsi="Courier New" w:cs="Courier New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sz w:val="20"/>
                                <w:szCs w:val="16"/>
                              </w:rPr>
                              <w:t>Min -1V</w:t>
                            </w:r>
                          </w:p>
                        </w:tc>
                      </w:tr>
                      <w:tr w:rsidR="00000000" w14:paraId="3B1DE8DA" w14:textId="77777777">
                        <w:trPr>
                          <w:trHeight w:val="554"/>
                        </w:trPr>
                        <w:tc>
                          <w:tcPr>
                            <w:tcW w:w="170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380362A8" w14:textId="77777777" w:rsidR="00000000" w:rsidRDefault="00000000">
                            <w:pPr>
                              <w:tabs>
                                <w:tab w:val="left" w:pos="4950"/>
                              </w:tabs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sz w:val="16"/>
                              </w:rPr>
                              <w:t>OBTAINED</w:t>
                            </w:r>
                          </w:p>
                          <w:p w14:paraId="74EC9AE0" w14:textId="77777777" w:rsidR="00000000" w:rsidRDefault="00000000">
                            <w:pPr>
                              <w:tabs>
                                <w:tab w:val="left" w:pos="4950"/>
                              </w:tabs>
                              <w:jc w:val="center"/>
                              <w:rPr>
                                <w:rFonts w:ascii="Courier New" w:hAnsi="Courier New" w:cs="Courier New"/>
                                <w:b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sz w:val="16"/>
                              </w:rPr>
                              <w:t>DC VOLTAGE (V)</w:t>
                            </w:r>
                          </w:p>
                        </w:tc>
                        <w:tc>
                          <w:tcPr>
                            <w:tcW w:w="133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33FE6708" w14:textId="77777777" w:rsidR="00000000" w:rsidRDefault="00000000">
                            <w:pPr>
                              <w:tabs>
                                <w:tab w:val="left" w:pos="4950"/>
                              </w:tabs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128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41C367DC" w14:textId="77777777" w:rsidR="00000000" w:rsidRDefault="00000000">
                            <w:pPr>
                              <w:tabs>
                                <w:tab w:val="left" w:pos="4950"/>
                              </w:tabs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132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0074477B" w14:textId="77777777" w:rsidR="00000000" w:rsidRDefault="00000000">
                            <w:pPr>
                              <w:tabs>
                                <w:tab w:val="left" w:pos="4950"/>
                              </w:tabs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119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07E6E406" w14:textId="77777777" w:rsidR="00000000" w:rsidRDefault="00000000">
                            <w:pPr>
                              <w:tabs>
                                <w:tab w:val="left" w:pos="4950"/>
                              </w:tabs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107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3FC65F58" w14:textId="77777777" w:rsidR="00000000" w:rsidRDefault="00000000">
                            <w:pPr>
                              <w:tabs>
                                <w:tab w:val="left" w:pos="4950"/>
                              </w:tabs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177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38449BE8" w14:textId="77777777" w:rsidR="00000000" w:rsidRDefault="00000000">
                            <w:pPr>
                              <w:tabs>
                                <w:tab w:val="left" w:pos="4950"/>
                              </w:tabs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b/>
                              </w:rPr>
                            </w:pPr>
                          </w:p>
                        </w:tc>
                      </w:tr>
                    </w:tbl>
                    <w:p w14:paraId="057AB74F" w14:textId="77777777" w:rsidR="00000000" w:rsidRDefault="00000000">
                      <w:r>
                        <w:t xml:space="preserve"> </w:t>
                      </w:r>
                    </w:p>
                  </w:txbxContent>
                </v:textbox>
                <w10:wrap type="square" side="largest" anchorx="margin"/>
              </v:shape>
            </w:pict>
          </mc:Fallback>
        </mc:AlternateContent>
      </w:r>
    </w:p>
    <w:p w14:paraId="286C7012" w14:textId="31241E07" w:rsidR="00000000" w:rsidRDefault="00805EB0">
      <w:pPr>
        <w:tabs>
          <w:tab w:val="left" w:pos="4950"/>
        </w:tabs>
        <w:rPr>
          <w:rFonts w:ascii="Courier New" w:hAnsi="Courier New" w:cs="Courier New"/>
          <w:b/>
          <w:sz w:val="32"/>
          <w:u w:val="single"/>
          <w:lang/>
        </w:rPr>
      </w:pPr>
      <w:r>
        <w:rPr>
          <w:noProof/>
        </w:rPr>
        <w:drawing>
          <wp:anchor distT="0" distB="0" distL="114935" distR="114935" simplePos="0" relativeHeight="251666432" behindDoc="0" locked="0" layoutInCell="1" allowOverlap="1" wp14:anchorId="70ECD2EB" wp14:editId="66F71D18">
            <wp:simplePos x="0" y="0"/>
            <wp:positionH relativeFrom="column">
              <wp:posOffset>651510</wp:posOffset>
            </wp:positionH>
            <wp:positionV relativeFrom="paragraph">
              <wp:posOffset>57150</wp:posOffset>
            </wp:positionV>
            <wp:extent cx="4697095" cy="1613535"/>
            <wp:effectExtent l="0" t="0" r="0" b="0"/>
            <wp:wrapSquare wrapText="bothSides"/>
            <wp:docPr id="2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7095" cy="161353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142659" w14:textId="77777777" w:rsidR="00000000" w:rsidRDefault="00000000">
      <w:pPr>
        <w:tabs>
          <w:tab w:val="left" w:pos="4950"/>
        </w:tabs>
        <w:rPr>
          <w:rFonts w:ascii="Courier New" w:hAnsi="Courier New" w:cs="Courier New"/>
          <w:b/>
          <w:sz w:val="32"/>
          <w:u w:val="single"/>
        </w:rPr>
      </w:pPr>
    </w:p>
    <w:p w14:paraId="17100CEF" w14:textId="77777777" w:rsidR="00000000" w:rsidRDefault="00000000">
      <w:pPr>
        <w:tabs>
          <w:tab w:val="left" w:pos="4950"/>
        </w:tabs>
        <w:rPr>
          <w:rFonts w:ascii="Courier New" w:hAnsi="Courier New" w:cs="Courier New"/>
          <w:b/>
          <w:sz w:val="32"/>
          <w:u w:val="single"/>
        </w:rPr>
      </w:pPr>
    </w:p>
    <w:p w14:paraId="5DCCF62D" w14:textId="77777777" w:rsidR="00000000" w:rsidRDefault="00000000">
      <w:pPr>
        <w:tabs>
          <w:tab w:val="left" w:pos="4950"/>
        </w:tabs>
        <w:rPr>
          <w:rFonts w:ascii="Courier New" w:hAnsi="Courier New" w:cs="Courier New"/>
          <w:b/>
          <w:sz w:val="32"/>
          <w:u w:val="single"/>
        </w:rPr>
      </w:pPr>
    </w:p>
    <w:p w14:paraId="1B0D15E2" w14:textId="77777777" w:rsidR="00000000" w:rsidRDefault="00000000">
      <w:pPr>
        <w:tabs>
          <w:tab w:val="left" w:pos="4950"/>
        </w:tabs>
        <w:rPr>
          <w:rFonts w:ascii="Courier New" w:hAnsi="Courier New" w:cs="Courier New"/>
          <w:b/>
          <w:sz w:val="32"/>
          <w:u w:val="single"/>
        </w:rPr>
      </w:pPr>
    </w:p>
    <w:p w14:paraId="600D4A67" w14:textId="77777777" w:rsidR="00000000" w:rsidRDefault="00000000">
      <w:pPr>
        <w:tabs>
          <w:tab w:val="left" w:pos="4950"/>
        </w:tabs>
        <w:rPr>
          <w:rFonts w:ascii="Courier New" w:hAnsi="Courier New" w:cs="Courier New"/>
          <w:b/>
          <w:sz w:val="32"/>
          <w:u w:val="single"/>
        </w:rPr>
      </w:pPr>
    </w:p>
    <w:p w14:paraId="78EC404F" w14:textId="77777777" w:rsidR="00000000" w:rsidRDefault="00000000">
      <w:pPr>
        <w:tabs>
          <w:tab w:val="left" w:pos="4950"/>
        </w:tabs>
        <w:rPr>
          <w:rFonts w:ascii="Courier New" w:hAnsi="Courier New" w:cs="Courier New"/>
          <w:b/>
          <w:sz w:val="32"/>
          <w:u w:val="single"/>
        </w:rPr>
      </w:pPr>
    </w:p>
    <w:p w14:paraId="1A6C104F" w14:textId="77777777" w:rsidR="00000000" w:rsidRDefault="00000000">
      <w:pPr>
        <w:tabs>
          <w:tab w:val="left" w:pos="4950"/>
        </w:tabs>
        <w:rPr>
          <w:rFonts w:ascii="Courier New" w:hAnsi="Courier New" w:cs="Courier New"/>
          <w:b/>
          <w:sz w:val="32"/>
          <w:u w:val="single"/>
        </w:rPr>
      </w:pPr>
    </w:p>
    <w:p w14:paraId="3EBA790C" w14:textId="386D241D" w:rsidR="00000000" w:rsidRDefault="00805EB0">
      <w:pPr>
        <w:tabs>
          <w:tab w:val="left" w:pos="4950"/>
        </w:tabs>
        <w:rPr>
          <w:rFonts w:ascii="Courier New" w:hAnsi="Courier New" w:cs="Courier New"/>
          <w:b/>
          <w:sz w:val="32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48648731" wp14:editId="48F6A036">
                <wp:simplePos x="0" y="0"/>
                <wp:positionH relativeFrom="margin">
                  <wp:align>center</wp:align>
                </wp:positionH>
                <wp:positionV relativeFrom="paragraph">
                  <wp:posOffset>45720</wp:posOffset>
                </wp:positionV>
                <wp:extent cx="3396615" cy="1031875"/>
                <wp:effectExtent l="3810" t="8890" r="0" b="6985"/>
                <wp:wrapSquare wrapText="largest"/>
                <wp:docPr id="726840300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96615" cy="103187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08" w:type="dxa"/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2107"/>
                              <w:gridCol w:w="1691"/>
                              <w:gridCol w:w="2311"/>
                            </w:tblGrid>
                            <w:tr w:rsidR="00000000" w14:paraId="241EA369" w14:textId="77777777">
                              <w:trPr>
                                <w:trHeight w:val="305"/>
                              </w:trPr>
                              <w:tc>
                                <w:tcPr>
                                  <w:tcW w:w="210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0CD2D214" w14:textId="77777777" w:rsidR="00000000" w:rsidRDefault="00000000">
                                  <w:pPr>
                                    <w:tabs>
                                      <w:tab w:val="left" w:pos="4950"/>
                                    </w:tabs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b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9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0ED21060" w14:textId="77777777" w:rsidR="00000000" w:rsidRDefault="00000000">
                                  <w:pPr>
                                    <w:tabs>
                                      <w:tab w:val="left" w:pos="4950"/>
                                    </w:tabs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b/>
                                      <w:sz w:val="18"/>
                                    </w:rPr>
                                    <w:t>EXPECTED CURRENT</w:t>
                                  </w:r>
                                </w:p>
                              </w:tc>
                              <w:tc>
                                <w:tcPr>
                                  <w:tcW w:w="231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2BCAF4D0" w14:textId="77777777" w:rsidR="00000000" w:rsidRDefault="00000000">
                                  <w:pPr>
                                    <w:tabs>
                                      <w:tab w:val="left" w:pos="4950"/>
                                    </w:tabs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b/>
                                      <w:sz w:val="18"/>
                                    </w:rPr>
                                    <w:t>OBTAINED CURRENT</w:t>
                                  </w:r>
                                </w:p>
                              </w:tc>
                            </w:tr>
                            <w:tr w:rsidR="00000000" w14:paraId="69A1BF44" w14:textId="77777777">
                              <w:trPr>
                                <w:trHeight w:val="533"/>
                              </w:trPr>
                              <w:tc>
                                <w:tcPr>
                                  <w:tcW w:w="210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466FB070" w14:textId="77777777" w:rsidR="00000000" w:rsidRDefault="00000000">
                                  <w:pPr>
                                    <w:tabs>
                                      <w:tab w:val="left" w:pos="4950"/>
                                    </w:tabs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b/>
                                      <w:sz w:val="20"/>
                                    </w:rPr>
                                    <w:t>With i/p open with 10K load</w:t>
                                  </w:r>
                                </w:p>
                              </w:tc>
                              <w:tc>
                                <w:tcPr>
                                  <w:tcW w:w="169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45D0827E" w14:textId="77777777" w:rsidR="00000000" w:rsidRDefault="00000000">
                                  <w:pPr>
                                    <w:tabs>
                                      <w:tab w:val="left" w:pos="4950"/>
                                    </w:tabs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b/>
                                      <w:sz w:val="20"/>
                                    </w:rPr>
                                    <w:t>3mA</w:t>
                                  </w:r>
                                  <w:r>
                                    <w:rPr>
                                      <w:rFonts w:ascii="Courier New" w:hAnsi="Courier New" w:cs="Courier New"/>
                                      <w:b/>
                                      <w:sz w:val="16"/>
                                      <w:szCs w:val="16"/>
                                    </w:rPr>
                                    <w:t>± 1mA</w:t>
                                  </w:r>
                                  <w:r>
                                    <w:rPr>
                                      <w:rFonts w:ascii="Courier New" w:hAnsi="Courier New" w:cs="Courier New"/>
                                      <w:b/>
                                      <w:sz w:val="20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31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6B2AF263" w14:textId="77777777" w:rsidR="00000000" w:rsidRDefault="00000000">
                                  <w:pPr>
                                    <w:tabs>
                                      <w:tab w:val="left" w:pos="4950"/>
                                    </w:tabs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b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000000" w14:paraId="47295DAE" w14:textId="77777777">
                              <w:trPr>
                                <w:trHeight w:val="382"/>
                              </w:trPr>
                              <w:tc>
                                <w:tcPr>
                                  <w:tcW w:w="210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7D3384EB" w14:textId="77777777" w:rsidR="00000000" w:rsidRDefault="00000000">
                                  <w:pPr>
                                    <w:tabs>
                                      <w:tab w:val="left" w:pos="4950"/>
                                    </w:tabs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b/>
                                      <w:sz w:val="16"/>
                                    </w:rPr>
                                    <w:t>With i/p 10V</w:t>
                                  </w:r>
                                </w:p>
                                <w:p w14:paraId="3C7F16D2" w14:textId="77777777" w:rsidR="00000000" w:rsidRDefault="00000000">
                                  <w:pPr>
                                    <w:tabs>
                                      <w:tab w:val="left" w:pos="4950"/>
                                    </w:tabs>
                                    <w:jc w:val="center"/>
                                    <w:rPr>
                                      <w:rFonts w:ascii="Courier New" w:hAnsi="Courier New" w:cs="Courier New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b/>
                                      <w:sz w:val="16"/>
                                    </w:rPr>
                                    <w:t>(p-p) .1 KHz</w:t>
                                  </w:r>
                                </w:p>
                                <w:p w14:paraId="729B3C0B" w14:textId="77777777" w:rsidR="00000000" w:rsidRDefault="00000000">
                                  <w:pPr>
                                    <w:tabs>
                                      <w:tab w:val="left" w:pos="4950"/>
                                    </w:tabs>
                                    <w:jc w:val="center"/>
                                    <w:rPr>
                                      <w:rFonts w:ascii="Courier New" w:hAnsi="Courier New" w:cs="Courier New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b/>
                                      <w:sz w:val="16"/>
                                    </w:rPr>
                                    <w:t>AC Signal</w:t>
                                  </w:r>
                                </w:p>
                                <w:p w14:paraId="485B7652" w14:textId="77777777" w:rsidR="00000000" w:rsidRDefault="00000000">
                                  <w:pPr>
                                    <w:tabs>
                                      <w:tab w:val="left" w:pos="4950"/>
                                    </w:tabs>
                                    <w:jc w:val="center"/>
                                    <w:rPr>
                                      <w:rFonts w:ascii="Courier New" w:hAnsi="Courier New" w:cs="Courier New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b/>
                                      <w:sz w:val="16"/>
                                    </w:rPr>
                                    <w:t>With 10K load</w:t>
                                  </w:r>
                                </w:p>
                              </w:tc>
                              <w:tc>
                                <w:tcPr>
                                  <w:tcW w:w="169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77D6F93C" w14:textId="77777777" w:rsidR="00000000" w:rsidRDefault="00000000">
                                  <w:pPr>
                                    <w:tabs>
                                      <w:tab w:val="left" w:pos="4950"/>
                                    </w:tabs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b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b/>
                                      <w:sz w:val="20"/>
                                    </w:rPr>
                                    <w:t>3mA</w:t>
                                  </w:r>
                                  <w:r>
                                    <w:rPr>
                                      <w:rFonts w:ascii="Courier New" w:hAnsi="Courier New" w:cs="Courier New"/>
                                      <w:b/>
                                      <w:sz w:val="16"/>
                                      <w:szCs w:val="16"/>
                                    </w:rPr>
                                    <w:t>± 1mA</w:t>
                                  </w:r>
                                </w:p>
                              </w:tc>
                              <w:tc>
                                <w:tcPr>
                                  <w:tcW w:w="231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0D245DA6" w14:textId="77777777" w:rsidR="00000000" w:rsidRDefault="00000000">
                                  <w:pPr>
                                    <w:tabs>
                                      <w:tab w:val="left" w:pos="4950"/>
                                    </w:tabs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b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8FBB4C7" w14:textId="77777777" w:rsidR="00000000" w:rsidRDefault="00000000"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648731" id="Text Box 5" o:spid="_x0000_s1030" type="#_x0000_t202" style="position:absolute;margin-left:0;margin-top:3.6pt;width:267.45pt;height:81.25pt;z-index:2516469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" stroked="f">
                <v:fill opacity="0"/>
                <v:textbox inset="0,0,0,0">
                  <w:txbxContent>
                    <w:tbl>
                      <w:tblPr>
                        <w:tblW w:w="0" w:type="auto"/>
                        <w:tblInd w:w="108" w:type="dxa"/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2107"/>
                        <w:gridCol w:w="1691"/>
                        <w:gridCol w:w="2311"/>
                      </w:tblGrid>
                      <w:tr w:rsidR="00000000" w14:paraId="241EA369" w14:textId="77777777">
                        <w:trPr>
                          <w:trHeight w:val="305"/>
                        </w:trPr>
                        <w:tc>
                          <w:tcPr>
                            <w:tcW w:w="210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0CD2D214" w14:textId="77777777" w:rsidR="00000000" w:rsidRDefault="00000000">
                            <w:pPr>
                              <w:tabs>
                                <w:tab w:val="left" w:pos="4950"/>
                              </w:tabs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b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69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0ED21060" w14:textId="77777777" w:rsidR="00000000" w:rsidRDefault="00000000">
                            <w:pPr>
                              <w:tabs>
                                <w:tab w:val="left" w:pos="4950"/>
                              </w:tabs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sz w:val="18"/>
                              </w:rPr>
                              <w:t>EXPECTED CURRENT</w:t>
                            </w:r>
                          </w:p>
                        </w:tc>
                        <w:tc>
                          <w:tcPr>
                            <w:tcW w:w="231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2BCAF4D0" w14:textId="77777777" w:rsidR="00000000" w:rsidRDefault="00000000">
                            <w:pPr>
                              <w:tabs>
                                <w:tab w:val="left" w:pos="4950"/>
                              </w:tabs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sz w:val="18"/>
                              </w:rPr>
                              <w:t>OBTAINED CURRENT</w:t>
                            </w:r>
                          </w:p>
                        </w:tc>
                      </w:tr>
                      <w:tr w:rsidR="00000000" w14:paraId="69A1BF44" w14:textId="77777777">
                        <w:trPr>
                          <w:trHeight w:val="533"/>
                        </w:trPr>
                        <w:tc>
                          <w:tcPr>
                            <w:tcW w:w="210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466FB070" w14:textId="77777777" w:rsidR="00000000" w:rsidRDefault="00000000">
                            <w:pPr>
                              <w:tabs>
                                <w:tab w:val="left" w:pos="4950"/>
                              </w:tabs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sz w:val="20"/>
                              </w:rPr>
                              <w:t>With i/p open with 10K load</w:t>
                            </w:r>
                          </w:p>
                        </w:tc>
                        <w:tc>
                          <w:tcPr>
                            <w:tcW w:w="169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45D0827E" w14:textId="77777777" w:rsidR="00000000" w:rsidRDefault="00000000">
                            <w:pPr>
                              <w:tabs>
                                <w:tab w:val="left" w:pos="4950"/>
                              </w:tabs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sz w:val="20"/>
                              </w:rPr>
                              <w:t>3mA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sz w:val="16"/>
                                <w:szCs w:val="16"/>
                              </w:rPr>
                              <w:t>± 1mA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sz w:val="20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31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6B2AF263" w14:textId="77777777" w:rsidR="00000000" w:rsidRDefault="00000000">
                            <w:pPr>
                              <w:tabs>
                                <w:tab w:val="left" w:pos="4950"/>
                              </w:tabs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b/>
                                <w:sz w:val="20"/>
                              </w:rPr>
                            </w:pPr>
                          </w:p>
                        </w:tc>
                      </w:tr>
                      <w:tr w:rsidR="00000000" w14:paraId="47295DAE" w14:textId="77777777">
                        <w:trPr>
                          <w:trHeight w:val="382"/>
                        </w:trPr>
                        <w:tc>
                          <w:tcPr>
                            <w:tcW w:w="210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7D3384EB" w14:textId="77777777" w:rsidR="00000000" w:rsidRDefault="00000000">
                            <w:pPr>
                              <w:tabs>
                                <w:tab w:val="left" w:pos="4950"/>
                              </w:tabs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sz w:val="16"/>
                              </w:rPr>
                              <w:t>With i/p 10V</w:t>
                            </w:r>
                          </w:p>
                          <w:p w14:paraId="3C7F16D2" w14:textId="77777777" w:rsidR="00000000" w:rsidRDefault="00000000">
                            <w:pPr>
                              <w:tabs>
                                <w:tab w:val="left" w:pos="4950"/>
                              </w:tabs>
                              <w:jc w:val="center"/>
                              <w:rPr>
                                <w:rFonts w:ascii="Courier New" w:hAnsi="Courier New" w:cs="Courier New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sz w:val="16"/>
                              </w:rPr>
                              <w:t>(p-p) .1 KHz</w:t>
                            </w:r>
                          </w:p>
                          <w:p w14:paraId="729B3C0B" w14:textId="77777777" w:rsidR="00000000" w:rsidRDefault="00000000">
                            <w:pPr>
                              <w:tabs>
                                <w:tab w:val="left" w:pos="4950"/>
                              </w:tabs>
                              <w:jc w:val="center"/>
                              <w:rPr>
                                <w:rFonts w:ascii="Courier New" w:hAnsi="Courier New" w:cs="Courier New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sz w:val="16"/>
                              </w:rPr>
                              <w:t>AC Signal</w:t>
                            </w:r>
                          </w:p>
                          <w:p w14:paraId="485B7652" w14:textId="77777777" w:rsidR="00000000" w:rsidRDefault="00000000">
                            <w:pPr>
                              <w:tabs>
                                <w:tab w:val="left" w:pos="4950"/>
                              </w:tabs>
                              <w:jc w:val="center"/>
                              <w:rPr>
                                <w:rFonts w:ascii="Courier New" w:hAnsi="Courier New" w:cs="Courier New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sz w:val="16"/>
                              </w:rPr>
                              <w:t>With 10K load</w:t>
                            </w:r>
                          </w:p>
                        </w:tc>
                        <w:tc>
                          <w:tcPr>
                            <w:tcW w:w="169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77D6F93C" w14:textId="77777777" w:rsidR="00000000" w:rsidRDefault="00000000">
                            <w:pPr>
                              <w:tabs>
                                <w:tab w:val="left" w:pos="4950"/>
                              </w:tabs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b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sz w:val="20"/>
                              </w:rPr>
                              <w:t>3mA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sz w:val="16"/>
                                <w:szCs w:val="16"/>
                              </w:rPr>
                              <w:t>± 1mA</w:t>
                            </w:r>
                          </w:p>
                        </w:tc>
                        <w:tc>
                          <w:tcPr>
                            <w:tcW w:w="231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0D245DA6" w14:textId="77777777" w:rsidR="00000000" w:rsidRDefault="00000000">
                            <w:pPr>
                              <w:tabs>
                                <w:tab w:val="left" w:pos="4950"/>
                              </w:tabs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b/>
                              </w:rPr>
                            </w:pPr>
                          </w:p>
                        </w:tc>
                      </w:tr>
                    </w:tbl>
                    <w:p w14:paraId="18FBB4C7" w14:textId="77777777" w:rsidR="00000000" w:rsidRDefault="00000000">
                      <w:r>
                        <w:t xml:space="preserve"> </w:t>
                      </w:r>
                    </w:p>
                  </w:txbxContent>
                </v:textbox>
                <w10:wrap type="square" side="largest" anchorx="margin"/>
              </v:shape>
            </w:pict>
          </mc:Fallback>
        </mc:AlternateContent>
      </w:r>
    </w:p>
    <w:p w14:paraId="12C28CBE" w14:textId="77777777" w:rsidR="00000000" w:rsidRDefault="00000000">
      <w:pPr>
        <w:tabs>
          <w:tab w:val="left" w:pos="4950"/>
        </w:tabs>
        <w:rPr>
          <w:rFonts w:ascii="Courier New" w:hAnsi="Courier New" w:cs="Courier New"/>
          <w:b/>
          <w:sz w:val="32"/>
          <w:u w:val="single"/>
        </w:rPr>
      </w:pPr>
    </w:p>
    <w:p w14:paraId="4C9DFE29" w14:textId="77777777" w:rsidR="00000000" w:rsidRDefault="00000000">
      <w:pPr>
        <w:tabs>
          <w:tab w:val="left" w:pos="4950"/>
        </w:tabs>
        <w:rPr>
          <w:rFonts w:ascii="Courier New" w:hAnsi="Courier New" w:cs="Courier New"/>
          <w:b/>
          <w:sz w:val="32"/>
          <w:u w:val="single"/>
        </w:rPr>
      </w:pPr>
    </w:p>
    <w:p w14:paraId="642C3A04" w14:textId="77777777" w:rsidR="00000000" w:rsidRDefault="00000000">
      <w:pPr>
        <w:tabs>
          <w:tab w:val="left" w:pos="4950"/>
        </w:tabs>
        <w:rPr>
          <w:rFonts w:ascii="Courier New" w:hAnsi="Courier New" w:cs="Courier New"/>
          <w:b/>
          <w:sz w:val="32"/>
          <w:u w:val="single"/>
        </w:rPr>
      </w:pPr>
    </w:p>
    <w:p w14:paraId="0FBAA477" w14:textId="77777777" w:rsidR="00000000" w:rsidRDefault="00000000">
      <w:pPr>
        <w:tabs>
          <w:tab w:val="left" w:pos="4950"/>
        </w:tabs>
        <w:rPr>
          <w:rFonts w:ascii="Courier New" w:hAnsi="Courier New" w:cs="Courier New"/>
          <w:b/>
          <w:sz w:val="32"/>
          <w:u w:val="single"/>
        </w:rPr>
      </w:pPr>
    </w:p>
    <w:p w14:paraId="06442A1F" w14:textId="77777777" w:rsidR="00000000" w:rsidRDefault="00000000">
      <w:pPr>
        <w:ind w:firstLine="720"/>
        <w:rPr>
          <w:b/>
          <w:sz w:val="12"/>
        </w:rPr>
      </w:pPr>
    </w:p>
    <w:p w14:paraId="0010A648" w14:textId="77777777" w:rsidR="00000000" w:rsidRDefault="00000000">
      <w:pPr>
        <w:ind w:firstLine="720"/>
        <w:rPr>
          <w:b/>
          <w:sz w:val="12"/>
        </w:rPr>
      </w:pPr>
    </w:p>
    <w:p w14:paraId="19C7C26B" w14:textId="77777777" w:rsidR="00000000" w:rsidRDefault="00000000">
      <w:pPr>
        <w:ind w:firstLine="720"/>
        <w:rPr>
          <w:b/>
        </w:rPr>
      </w:pPr>
    </w:p>
    <w:p w14:paraId="1F7A476F" w14:textId="77777777" w:rsidR="00000000" w:rsidRDefault="00000000">
      <w:pPr>
        <w:ind w:firstLine="720"/>
        <w:rPr>
          <w:b/>
        </w:rPr>
      </w:pPr>
    </w:p>
    <w:p w14:paraId="3113362D" w14:textId="77777777" w:rsidR="00000000" w:rsidRDefault="00000000">
      <w:pPr>
        <w:ind w:firstLine="720"/>
        <w:rPr>
          <w:b/>
          <w:sz w:val="22"/>
        </w:rPr>
      </w:pPr>
      <w:r>
        <w:rPr>
          <w:b/>
          <w:sz w:val="22"/>
        </w:rPr>
        <w:t>TESTED BY:</w:t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  <w:t xml:space="preserve">APPROVED BY:   </w:t>
      </w:r>
      <w:r>
        <w:rPr>
          <w:b/>
        </w:rPr>
        <w:t xml:space="preserve">                          </w:t>
      </w:r>
      <w:r>
        <w:rPr>
          <w:b/>
          <w:sz w:val="20"/>
        </w:rPr>
        <w:t>HOD – PDN</w:t>
      </w:r>
    </w:p>
    <w:p w14:paraId="49121D3C" w14:textId="77777777" w:rsidR="00000000" w:rsidRDefault="00000000">
      <w:pPr>
        <w:ind w:firstLine="720"/>
        <w:rPr>
          <w:b/>
          <w:sz w:val="22"/>
        </w:rPr>
      </w:pPr>
    </w:p>
    <w:p w14:paraId="56F86C2C" w14:textId="77777777" w:rsidR="00000000" w:rsidRDefault="00000000">
      <w:pPr>
        <w:pBdr>
          <w:bottom w:val="single" w:sz="4" w:space="1" w:color="000000"/>
        </w:pBdr>
        <w:ind w:firstLine="720"/>
        <w:rPr>
          <w:b/>
          <w:sz w:val="20"/>
        </w:rPr>
      </w:pPr>
      <w:r>
        <w:rPr>
          <w:b/>
          <w:sz w:val="22"/>
        </w:rPr>
        <w:t>DATE</w:t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0"/>
        </w:rPr>
        <w:tab/>
      </w:r>
    </w:p>
    <w:p w14:paraId="135ACAF9" w14:textId="77777777" w:rsidR="00000000" w:rsidRDefault="00000000">
      <w:pPr>
        <w:pBdr>
          <w:bottom w:val="single" w:sz="4" w:space="1" w:color="000000"/>
        </w:pBdr>
        <w:ind w:firstLine="720"/>
        <w:rPr>
          <w:rFonts w:ascii="Tahoma" w:hAnsi="Tahoma" w:cs="Tahoma"/>
          <w:b/>
          <w:sz w:val="18"/>
          <w:szCs w:val="20"/>
        </w:rPr>
      </w:pPr>
      <w:r>
        <w:rPr>
          <w:b/>
          <w:sz w:val="20"/>
        </w:rPr>
        <w:tab/>
      </w:r>
    </w:p>
    <w:p w14:paraId="1D297705" w14:textId="77777777" w:rsidR="00000000" w:rsidRDefault="00000000">
      <w:pPr>
        <w:ind w:left="2736" w:hanging="2793"/>
        <w:rPr>
          <w:rFonts w:ascii="Tahoma" w:hAnsi="Tahoma" w:cs="Tahoma"/>
          <w:b/>
          <w:sz w:val="12"/>
          <w:szCs w:val="20"/>
        </w:rPr>
      </w:pPr>
      <w:r>
        <w:rPr>
          <w:rFonts w:ascii="Tahoma" w:hAnsi="Tahoma" w:cs="Tahoma"/>
          <w:b/>
          <w:sz w:val="18"/>
          <w:szCs w:val="20"/>
        </w:rPr>
        <w:tab/>
      </w:r>
    </w:p>
    <w:p w14:paraId="5AC7B602" w14:textId="77777777" w:rsidR="00000000" w:rsidRDefault="00000000">
      <w:pPr>
        <w:ind w:left="5760" w:firstLine="720"/>
        <w:rPr>
          <w:rFonts w:ascii="Tahoma" w:hAnsi="Tahoma" w:cs="Tahoma"/>
          <w:b/>
          <w:sz w:val="12"/>
          <w:szCs w:val="20"/>
        </w:rPr>
      </w:pPr>
    </w:p>
    <w:p w14:paraId="3A9E5799" w14:textId="77777777" w:rsidR="00000000" w:rsidRDefault="00000000">
      <w:pPr>
        <w:ind w:left="342"/>
        <w:rPr>
          <w:rFonts w:ascii="Tahoma" w:hAnsi="Tahoma" w:cs="Tahoma"/>
          <w:b/>
          <w:sz w:val="20"/>
          <w:szCs w:val="20"/>
        </w:rPr>
      </w:pPr>
    </w:p>
    <w:p w14:paraId="67935F7F" w14:textId="77777777" w:rsidR="00000000" w:rsidRDefault="00000000">
      <w:pPr>
        <w:ind w:left="342"/>
        <w:rPr>
          <w:rFonts w:ascii="Tahoma" w:hAnsi="Tahoma" w:cs="Tahoma"/>
          <w:b/>
          <w:sz w:val="12"/>
          <w:szCs w:val="20"/>
        </w:rPr>
      </w:pPr>
    </w:p>
    <w:p w14:paraId="1BC37FF4" w14:textId="77777777" w:rsidR="00000000" w:rsidRDefault="00000000">
      <w:pPr>
        <w:ind w:left="5760" w:firstLine="720"/>
        <w:rPr>
          <w:rFonts w:ascii="Tahoma" w:hAnsi="Tahoma" w:cs="Tahoma"/>
          <w:b/>
          <w:sz w:val="18"/>
          <w:szCs w:val="20"/>
        </w:rPr>
      </w:pPr>
    </w:p>
    <w:p w14:paraId="36106DF0" w14:textId="77777777" w:rsidR="00000000" w:rsidRDefault="00000000">
      <w:pPr>
        <w:ind w:left="5760" w:firstLine="720"/>
        <w:rPr>
          <w:rFonts w:ascii="Tahoma" w:hAnsi="Tahoma" w:cs="Tahoma"/>
          <w:b/>
          <w:sz w:val="20"/>
          <w:u w:val="single"/>
        </w:rPr>
      </w:pPr>
      <w:r>
        <w:rPr>
          <w:rFonts w:ascii="Tahoma" w:hAnsi="Tahoma" w:cs="Tahoma"/>
          <w:b/>
          <w:sz w:val="18"/>
          <w:szCs w:val="20"/>
        </w:rPr>
        <w:t>Form No.  : R/PP-05/11-CA/REV 00 Pg 2 of 7</w:t>
      </w:r>
    </w:p>
    <w:p w14:paraId="2F564FCE" w14:textId="77777777" w:rsidR="00000000" w:rsidRDefault="00000000">
      <w:pPr>
        <w:pageBreakBefore/>
        <w:tabs>
          <w:tab w:val="left" w:pos="4950"/>
        </w:tabs>
        <w:jc w:val="center"/>
        <w:rPr>
          <w:rFonts w:ascii="Tahoma" w:hAnsi="Tahoma" w:cs="Tahoma"/>
          <w:b/>
          <w:sz w:val="20"/>
          <w:u w:val="single"/>
        </w:rPr>
      </w:pPr>
    </w:p>
    <w:p w14:paraId="1D404D7B" w14:textId="77777777" w:rsidR="00000000" w:rsidRDefault="00000000">
      <w:pPr>
        <w:tabs>
          <w:tab w:val="left" w:pos="4950"/>
        </w:tabs>
        <w:jc w:val="center"/>
        <w:rPr>
          <w:rFonts w:ascii="Courier New" w:hAnsi="Courier New" w:cs="Courier New"/>
          <w:b/>
          <w:sz w:val="32"/>
          <w:u w:val="single"/>
        </w:rPr>
      </w:pPr>
      <w:r>
        <w:rPr>
          <w:rFonts w:ascii="Courier New" w:hAnsi="Courier New" w:cs="Courier New"/>
          <w:b/>
          <w:sz w:val="32"/>
          <w:u w:val="single"/>
        </w:rPr>
        <w:t>CHARGE AMPLIFIER TEST RECORD</w:t>
      </w:r>
    </w:p>
    <w:p w14:paraId="46E931A3" w14:textId="77777777" w:rsidR="00000000" w:rsidRDefault="00000000">
      <w:pPr>
        <w:tabs>
          <w:tab w:val="left" w:pos="4950"/>
        </w:tabs>
        <w:jc w:val="center"/>
        <w:rPr>
          <w:rFonts w:ascii="Courier New" w:hAnsi="Courier New" w:cs="Courier New"/>
          <w:b/>
          <w:sz w:val="32"/>
          <w:u w:val="single"/>
        </w:rPr>
      </w:pPr>
    </w:p>
    <w:p w14:paraId="7B221EC4" w14:textId="77777777" w:rsidR="00000000" w:rsidRDefault="00000000">
      <w:pPr>
        <w:ind w:left="720"/>
        <w:rPr>
          <w:rFonts w:ascii="Courier New" w:hAnsi="Courier New" w:cs="Courier New"/>
          <w:sz w:val="26"/>
        </w:rPr>
      </w:pPr>
      <w:r>
        <w:rPr>
          <w:rFonts w:ascii="Courier New" w:hAnsi="Courier New" w:cs="Courier New"/>
          <w:sz w:val="26"/>
        </w:rPr>
        <w:t>Customer……………………………………………………………………………… J.O. No……………………………</w:t>
      </w:r>
    </w:p>
    <w:p w14:paraId="67033C43" w14:textId="77777777" w:rsidR="00000000" w:rsidRDefault="00000000">
      <w:pPr>
        <w:ind w:left="720"/>
      </w:pPr>
      <w:r>
        <w:rPr>
          <w:rFonts w:ascii="Courier New" w:hAnsi="Courier New" w:cs="Courier New"/>
          <w:sz w:val="26"/>
        </w:rPr>
        <w:t>Model No……………… Sl.No…………………………</w:t>
      </w:r>
    </w:p>
    <w:p w14:paraId="022BC84F" w14:textId="0C40DCE6" w:rsidR="00000000" w:rsidRDefault="00805EB0">
      <w:pPr>
        <w:tabs>
          <w:tab w:val="left" w:pos="4950"/>
        </w:tabs>
        <w:jc w:val="center"/>
        <w:rPr>
          <w:rFonts w:ascii="Courier New" w:hAnsi="Courier New" w:cs="Courier New"/>
          <w:b/>
          <w:sz w:val="32"/>
          <w:u w:val="single"/>
          <w:lang/>
        </w:rPr>
      </w:pPr>
      <w:r>
        <w:rPr>
          <w:noProof/>
        </w:rPr>
        <w:drawing>
          <wp:anchor distT="0" distB="0" distL="114935" distR="114935" simplePos="0" relativeHeight="251667456" behindDoc="0" locked="0" layoutInCell="1" allowOverlap="1" wp14:anchorId="53A34C86" wp14:editId="199BE22F">
            <wp:simplePos x="0" y="0"/>
            <wp:positionH relativeFrom="column">
              <wp:posOffset>542925</wp:posOffset>
            </wp:positionH>
            <wp:positionV relativeFrom="paragraph">
              <wp:posOffset>155575</wp:posOffset>
            </wp:positionV>
            <wp:extent cx="4552315" cy="1550035"/>
            <wp:effectExtent l="0" t="0" r="0" b="0"/>
            <wp:wrapSquare wrapText="bothSides"/>
            <wp:docPr id="2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315" cy="155003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B03CBD" w14:textId="77777777" w:rsidR="00000000" w:rsidRDefault="00000000">
      <w:pPr>
        <w:tabs>
          <w:tab w:val="left" w:pos="4950"/>
        </w:tabs>
        <w:rPr>
          <w:rFonts w:ascii="Courier New" w:hAnsi="Courier New" w:cs="Courier New"/>
          <w:b/>
          <w:sz w:val="32"/>
          <w:u w:val="single"/>
        </w:rPr>
      </w:pPr>
    </w:p>
    <w:p w14:paraId="581707C9" w14:textId="77777777" w:rsidR="00000000" w:rsidRDefault="00000000">
      <w:pPr>
        <w:tabs>
          <w:tab w:val="left" w:pos="4950"/>
        </w:tabs>
        <w:rPr>
          <w:rFonts w:ascii="Courier New" w:hAnsi="Courier New" w:cs="Courier New"/>
          <w:b/>
          <w:sz w:val="32"/>
          <w:u w:val="single"/>
        </w:rPr>
      </w:pPr>
    </w:p>
    <w:p w14:paraId="069294CC" w14:textId="77777777" w:rsidR="00000000" w:rsidRDefault="00000000">
      <w:pPr>
        <w:tabs>
          <w:tab w:val="left" w:pos="3165"/>
        </w:tabs>
        <w:rPr>
          <w:rFonts w:ascii="Courier New" w:hAnsi="Courier New" w:cs="Courier New"/>
          <w:b/>
          <w:sz w:val="32"/>
          <w:u w:val="single"/>
        </w:rPr>
      </w:pPr>
    </w:p>
    <w:p w14:paraId="4063035E" w14:textId="77777777" w:rsidR="00000000" w:rsidRDefault="00000000">
      <w:pPr>
        <w:tabs>
          <w:tab w:val="left" w:pos="4950"/>
        </w:tabs>
        <w:rPr>
          <w:rFonts w:ascii="Courier New" w:hAnsi="Courier New" w:cs="Courier New"/>
          <w:b/>
          <w:sz w:val="32"/>
          <w:u w:val="single"/>
        </w:rPr>
      </w:pPr>
    </w:p>
    <w:p w14:paraId="3184FBE6" w14:textId="77777777" w:rsidR="00000000" w:rsidRDefault="00000000">
      <w:pPr>
        <w:tabs>
          <w:tab w:val="left" w:pos="4950"/>
        </w:tabs>
        <w:rPr>
          <w:rFonts w:ascii="Courier New" w:hAnsi="Courier New" w:cs="Courier New"/>
          <w:b/>
          <w:sz w:val="32"/>
          <w:u w:val="single"/>
        </w:rPr>
      </w:pPr>
    </w:p>
    <w:p w14:paraId="55C07CB9" w14:textId="77777777" w:rsidR="00000000" w:rsidRDefault="00000000">
      <w:pPr>
        <w:tabs>
          <w:tab w:val="left" w:pos="4950"/>
        </w:tabs>
        <w:rPr>
          <w:rFonts w:ascii="Courier New" w:hAnsi="Courier New" w:cs="Courier New"/>
          <w:b/>
          <w:sz w:val="32"/>
          <w:u w:val="single"/>
        </w:rPr>
      </w:pPr>
    </w:p>
    <w:p w14:paraId="547D9AB3" w14:textId="77777777" w:rsidR="00000000" w:rsidRDefault="00000000">
      <w:pPr>
        <w:tabs>
          <w:tab w:val="left" w:pos="4950"/>
        </w:tabs>
        <w:rPr>
          <w:rFonts w:ascii="Courier New" w:hAnsi="Courier New" w:cs="Courier New"/>
          <w:b/>
          <w:sz w:val="32"/>
          <w:u w:val="single"/>
        </w:rPr>
      </w:pPr>
    </w:p>
    <w:p w14:paraId="71A4A888" w14:textId="77777777" w:rsidR="00000000" w:rsidRDefault="00000000">
      <w:pPr>
        <w:rPr>
          <w:rFonts w:ascii="Courier New" w:hAnsi="Courier New" w:cs="Courier New"/>
          <w:sz w:val="28"/>
        </w:rPr>
      </w:pPr>
      <w:r>
        <w:rPr>
          <w:rFonts w:ascii="Courier New" w:hAnsi="Courier New" w:cs="Courier New"/>
          <w:sz w:val="28"/>
        </w:rPr>
        <w:tab/>
      </w:r>
      <w:r>
        <w:rPr>
          <w:rFonts w:ascii="Courier New" w:hAnsi="Courier New" w:cs="Courier New"/>
          <w:sz w:val="32"/>
        </w:rPr>
        <w:t>READING TOL. +/- 2%</w:t>
      </w:r>
    </w:p>
    <w:p w14:paraId="54E24BA3" w14:textId="77777777" w:rsidR="00000000" w:rsidRDefault="00000000">
      <w:pPr>
        <w:rPr>
          <w:rFonts w:ascii="Courier New" w:hAnsi="Courier New" w:cs="Courier New"/>
          <w:sz w:val="28"/>
        </w:rPr>
      </w:pPr>
    </w:p>
    <w:p w14:paraId="087C8B27" w14:textId="77777777" w:rsidR="00000000" w:rsidRDefault="00000000">
      <w:r>
        <w:rPr>
          <w:rFonts w:ascii="Courier New" w:hAnsi="Courier New" w:cs="Courier New"/>
          <w:sz w:val="28"/>
        </w:rPr>
        <w:tab/>
        <w:t>a)</w:t>
      </w:r>
      <w:r>
        <w:rPr>
          <w:rFonts w:ascii="Courier New" w:hAnsi="Courier New" w:cs="Courier New"/>
          <w:sz w:val="28"/>
        </w:rPr>
        <w:tab/>
        <w:t>10 Hz</w:t>
      </w:r>
      <w:r>
        <w:rPr>
          <w:rFonts w:ascii="Courier New" w:hAnsi="Courier New" w:cs="Courier New"/>
          <w:sz w:val="28"/>
        </w:rPr>
        <w:tab/>
      </w:r>
      <w:r>
        <w:rPr>
          <w:rFonts w:ascii="Courier New" w:hAnsi="Courier New" w:cs="Courier New"/>
          <w:sz w:val="28"/>
        </w:rPr>
        <w:tab/>
      </w:r>
      <w:r>
        <w:rPr>
          <w:rFonts w:ascii="Courier New" w:hAnsi="Courier New" w:cs="Courier New"/>
          <w:sz w:val="28"/>
        </w:rPr>
        <w:tab/>
      </w:r>
      <w:r>
        <w:rPr>
          <w:rFonts w:ascii="Courier New" w:hAnsi="Courier New" w:cs="Courier New"/>
          <w:sz w:val="28"/>
        </w:rPr>
        <w:tab/>
      </w:r>
      <w:r>
        <w:rPr>
          <w:rFonts w:ascii="Courier New" w:hAnsi="Courier New" w:cs="Courier New"/>
          <w:sz w:val="28"/>
        </w:rPr>
        <w:tab/>
      </w:r>
      <w:r>
        <w:rPr>
          <w:rFonts w:ascii="Courier New" w:hAnsi="Courier New" w:cs="Courier New"/>
          <w:sz w:val="28"/>
        </w:rPr>
        <w:tab/>
        <w:t>b)</w:t>
      </w:r>
      <w:r>
        <w:rPr>
          <w:rFonts w:ascii="Courier New" w:hAnsi="Courier New" w:cs="Courier New"/>
          <w:sz w:val="28"/>
        </w:rPr>
        <w:tab/>
        <w:t>20Hz</w:t>
      </w:r>
    </w:p>
    <w:p w14:paraId="2CF30FF7" w14:textId="2348B6EB" w:rsidR="00000000" w:rsidRDefault="00805EB0">
      <w:pPr>
        <w:rPr>
          <w:rFonts w:ascii="Courier New" w:hAnsi="Courier New" w:cs="Courier New"/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0" simplePos="0" relativeHeight="251648000" behindDoc="0" locked="0" layoutInCell="1" allowOverlap="1" wp14:anchorId="3ABB95D5" wp14:editId="1D2804B1">
                <wp:simplePos x="0" y="0"/>
                <wp:positionH relativeFrom="page">
                  <wp:posOffset>4238625</wp:posOffset>
                </wp:positionH>
                <wp:positionV relativeFrom="paragraph">
                  <wp:posOffset>81915</wp:posOffset>
                </wp:positionV>
                <wp:extent cx="2929890" cy="4066540"/>
                <wp:effectExtent l="0" t="5080" r="3810" b="5080"/>
                <wp:wrapSquare wrapText="largest"/>
                <wp:docPr id="1492520557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9890" cy="406654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08" w:type="dxa"/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1311"/>
                              <w:gridCol w:w="1710"/>
                              <w:gridCol w:w="2353"/>
                            </w:tblGrid>
                            <w:tr w:rsidR="00000000" w14:paraId="454CF809" w14:textId="77777777">
                              <w:trPr>
                                <w:trHeight w:val="1112"/>
                              </w:trPr>
                              <w:tc>
                                <w:tcPr>
                                  <w:tcW w:w="131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0AE40DF1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b/>
                                      <w:sz w:val="28"/>
                                    </w:rPr>
                                    <w:t>SL. No.</w:t>
                                  </w:r>
                                </w:p>
                              </w:tc>
                              <w:tc>
                                <w:tcPr>
                                  <w:tcW w:w="171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69F79E68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b/>
                                      <w:sz w:val="28"/>
                                    </w:rPr>
                                    <w:t>I/P Signal</w:t>
                                  </w:r>
                                </w:p>
                                <w:p w14:paraId="5B84DD09" w14:textId="77777777" w:rsidR="00000000" w:rsidRDefault="00000000">
                                  <w:pPr>
                                    <w:jc w:val="center"/>
                                    <w:rPr>
                                      <w:rFonts w:ascii="Courier New" w:hAnsi="Courier New" w:cs="Courier New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b/>
                                      <w:sz w:val="28"/>
                                    </w:rPr>
                                    <w:t>pk-pk</w:t>
                                  </w:r>
                                </w:p>
                              </w:tc>
                              <w:tc>
                                <w:tcPr>
                                  <w:tcW w:w="235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132099A2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b/>
                                      <w:sz w:val="28"/>
                                    </w:rPr>
                                    <w:t>O/P</w:t>
                                  </w:r>
                                </w:p>
                                <w:p w14:paraId="64B29CE3" w14:textId="77777777" w:rsidR="00000000" w:rsidRDefault="00000000">
                                  <w:pPr>
                                    <w:jc w:val="center"/>
                                    <w:rPr>
                                      <w:rFonts w:ascii="Courier New" w:hAnsi="Courier New" w:cs="Courier New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b/>
                                      <w:sz w:val="28"/>
                                    </w:rPr>
                                    <w:t>Signal</w:t>
                                  </w:r>
                                </w:p>
                                <w:p w14:paraId="3339A3C8" w14:textId="77777777" w:rsidR="00000000" w:rsidRDefault="00000000">
                                  <w:pPr>
                                    <w:jc w:val="center"/>
                                    <w:rPr>
                                      <w:rFonts w:ascii="Courier New" w:hAnsi="Courier New" w:cs="Courier New"/>
                                      <w:sz w:val="38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b/>
                                      <w:sz w:val="28"/>
                                    </w:rPr>
                                    <w:t>Pk-pk</w:t>
                                  </w:r>
                                </w:p>
                              </w:tc>
                            </w:tr>
                            <w:tr w:rsidR="00000000" w14:paraId="02072369" w14:textId="77777777">
                              <w:trPr>
                                <w:trHeight w:val="528"/>
                              </w:trPr>
                              <w:tc>
                                <w:tcPr>
                                  <w:tcW w:w="131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34D45CF1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8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71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51FE6410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8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8"/>
                                    </w:rPr>
                                    <w:t>10mV</w:t>
                                  </w:r>
                                </w:p>
                              </w:tc>
                              <w:tc>
                                <w:tcPr>
                                  <w:tcW w:w="235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2751A3D6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8"/>
                                    </w:rPr>
                                  </w:pPr>
                                </w:p>
                              </w:tc>
                            </w:tr>
                            <w:tr w:rsidR="00000000" w14:paraId="088D36B4" w14:textId="77777777">
                              <w:trPr>
                                <w:trHeight w:val="528"/>
                              </w:trPr>
                              <w:tc>
                                <w:tcPr>
                                  <w:tcW w:w="131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66E61E60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8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71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252841AA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8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8"/>
                                    </w:rPr>
                                    <w:t>20mV</w:t>
                                  </w:r>
                                </w:p>
                              </w:tc>
                              <w:tc>
                                <w:tcPr>
                                  <w:tcW w:w="235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146BD9BF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8"/>
                                    </w:rPr>
                                  </w:pPr>
                                </w:p>
                              </w:tc>
                            </w:tr>
                            <w:tr w:rsidR="00000000" w14:paraId="29225830" w14:textId="77777777">
                              <w:trPr>
                                <w:trHeight w:val="546"/>
                              </w:trPr>
                              <w:tc>
                                <w:tcPr>
                                  <w:tcW w:w="131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2C78415A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8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71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1C6FE8BF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8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8"/>
                                    </w:rPr>
                                    <w:t>50mV</w:t>
                                  </w:r>
                                </w:p>
                              </w:tc>
                              <w:tc>
                                <w:tcPr>
                                  <w:tcW w:w="235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0C40B311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8"/>
                                    </w:rPr>
                                  </w:pPr>
                                </w:p>
                              </w:tc>
                            </w:tr>
                            <w:tr w:rsidR="00000000" w14:paraId="5F220A62" w14:textId="77777777">
                              <w:trPr>
                                <w:trHeight w:val="528"/>
                              </w:trPr>
                              <w:tc>
                                <w:tcPr>
                                  <w:tcW w:w="131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259DE814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8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8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71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35DD1B69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8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8"/>
                                    </w:rPr>
                                    <w:t>100mV</w:t>
                                  </w:r>
                                </w:p>
                              </w:tc>
                              <w:tc>
                                <w:tcPr>
                                  <w:tcW w:w="235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7E71644E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8"/>
                                    </w:rPr>
                                  </w:pPr>
                                </w:p>
                              </w:tc>
                            </w:tr>
                            <w:tr w:rsidR="00000000" w14:paraId="497B7859" w14:textId="77777777">
                              <w:trPr>
                                <w:trHeight w:val="528"/>
                              </w:trPr>
                              <w:tc>
                                <w:tcPr>
                                  <w:tcW w:w="131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37F529CB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8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8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71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53512291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8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8"/>
                                    </w:rPr>
                                    <w:t>200mV</w:t>
                                  </w:r>
                                </w:p>
                              </w:tc>
                              <w:tc>
                                <w:tcPr>
                                  <w:tcW w:w="235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6AA7FC00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8"/>
                                    </w:rPr>
                                  </w:pPr>
                                </w:p>
                              </w:tc>
                            </w:tr>
                            <w:tr w:rsidR="00000000" w14:paraId="779BC05D" w14:textId="77777777">
                              <w:trPr>
                                <w:trHeight w:val="546"/>
                              </w:trPr>
                              <w:tc>
                                <w:tcPr>
                                  <w:tcW w:w="131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20C4BAD6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8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8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71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364068AD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8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8"/>
                                    </w:rPr>
                                    <w:t>500mV</w:t>
                                  </w:r>
                                </w:p>
                              </w:tc>
                              <w:tc>
                                <w:tcPr>
                                  <w:tcW w:w="235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5FFC92E2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8"/>
                                    </w:rPr>
                                  </w:pPr>
                                </w:p>
                              </w:tc>
                            </w:tr>
                            <w:tr w:rsidR="00000000" w14:paraId="233A5A98" w14:textId="77777777">
                              <w:trPr>
                                <w:trHeight w:val="528"/>
                              </w:trPr>
                              <w:tc>
                                <w:tcPr>
                                  <w:tcW w:w="131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2D2FAEF1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8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8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71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19571078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8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8"/>
                                    </w:rPr>
                                    <w:t>1V</w:t>
                                  </w:r>
                                </w:p>
                              </w:tc>
                              <w:tc>
                                <w:tcPr>
                                  <w:tcW w:w="235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3C1F98EC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8"/>
                                    </w:rPr>
                                  </w:pPr>
                                </w:p>
                              </w:tc>
                            </w:tr>
                            <w:tr w:rsidR="00000000" w14:paraId="29E1FB64" w14:textId="77777777">
                              <w:trPr>
                                <w:trHeight w:val="546"/>
                              </w:trPr>
                              <w:tc>
                                <w:tcPr>
                                  <w:tcW w:w="131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10B2504A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8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8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171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23BEDCE8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8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8"/>
                                    </w:rPr>
                                    <w:t>2V</w:t>
                                  </w:r>
                                </w:p>
                              </w:tc>
                              <w:tc>
                                <w:tcPr>
                                  <w:tcW w:w="235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6C2D88B2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8"/>
                                    </w:rPr>
                                  </w:pPr>
                                </w:p>
                              </w:tc>
                            </w:tr>
                            <w:tr w:rsidR="00000000" w14:paraId="58BAF0AF" w14:textId="77777777">
                              <w:trPr>
                                <w:trHeight w:val="528"/>
                              </w:trPr>
                              <w:tc>
                                <w:tcPr>
                                  <w:tcW w:w="131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5D76065D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8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8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171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13DF123A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8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8"/>
                                    </w:rPr>
                                    <w:t>5V</w:t>
                                  </w:r>
                                </w:p>
                              </w:tc>
                              <w:tc>
                                <w:tcPr>
                                  <w:tcW w:w="235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6FCAF8E2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8"/>
                                    </w:rPr>
                                  </w:pPr>
                                </w:p>
                              </w:tc>
                            </w:tr>
                            <w:tr w:rsidR="00000000" w14:paraId="19B1ADB5" w14:textId="77777777">
                              <w:trPr>
                                <w:trHeight w:val="546"/>
                              </w:trPr>
                              <w:tc>
                                <w:tcPr>
                                  <w:tcW w:w="131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16B049B6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8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8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171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04088052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8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8"/>
                                    </w:rPr>
                                    <w:t>10V</w:t>
                                  </w:r>
                                </w:p>
                              </w:tc>
                              <w:tc>
                                <w:tcPr>
                                  <w:tcW w:w="235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552F7BEA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061A93B" w14:textId="77777777" w:rsidR="00000000" w:rsidRDefault="00000000"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BB95D5" id="Text Box 6" o:spid="_x0000_s1031" type="#_x0000_t202" style="position:absolute;margin-left:333.75pt;margin-top:6.45pt;width:230.7pt;height:320.2pt;z-index:251648000;visibility:visible;mso-wrap-style:square;mso-width-percent:0;mso-height-percent:0;mso-wrap-distance-left:9pt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" stroked="f">
                <v:fill opacity="0"/>
                <v:textbox inset="0,0,0,0">
                  <w:txbxContent>
                    <w:tbl>
                      <w:tblPr>
                        <w:tblW w:w="0" w:type="auto"/>
                        <w:tblInd w:w="108" w:type="dxa"/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1311"/>
                        <w:gridCol w:w="1710"/>
                        <w:gridCol w:w="2353"/>
                      </w:tblGrid>
                      <w:tr w:rsidR="00000000" w14:paraId="454CF809" w14:textId="77777777">
                        <w:trPr>
                          <w:trHeight w:val="1112"/>
                        </w:trPr>
                        <w:tc>
                          <w:tcPr>
                            <w:tcW w:w="131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0AE40DF1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sz w:val="28"/>
                              </w:rPr>
                              <w:t>SL. No.</w:t>
                            </w:r>
                          </w:p>
                        </w:tc>
                        <w:tc>
                          <w:tcPr>
                            <w:tcW w:w="171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69F79E68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sz w:val="28"/>
                              </w:rPr>
                              <w:t>I/P Signal</w:t>
                            </w:r>
                          </w:p>
                          <w:p w14:paraId="5B84DD09" w14:textId="77777777" w:rsidR="00000000" w:rsidRDefault="00000000">
                            <w:pPr>
                              <w:jc w:val="center"/>
                              <w:rPr>
                                <w:rFonts w:ascii="Courier New" w:hAnsi="Courier New" w:cs="Courier New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sz w:val="28"/>
                              </w:rPr>
                              <w:t>pk-pk</w:t>
                            </w:r>
                          </w:p>
                        </w:tc>
                        <w:tc>
                          <w:tcPr>
                            <w:tcW w:w="235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132099A2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sz w:val="28"/>
                              </w:rPr>
                              <w:t>O/P</w:t>
                            </w:r>
                          </w:p>
                          <w:p w14:paraId="64B29CE3" w14:textId="77777777" w:rsidR="00000000" w:rsidRDefault="00000000">
                            <w:pPr>
                              <w:jc w:val="center"/>
                              <w:rPr>
                                <w:rFonts w:ascii="Courier New" w:hAnsi="Courier New" w:cs="Courier New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sz w:val="28"/>
                              </w:rPr>
                              <w:t>Signal</w:t>
                            </w:r>
                          </w:p>
                          <w:p w14:paraId="3339A3C8" w14:textId="77777777" w:rsidR="00000000" w:rsidRDefault="00000000">
                            <w:pPr>
                              <w:jc w:val="center"/>
                              <w:rPr>
                                <w:rFonts w:ascii="Courier New" w:hAnsi="Courier New" w:cs="Courier New"/>
                                <w:sz w:val="3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sz w:val="28"/>
                              </w:rPr>
                              <w:t>Pk-pk</w:t>
                            </w:r>
                          </w:p>
                        </w:tc>
                      </w:tr>
                      <w:tr w:rsidR="00000000" w14:paraId="02072369" w14:textId="77777777">
                        <w:trPr>
                          <w:trHeight w:val="528"/>
                        </w:trPr>
                        <w:tc>
                          <w:tcPr>
                            <w:tcW w:w="131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34D45CF1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71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51FE6410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8"/>
                              </w:rPr>
                              <w:t>10mV</w:t>
                            </w:r>
                          </w:p>
                        </w:tc>
                        <w:tc>
                          <w:tcPr>
                            <w:tcW w:w="235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2751A3D6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8"/>
                              </w:rPr>
                            </w:pPr>
                          </w:p>
                        </w:tc>
                      </w:tr>
                      <w:tr w:rsidR="00000000" w14:paraId="088D36B4" w14:textId="77777777">
                        <w:trPr>
                          <w:trHeight w:val="528"/>
                        </w:trPr>
                        <w:tc>
                          <w:tcPr>
                            <w:tcW w:w="131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66E61E60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71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252841AA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8"/>
                              </w:rPr>
                              <w:t>20mV</w:t>
                            </w:r>
                          </w:p>
                        </w:tc>
                        <w:tc>
                          <w:tcPr>
                            <w:tcW w:w="235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146BD9BF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8"/>
                              </w:rPr>
                            </w:pPr>
                          </w:p>
                        </w:tc>
                      </w:tr>
                      <w:tr w:rsidR="00000000" w14:paraId="29225830" w14:textId="77777777">
                        <w:trPr>
                          <w:trHeight w:val="546"/>
                        </w:trPr>
                        <w:tc>
                          <w:tcPr>
                            <w:tcW w:w="131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2C78415A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71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1C6FE8BF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8"/>
                              </w:rPr>
                              <w:t>50mV</w:t>
                            </w:r>
                          </w:p>
                        </w:tc>
                        <w:tc>
                          <w:tcPr>
                            <w:tcW w:w="235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0C40B311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8"/>
                              </w:rPr>
                            </w:pPr>
                          </w:p>
                        </w:tc>
                      </w:tr>
                      <w:tr w:rsidR="00000000" w14:paraId="5F220A62" w14:textId="77777777">
                        <w:trPr>
                          <w:trHeight w:val="528"/>
                        </w:trPr>
                        <w:tc>
                          <w:tcPr>
                            <w:tcW w:w="131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259DE814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8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71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35DD1B69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8"/>
                              </w:rPr>
                              <w:t>100mV</w:t>
                            </w:r>
                          </w:p>
                        </w:tc>
                        <w:tc>
                          <w:tcPr>
                            <w:tcW w:w="235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7E71644E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8"/>
                              </w:rPr>
                            </w:pPr>
                          </w:p>
                        </w:tc>
                      </w:tr>
                      <w:tr w:rsidR="00000000" w14:paraId="497B7859" w14:textId="77777777">
                        <w:trPr>
                          <w:trHeight w:val="528"/>
                        </w:trPr>
                        <w:tc>
                          <w:tcPr>
                            <w:tcW w:w="131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37F529CB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8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71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53512291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8"/>
                              </w:rPr>
                              <w:t>200mV</w:t>
                            </w:r>
                          </w:p>
                        </w:tc>
                        <w:tc>
                          <w:tcPr>
                            <w:tcW w:w="235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6AA7FC00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8"/>
                              </w:rPr>
                            </w:pPr>
                          </w:p>
                        </w:tc>
                      </w:tr>
                      <w:tr w:rsidR="00000000" w14:paraId="779BC05D" w14:textId="77777777">
                        <w:trPr>
                          <w:trHeight w:val="546"/>
                        </w:trPr>
                        <w:tc>
                          <w:tcPr>
                            <w:tcW w:w="131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20C4BAD6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8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71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364068AD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8"/>
                              </w:rPr>
                              <w:t>500mV</w:t>
                            </w:r>
                          </w:p>
                        </w:tc>
                        <w:tc>
                          <w:tcPr>
                            <w:tcW w:w="235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5FFC92E2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8"/>
                              </w:rPr>
                            </w:pPr>
                          </w:p>
                        </w:tc>
                      </w:tr>
                      <w:tr w:rsidR="00000000" w14:paraId="233A5A98" w14:textId="77777777">
                        <w:trPr>
                          <w:trHeight w:val="528"/>
                        </w:trPr>
                        <w:tc>
                          <w:tcPr>
                            <w:tcW w:w="131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2D2FAEF1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8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71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19571078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8"/>
                              </w:rPr>
                              <w:t>1V</w:t>
                            </w:r>
                          </w:p>
                        </w:tc>
                        <w:tc>
                          <w:tcPr>
                            <w:tcW w:w="235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3C1F98EC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8"/>
                              </w:rPr>
                            </w:pPr>
                          </w:p>
                        </w:tc>
                      </w:tr>
                      <w:tr w:rsidR="00000000" w14:paraId="29E1FB64" w14:textId="77777777">
                        <w:trPr>
                          <w:trHeight w:val="546"/>
                        </w:trPr>
                        <w:tc>
                          <w:tcPr>
                            <w:tcW w:w="131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10B2504A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8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171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23BEDCE8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8"/>
                              </w:rPr>
                              <w:t>2V</w:t>
                            </w:r>
                          </w:p>
                        </w:tc>
                        <w:tc>
                          <w:tcPr>
                            <w:tcW w:w="235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6C2D88B2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8"/>
                              </w:rPr>
                            </w:pPr>
                          </w:p>
                        </w:tc>
                      </w:tr>
                      <w:tr w:rsidR="00000000" w14:paraId="58BAF0AF" w14:textId="77777777">
                        <w:trPr>
                          <w:trHeight w:val="528"/>
                        </w:trPr>
                        <w:tc>
                          <w:tcPr>
                            <w:tcW w:w="131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5D76065D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8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171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13DF123A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8"/>
                              </w:rPr>
                              <w:t>5V</w:t>
                            </w:r>
                          </w:p>
                        </w:tc>
                        <w:tc>
                          <w:tcPr>
                            <w:tcW w:w="235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6FCAF8E2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8"/>
                              </w:rPr>
                            </w:pPr>
                          </w:p>
                        </w:tc>
                      </w:tr>
                      <w:tr w:rsidR="00000000" w14:paraId="19B1ADB5" w14:textId="77777777">
                        <w:trPr>
                          <w:trHeight w:val="546"/>
                        </w:trPr>
                        <w:tc>
                          <w:tcPr>
                            <w:tcW w:w="131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16B049B6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8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171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04088052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8"/>
                              </w:rPr>
                              <w:t>10V</w:t>
                            </w:r>
                          </w:p>
                        </w:tc>
                        <w:tc>
                          <w:tcPr>
                            <w:tcW w:w="235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552F7BEA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8"/>
                              </w:rPr>
                            </w:pPr>
                          </w:p>
                        </w:tc>
                      </w:tr>
                    </w:tbl>
                    <w:p w14:paraId="5061A93B" w14:textId="77777777" w:rsidR="00000000" w:rsidRDefault="00000000">
                      <w:r>
                        <w:t xml:space="preserve"> </w:t>
                      </w:r>
                    </w:p>
                  </w:txbxContent>
                </v:textbox>
                <w10:wrap type="square" side="largest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496FEE76" wp14:editId="7E97BCA7">
                <wp:simplePos x="0" y="0"/>
                <wp:positionH relativeFrom="page">
                  <wp:posOffset>678180</wp:posOffset>
                </wp:positionH>
                <wp:positionV relativeFrom="paragraph">
                  <wp:posOffset>81915</wp:posOffset>
                </wp:positionV>
                <wp:extent cx="2929890" cy="4066540"/>
                <wp:effectExtent l="1905" t="5080" r="1905" b="5080"/>
                <wp:wrapSquare wrapText="largest"/>
                <wp:docPr id="2122573655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9890" cy="406654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08" w:type="dxa"/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1311"/>
                              <w:gridCol w:w="1710"/>
                              <w:gridCol w:w="2353"/>
                            </w:tblGrid>
                            <w:tr w:rsidR="00000000" w14:paraId="1F1545D2" w14:textId="77777777">
                              <w:trPr>
                                <w:trHeight w:val="1112"/>
                              </w:trPr>
                              <w:tc>
                                <w:tcPr>
                                  <w:tcW w:w="131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7AB0CA91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b/>
                                      <w:sz w:val="28"/>
                                    </w:rPr>
                                    <w:t>SL. No.</w:t>
                                  </w:r>
                                </w:p>
                              </w:tc>
                              <w:tc>
                                <w:tcPr>
                                  <w:tcW w:w="171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6B5828A4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b/>
                                      <w:sz w:val="28"/>
                                    </w:rPr>
                                    <w:t>I/P Signal</w:t>
                                  </w:r>
                                </w:p>
                                <w:p w14:paraId="301C011B" w14:textId="77777777" w:rsidR="00000000" w:rsidRDefault="00000000">
                                  <w:pPr>
                                    <w:jc w:val="center"/>
                                    <w:rPr>
                                      <w:rFonts w:ascii="Courier New" w:hAnsi="Courier New" w:cs="Courier New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b/>
                                      <w:sz w:val="28"/>
                                    </w:rPr>
                                    <w:t>pk-pk</w:t>
                                  </w:r>
                                </w:p>
                              </w:tc>
                              <w:tc>
                                <w:tcPr>
                                  <w:tcW w:w="235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3D634772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b/>
                                      <w:sz w:val="28"/>
                                    </w:rPr>
                                    <w:t>O/P</w:t>
                                  </w:r>
                                </w:p>
                                <w:p w14:paraId="24B8A3B4" w14:textId="77777777" w:rsidR="00000000" w:rsidRDefault="00000000">
                                  <w:pPr>
                                    <w:jc w:val="center"/>
                                    <w:rPr>
                                      <w:rFonts w:ascii="Courier New" w:hAnsi="Courier New" w:cs="Courier New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b/>
                                      <w:sz w:val="28"/>
                                    </w:rPr>
                                    <w:t>Signal</w:t>
                                  </w:r>
                                </w:p>
                                <w:p w14:paraId="5A6CE836" w14:textId="77777777" w:rsidR="00000000" w:rsidRDefault="00000000">
                                  <w:pPr>
                                    <w:jc w:val="center"/>
                                    <w:rPr>
                                      <w:rFonts w:ascii="Courier New" w:hAnsi="Courier New" w:cs="Courier New"/>
                                      <w:sz w:val="38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b/>
                                      <w:sz w:val="28"/>
                                    </w:rPr>
                                    <w:t>Pk-pk</w:t>
                                  </w:r>
                                </w:p>
                              </w:tc>
                            </w:tr>
                            <w:tr w:rsidR="00000000" w14:paraId="31911A1A" w14:textId="77777777">
                              <w:trPr>
                                <w:trHeight w:val="528"/>
                              </w:trPr>
                              <w:tc>
                                <w:tcPr>
                                  <w:tcW w:w="131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0E2459D7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8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71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23974AB3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8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8"/>
                                    </w:rPr>
                                    <w:t>10mV</w:t>
                                  </w:r>
                                </w:p>
                              </w:tc>
                              <w:tc>
                                <w:tcPr>
                                  <w:tcW w:w="235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7E197457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8"/>
                                    </w:rPr>
                                  </w:pPr>
                                </w:p>
                              </w:tc>
                            </w:tr>
                            <w:tr w:rsidR="00000000" w14:paraId="3B6BBBA6" w14:textId="77777777">
                              <w:trPr>
                                <w:trHeight w:val="528"/>
                              </w:trPr>
                              <w:tc>
                                <w:tcPr>
                                  <w:tcW w:w="131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26A331E3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8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71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5DBD8E28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8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8"/>
                                    </w:rPr>
                                    <w:t>20mV</w:t>
                                  </w:r>
                                </w:p>
                              </w:tc>
                              <w:tc>
                                <w:tcPr>
                                  <w:tcW w:w="235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4C037351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8"/>
                                    </w:rPr>
                                  </w:pPr>
                                </w:p>
                              </w:tc>
                            </w:tr>
                            <w:tr w:rsidR="00000000" w14:paraId="0F8626C8" w14:textId="77777777">
                              <w:trPr>
                                <w:trHeight w:val="546"/>
                              </w:trPr>
                              <w:tc>
                                <w:tcPr>
                                  <w:tcW w:w="131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2F0AA540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8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71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467248D7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8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8"/>
                                    </w:rPr>
                                    <w:t>50mV</w:t>
                                  </w:r>
                                </w:p>
                              </w:tc>
                              <w:tc>
                                <w:tcPr>
                                  <w:tcW w:w="235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2961299D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8"/>
                                    </w:rPr>
                                  </w:pPr>
                                </w:p>
                              </w:tc>
                            </w:tr>
                            <w:tr w:rsidR="00000000" w14:paraId="40535871" w14:textId="77777777">
                              <w:trPr>
                                <w:trHeight w:val="528"/>
                              </w:trPr>
                              <w:tc>
                                <w:tcPr>
                                  <w:tcW w:w="131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288A89B8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8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8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71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65D2211F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8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8"/>
                                    </w:rPr>
                                    <w:t>100mV</w:t>
                                  </w:r>
                                </w:p>
                              </w:tc>
                              <w:tc>
                                <w:tcPr>
                                  <w:tcW w:w="235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494D94D4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8"/>
                                    </w:rPr>
                                  </w:pPr>
                                </w:p>
                              </w:tc>
                            </w:tr>
                            <w:tr w:rsidR="00000000" w14:paraId="68B93033" w14:textId="77777777">
                              <w:trPr>
                                <w:trHeight w:val="528"/>
                              </w:trPr>
                              <w:tc>
                                <w:tcPr>
                                  <w:tcW w:w="131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5874AF35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8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8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71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0F725B06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8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8"/>
                                    </w:rPr>
                                    <w:t>200mV</w:t>
                                  </w:r>
                                </w:p>
                              </w:tc>
                              <w:tc>
                                <w:tcPr>
                                  <w:tcW w:w="235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311AB5B2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8"/>
                                    </w:rPr>
                                  </w:pPr>
                                </w:p>
                              </w:tc>
                            </w:tr>
                            <w:tr w:rsidR="00000000" w14:paraId="6696F241" w14:textId="77777777">
                              <w:trPr>
                                <w:trHeight w:val="546"/>
                              </w:trPr>
                              <w:tc>
                                <w:tcPr>
                                  <w:tcW w:w="131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237AF9C2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8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8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71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3FCC4A2A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8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8"/>
                                    </w:rPr>
                                    <w:t>500mV</w:t>
                                  </w:r>
                                </w:p>
                              </w:tc>
                              <w:tc>
                                <w:tcPr>
                                  <w:tcW w:w="235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1B45FA10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8"/>
                                    </w:rPr>
                                  </w:pPr>
                                </w:p>
                              </w:tc>
                            </w:tr>
                            <w:tr w:rsidR="00000000" w14:paraId="00E3696F" w14:textId="77777777">
                              <w:trPr>
                                <w:trHeight w:val="528"/>
                              </w:trPr>
                              <w:tc>
                                <w:tcPr>
                                  <w:tcW w:w="131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47D89B87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8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8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71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5BD363CE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8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8"/>
                                    </w:rPr>
                                    <w:t>1V</w:t>
                                  </w:r>
                                </w:p>
                              </w:tc>
                              <w:tc>
                                <w:tcPr>
                                  <w:tcW w:w="235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57A8C6E7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8"/>
                                    </w:rPr>
                                  </w:pPr>
                                </w:p>
                              </w:tc>
                            </w:tr>
                            <w:tr w:rsidR="00000000" w14:paraId="67ADE558" w14:textId="77777777">
                              <w:trPr>
                                <w:trHeight w:val="546"/>
                              </w:trPr>
                              <w:tc>
                                <w:tcPr>
                                  <w:tcW w:w="131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2F506ED0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8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8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171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3BB7F0D7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8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8"/>
                                    </w:rPr>
                                    <w:t>2V</w:t>
                                  </w:r>
                                </w:p>
                              </w:tc>
                              <w:tc>
                                <w:tcPr>
                                  <w:tcW w:w="235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1A9F2DD4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8"/>
                                    </w:rPr>
                                  </w:pPr>
                                </w:p>
                              </w:tc>
                            </w:tr>
                            <w:tr w:rsidR="00000000" w14:paraId="4FC4F96C" w14:textId="77777777">
                              <w:trPr>
                                <w:trHeight w:val="528"/>
                              </w:trPr>
                              <w:tc>
                                <w:tcPr>
                                  <w:tcW w:w="131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15445E2D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8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8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171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7ADDABD3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8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8"/>
                                    </w:rPr>
                                    <w:t>5V</w:t>
                                  </w:r>
                                </w:p>
                              </w:tc>
                              <w:tc>
                                <w:tcPr>
                                  <w:tcW w:w="235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2515C8CC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8"/>
                                    </w:rPr>
                                  </w:pPr>
                                </w:p>
                              </w:tc>
                            </w:tr>
                            <w:tr w:rsidR="00000000" w14:paraId="20B68C76" w14:textId="77777777">
                              <w:trPr>
                                <w:trHeight w:val="546"/>
                              </w:trPr>
                              <w:tc>
                                <w:tcPr>
                                  <w:tcW w:w="131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52A190BB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8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8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171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1B3A3060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8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8"/>
                                    </w:rPr>
                                    <w:t>10V</w:t>
                                  </w:r>
                                </w:p>
                              </w:tc>
                              <w:tc>
                                <w:tcPr>
                                  <w:tcW w:w="235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225E8F92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6375C18" w14:textId="77777777" w:rsidR="00000000" w:rsidRDefault="00000000"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6FEE76" id="Text Box 7" o:spid="_x0000_s1032" type="#_x0000_t202" style="position:absolute;margin-left:53.4pt;margin-top:6.45pt;width:230.7pt;height:320.2pt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" stroked="f">
                <v:fill opacity="0"/>
                <v:textbox inset="0,0,0,0">
                  <w:txbxContent>
                    <w:tbl>
                      <w:tblPr>
                        <w:tblW w:w="0" w:type="auto"/>
                        <w:tblInd w:w="108" w:type="dxa"/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1311"/>
                        <w:gridCol w:w="1710"/>
                        <w:gridCol w:w="2353"/>
                      </w:tblGrid>
                      <w:tr w:rsidR="00000000" w14:paraId="1F1545D2" w14:textId="77777777">
                        <w:trPr>
                          <w:trHeight w:val="1112"/>
                        </w:trPr>
                        <w:tc>
                          <w:tcPr>
                            <w:tcW w:w="131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7AB0CA91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sz w:val="28"/>
                              </w:rPr>
                              <w:t>SL. No.</w:t>
                            </w:r>
                          </w:p>
                        </w:tc>
                        <w:tc>
                          <w:tcPr>
                            <w:tcW w:w="171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6B5828A4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sz w:val="28"/>
                              </w:rPr>
                              <w:t>I/P Signal</w:t>
                            </w:r>
                          </w:p>
                          <w:p w14:paraId="301C011B" w14:textId="77777777" w:rsidR="00000000" w:rsidRDefault="00000000">
                            <w:pPr>
                              <w:jc w:val="center"/>
                              <w:rPr>
                                <w:rFonts w:ascii="Courier New" w:hAnsi="Courier New" w:cs="Courier New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sz w:val="28"/>
                              </w:rPr>
                              <w:t>pk-pk</w:t>
                            </w:r>
                          </w:p>
                        </w:tc>
                        <w:tc>
                          <w:tcPr>
                            <w:tcW w:w="235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3D634772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sz w:val="28"/>
                              </w:rPr>
                              <w:t>O/P</w:t>
                            </w:r>
                          </w:p>
                          <w:p w14:paraId="24B8A3B4" w14:textId="77777777" w:rsidR="00000000" w:rsidRDefault="00000000">
                            <w:pPr>
                              <w:jc w:val="center"/>
                              <w:rPr>
                                <w:rFonts w:ascii="Courier New" w:hAnsi="Courier New" w:cs="Courier New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sz w:val="28"/>
                              </w:rPr>
                              <w:t>Signal</w:t>
                            </w:r>
                          </w:p>
                          <w:p w14:paraId="5A6CE836" w14:textId="77777777" w:rsidR="00000000" w:rsidRDefault="00000000">
                            <w:pPr>
                              <w:jc w:val="center"/>
                              <w:rPr>
                                <w:rFonts w:ascii="Courier New" w:hAnsi="Courier New" w:cs="Courier New"/>
                                <w:sz w:val="3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sz w:val="28"/>
                              </w:rPr>
                              <w:t>Pk-pk</w:t>
                            </w:r>
                          </w:p>
                        </w:tc>
                      </w:tr>
                      <w:tr w:rsidR="00000000" w14:paraId="31911A1A" w14:textId="77777777">
                        <w:trPr>
                          <w:trHeight w:val="528"/>
                        </w:trPr>
                        <w:tc>
                          <w:tcPr>
                            <w:tcW w:w="131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0E2459D7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71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23974AB3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8"/>
                              </w:rPr>
                              <w:t>10mV</w:t>
                            </w:r>
                          </w:p>
                        </w:tc>
                        <w:tc>
                          <w:tcPr>
                            <w:tcW w:w="235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7E197457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8"/>
                              </w:rPr>
                            </w:pPr>
                          </w:p>
                        </w:tc>
                      </w:tr>
                      <w:tr w:rsidR="00000000" w14:paraId="3B6BBBA6" w14:textId="77777777">
                        <w:trPr>
                          <w:trHeight w:val="528"/>
                        </w:trPr>
                        <w:tc>
                          <w:tcPr>
                            <w:tcW w:w="131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26A331E3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71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5DBD8E28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8"/>
                              </w:rPr>
                              <w:t>20mV</w:t>
                            </w:r>
                          </w:p>
                        </w:tc>
                        <w:tc>
                          <w:tcPr>
                            <w:tcW w:w="235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4C037351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8"/>
                              </w:rPr>
                            </w:pPr>
                          </w:p>
                        </w:tc>
                      </w:tr>
                      <w:tr w:rsidR="00000000" w14:paraId="0F8626C8" w14:textId="77777777">
                        <w:trPr>
                          <w:trHeight w:val="546"/>
                        </w:trPr>
                        <w:tc>
                          <w:tcPr>
                            <w:tcW w:w="131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2F0AA540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71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467248D7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8"/>
                              </w:rPr>
                              <w:t>50mV</w:t>
                            </w:r>
                          </w:p>
                        </w:tc>
                        <w:tc>
                          <w:tcPr>
                            <w:tcW w:w="235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2961299D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8"/>
                              </w:rPr>
                            </w:pPr>
                          </w:p>
                        </w:tc>
                      </w:tr>
                      <w:tr w:rsidR="00000000" w14:paraId="40535871" w14:textId="77777777">
                        <w:trPr>
                          <w:trHeight w:val="528"/>
                        </w:trPr>
                        <w:tc>
                          <w:tcPr>
                            <w:tcW w:w="131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288A89B8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8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71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65D2211F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8"/>
                              </w:rPr>
                              <w:t>100mV</w:t>
                            </w:r>
                          </w:p>
                        </w:tc>
                        <w:tc>
                          <w:tcPr>
                            <w:tcW w:w="235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494D94D4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8"/>
                              </w:rPr>
                            </w:pPr>
                          </w:p>
                        </w:tc>
                      </w:tr>
                      <w:tr w:rsidR="00000000" w14:paraId="68B93033" w14:textId="77777777">
                        <w:trPr>
                          <w:trHeight w:val="528"/>
                        </w:trPr>
                        <w:tc>
                          <w:tcPr>
                            <w:tcW w:w="131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5874AF35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8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71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0F725B06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8"/>
                              </w:rPr>
                              <w:t>200mV</w:t>
                            </w:r>
                          </w:p>
                        </w:tc>
                        <w:tc>
                          <w:tcPr>
                            <w:tcW w:w="235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311AB5B2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8"/>
                              </w:rPr>
                            </w:pPr>
                          </w:p>
                        </w:tc>
                      </w:tr>
                      <w:tr w:rsidR="00000000" w14:paraId="6696F241" w14:textId="77777777">
                        <w:trPr>
                          <w:trHeight w:val="546"/>
                        </w:trPr>
                        <w:tc>
                          <w:tcPr>
                            <w:tcW w:w="131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237AF9C2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8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71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3FCC4A2A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8"/>
                              </w:rPr>
                              <w:t>500mV</w:t>
                            </w:r>
                          </w:p>
                        </w:tc>
                        <w:tc>
                          <w:tcPr>
                            <w:tcW w:w="235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1B45FA10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8"/>
                              </w:rPr>
                            </w:pPr>
                          </w:p>
                        </w:tc>
                      </w:tr>
                      <w:tr w:rsidR="00000000" w14:paraId="00E3696F" w14:textId="77777777">
                        <w:trPr>
                          <w:trHeight w:val="528"/>
                        </w:trPr>
                        <w:tc>
                          <w:tcPr>
                            <w:tcW w:w="131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47D89B87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8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71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5BD363CE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8"/>
                              </w:rPr>
                              <w:t>1V</w:t>
                            </w:r>
                          </w:p>
                        </w:tc>
                        <w:tc>
                          <w:tcPr>
                            <w:tcW w:w="235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57A8C6E7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8"/>
                              </w:rPr>
                            </w:pPr>
                          </w:p>
                        </w:tc>
                      </w:tr>
                      <w:tr w:rsidR="00000000" w14:paraId="67ADE558" w14:textId="77777777">
                        <w:trPr>
                          <w:trHeight w:val="546"/>
                        </w:trPr>
                        <w:tc>
                          <w:tcPr>
                            <w:tcW w:w="131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2F506ED0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8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171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3BB7F0D7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8"/>
                              </w:rPr>
                              <w:t>2V</w:t>
                            </w:r>
                          </w:p>
                        </w:tc>
                        <w:tc>
                          <w:tcPr>
                            <w:tcW w:w="235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1A9F2DD4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8"/>
                              </w:rPr>
                            </w:pPr>
                          </w:p>
                        </w:tc>
                      </w:tr>
                      <w:tr w:rsidR="00000000" w14:paraId="4FC4F96C" w14:textId="77777777">
                        <w:trPr>
                          <w:trHeight w:val="528"/>
                        </w:trPr>
                        <w:tc>
                          <w:tcPr>
                            <w:tcW w:w="131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15445E2D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8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171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7ADDABD3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8"/>
                              </w:rPr>
                              <w:t>5V</w:t>
                            </w:r>
                          </w:p>
                        </w:tc>
                        <w:tc>
                          <w:tcPr>
                            <w:tcW w:w="235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2515C8CC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8"/>
                              </w:rPr>
                            </w:pPr>
                          </w:p>
                        </w:tc>
                      </w:tr>
                      <w:tr w:rsidR="00000000" w14:paraId="20B68C76" w14:textId="77777777">
                        <w:trPr>
                          <w:trHeight w:val="546"/>
                        </w:trPr>
                        <w:tc>
                          <w:tcPr>
                            <w:tcW w:w="131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52A190BB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8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171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1B3A3060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8"/>
                              </w:rPr>
                              <w:t>10V</w:t>
                            </w:r>
                          </w:p>
                        </w:tc>
                        <w:tc>
                          <w:tcPr>
                            <w:tcW w:w="235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225E8F92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8"/>
                              </w:rPr>
                            </w:pPr>
                          </w:p>
                        </w:tc>
                      </w:tr>
                    </w:tbl>
                    <w:p w14:paraId="16375C18" w14:textId="77777777" w:rsidR="00000000" w:rsidRDefault="00000000">
                      <w:r>
                        <w:t xml:space="preserve"> </w:t>
                      </w:r>
                    </w:p>
                  </w:txbxContent>
                </v:textbox>
                <w10:wrap type="square" side="largest" anchorx="page"/>
              </v:shape>
            </w:pict>
          </mc:Fallback>
        </mc:AlternateContent>
      </w:r>
    </w:p>
    <w:p w14:paraId="03B8446F" w14:textId="77777777" w:rsidR="00000000" w:rsidRDefault="00000000">
      <w:pPr>
        <w:rPr>
          <w:rFonts w:ascii="Courier New" w:hAnsi="Courier New" w:cs="Courier New"/>
          <w:sz w:val="28"/>
        </w:rPr>
      </w:pPr>
    </w:p>
    <w:p w14:paraId="4F2617A9" w14:textId="77777777" w:rsidR="00000000" w:rsidRDefault="00000000">
      <w:pPr>
        <w:rPr>
          <w:rFonts w:ascii="Courier New" w:hAnsi="Courier New" w:cs="Courier New"/>
          <w:sz w:val="28"/>
        </w:rPr>
      </w:pPr>
      <w:r>
        <w:rPr>
          <w:rFonts w:ascii="Courier New" w:hAnsi="Courier New" w:cs="Courier New"/>
          <w:sz w:val="28"/>
        </w:rPr>
        <w:tab/>
      </w:r>
    </w:p>
    <w:p w14:paraId="03669739" w14:textId="77777777" w:rsidR="00000000" w:rsidRDefault="00000000">
      <w:pPr>
        <w:rPr>
          <w:rFonts w:ascii="Courier New" w:hAnsi="Courier New" w:cs="Courier New"/>
          <w:sz w:val="28"/>
        </w:rPr>
      </w:pPr>
    </w:p>
    <w:p w14:paraId="11C41D9B" w14:textId="77777777" w:rsidR="00000000" w:rsidRDefault="00000000">
      <w:pPr>
        <w:tabs>
          <w:tab w:val="left" w:pos="4950"/>
        </w:tabs>
        <w:rPr>
          <w:rFonts w:ascii="Courier New" w:hAnsi="Courier New" w:cs="Courier New"/>
          <w:b/>
          <w:sz w:val="32"/>
          <w:u w:val="single"/>
        </w:rPr>
      </w:pPr>
    </w:p>
    <w:p w14:paraId="2BB08A1E" w14:textId="77777777" w:rsidR="00000000" w:rsidRDefault="00000000">
      <w:pPr>
        <w:tabs>
          <w:tab w:val="left" w:pos="4950"/>
        </w:tabs>
        <w:rPr>
          <w:rFonts w:ascii="Courier New" w:hAnsi="Courier New" w:cs="Courier New"/>
          <w:b/>
          <w:sz w:val="32"/>
          <w:u w:val="single"/>
        </w:rPr>
      </w:pPr>
    </w:p>
    <w:p w14:paraId="2EAF6D54" w14:textId="77777777" w:rsidR="00000000" w:rsidRDefault="00000000">
      <w:pPr>
        <w:tabs>
          <w:tab w:val="left" w:pos="4950"/>
        </w:tabs>
        <w:rPr>
          <w:rFonts w:ascii="Courier New" w:hAnsi="Courier New" w:cs="Courier New"/>
          <w:b/>
          <w:sz w:val="32"/>
          <w:u w:val="single"/>
        </w:rPr>
      </w:pPr>
    </w:p>
    <w:p w14:paraId="1B01ED7C" w14:textId="77777777" w:rsidR="00000000" w:rsidRDefault="00000000">
      <w:pPr>
        <w:tabs>
          <w:tab w:val="left" w:pos="4950"/>
        </w:tabs>
        <w:rPr>
          <w:rFonts w:ascii="Courier New" w:hAnsi="Courier New" w:cs="Courier New"/>
          <w:b/>
          <w:sz w:val="32"/>
          <w:u w:val="single"/>
        </w:rPr>
      </w:pPr>
    </w:p>
    <w:p w14:paraId="340069D7" w14:textId="77777777" w:rsidR="00000000" w:rsidRDefault="00000000">
      <w:pPr>
        <w:tabs>
          <w:tab w:val="left" w:pos="4950"/>
        </w:tabs>
        <w:rPr>
          <w:rFonts w:ascii="Courier New" w:hAnsi="Courier New" w:cs="Courier New"/>
          <w:b/>
          <w:sz w:val="32"/>
          <w:u w:val="single"/>
        </w:rPr>
      </w:pPr>
    </w:p>
    <w:p w14:paraId="0EE93500" w14:textId="77777777" w:rsidR="00000000" w:rsidRDefault="00000000">
      <w:pPr>
        <w:tabs>
          <w:tab w:val="left" w:pos="4950"/>
        </w:tabs>
        <w:rPr>
          <w:rFonts w:ascii="Courier New" w:hAnsi="Courier New" w:cs="Courier New"/>
          <w:b/>
          <w:sz w:val="32"/>
          <w:u w:val="single"/>
        </w:rPr>
      </w:pPr>
    </w:p>
    <w:p w14:paraId="23A2F6F3" w14:textId="77777777" w:rsidR="00000000" w:rsidRDefault="00000000">
      <w:pPr>
        <w:tabs>
          <w:tab w:val="left" w:pos="4950"/>
        </w:tabs>
        <w:rPr>
          <w:rFonts w:ascii="Courier New" w:hAnsi="Courier New" w:cs="Courier New"/>
          <w:b/>
          <w:sz w:val="32"/>
          <w:u w:val="single"/>
        </w:rPr>
      </w:pPr>
    </w:p>
    <w:p w14:paraId="3DE899BA" w14:textId="77777777" w:rsidR="00000000" w:rsidRDefault="00000000">
      <w:pPr>
        <w:tabs>
          <w:tab w:val="left" w:pos="4950"/>
        </w:tabs>
        <w:rPr>
          <w:rFonts w:ascii="Courier New" w:hAnsi="Courier New" w:cs="Courier New"/>
          <w:b/>
          <w:sz w:val="32"/>
          <w:u w:val="single"/>
        </w:rPr>
      </w:pPr>
    </w:p>
    <w:p w14:paraId="1F5E390F" w14:textId="77777777" w:rsidR="00000000" w:rsidRDefault="00000000">
      <w:pPr>
        <w:tabs>
          <w:tab w:val="left" w:pos="4950"/>
        </w:tabs>
        <w:rPr>
          <w:rFonts w:ascii="Courier New" w:hAnsi="Courier New" w:cs="Courier New"/>
          <w:b/>
          <w:sz w:val="32"/>
          <w:u w:val="single"/>
        </w:rPr>
      </w:pPr>
    </w:p>
    <w:p w14:paraId="7CBFA8AC" w14:textId="77777777" w:rsidR="00000000" w:rsidRDefault="00000000">
      <w:pPr>
        <w:tabs>
          <w:tab w:val="left" w:pos="4950"/>
        </w:tabs>
        <w:rPr>
          <w:rFonts w:ascii="Courier New" w:hAnsi="Courier New" w:cs="Courier New"/>
          <w:b/>
          <w:sz w:val="32"/>
          <w:u w:val="single"/>
        </w:rPr>
      </w:pPr>
    </w:p>
    <w:p w14:paraId="5FB6BF7A" w14:textId="77777777" w:rsidR="00000000" w:rsidRDefault="00000000">
      <w:pPr>
        <w:tabs>
          <w:tab w:val="left" w:pos="4950"/>
        </w:tabs>
        <w:rPr>
          <w:rFonts w:ascii="Courier New" w:hAnsi="Courier New" w:cs="Courier New"/>
          <w:b/>
          <w:sz w:val="32"/>
          <w:u w:val="single"/>
        </w:rPr>
      </w:pPr>
    </w:p>
    <w:p w14:paraId="00DC81DE" w14:textId="77777777" w:rsidR="00000000" w:rsidRDefault="00000000">
      <w:pPr>
        <w:tabs>
          <w:tab w:val="left" w:pos="4950"/>
        </w:tabs>
        <w:rPr>
          <w:rFonts w:ascii="Courier New" w:hAnsi="Courier New" w:cs="Courier New"/>
          <w:b/>
          <w:sz w:val="32"/>
          <w:u w:val="single"/>
        </w:rPr>
      </w:pPr>
    </w:p>
    <w:p w14:paraId="266ECD42" w14:textId="77777777" w:rsidR="00000000" w:rsidRDefault="00000000">
      <w:pPr>
        <w:ind w:firstLine="720"/>
        <w:rPr>
          <w:b/>
          <w:sz w:val="12"/>
        </w:rPr>
      </w:pPr>
    </w:p>
    <w:p w14:paraId="03C52BE2" w14:textId="77777777" w:rsidR="00000000" w:rsidRDefault="00000000">
      <w:pPr>
        <w:ind w:firstLine="720"/>
        <w:rPr>
          <w:b/>
          <w:sz w:val="22"/>
        </w:rPr>
      </w:pPr>
    </w:p>
    <w:p w14:paraId="3E311FFB" w14:textId="77777777" w:rsidR="00000000" w:rsidRDefault="00000000">
      <w:pPr>
        <w:ind w:firstLine="720"/>
        <w:rPr>
          <w:b/>
          <w:sz w:val="22"/>
        </w:rPr>
      </w:pPr>
    </w:p>
    <w:p w14:paraId="7DA4BC14" w14:textId="77777777" w:rsidR="00000000" w:rsidRDefault="00000000">
      <w:pPr>
        <w:ind w:firstLine="720"/>
        <w:rPr>
          <w:b/>
          <w:sz w:val="22"/>
        </w:rPr>
      </w:pPr>
    </w:p>
    <w:p w14:paraId="33D05655" w14:textId="77777777" w:rsidR="00000000" w:rsidRDefault="00000000">
      <w:pPr>
        <w:ind w:firstLine="720"/>
        <w:rPr>
          <w:b/>
          <w:sz w:val="22"/>
        </w:rPr>
      </w:pPr>
    </w:p>
    <w:p w14:paraId="5A8CD983" w14:textId="77777777" w:rsidR="00000000" w:rsidRDefault="00000000">
      <w:pPr>
        <w:ind w:firstLine="720"/>
        <w:rPr>
          <w:b/>
          <w:sz w:val="22"/>
        </w:rPr>
      </w:pPr>
    </w:p>
    <w:p w14:paraId="6881603D" w14:textId="77777777" w:rsidR="00000000" w:rsidRDefault="00000000">
      <w:pPr>
        <w:ind w:firstLine="720"/>
        <w:rPr>
          <w:b/>
          <w:sz w:val="22"/>
        </w:rPr>
      </w:pPr>
    </w:p>
    <w:p w14:paraId="4655E258" w14:textId="77777777" w:rsidR="00000000" w:rsidRDefault="00000000">
      <w:pPr>
        <w:ind w:firstLine="720"/>
        <w:rPr>
          <w:b/>
          <w:sz w:val="22"/>
        </w:rPr>
      </w:pPr>
      <w:r>
        <w:rPr>
          <w:b/>
          <w:sz w:val="22"/>
        </w:rPr>
        <w:t>TESTED BY:</w:t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  <w:t xml:space="preserve">APPROVED BY:   </w:t>
      </w:r>
      <w:r>
        <w:rPr>
          <w:b/>
        </w:rPr>
        <w:t xml:space="preserve">                          </w:t>
      </w:r>
      <w:r>
        <w:rPr>
          <w:b/>
          <w:sz w:val="20"/>
        </w:rPr>
        <w:t>HOD – PDN</w:t>
      </w:r>
    </w:p>
    <w:p w14:paraId="67D9302B" w14:textId="77777777" w:rsidR="00000000" w:rsidRDefault="00000000">
      <w:pPr>
        <w:ind w:firstLine="720"/>
        <w:rPr>
          <w:b/>
          <w:sz w:val="22"/>
        </w:rPr>
      </w:pPr>
    </w:p>
    <w:p w14:paraId="1219D889" w14:textId="77777777" w:rsidR="00000000" w:rsidRDefault="00000000">
      <w:pPr>
        <w:pBdr>
          <w:bottom w:val="single" w:sz="4" w:space="1" w:color="000000"/>
        </w:pBdr>
        <w:ind w:firstLine="720"/>
        <w:rPr>
          <w:b/>
          <w:sz w:val="20"/>
        </w:rPr>
      </w:pPr>
      <w:r>
        <w:rPr>
          <w:b/>
          <w:sz w:val="22"/>
        </w:rPr>
        <w:t>DATE</w:t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0"/>
        </w:rPr>
        <w:tab/>
      </w:r>
    </w:p>
    <w:p w14:paraId="0494BD5D" w14:textId="77777777" w:rsidR="00000000" w:rsidRDefault="00000000">
      <w:pPr>
        <w:pBdr>
          <w:bottom w:val="single" w:sz="4" w:space="1" w:color="000000"/>
        </w:pBdr>
        <w:ind w:firstLine="720"/>
        <w:rPr>
          <w:rFonts w:ascii="Tahoma" w:hAnsi="Tahoma" w:cs="Tahoma"/>
          <w:b/>
          <w:sz w:val="18"/>
          <w:szCs w:val="20"/>
        </w:rPr>
      </w:pPr>
      <w:r>
        <w:rPr>
          <w:b/>
          <w:sz w:val="20"/>
        </w:rPr>
        <w:tab/>
      </w:r>
    </w:p>
    <w:p w14:paraId="59315819" w14:textId="77777777" w:rsidR="00000000" w:rsidRDefault="00000000">
      <w:pPr>
        <w:ind w:left="2736" w:hanging="2793"/>
        <w:rPr>
          <w:rFonts w:ascii="Tahoma" w:hAnsi="Tahoma" w:cs="Tahoma"/>
          <w:b/>
          <w:sz w:val="18"/>
          <w:szCs w:val="20"/>
        </w:rPr>
      </w:pPr>
      <w:r>
        <w:rPr>
          <w:rFonts w:ascii="Tahoma" w:hAnsi="Tahoma" w:cs="Tahoma"/>
          <w:b/>
          <w:sz w:val="18"/>
          <w:szCs w:val="20"/>
        </w:rPr>
        <w:tab/>
        <w:t xml:space="preserve">  </w:t>
      </w:r>
    </w:p>
    <w:p w14:paraId="550DA394" w14:textId="77777777" w:rsidR="00000000" w:rsidRDefault="00000000">
      <w:pPr>
        <w:ind w:left="5760" w:firstLine="720"/>
        <w:rPr>
          <w:rFonts w:ascii="Tahoma" w:hAnsi="Tahoma" w:cs="Tahoma"/>
          <w:sz w:val="20"/>
        </w:rPr>
      </w:pPr>
      <w:r>
        <w:rPr>
          <w:rFonts w:ascii="Tahoma" w:hAnsi="Tahoma" w:cs="Tahoma"/>
          <w:b/>
          <w:sz w:val="18"/>
          <w:szCs w:val="20"/>
        </w:rPr>
        <w:t>Form No.  : R/PP-05/11-CA/REV 00 Pg 3 of 7</w:t>
      </w:r>
    </w:p>
    <w:p w14:paraId="07493F35" w14:textId="77777777" w:rsidR="00000000" w:rsidRDefault="00000000">
      <w:pPr>
        <w:tabs>
          <w:tab w:val="left" w:pos="4950"/>
        </w:tabs>
        <w:jc w:val="center"/>
        <w:rPr>
          <w:rFonts w:ascii="Tahoma" w:hAnsi="Tahoma" w:cs="Tahoma"/>
          <w:sz w:val="20"/>
        </w:rPr>
      </w:pPr>
    </w:p>
    <w:p w14:paraId="200A90F3" w14:textId="77777777" w:rsidR="00000000" w:rsidRDefault="00000000">
      <w:pPr>
        <w:tabs>
          <w:tab w:val="left" w:pos="4950"/>
        </w:tabs>
        <w:jc w:val="center"/>
        <w:rPr>
          <w:rFonts w:ascii="Tahoma" w:hAnsi="Tahoma" w:cs="Tahoma"/>
          <w:sz w:val="20"/>
        </w:rPr>
      </w:pPr>
    </w:p>
    <w:p w14:paraId="506772B3" w14:textId="77777777" w:rsidR="00000000" w:rsidRDefault="00000000">
      <w:pPr>
        <w:tabs>
          <w:tab w:val="left" w:pos="4950"/>
        </w:tabs>
        <w:jc w:val="center"/>
        <w:rPr>
          <w:rFonts w:ascii="Tahoma" w:hAnsi="Tahoma" w:cs="Tahoma"/>
          <w:sz w:val="20"/>
        </w:rPr>
      </w:pPr>
    </w:p>
    <w:p w14:paraId="2BA80E40" w14:textId="77777777" w:rsidR="00000000" w:rsidRDefault="00000000">
      <w:pPr>
        <w:tabs>
          <w:tab w:val="left" w:pos="4950"/>
        </w:tabs>
        <w:jc w:val="center"/>
        <w:rPr>
          <w:rFonts w:ascii="Courier New" w:hAnsi="Courier New" w:cs="Courier New"/>
          <w:b/>
          <w:sz w:val="32"/>
          <w:u w:val="single"/>
        </w:rPr>
      </w:pPr>
    </w:p>
    <w:p w14:paraId="69378331" w14:textId="77777777" w:rsidR="00000000" w:rsidRDefault="00000000">
      <w:pPr>
        <w:tabs>
          <w:tab w:val="left" w:pos="4950"/>
        </w:tabs>
        <w:jc w:val="center"/>
        <w:rPr>
          <w:rFonts w:ascii="Courier New" w:hAnsi="Courier New" w:cs="Courier New"/>
          <w:b/>
          <w:sz w:val="32"/>
          <w:u w:val="single"/>
        </w:rPr>
      </w:pPr>
      <w:r>
        <w:rPr>
          <w:rFonts w:ascii="Courier New" w:hAnsi="Courier New" w:cs="Courier New"/>
          <w:b/>
          <w:sz w:val="32"/>
          <w:u w:val="single"/>
        </w:rPr>
        <w:t>CHARGE AMPLIFIER TEST RECORD</w:t>
      </w:r>
    </w:p>
    <w:p w14:paraId="11B0D5C1" w14:textId="77777777" w:rsidR="00000000" w:rsidRDefault="00000000">
      <w:pPr>
        <w:tabs>
          <w:tab w:val="left" w:pos="4950"/>
        </w:tabs>
        <w:jc w:val="center"/>
        <w:rPr>
          <w:rFonts w:ascii="Courier New" w:hAnsi="Courier New" w:cs="Courier New"/>
          <w:b/>
          <w:sz w:val="32"/>
          <w:u w:val="single"/>
        </w:rPr>
      </w:pPr>
    </w:p>
    <w:p w14:paraId="4805169E" w14:textId="77777777" w:rsidR="00000000" w:rsidRDefault="00000000">
      <w:pPr>
        <w:ind w:left="720"/>
        <w:rPr>
          <w:rFonts w:ascii="Courier New" w:hAnsi="Courier New" w:cs="Courier New"/>
          <w:sz w:val="26"/>
        </w:rPr>
      </w:pPr>
      <w:r>
        <w:rPr>
          <w:rFonts w:ascii="Courier New" w:hAnsi="Courier New" w:cs="Courier New"/>
          <w:sz w:val="26"/>
        </w:rPr>
        <w:t>Model No……………… Sl.No…………………………</w:t>
      </w:r>
    </w:p>
    <w:p w14:paraId="06418C82" w14:textId="77777777" w:rsidR="00000000" w:rsidRDefault="00000000">
      <w:pPr>
        <w:ind w:left="720"/>
        <w:rPr>
          <w:rFonts w:ascii="Courier New" w:hAnsi="Courier New" w:cs="Courier New"/>
          <w:sz w:val="26"/>
        </w:rPr>
      </w:pPr>
    </w:p>
    <w:p w14:paraId="1BB81A4A" w14:textId="77777777" w:rsidR="00000000" w:rsidRDefault="00000000">
      <w:pPr>
        <w:rPr>
          <w:rFonts w:ascii="Courier New" w:hAnsi="Courier New" w:cs="Courier New"/>
          <w:sz w:val="28"/>
        </w:rPr>
      </w:pPr>
      <w:r>
        <w:rPr>
          <w:rFonts w:ascii="Courier New" w:hAnsi="Courier New" w:cs="Courier New"/>
          <w:sz w:val="32"/>
        </w:rPr>
        <w:tab/>
        <w:t>Input Signal Frequency:</w:t>
      </w:r>
    </w:p>
    <w:p w14:paraId="00D5522B" w14:textId="77777777" w:rsidR="00000000" w:rsidRDefault="00000000">
      <w:r>
        <w:rPr>
          <w:rFonts w:ascii="Courier New" w:hAnsi="Courier New" w:cs="Courier New"/>
          <w:sz w:val="28"/>
        </w:rPr>
        <w:tab/>
      </w:r>
      <w:r>
        <w:rPr>
          <w:rFonts w:ascii="Courier New" w:hAnsi="Courier New" w:cs="Courier New"/>
          <w:sz w:val="26"/>
        </w:rPr>
        <w:t>c)</w:t>
      </w:r>
      <w:r>
        <w:rPr>
          <w:rFonts w:ascii="Courier New" w:hAnsi="Courier New" w:cs="Courier New"/>
          <w:sz w:val="26"/>
        </w:rPr>
        <w:tab/>
        <w:t>50 Hz</w:t>
      </w:r>
      <w:r>
        <w:rPr>
          <w:rFonts w:ascii="Courier New" w:hAnsi="Courier New" w:cs="Courier New"/>
          <w:sz w:val="26"/>
        </w:rPr>
        <w:tab/>
      </w:r>
      <w:r>
        <w:rPr>
          <w:rFonts w:ascii="Courier New" w:hAnsi="Courier New" w:cs="Courier New"/>
          <w:sz w:val="26"/>
        </w:rPr>
        <w:tab/>
      </w:r>
      <w:r>
        <w:rPr>
          <w:rFonts w:ascii="Courier New" w:hAnsi="Courier New" w:cs="Courier New"/>
          <w:sz w:val="26"/>
        </w:rPr>
        <w:tab/>
      </w:r>
      <w:r>
        <w:rPr>
          <w:rFonts w:ascii="Courier New" w:hAnsi="Courier New" w:cs="Courier New"/>
          <w:sz w:val="26"/>
        </w:rPr>
        <w:tab/>
      </w:r>
      <w:r>
        <w:rPr>
          <w:rFonts w:ascii="Courier New" w:hAnsi="Courier New" w:cs="Courier New"/>
          <w:sz w:val="26"/>
        </w:rPr>
        <w:tab/>
      </w:r>
      <w:r>
        <w:rPr>
          <w:rFonts w:ascii="Courier New" w:hAnsi="Courier New" w:cs="Courier New"/>
          <w:sz w:val="26"/>
        </w:rPr>
        <w:tab/>
        <w:t>d)</w:t>
      </w:r>
      <w:r>
        <w:rPr>
          <w:rFonts w:ascii="Courier New" w:hAnsi="Courier New" w:cs="Courier New"/>
          <w:sz w:val="26"/>
        </w:rPr>
        <w:tab/>
        <w:t>100Hz</w:t>
      </w:r>
    </w:p>
    <w:p w14:paraId="12BDE177" w14:textId="2944DC08" w:rsidR="00000000" w:rsidRDefault="00805EB0">
      <w:pPr>
        <w:rPr>
          <w:rFonts w:ascii="Courier New" w:hAnsi="Courier New" w:cs="Courier New"/>
          <w:sz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661BF5CA" wp14:editId="41670C04">
                <wp:simplePos x="0" y="0"/>
                <wp:positionH relativeFrom="page">
                  <wp:posOffset>1040130</wp:posOffset>
                </wp:positionH>
                <wp:positionV relativeFrom="paragraph">
                  <wp:posOffset>76835</wp:posOffset>
                </wp:positionV>
                <wp:extent cx="2383155" cy="3184525"/>
                <wp:effectExtent l="1905" t="7620" r="5715" b="8255"/>
                <wp:wrapSquare wrapText="largest"/>
                <wp:docPr id="49590119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83155" cy="318452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08" w:type="dxa"/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937"/>
                              <w:gridCol w:w="1394"/>
                              <w:gridCol w:w="2182"/>
                            </w:tblGrid>
                            <w:tr w:rsidR="00000000" w14:paraId="0E54E145" w14:textId="77777777">
                              <w:trPr>
                                <w:trHeight w:val="787"/>
                              </w:trPr>
                              <w:tc>
                                <w:tcPr>
                                  <w:tcW w:w="93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4F15AE8F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b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b/>
                                      <w:sz w:val="26"/>
                                    </w:rPr>
                                    <w:t>SL. No.</w:t>
                                  </w:r>
                                </w:p>
                              </w:tc>
                              <w:tc>
                                <w:tcPr>
                                  <w:tcW w:w="139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0DD693D2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b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b/>
                                      <w:sz w:val="26"/>
                                    </w:rPr>
                                    <w:t>I/P Signal</w:t>
                                  </w:r>
                                </w:p>
                                <w:p w14:paraId="7BF19A08" w14:textId="77777777" w:rsidR="00000000" w:rsidRDefault="00000000">
                                  <w:pPr>
                                    <w:jc w:val="center"/>
                                    <w:rPr>
                                      <w:rFonts w:ascii="Courier New" w:hAnsi="Courier New" w:cs="Courier New"/>
                                      <w:b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b/>
                                      <w:sz w:val="26"/>
                                    </w:rPr>
                                    <w:t>pk-pk</w:t>
                                  </w:r>
                                </w:p>
                              </w:tc>
                              <w:tc>
                                <w:tcPr>
                                  <w:tcW w:w="218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7EAF0E54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b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b/>
                                      <w:sz w:val="26"/>
                                    </w:rPr>
                                    <w:t>O/P</w:t>
                                  </w:r>
                                </w:p>
                                <w:p w14:paraId="1CC59C3C" w14:textId="77777777" w:rsidR="00000000" w:rsidRDefault="00000000">
                                  <w:pPr>
                                    <w:jc w:val="center"/>
                                    <w:rPr>
                                      <w:rFonts w:ascii="Courier New" w:hAnsi="Courier New" w:cs="Courier New"/>
                                      <w:b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b/>
                                      <w:sz w:val="26"/>
                                    </w:rPr>
                                    <w:t>Signal</w:t>
                                  </w:r>
                                </w:p>
                                <w:p w14:paraId="64077D0A" w14:textId="77777777" w:rsidR="00000000" w:rsidRDefault="00000000">
                                  <w:pPr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b/>
                                      <w:sz w:val="26"/>
                                    </w:rPr>
                                    <w:t>Pk-pk</w:t>
                                  </w:r>
                                </w:p>
                              </w:tc>
                            </w:tr>
                            <w:tr w:rsidR="00000000" w14:paraId="759F8723" w14:textId="77777777">
                              <w:trPr>
                                <w:trHeight w:val="374"/>
                              </w:trPr>
                              <w:tc>
                                <w:tcPr>
                                  <w:tcW w:w="93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6952D879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39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2A4793F1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  <w:t>10mV</w:t>
                                  </w:r>
                                </w:p>
                              </w:tc>
                              <w:tc>
                                <w:tcPr>
                                  <w:tcW w:w="218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1703534E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</w:p>
                              </w:tc>
                            </w:tr>
                            <w:tr w:rsidR="00000000" w14:paraId="43EB8352" w14:textId="77777777">
                              <w:trPr>
                                <w:trHeight w:val="374"/>
                              </w:trPr>
                              <w:tc>
                                <w:tcPr>
                                  <w:tcW w:w="93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04104593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39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7F49D59D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  <w:t>20mV</w:t>
                                  </w:r>
                                </w:p>
                              </w:tc>
                              <w:tc>
                                <w:tcPr>
                                  <w:tcW w:w="218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4E94F799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</w:p>
                              </w:tc>
                            </w:tr>
                            <w:tr w:rsidR="00000000" w14:paraId="481D554C" w14:textId="77777777">
                              <w:trPr>
                                <w:trHeight w:val="386"/>
                              </w:trPr>
                              <w:tc>
                                <w:tcPr>
                                  <w:tcW w:w="93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3D19B95B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39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1EE8A65C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  <w:t>50mV</w:t>
                                  </w:r>
                                </w:p>
                              </w:tc>
                              <w:tc>
                                <w:tcPr>
                                  <w:tcW w:w="218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5E42EA24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</w:p>
                              </w:tc>
                            </w:tr>
                            <w:tr w:rsidR="00000000" w14:paraId="6B19AFEB" w14:textId="77777777">
                              <w:trPr>
                                <w:trHeight w:val="374"/>
                              </w:trPr>
                              <w:tc>
                                <w:tcPr>
                                  <w:tcW w:w="93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285E25DE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39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3EDF86A5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  <w:t>100mV</w:t>
                                  </w:r>
                                </w:p>
                              </w:tc>
                              <w:tc>
                                <w:tcPr>
                                  <w:tcW w:w="218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203D4F58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</w:p>
                              </w:tc>
                            </w:tr>
                            <w:tr w:rsidR="00000000" w14:paraId="3D2ADD02" w14:textId="77777777">
                              <w:trPr>
                                <w:trHeight w:val="374"/>
                              </w:trPr>
                              <w:tc>
                                <w:tcPr>
                                  <w:tcW w:w="93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537EB91D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39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3F90795B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  <w:t>200mV</w:t>
                                  </w:r>
                                </w:p>
                              </w:tc>
                              <w:tc>
                                <w:tcPr>
                                  <w:tcW w:w="218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248C8083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</w:p>
                              </w:tc>
                            </w:tr>
                            <w:tr w:rsidR="00000000" w14:paraId="4D3F45D7" w14:textId="77777777">
                              <w:trPr>
                                <w:trHeight w:val="386"/>
                              </w:trPr>
                              <w:tc>
                                <w:tcPr>
                                  <w:tcW w:w="93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306D7124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39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719A3CA1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  <w:t>500mV</w:t>
                                  </w:r>
                                </w:p>
                              </w:tc>
                              <w:tc>
                                <w:tcPr>
                                  <w:tcW w:w="218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4514E26D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</w:p>
                              </w:tc>
                            </w:tr>
                            <w:tr w:rsidR="00000000" w14:paraId="4F62F16D" w14:textId="77777777">
                              <w:trPr>
                                <w:trHeight w:val="374"/>
                              </w:trPr>
                              <w:tc>
                                <w:tcPr>
                                  <w:tcW w:w="93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0F672592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39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03190B10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  <w:t>1V</w:t>
                                  </w:r>
                                </w:p>
                              </w:tc>
                              <w:tc>
                                <w:tcPr>
                                  <w:tcW w:w="218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72CA210D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</w:p>
                              </w:tc>
                            </w:tr>
                            <w:tr w:rsidR="00000000" w14:paraId="63D78BE3" w14:textId="77777777">
                              <w:trPr>
                                <w:trHeight w:val="386"/>
                              </w:trPr>
                              <w:tc>
                                <w:tcPr>
                                  <w:tcW w:w="93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21D4BD30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139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796AA510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  <w:t>2V</w:t>
                                  </w:r>
                                </w:p>
                              </w:tc>
                              <w:tc>
                                <w:tcPr>
                                  <w:tcW w:w="218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0B4B53B9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</w:p>
                              </w:tc>
                            </w:tr>
                            <w:tr w:rsidR="00000000" w14:paraId="63C7CB31" w14:textId="77777777">
                              <w:trPr>
                                <w:trHeight w:val="374"/>
                              </w:trPr>
                              <w:tc>
                                <w:tcPr>
                                  <w:tcW w:w="93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5F1E7FB2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139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3015AFA6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  <w:t>5V</w:t>
                                  </w:r>
                                </w:p>
                              </w:tc>
                              <w:tc>
                                <w:tcPr>
                                  <w:tcW w:w="218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4B0040EE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</w:p>
                              </w:tc>
                            </w:tr>
                            <w:tr w:rsidR="00000000" w14:paraId="40540983" w14:textId="77777777">
                              <w:trPr>
                                <w:trHeight w:val="386"/>
                              </w:trPr>
                              <w:tc>
                                <w:tcPr>
                                  <w:tcW w:w="93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02CB03C0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139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415B9446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  <w:t>10V</w:t>
                                  </w:r>
                                </w:p>
                              </w:tc>
                              <w:tc>
                                <w:tcPr>
                                  <w:tcW w:w="218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71540BC2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72FDC020" w14:textId="77777777" w:rsidR="00000000" w:rsidRDefault="00000000"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1BF5CA" id="Text Box 8" o:spid="_x0000_s1033" type="#_x0000_t202" style="position:absolute;margin-left:81.9pt;margin-top:6.05pt;width:187.65pt;height:250.75pt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" stroked="f">
                <v:fill opacity="0"/>
                <v:textbox inset="0,0,0,0">
                  <w:txbxContent>
                    <w:tbl>
                      <w:tblPr>
                        <w:tblW w:w="0" w:type="auto"/>
                        <w:tblInd w:w="108" w:type="dxa"/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937"/>
                        <w:gridCol w:w="1394"/>
                        <w:gridCol w:w="2182"/>
                      </w:tblGrid>
                      <w:tr w:rsidR="00000000" w14:paraId="0E54E145" w14:textId="77777777">
                        <w:trPr>
                          <w:trHeight w:val="787"/>
                        </w:trPr>
                        <w:tc>
                          <w:tcPr>
                            <w:tcW w:w="93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4F15AE8F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b/>
                                <w:sz w:val="2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sz w:val="26"/>
                              </w:rPr>
                              <w:t>SL. No.</w:t>
                            </w:r>
                          </w:p>
                        </w:tc>
                        <w:tc>
                          <w:tcPr>
                            <w:tcW w:w="139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0DD693D2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b/>
                                <w:sz w:val="2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sz w:val="26"/>
                              </w:rPr>
                              <w:t>I/P Signal</w:t>
                            </w:r>
                          </w:p>
                          <w:p w14:paraId="7BF19A08" w14:textId="77777777" w:rsidR="00000000" w:rsidRDefault="00000000">
                            <w:pPr>
                              <w:jc w:val="center"/>
                              <w:rPr>
                                <w:rFonts w:ascii="Courier New" w:hAnsi="Courier New" w:cs="Courier New"/>
                                <w:b/>
                                <w:sz w:val="2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sz w:val="26"/>
                              </w:rPr>
                              <w:t>pk-pk</w:t>
                            </w:r>
                          </w:p>
                        </w:tc>
                        <w:tc>
                          <w:tcPr>
                            <w:tcW w:w="218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7EAF0E54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b/>
                                <w:sz w:val="2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sz w:val="26"/>
                              </w:rPr>
                              <w:t>O/P</w:t>
                            </w:r>
                          </w:p>
                          <w:p w14:paraId="1CC59C3C" w14:textId="77777777" w:rsidR="00000000" w:rsidRDefault="00000000">
                            <w:pPr>
                              <w:jc w:val="center"/>
                              <w:rPr>
                                <w:rFonts w:ascii="Courier New" w:hAnsi="Courier New" w:cs="Courier New"/>
                                <w:b/>
                                <w:sz w:val="2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sz w:val="26"/>
                              </w:rPr>
                              <w:t>Signal</w:t>
                            </w:r>
                          </w:p>
                          <w:p w14:paraId="64077D0A" w14:textId="77777777" w:rsidR="00000000" w:rsidRDefault="00000000">
                            <w:pPr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sz w:val="26"/>
                              </w:rPr>
                              <w:t>Pk-pk</w:t>
                            </w:r>
                          </w:p>
                        </w:tc>
                      </w:tr>
                      <w:tr w:rsidR="00000000" w14:paraId="759F8723" w14:textId="77777777">
                        <w:trPr>
                          <w:trHeight w:val="374"/>
                        </w:trPr>
                        <w:tc>
                          <w:tcPr>
                            <w:tcW w:w="93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6952D879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39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2A4793F1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</w:rPr>
                              <w:t>10mV</w:t>
                            </w:r>
                          </w:p>
                        </w:tc>
                        <w:tc>
                          <w:tcPr>
                            <w:tcW w:w="218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1703534E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</w:p>
                        </w:tc>
                      </w:tr>
                      <w:tr w:rsidR="00000000" w14:paraId="43EB8352" w14:textId="77777777">
                        <w:trPr>
                          <w:trHeight w:val="374"/>
                        </w:trPr>
                        <w:tc>
                          <w:tcPr>
                            <w:tcW w:w="93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04104593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39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7F49D59D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</w:rPr>
                              <w:t>20mV</w:t>
                            </w:r>
                          </w:p>
                        </w:tc>
                        <w:tc>
                          <w:tcPr>
                            <w:tcW w:w="218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4E94F799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</w:p>
                        </w:tc>
                      </w:tr>
                      <w:tr w:rsidR="00000000" w14:paraId="481D554C" w14:textId="77777777">
                        <w:trPr>
                          <w:trHeight w:val="386"/>
                        </w:trPr>
                        <w:tc>
                          <w:tcPr>
                            <w:tcW w:w="93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3D19B95B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39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1EE8A65C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</w:rPr>
                              <w:t>50mV</w:t>
                            </w:r>
                          </w:p>
                        </w:tc>
                        <w:tc>
                          <w:tcPr>
                            <w:tcW w:w="218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5E42EA24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</w:p>
                        </w:tc>
                      </w:tr>
                      <w:tr w:rsidR="00000000" w14:paraId="6B19AFEB" w14:textId="77777777">
                        <w:trPr>
                          <w:trHeight w:val="374"/>
                        </w:trPr>
                        <w:tc>
                          <w:tcPr>
                            <w:tcW w:w="93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285E25DE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39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3EDF86A5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</w:rPr>
                              <w:t>100mV</w:t>
                            </w:r>
                          </w:p>
                        </w:tc>
                        <w:tc>
                          <w:tcPr>
                            <w:tcW w:w="218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203D4F58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</w:p>
                        </w:tc>
                      </w:tr>
                      <w:tr w:rsidR="00000000" w14:paraId="3D2ADD02" w14:textId="77777777">
                        <w:trPr>
                          <w:trHeight w:val="374"/>
                        </w:trPr>
                        <w:tc>
                          <w:tcPr>
                            <w:tcW w:w="93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537EB91D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39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3F90795B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</w:rPr>
                              <w:t>200mV</w:t>
                            </w:r>
                          </w:p>
                        </w:tc>
                        <w:tc>
                          <w:tcPr>
                            <w:tcW w:w="218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248C8083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</w:p>
                        </w:tc>
                      </w:tr>
                      <w:tr w:rsidR="00000000" w14:paraId="4D3F45D7" w14:textId="77777777">
                        <w:trPr>
                          <w:trHeight w:val="386"/>
                        </w:trPr>
                        <w:tc>
                          <w:tcPr>
                            <w:tcW w:w="93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306D7124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39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719A3CA1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</w:rPr>
                              <w:t>500mV</w:t>
                            </w:r>
                          </w:p>
                        </w:tc>
                        <w:tc>
                          <w:tcPr>
                            <w:tcW w:w="218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4514E26D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</w:p>
                        </w:tc>
                      </w:tr>
                      <w:tr w:rsidR="00000000" w14:paraId="4F62F16D" w14:textId="77777777">
                        <w:trPr>
                          <w:trHeight w:val="374"/>
                        </w:trPr>
                        <w:tc>
                          <w:tcPr>
                            <w:tcW w:w="93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0F672592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39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03190B10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</w:rPr>
                              <w:t>1V</w:t>
                            </w:r>
                          </w:p>
                        </w:tc>
                        <w:tc>
                          <w:tcPr>
                            <w:tcW w:w="218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72CA210D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</w:p>
                        </w:tc>
                      </w:tr>
                      <w:tr w:rsidR="00000000" w14:paraId="63D78BE3" w14:textId="77777777">
                        <w:trPr>
                          <w:trHeight w:val="386"/>
                        </w:trPr>
                        <w:tc>
                          <w:tcPr>
                            <w:tcW w:w="93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21D4BD30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139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796AA510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</w:rPr>
                              <w:t>2V</w:t>
                            </w:r>
                          </w:p>
                        </w:tc>
                        <w:tc>
                          <w:tcPr>
                            <w:tcW w:w="218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0B4B53B9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</w:p>
                        </w:tc>
                      </w:tr>
                      <w:tr w:rsidR="00000000" w14:paraId="63C7CB31" w14:textId="77777777">
                        <w:trPr>
                          <w:trHeight w:val="374"/>
                        </w:trPr>
                        <w:tc>
                          <w:tcPr>
                            <w:tcW w:w="93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5F1E7FB2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139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3015AFA6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</w:rPr>
                              <w:t>5V</w:t>
                            </w:r>
                          </w:p>
                        </w:tc>
                        <w:tc>
                          <w:tcPr>
                            <w:tcW w:w="218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4B0040EE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</w:p>
                        </w:tc>
                      </w:tr>
                      <w:tr w:rsidR="00000000" w14:paraId="40540983" w14:textId="77777777">
                        <w:trPr>
                          <w:trHeight w:val="386"/>
                        </w:trPr>
                        <w:tc>
                          <w:tcPr>
                            <w:tcW w:w="93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02CB03C0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139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415B9446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</w:rPr>
                              <w:t>10V</w:t>
                            </w:r>
                          </w:p>
                        </w:tc>
                        <w:tc>
                          <w:tcPr>
                            <w:tcW w:w="218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71540BC2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</w:p>
                        </w:tc>
                      </w:tr>
                    </w:tbl>
                    <w:p w14:paraId="72FDC020" w14:textId="77777777" w:rsidR="00000000" w:rsidRDefault="00000000">
                      <w:r>
                        <w:t xml:space="preserve"> </w:t>
                      </w:r>
                    </w:p>
                  </w:txbxContent>
                </v:textbox>
                <w10:wrap type="square" side="largest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59B126D0" wp14:editId="393E3BC8">
                <wp:simplePos x="0" y="0"/>
                <wp:positionH relativeFrom="page">
                  <wp:posOffset>4514850</wp:posOffset>
                </wp:positionH>
                <wp:positionV relativeFrom="paragraph">
                  <wp:posOffset>75565</wp:posOffset>
                </wp:positionV>
                <wp:extent cx="2310765" cy="3184525"/>
                <wp:effectExtent l="0" t="6350" r="3810" b="0"/>
                <wp:wrapSquare wrapText="largest"/>
                <wp:docPr id="716138552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0765" cy="318452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08" w:type="dxa"/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1011"/>
                              <w:gridCol w:w="1319"/>
                              <w:gridCol w:w="2069"/>
                            </w:tblGrid>
                            <w:tr w:rsidR="00000000" w14:paraId="10C0053E" w14:textId="77777777">
                              <w:trPr>
                                <w:trHeight w:val="848"/>
                              </w:trPr>
                              <w:tc>
                                <w:tcPr>
                                  <w:tcW w:w="101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751A31D3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b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b/>
                                      <w:sz w:val="26"/>
                                    </w:rPr>
                                    <w:t>SL. No.</w:t>
                                  </w:r>
                                </w:p>
                              </w:tc>
                              <w:tc>
                                <w:tcPr>
                                  <w:tcW w:w="131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08F66CAF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b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b/>
                                      <w:sz w:val="26"/>
                                    </w:rPr>
                                    <w:t>I/P Signal</w:t>
                                  </w:r>
                                </w:p>
                                <w:p w14:paraId="70B420F4" w14:textId="77777777" w:rsidR="00000000" w:rsidRDefault="00000000">
                                  <w:pPr>
                                    <w:jc w:val="center"/>
                                    <w:rPr>
                                      <w:rFonts w:ascii="Courier New" w:hAnsi="Courier New" w:cs="Courier New"/>
                                      <w:b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b/>
                                      <w:sz w:val="26"/>
                                    </w:rPr>
                                    <w:t>pk-pk</w:t>
                                  </w:r>
                                </w:p>
                              </w:tc>
                              <w:tc>
                                <w:tcPr>
                                  <w:tcW w:w="206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4961375D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b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b/>
                                      <w:sz w:val="26"/>
                                    </w:rPr>
                                    <w:t>O/P</w:t>
                                  </w:r>
                                </w:p>
                                <w:p w14:paraId="3195B50A" w14:textId="77777777" w:rsidR="00000000" w:rsidRDefault="00000000">
                                  <w:pPr>
                                    <w:jc w:val="center"/>
                                    <w:rPr>
                                      <w:rFonts w:ascii="Courier New" w:hAnsi="Courier New" w:cs="Courier New"/>
                                      <w:b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b/>
                                      <w:sz w:val="26"/>
                                    </w:rPr>
                                    <w:t>Signal</w:t>
                                  </w:r>
                                </w:p>
                                <w:p w14:paraId="574F1AB2" w14:textId="77777777" w:rsidR="00000000" w:rsidRDefault="00000000">
                                  <w:pPr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b/>
                                      <w:sz w:val="26"/>
                                    </w:rPr>
                                    <w:t>Pk-pk</w:t>
                                  </w:r>
                                </w:p>
                              </w:tc>
                            </w:tr>
                            <w:tr w:rsidR="00000000" w14:paraId="59791BBE" w14:textId="77777777">
                              <w:trPr>
                                <w:trHeight w:val="403"/>
                              </w:trPr>
                              <w:tc>
                                <w:tcPr>
                                  <w:tcW w:w="101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3195E88D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31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5F073892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  <w:t>10mV</w:t>
                                  </w:r>
                                </w:p>
                              </w:tc>
                              <w:tc>
                                <w:tcPr>
                                  <w:tcW w:w="206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33122097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</w:p>
                              </w:tc>
                            </w:tr>
                            <w:tr w:rsidR="00000000" w14:paraId="21FC7F56" w14:textId="77777777">
                              <w:trPr>
                                <w:trHeight w:val="403"/>
                              </w:trPr>
                              <w:tc>
                                <w:tcPr>
                                  <w:tcW w:w="101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162A2E87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31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6B47B719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  <w:t>20mV</w:t>
                                  </w:r>
                                </w:p>
                              </w:tc>
                              <w:tc>
                                <w:tcPr>
                                  <w:tcW w:w="206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394833EB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</w:p>
                              </w:tc>
                            </w:tr>
                            <w:tr w:rsidR="00000000" w14:paraId="19F5DE27" w14:textId="77777777">
                              <w:trPr>
                                <w:trHeight w:val="417"/>
                              </w:trPr>
                              <w:tc>
                                <w:tcPr>
                                  <w:tcW w:w="101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6EADCC39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31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1C809993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  <w:t>50mV</w:t>
                                  </w:r>
                                </w:p>
                              </w:tc>
                              <w:tc>
                                <w:tcPr>
                                  <w:tcW w:w="206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0C90616A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</w:p>
                              </w:tc>
                            </w:tr>
                            <w:tr w:rsidR="00000000" w14:paraId="13064C6A" w14:textId="77777777">
                              <w:trPr>
                                <w:trHeight w:val="403"/>
                              </w:trPr>
                              <w:tc>
                                <w:tcPr>
                                  <w:tcW w:w="101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08582BF4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31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399AE271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  <w:t>100mV</w:t>
                                  </w:r>
                                </w:p>
                              </w:tc>
                              <w:tc>
                                <w:tcPr>
                                  <w:tcW w:w="206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05EDE8BD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</w:p>
                              </w:tc>
                            </w:tr>
                            <w:tr w:rsidR="00000000" w14:paraId="375C9487" w14:textId="77777777">
                              <w:trPr>
                                <w:trHeight w:val="403"/>
                              </w:trPr>
                              <w:tc>
                                <w:tcPr>
                                  <w:tcW w:w="101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73AE495C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31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004139E0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  <w:t>200mV</w:t>
                                  </w:r>
                                </w:p>
                              </w:tc>
                              <w:tc>
                                <w:tcPr>
                                  <w:tcW w:w="206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6155E5C5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</w:p>
                              </w:tc>
                            </w:tr>
                            <w:tr w:rsidR="00000000" w14:paraId="77CA77D4" w14:textId="77777777">
                              <w:trPr>
                                <w:trHeight w:val="417"/>
                              </w:trPr>
                              <w:tc>
                                <w:tcPr>
                                  <w:tcW w:w="101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75BADEB9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31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1CFF5DB0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  <w:t>500mV</w:t>
                                  </w:r>
                                </w:p>
                              </w:tc>
                              <w:tc>
                                <w:tcPr>
                                  <w:tcW w:w="206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0BB9F3CB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</w:p>
                              </w:tc>
                            </w:tr>
                            <w:tr w:rsidR="00000000" w14:paraId="1B3ECFD7" w14:textId="77777777">
                              <w:trPr>
                                <w:trHeight w:val="403"/>
                              </w:trPr>
                              <w:tc>
                                <w:tcPr>
                                  <w:tcW w:w="101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2D63EBFD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31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6D611902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  <w:t>1V</w:t>
                                  </w:r>
                                </w:p>
                              </w:tc>
                              <w:tc>
                                <w:tcPr>
                                  <w:tcW w:w="206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4109423C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</w:p>
                              </w:tc>
                            </w:tr>
                            <w:tr w:rsidR="00000000" w14:paraId="53C1D8EA" w14:textId="77777777">
                              <w:trPr>
                                <w:trHeight w:val="417"/>
                              </w:trPr>
                              <w:tc>
                                <w:tcPr>
                                  <w:tcW w:w="101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53B82EFD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131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5BEF8F7A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  <w:t>2V</w:t>
                                  </w:r>
                                </w:p>
                              </w:tc>
                              <w:tc>
                                <w:tcPr>
                                  <w:tcW w:w="206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106026EC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</w:p>
                              </w:tc>
                            </w:tr>
                            <w:tr w:rsidR="00000000" w14:paraId="676398C9" w14:textId="77777777">
                              <w:trPr>
                                <w:trHeight w:val="403"/>
                              </w:trPr>
                              <w:tc>
                                <w:tcPr>
                                  <w:tcW w:w="101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4EAB7727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131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2306ED75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  <w:t>5V</w:t>
                                  </w:r>
                                </w:p>
                              </w:tc>
                              <w:tc>
                                <w:tcPr>
                                  <w:tcW w:w="206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5BD0769F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</w:p>
                              </w:tc>
                            </w:tr>
                            <w:tr w:rsidR="00000000" w14:paraId="549B2E50" w14:textId="77777777">
                              <w:trPr>
                                <w:trHeight w:val="417"/>
                              </w:trPr>
                              <w:tc>
                                <w:tcPr>
                                  <w:tcW w:w="101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72E94DDA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131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7B5CA78B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  <w:t>10V</w:t>
                                  </w:r>
                                </w:p>
                              </w:tc>
                              <w:tc>
                                <w:tcPr>
                                  <w:tcW w:w="206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2C94695F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04C93DE" w14:textId="77777777" w:rsidR="00000000" w:rsidRDefault="00000000"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B126D0" id="Text Box 9" o:spid="_x0000_s1034" type="#_x0000_t202" style="position:absolute;margin-left:355.5pt;margin-top:5.95pt;width:181.95pt;height:250.75pt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" stroked="f">
                <v:fill opacity="0"/>
                <v:textbox inset="0,0,0,0">
                  <w:txbxContent>
                    <w:tbl>
                      <w:tblPr>
                        <w:tblW w:w="0" w:type="auto"/>
                        <w:tblInd w:w="108" w:type="dxa"/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1011"/>
                        <w:gridCol w:w="1319"/>
                        <w:gridCol w:w="2069"/>
                      </w:tblGrid>
                      <w:tr w:rsidR="00000000" w14:paraId="10C0053E" w14:textId="77777777">
                        <w:trPr>
                          <w:trHeight w:val="848"/>
                        </w:trPr>
                        <w:tc>
                          <w:tcPr>
                            <w:tcW w:w="101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751A31D3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b/>
                                <w:sz w:val="2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sz w:val="26"/>
                              </w:rPr>
                              <w:t>SL. No.</w:t>
                            </w:r>
                          </w:p>
                        </w:tc>
                        <w:tc>
                          <w:tcPr>
                            <w:tcW w:w="131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08F66CAF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b/>
                                <w:sz w:val="2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sz w:val="26"/>
                              </w:rPr>
                              <w:t>I/P Signal</w:t>
                            </w:r>
                          </w:p>
                          <w:p w14:paraId="70B420F4" w14:textId="77777777" w:rsidR="00000000" w:rsidRDefault="00000000">
                            <w:pPr>
                              <w:jc w:val="center"/>
                              <w:rPr>
                                <w:rFonts w:ascii="Courier New" w:hAnsi="Courier New" w:cs="Courier New"/>
                                <w:b/>
                                <w:sz w:val="2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sz w:val="26"/>
                              </w:rPr>
                              <w:t>pk-pk</w:t>
                            </w:r>
                          </w:p>
                        </w:tc>
                        <w:tc>
                          <w:tcPr>
                            <w:tcW w:w="206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4961375D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b/>
                                <w:sz w:val="2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sz w:val="26"/>
                              </w:rPr>
                              <w:t>O/P</w:t>
                            </w:r>
                          </w:p>
                          <w:p w14:paraId="3195B50A" w14:textId="77777777" w:rsidR="00000000" w:rsidRDefault="00000000">
                            <w:pPr>
                              <w:jc w:val="center"/>
                              <w:rPr>
                                <w:rFonts w:ascii="Courier New" w:hAnsi="Courier New" w:cs="Courier New"/>
                                <w:b/>
                                <w:sz w:val="2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sz w:val="26"/>
                              </w:rPr>
                              <w:t>Signal</w:t>
                            </w:r>
                          </w:p>
                          <w:p w14:paraId="574F1AB2" w14:textId="77777777" w:rsidR="00000000" w:rsidRDefault="00000000">
                            <w:pPr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sz w:val="26"/>
                              </w:rPr>
                              <w:t>Pk-pk</w:t>
                            </w:r>
                          </w:p>
                        </w:tc>
                      </w:tr>
                      <w:tr w:rsidR="00000000" w14:paraId="59791BBE" w14:textId="77777777">
                        <w:trPr>
                          <w:trHeight w:val="403"/>
                        </w:trPr>
                        <w:tc>
                          <w:tcPr>
                            <w:tcW w:w="101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3195E88D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31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5F073892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</w:rPr>
                              <w:t>10mV</w:t>
                            </w:r>
                          </w:p>
                        </w:tc>
                        <w:tc>
                          <w:tcPr>
                            <w:tcW w:w="206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33122097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</w:p>
                        </w:tc>
                      </w:tr>
                      <w:tr w:rsidR="00000000" w14:paraId="21FC7F56" w14:textId="77777777">
                        <w:trPr>
                          <w:trHeight w:val="403"/>
                        </w:trPr>
                        <w:tc>
                          <w:tcPr>
                            <w:tcW w:w="101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162A2E87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31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6B47B719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</w:rPr>
                              <w:t>20mV</w:t>
                            </w:r>
                          </w:p>
                        </w:tc>
                        <w:tc>
                          <w:tcPr>
                            <w:tcW w:w="206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394833EB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</w:p>
                        </w:tc>
                      </w:tr>
                      <w:tr w:rsidR="00000000" w14:paraId="19F5DE27" w14:textId="77777777">
                        <w:trPr>
                          <w:trHeight w:val="417"/>
                        </w:trPr>
                        <w:tc>
                          <w:tcPr>
                            <w:tcW w:w="101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6EADCC39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31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1C809993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</w:rPr>
                              <w:t>50mV</w:t>
                            </w:r>
                          </w:p>
                        </w:tc>
                        <w:tc>
                          <w:tcPr>
                            <w:tcW w:w="206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0C90616A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</w:p>
                        </w:tc>
                      </w:tr>
                      <w:tr w:rsidR="00000000" w14:paraId="13064C6A" w14:textId="77777777">
                        <w:trPr>
                          <w:trHeight w:val="403"/>
                        </w:trPr>
                        <w:tc>
                          <w:tcPr>
                            <w:tcW w:w="101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08582BF4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31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399AE271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</w:rPr>
                              <w:t>100mV</w:t>
                            </w:r>
                          </w:p>
                        </w:tc>
                        <w:tc>
                          <w:tcPr>
                            <w:tcW w:w="206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05EDE8BD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</w:p>
                        </w:tc>
                      </w:tr>
                      <w:tr w:rsidR="00000000" w14:paraId="375C9487" w14:textId="77777777">
                        <w:trPr>
                          <w:trHeight w:val="403"/>
                        </w:trPr>
                        <w:tc>
                          <w:tcPr>
                            <w:tcW w:w="101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73AE495C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31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004139E0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</w:rPr>
                              <w:t>200mV</w:t>
                            </w:r>
                          </w:p>
                        </w:tc>
                        <w:tc>
                          <w:tcPr>
                            <w:tcW w:w="206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6155E5C5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</w:p>
                        </w:tc>
                      </w:tr>
                      <w:tr w:rsidR="00000000" w14:paraId="77CA77D4" w14:textId="77777777">
                        <w:trPr>
                          <w:trHeight w:val="417"/>
                        </w:trPr>
                        <w:tc>
                          <w:tcPr>
                            <w:tcW w:w="101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75BADEB9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31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1CFF5DB0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</w:rPr>
                              <w:t>500mV</w:t>
                            </w:r>
                          </w:p>
                        </w:tc>
                        <w:tc>
                          <w:tcPr>
                            <w:tcW w:w="206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0BB9F3CB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</w:p>
                        </w:tc>
                      </w:tr>
                      <w:tr w:rsidR="00000000" w14:paraId="1B3ECFD7" w14:textId="77777777">
                        <w:trPr>
                          <w:trHeight w:val="403"/>
                        </w:trPr>
                        <w:tc>
                          <w:tcPr>
                            <w:tcW w:w="101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2D63EBFD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31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6D611902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</w:rPr>
                              <w:t>1V</w:t>
                            </w:r>
                          </w:p>
                        </w:tc>
                        <w:tc>
                          <w:tcPr>
                            <w:tcW w:w="206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4109423C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</w:p>
                        </w:tc>
                      </w:tr>
                      <w:tr w:rsidR="00000000" w14:paraId="53C1D8EA" w14:textId="77777777">
                        <w:trPr>
                          <w:trHeight w:val="417"/>
                        </w:trPr>
                        <w:tc>
                          <w:tcPr>
                            <w:tcW w:w="101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53B82EFD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131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5BEF8F7A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</w:rPr>
                              <w:t>2V</w:t>
                            </w:r>
                          </w:p>
                        </w:tc>
                        <w:tc>
                          <w:tcPr>
                            <w:tcW w:w="206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106026EC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</w:p>
                        </w:tc>
                      </w:tr>
                      <w:tr w:rsidR="00000000" w14:paraId="676398C9" w14:textId="77777777">
                        <w:trPr>
                          <w:trHeight w:val="403"/>
                        </w:trPr>
                        <w:tc>
                          <w:tcPr>
                            <w:tcW w:w="101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4EAB7727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131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2306ED75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</w:rPr>
                              <w:t>5V</w:t>
                            </w:r>
                          </w:p>
                        </w:tc>
                        <w:tc>
                          <w:tcPr>
                            <w:tcW w:w="206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5BD0769F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</w:p>
                        </w:tc>
                      </w:tr>
                      <w:tr w:rsidR="00000000" w14:paraId="549B2E50" w14:textId="77777777">
                        <w:trPr>
                          <w:trHeight w:val="417"/>
                        </w:trPr>
                        <w:tc>
                          <w:tcPr>
                            <w:tcW w:w="101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72E94DDA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131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7B5CA78B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</w:rPr>
                              <w:t>10V</w:t>
                            </w:r>
                          </w:p>
                        </w:tc>
                        <w:tc>
                          <w:tcPr>
                            <w:tcW w:w="206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2C94695F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</w:p>
                        </w:tc>
                      </w:tr>
                    </w:tbl>
                    <w:p w14:paraId="604C93DE" w14:textId="77777777" w:rsidR="00000000" w:rsidRDefault="00000000">
                      <w:r>
                        <w:t xml:space="preserve"> </w:t>
                      </w:r>
                    </w:p>
                  </w:txbxContent>
                </v:textbox>
                <w10:wrap type="square" side="largest" anchorx="page"/>
              </v:shape>
            </w:pict>
          </mc:Fallback>
        </mc:AlternateContent>
      </w:r>
    </w:p>
    <w:p w14:paraId="197F3B4C" w14:textId="77777777" w:rsidR="00000000" w:rsidRDefault="00000000">
      <w:pPr>
        <w:rPr>
          <w:rFonts w:ascii="Courier New" w:hAnsi="Courier New" w:cs="Courier New"/>
          <w:sz w:val="26"/>
        </w:rPr>
      </w:pPr>
    </w:p>
    <w:p w14:paraId="41127FE7" w14:textId="77777777" w:rsidR="00000000" w:rsidRDefault="00000000">
      <w:pPr>
        <w:rPr>
          <w:rFonts w:ascii="Courier New" w:hAnsi="Courier New" w:cs="Courier New"/>
          <w:sz w:val="26"/>
        </w:rPr>
      </w:pPr>
      <w:r>
        <w:rPr>
          <w:rFonts w:ascii="Courier New" w:hAnsi="Courier New" w:cs="Courier New"/>
          <w:sz w:val="26"/>
        </w:rPr>
        <w:tab/>
      </w:r>
    </w:p>
    <w:p w14:paraId="7DC1A654" w14:textId="77777777" w:rsidR="00000000" w:rsidRDefault="00000000">
      <w:pPr>
        <w:rPr>
          <w:rFonts w:ascii="Courier New" w:hAnsi="Courier New" w:cs="Courier New"/>
          <w:sz w:val="26"/>
        </w:rPr>
      </w:pPr>
    </w:p>
    <w:p w14:paraId="0916F222" w14:textId="77777777" w:rsidR="00000000" w:rsidRDefault="00000000">
      <w:pPr>
        <w:tabs>
          <w:tab w:val="left" w:pos="4950"/>
        </w:tabs>
        <w:rPr>
          <w:rFonts w:ascii="Courier New" w:hAnsi="Courier New" w:cs="Courier New"/>
          <w:b/>
          <w:sz w:val="30"/>
          <w:u w:val="single"/>
        </w:rPr>
      </w:pPr>
    </w:p>
    <w:p w14:paraId="5053C184" w14:textId="77777777" w:rsidR="00000000" w:rsidRDefault="00000000">
      <w:pPr>
        <w:tabs>
          <w:tab w:val="left" w:pos="4950"/>
        </w:tabs>
        <w:rPr>
          <w:rFonts w:ascii="Courier New" w:hAnsi="Courier New" w:cs="Courier New"/>
          <w:b/>
          <w:sz w:val="30"/>
          <w:u w:val="single"/>
        </w:rPr>
      </w:pPr>
    </w:p>
    <w:p w14:paraId="3833C383" w14:textId="77777777" w:rsidR="00000000" w:rsidRDefault="00000000">
      <w:pPr>
        <w:tabs>
          <w:tab w:val="left" w:pos="4950"/>
        </w:tabs>
        <w:rPr>
          <w:rFonts w:ascii="Courier New" w:hAnsi="Courier New" w:cs="Courier New"/>
          <w:b/>
          <w:sz w:val="30"/>
          <w:u w:val="single"/>
        </w:rPr>
      </w:pPr>
    </w:p>
    <w:p w14:paraId="34E05B45" w14:textId="77777777" w:rsidR="00000000" w:rsidRDefault="00000000">
      <w:pPr>
        <w:tabs>
          <w:tab w:val="left" w:pos="4950"/>
        </w:tabs>
        <w:rPr>
          <w:rFonts w:ascii="Courier New" w:hAnsi="Courier New" w:cs="Courier New"/>
          <w:b/>
          <w:sz w:val="30"/>
          <w:u w:val="single"/>
        </w:rPr>
      </w:pPr>
    </w:p>
    <w:p w14:paraId="1E1A4860" w14:textId="77777777" w:rsidR="00000000" w:rsidRDefault="00000000">
      <w:pPr>
        <w:tabs>
          <w:tab w:val="left" w:pos="4950"/>
        </w:tabs>
        <w:rPr>
          <w:rFonts w:ascii="Courier New" w:hAnsi="Courier New" w:cs="Courier New"/>
          <w:b/>
          <w:sz w:val="30"/>
          <w:u w:val="single"/>
        </w:rPr>
      </w:pPr>
    </w:p>
    <w:p w14:paraId="71574A56" w14:textId="77777777" w:rsidR="00000000" w:rsidRDefault="00000000">
      <w:pPr>
        <w:tabs>
          <w:tab w:val="left" w:pos="4950"/>
        </w:tabs>
        <w:rPr>
          <w:rFonts w:ascii="Courier New" w:hAnsi="Courier New" w:cs="Courier New"/>
          <w:b/>
          <w:sz w:val="30"/>
          <w:u w:val="single"/>
        </w:rPr>
      </w:pPr>
    </w:p>
    <w:p w14:paraId="3CCBBFAD" w14:textId="77777777" w:rsidR="00000000" w:rsidRDefault="00000000">
      <w:pPr>
        <w:tabs>
          <w:tab w:val="left" w:pos="4950"/>
        </w:tabs>
        <w:rPr>
          <w:rFonts w:ascii="Courier New" w:hAnsi="Courier New" w:cs="Courier New"/>
          <w:b/>
          <w:sz w:val="30"/>
          <w:u w:val="single"/>
        </w:rPr>
      </w:pPr>
    </w:p>
    <w:p w14:paraId="6F852231" w14:textId="77777777" w:rsidR="00000000" w:rsidRDefault="00000000">
      <w:pPr>
        <w:tabs>
          <w:tab w:val="left" w:pos="4950"/>
        </w:tabs>
        <w:rPr>
          <w:rFonts w:ascii="Courier New" w:hAnsi="Courier New" w:cs="Courier New"/>
          <w:b/>
          <w:sz w:val="30"/>
          <w:u w:val="single"/>
        </w:rPr>
      </w:pPr>
    </w:p>
    <w:p w14:paraId="617DA38A" w14:textId="77777777" w:rsidR="00000000" w:rsidRDefault="00000000">
      <w:pPr>
        <w:tabs>
          <w:tab w:val="left" w:pos="4950"/>
        </w:tabs>
        <w:rPr>
          <w:rFonts w:ascii="Courier New" w:hAnsi="Courier New" w:cs="Courier New"/>
          <w:b/>
          <w:sz w:val="30"/>
          <w:u w:val="single"/>
        </w:rPr>
      </w:pPr>
    </w:p>
    <w:p w14:paraId="2BF7DB25" w14:textId="77777777" w:rsidR="00000000" w:rsidRDefault="00000000">
      <w:pPr>
        <w:tabs>
          <w:tab w:val="left" w:pos="4950"/>
        </w:tabs>
        <w:rPr>
          <w:rFonts w:ascii="Courier New" w:hAnsi="Courier New" w:cs="Courier New"/>
          <w:b/>
          <w:sz w:val="30"/>
          <w:u w:val="single"/>
        </w:rPr>
      </w:pPr>
    </w:p>
    <w:p w14:paraId="5E9EF780" w14:textId="77777777" w:rsidR="00000000" w:rsidRDefault="00000000">
      <w:pPr>
        <w:tabs>
          <w:tab w:val="left" w:pos="4950"/>
        </w:tabs>
        <w:rPr>
          <w:rFonts w:ascii="Courier New" w:hAnsi="Courier New" w:cs="Courier New"/>
          <w:b/>
          <w:sz w:val="30"/>
          <w:u w:val="single"/>
        </w:rPr>
      </w:pPr>
    </w:p>
    <w:p w14:paraId="1389DA45" w14:textId="77777777" w:rsidR="00000000" w:rsidRDefault="00000000">
      <w:pPr>
        <w:tabs>
          <w:tab w:val="left" w:pos="4950"/>
        </w:tabs>
        <w:rPr>
          <w:rFonts w:ascii="Courier New" w:hAnsi="Courier New" w:cs="Courier New"/>
          <w:b/>
          <w:sz w:val="30"/>
          <w:u w:val="single"/>
        </w:rPr>
      </w:pPr>
    </w:p>
    <w:p w14:paraId="2A874AB5" w14:textId="77777777" w:rsidR="00000000" w:rsidRDefault="00000000">
      <w:pPr>
        <w:ind w:firstLine="720"/>
        <w:rPr>
          <w:b/>
          <w:sz w:val="10"/>
        </w:rPr>
      </w:pPr>
    </w:p>
    <w:p w14:paraId="2349B9BA" w14:textId="77777777" w:rsidR="00000000" w:rsidRDefault="00000000">
      <w:pPr>
        <w:rPr>
          <w:rFonts w:ascii="Courier New" w:hAnsi="Courier New" w:cs="Courier New"/>
          <w:sz w:val="26"/>
        </w:rPr>
      </w:pPr>
    </w:p>
    <w:p w14:paraId="5E66E258" w14:textId="77777777" w:rsidR="00000000" w:rsidRDefault="00000000">
      <w:r>
        <w:rPr>
          <w:rFonts w:ascii="Courier New" w:hAnsi="Courier New" w:cs="Courier New"/>
          <w:sz w:val="26"/>
        </w:rPr>
        <w:tab/>
        <w:t>e)</w:t>
      </w:r>
      <w:r>
        <w:rPr>
          <w:rFonts w:ascii="Courier New" w:hAnsi="Courier New" w:cs="Courier New"/>
          <w:sz w:val="26"/>
        </w:rPr>
        <w:tab/>
        <w:t>200 Hz</w:t>
      </w:r>
      <w:r>
        <w:rPr>
          <w:rFonts w:ascii="Courier New" w:hAnsi="Courier New" w:cs="Courier New"/>
          <w:sz w:val="26"/>
        </w:rPr>
        <w:tab/>
      </w:r>
      <w:r>
        <w:rPr>
          <w:rFonts w:ascii="Courier New" w:hAnsi="Courier New" w:cs="Courier New"/>
          <w:sz w:val="26"/>
        </w:rPr>
        <w:tab/>
      </w:r>
      <w:r>
        <w:rPr>
          <w:rFonts w:ascii="Courier New" w:hAnsi="Courier New" w:cs="Courier New"/>
          <w:sz w:val="26"/>
        </w:rPr>
        <w:tab/>
      </w:r>
      <w:r>
        <w:rPr>
          <w:rFonts w:ascii="Courier New" w:hAnsi="Courier New" w:cs="Courier New"/>
          <w:sz w:val="26"/>
        </w:rPr>
        <w:tab/>
      </w:r>
      <w:r>
        <w:rPr>
          <w:rFonts w:ascii="Courier New" w:hAnsi="Courier New" w:cs="Courier New"/>
          <w:sz w:val="26"/>
        </w:rPr>
        <w:tab/>
      </w:r>
      <w:r>
        <w:rPr>
          <w:rFonts w:ascii="Courier New" w:hAnsi="Courier New" w:cs="Courier New"/>
          <w:sz w:val="26"/>
        </w:rPr>
        <w:tab/>
        <w:t>f)</w:t>
      </w:r>
      <w:r>
        <w:rPr>
          <w:rFonts w:ascii="Courier New" w:hAnsi="Courier New" w:cs="Courier New"/>
          <w:sz w:val="26"/>
        </w:rPr>
        <w:tab/>
        <w:t>500Hz</w:t>
      </w:r>
    </w:p>
    <w:p w14:paraId="2C0638A4" w14:textId="2CF96843" w:rsidR="00000000" w:rsidRDefault="00805EB0">
      <w:pPr>
        <w:rPr>
          <w:rFonts w:ascii="Courier New" w:hAnsi="Courier New" w:cs="Courier New"/>
          <w:sz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7C2AF0FF" wp14:editId="2A056B7D">
                <wp:simplePos x="0" y="0"/>
                <wp:positionH relativeFrom="page">
                  <wp:posOffset>1040130</wp:posOffset>
                </wp:positionH>
                <wp:positionV relativeFrom="paragraph">
                  <wp:posOffset>76835</wp:posOffset>
                </wp:positionV>
                <wp:extent cx="2383155" cy="3184525"/>
                <wp:effectExtent l="1905" t="1270" r="5715" b="5080"/>
                <wp:wrapSquare wrapText="largest"/>
                <wp:docPr id="112726195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83155" cy="318452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08" w:type="dxa"/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937"/>
                              <w:gridCol w:w="1394"/>
                              <w:gridCol w:w="2182"/>
                            </w:tblGrid>
                            <w:tr w:rsidR="00000000" w14:paraId="74ED4AB6" w14:textId="77777777">
                              <w:trPr>
                                <w:trHeight w:val="787"/>
                              </w:trPr>
                              <w:tc>
                                <w:tcPr>
                                  <w:tcW w:w="93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28E33114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b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b/>
                                      <w:sz w:val="26"/>
                                    </w:rPr>
                                    <w:t>SL. No.</w:t>
                                  </w:r>
                                </w:p>
                              </w:tc>
                              <w:tc>
                                <w:tcPr>
                                  <w:tcW w:w="139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2EDE971F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b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b/>
                                      <w:sz w:val="26"/>
                                    </w:rPr>
                                    <w:t>I/P Signal</w:t>
                                  </w:r>
                                </w:p>
                                <w:p w14:paraId="2C584559" w14:textId="77777777" w:rsidR="00000000" w:rsidRDefault="00000000">
                                  <w:pPr>
                                    <w:jc w:val="center"/>
                                    <w:rPr>
                                      <w:rFonts w:ascii="Courier New" w:hAnsi="Courier New" w:cs="Courier New"/>
                                      <w:b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b/>
                                      <w:sz w:val="26"/>
                                    </w:rPr>
                                    <w:t>pk-pk</w:t>
                                  </w:r>
                                </w:p>
                              </w:tc>
                              <w:tc>
                                <w:tcPr>
                                  <w:tcW w:w="218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51692CF1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b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b/>
                                      <w:sz w:val="26"/>
                                    </w:rPr>
                                    <w:t>O/P</w:t>
                                  </w:r>
                                </w:p>
                                <w:p w14:paraId="4AEDE993" w14:textId="77777777" w:rsidR="00000000" w:rsidRDefault="00000000">
                                  <w:pPr>
                                    <w:jc w:val="center"/>
                                    <w:rPr>
                                      <w:rFonts w:ascii="Courier New" w:hAnsi="Courier New" w:cs="Courier New"/>
                                      <w:b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b/>
                                      <w:sz w:val="26"/>
                                    </w:rPr>
                                    <w:t>Signal</w:t>
                                  </w:r>
                                </w:p>
                                <w:p w14:paraId="242685F2" w14:textId="77777777" w:rsidR="00000000" w:rsidRDefault="00000000">
                                  <w:pPr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b/>
                                      <w:sz w:val="26"/>
                                    </w:rPr>
                                    <w:t>Pk-pk</w:t>
                                  </w:r>
                                </w:p>
                              </w:tc>
                            </w:tr>
                            <w:tr w:rsidR="00000000" w14:paraId="686D22AA" w14:textId="77777777">
                              <w:trPr>
                                <w:trHeight w:val="374"/>
                              </w:trPr>
                              <w:tc>
                                <w:tcPr>
                                  <w:tcW w:w="93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4E5811FE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39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23B70A14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  <w:t>10mV</w:t>
                                  </w:r>
                                </w:p>
                              </w:tc>
                              <w:tc>
                                <w:tcPr>
                                  <w:tcW w:w="218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400A5BB6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</w:p>
                              </w:tc>
                            </w:tr>
                            <w:tr w:rsidR="00000000" w14:paraId="61723F33" w14:textId="77777777">
                              <w:trPr>
                                <w:trHeight w:val="374"/>
                              </w:trPr>
                              <w:tc>
                                <w:tcPr>
                                  <w:tcW w:w="93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3DD7D3E3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39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1BE8762C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  <w:t>20mV</w:t>
                                  </w:r>
                                </w:p>
                              </w:tc>
                              <w:tc>
                                <w:tcPr>
                                  <w:tcW w:w="218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400A2D22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</w:p>
                              </w:tc>
                            </w:tr>
                            <w:tr w:rsidR="00000000" w14:paraId="1D00AD89" w14:textId="77777777">
                              <w:trPr>
                                <w:trHeight w:val="386"/>
                              </w:trPr>
                              <w:tc>
                                <w:tcPr>
                                  <w:tcW w:w="93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76EF7D29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39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5CA194D7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  <w:t>50mV</w:t>
                                  </w:r>
                                </w:p>
                              </w:tc>
                              <w:tc>
                                <w:tcPr>
                                  <w:tcW w:w="218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3DD7DB31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</w:p>
                              </w:tc>
                            </w:tr>
                            <w:tr w:rsidR="00000000" w14:paraId="47BD097F" w14:textId="77777777">
                              <w:trPr>
                                <w:trHeight w:val="374"/>
                              </w:trPr>
                              <w:tc>
                                <w:tcPr>
                                  <w:tcW w:w="93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3E0E263A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39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3FDD6785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  <w:t>100mV</w:t>
                                  </w:r>
                                </w:p>
                              </w:tc>
                              <w:tc>
                                <w:tcPr>
                                  <w:tcW w:w="218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2BD93B19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</w:p>
                              </w:tc>
                            </w:tr>
                            <w:tr w:rsidR="00000000" w14:paraId="5E89651E" w14:textId="77777777">
                              <w:trPr>
                                <w:trHeight w:val="374"/>
                              </w:trPr>
                              <w:tc>
                                <w:tcPr>
                                  <w:tcW w:w="93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3A2217B1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39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48F3B0E0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  <w:t>200mV</w:t>
                                  </w:r>
                                </w:p>
                              </w:tc>
                              <w:tc>
                                <w:tcPr>
                                  <w:tcW w:w="218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47D55778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</w:p>
                              </w:tc>
                            </w:tr>
                            <w:tr w:rsidR="00000000" w14:paraId="5F46B999" w14:textId="77777777">
                              <w:trPr>
                                <w:trHeight w:val="386"/>
                              </w:trPr>
                              <w:tc>
                                <w:tcPr>
                                  <w:tcW w:w="93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57F91786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39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0A08518A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  <w:t>500mV</w:t>
                                  </w:r>
                                </w:p>
                              </w:tc>
                              <w:tc>
                                <w:tcPr>
                                  <w:tcW w:w="218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7C2CD726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</w:p>
                              </w:tc>
                            </w:tr>
                            <w:tr w:rsidR="00000000" w14:paraId="022396C4" w14:textId="77777777">
                              <w:trPr>
                                <w:trHeight w:val="374"/>
                              </w:trPr>
                              <w:tc>
                                <w:tcPr>
                                  <w:tcW w:w="93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374B18E5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39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5706DBC3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  <w:t>1V</w:t>
                                  </w:r>
                                </w:p>
                              </w:tc>
                              <w:tc>
                                <w:tcPr>
                                  <w:tcW w:w="218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3D29A820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</w:p>
                              </w:tc>
                            </w:tr>
                            <w:tr w:rsidR="00000000" w14:paraId="77B35D57" w14:textId="77777777">
                              <w:trPr>
                                <w:trHeight w:val="386"/>
                              </w:trPr>
                              <w:tc>
                                <w:tcPr>
                                  <w:tcW w:w="93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2A5B8717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139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145A4571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  <w:t>2V</w:t>
                                  </w:r>
                                </w:p>
                              </w:tc>
                              <w:tc>
                                <w:tcPr>
                                  <w:tcW w:w="218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6626C07D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</w:p>
                              </w:tc>
                            </w:tr>
                            <w:tr w:rsidR="00000000" w14:paraId="71715794" w14:textId="77777777">
                              <w:trPr>
                                <w:trHeight w:val="374"/>
                              </w:trPr>
                              <w:tc>
                                <w:tcPr>
                                  <w:tcW w:w="93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3710BBF5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139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18076878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  <w:t>5V</w:t>
                                  </w:r>
                                </w:p>
                              </w:tc>
                              <w:tc>
                                <w:tcPr>
                                  <w:tcW w:w="218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6F3F7B7D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</w:p>
                              </w:tc>
                            </w:tr>
                            <w:tr w:rsidR="00000000" w14:paraId="17EE8E3F" w14:textId="77777777">
                              <w:trPr>
                                <w:trHeight w:val="386"/>
                              </w:trPr>
                              <w:tc>
                                <w:tcPr>
                                  <w:tcW w:w="93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2439BBA2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139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55DFFADC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  <w:t>10V</w:t>
                                  </w:r>
                                </w:p>
                              </w:tc>
                              <w:tc>
                                <w:tcPr>
                                  <w:tcW w:w="218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0CA7AEEE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5D3B9B0" w14:textId="77777777" w:rsidR="00000000" w:rsidRDefault="00000000"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2AF0FF" id="Text Box 10" o:spid="_x0000_s1035" type="#_x0000_t202" style="position:absolute;margin-left:81.9pt;margin-top:6.05pt;width:187.65pt;height:250.75pt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" stroked="f">
                <v:fill opacity="0"/>
                <v:textbox inset="0,0,0,0">
                  <w:txbxContent>
                    <w:tbl>
                      <w:tblPr>
                        <w:tblW w:w="0" w:type="auto"/>
                        <w:tblInd w:w="108" w:type="dxa"/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937"/>
                        <w:gridCol w:w="1394"/>
                        <w:gridCol w:w="2182"/>
                      </w:tblGrid>
                      <w:tr w:rsidR="00000000" w14:paraId="74ED4AB6" w14:textId="77777777">
                        <w:trPr>
                          <w:trHeight w:val="787"/>
                        </w:trPr>
                        <w:tc>
                          <w:tcPr>
                            <w:tcW w:w="93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28E33114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b/>
                                <w:sz w:val="2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sz w:val="26"/>
                              </w:rPr>
                              <w:t>SL. No.</w:t>
                            </w:r>
                          </w:p>
                        </w:tc>
                        <w:tc>
                          <w:tcPr>
                            <w:tcW w:w="139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2EDE971F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b/>
                                <w:sz w:val="2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sz w:val="26"/>
                              </w:rPr>
                              <w:t>I/P Signal</w:t>
                            </w:r>
                          </w:p>
                          <w:p w14:paraId="2C584559" w14:textId="77777777" w:rsidR="00000000" w:rsidRDefault="00000000">
                            <w:pPr>
                              <w:jc w:val="center"/>
                              <w:rPr>
                                <w:rFonts w:ascii="Courier New" w:hAnsi="Courier New" w:cs="Courier New"/>
                                <w:b/>
                                <w:sz w:val="2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sz w:val="26"/>
                              </w:rPr>
                              <w:t>pk-pk</w:t>
                            </w:r>
                          </w:p>
                        </w:tc>
                        <w:tc>
                          <w:tcPr>
                            <w:tcW w:w="218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51692CF1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b/>
                                <w:sz w:val="2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sz w:val="26"/>
                              </w:rPr>
                              <w:t>O/P</w:t>
                            </w:r>
                          </w:p>
                          <w:p w14:paraId="4AEDE993" w14:textId="77777777" w:rsidR="00000000" w:rsidRDefault="00000000">
                            <w:pPr>
                              <w:jc w:val="center"/>
                              <w:rPr>
                                <w:rFonts w:ascii="Courier New" w:hAnsi="Courier New" w:cs="Courier New"/>
                                <w:b/>
                                <w:sz w:val="2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sz w:val="26"/>
                              </w:rPr>
                              <w:t>Signal</w:t>
                            </w:r>
                          </w:p>
                          <w:p w14:paraId="242685F2" w14:textId="77777777" w:rsidR="00000000" w:rsidRDefault="00000000">
                            <w:pPr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sz w:val="26"/>
                              </w:rPr>
                              <w:t>Pk-pk</w:t>
                            </w:r>
                          </w:p>
                        </w:tc>
                      </w:tr>
                      <w:tr w:rsidR="00000000" w14:paraId="686D22AA" w14:textId="77777777">
                        <w:trPr>
                          <w:trHeight w:val="374"/>
                        </w:trPr>
                        <w:tc>
                          <w:tcPr>
                            <w:tcW w:w="93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4E5811FE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39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23B70A14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</w:rPr>
                              <w:t>10mV</w:t>
                            </w:r>
                          </w:p>
                        </w:tc>
                        <w:tc>
                          <w:tcPr>
                            <w:tcW w:w="218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400A5BB6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</w:p>
                        </w:tc>
                      </w:tr>
                      <w:tr w:rsidR="00000000" w14:paraId="61723F33" w14:textId="77777777">
                        <w:trPr>
                          <w:trHeight w:val="374"/>
                        </w:trPr>
                        <w:tc>
                          <w:tcPr>
                            <w:tcW w:w="93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3DD7D3E3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39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1BE8762C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</w:rPr>
                              <w:t>20mV</w:t>
                            </w:r>
                          </w:p>
                        </w:tc>
                        <w:tc>
                          <w:tcPr>
                            <w:tcW w:w="218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400A2D22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</w:p>
                        </w:tc>
                      </w:tr>
                      <w:tr w:rsidR="00000000" w14:paraId="1D00AD89" w14:textId="77777777">
                        <w:trPr>
                          <w:trHeight w:val="386"/>
                        </w:trPr>
                        <w:tc>
                          <w:tcPr>
                            <w:tcW w:w="93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76EF7D29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39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5CA194D7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</w:rPr>
                              <w:t>50mV</w:t>
                            </w:r>
                          </w:p>
                        </w:tc>
                        <w:tc>
                          <w:tcPr>
                            <w:tcW w:w="218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3DD7DB31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</w:p>
                        </w:tc>
                      </w:tr>
                      <w:tr w:rsidR="00000000" w14:paraId="47BD097F" w14:textId="77777777">
                        <w:trPr>
                          <w:trHeight w:val="374"/>
                        </w:trPr>
                        <w:tc>
                          <w:tcPr>
                            <w:tcW w:w="93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3E0E263A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39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3FDD6785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</w:rPr>
                              <w:t>100mV</w:t>
                            </w:r>
                          </w:p>
                        </w:tc>
                        <w:tc>
                          <w:tcPr>
                            <w:tcW w:w="218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2BD93B19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</w:p>
                        </w:tc>
                      </w:tr>
                      <w:tr w:rsidR="00000000" w14:paraId="5E89651E" w14:textId="77777777">
                        <w:trPr>
                          <w:trHeight w:val="374"/>
                        </w:trPr>
                        <w:tc>
                          <w:tcPr>
                            <w:tcW w:w="93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3A2217B1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39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48F3B0E0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</w:rPr>
                              <w:t>200mV</w:t>
                            </w:r>
                          </w:p>
                        </w:tc>
                        <w:tc>
                          <w:tcPr>
                            <w:tcW w:w="218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47D55778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</w:p>
                        </w:tc>
                      </w:tr>
                      <w:tr w:rsidR="00000000" w14:paraId="5F46B999" w14:textId="77777777">
                        <w:trPr>
                          <w:trHeight w:val="386"/>
                        </w:trPr>
                        <w:tc>
                          <w:tcPr>
                            <w:tcW w:w="93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57F91786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39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0A08518A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</w:rPr>
                              <w:t>500mV</w:t>
                            </w:r>
                          </w:p>
                        </w:tc>
                        <w:tc>
                          <w:tcPr>
                            <w:tcW w:w="218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7C2CD726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</w:p>
                        </w:tc>
                      </w:tr>
                      <w:tr w:rsidR="00000000" w14:paraId="022396C4" w14:textId="77777777">
                        <w:trPr>
                          <w:trHeight w:val="374"/>
                        </w:trPr>
                        <w:tc>
                          <w:tcPr>
                            <w:tcW w:w="93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374B18E5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39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5706DBC3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</w:rPr>
                              <w:t>1V</w:t>
                            </w:r>
                          </w:p>
                        </w:tc>
                        <w:tc>
                          <w:tcPr>
                            <w:tcW w:w="218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3D29A820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</w:p>
                        </w:tc>
                      </w:tr>
                      <w:tr w:rsidR="00000000" w14:paraId="77B35D57" w14:textId="77777777">
                        <w:trPr>
                          <w:trHeight w:val="386"/>
                        </w:trPr>
                        <w:tc>
                          <w:tcPr>
                            <w:tcW w:w="93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2A5B8717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139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145A4571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</w:rPr>
                              <w:t>2V</w:t>
                            </w:r>
                          </w:p>
                        </w:tc>
                        <w:tc>
                          <w:tcPr>
                            <w:tcW w:w="218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6626C07D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</w:p>
                        </w:tc>
                      </w:tr>
                      <w:tr w:rsidR="00000000" w14:paraId="71715794" w14:textId="77777777">
                        <w:trPr>
                          <w:trHeight w:val="374"/>
                        </w:trPr>
                        <w:tc>
                          <w:tcPr>
                            <w:tcW w:w="93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3710BBF5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139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18076878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</w:rPr>
                              <w:t>5V</w:t>
                            </w:r>
                          </w:p>
                        </w:tc>
                        <w:tc>
                          <w:tcPr>
                            <w:tcW w:w="218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6F3F7B7D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</w:p>
                        </w:tc>
                      </w:tr>
                      <w:tr w:rsidR="00000000" w14:paraId="17EE8E3F" w14:textId="77777777">
                        <w:trPr>
                          <w:trHeight w:val="386"/>
                        </w:trPr>
                        <w:tc>
                          <w:tcPr>
                            <w:tcW w:w="93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2439BBA2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139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55DFFADC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</w:rPr>
                              <w:t>10V</w:t>
                            </w:r>
                          </w:p>
                        </w:tc>
                        <w:tc>
                          <w:tcPr>
                            <w:tcW w:w="218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0CA7AEEE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</w:p>
                        </w:tc>
                      </w:tr>
                    </w:tbl>
                    <w:p w14:paraId="35D3B9B0" w14:textId="77777777" w:rsidR="00000000" w:rsidRDefault="00000000">
                      <w:r>
                        <w:t xml:space="preserve"> </w:t>
                      </w:r>
                    </w:p>
                  </w:txbxContent>
                </v:textbox>
                <w10:wrap type="square" side="largest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166C5502" wp14:editId="6D6E8B8A">
                <wp:simplePos x="0" y="0"/>
                <wp:positionH relativeFrom="page">
                  <wp:posOffset>4514850</wp:posOffset>
                </wp:positionH>
                <wp:positionV relativeFrom="paragraph">
                  <wp:posOffset>75565</wp:posOffset>
                </wp:positionV>
                <wp:extent cx="2310765" cy="3184525"/>
                <wp:effectExtent l="0" t="0" r="3810" b="6350"/>
                <wp:wrapSquare wrapText="largest"/>
                <wp:docPr id="2147396092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0765" cy="318452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08" w:type="dxa"/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1011"/>
                              <w:gridCol w:w="1319"/>
                              <w:gridCol w:w="2069"/>
                            </w:tblGrid>
                            <w:tr w:rsidR="00000000" w14:paraId="1F825CBC" w14:textId="77777777">
                              <w:trPr>
                                <w:trHeight w:val="848"/>
                              </w:trPr>
                              <w:tc>
                                <w:tcPr>
                                  <w:tcW w:w="101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6591CFE0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b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b/>
                                      <w:sz w:val="26"/>
                                    </w:rPr>
                                    <w:t>SL. No.</w:t>
                                  </w:r>
                                </w:p>
                              </w:tc>
                              <w:tc>
                                <w:tcPr>
                                  <w:tcW w:w="131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25E0B598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b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b/>
                                      <w:sz w:val="26"/>
                                    </w:rPr>
                                    <w:t>I/P Signal</w:t>
                                  </w:r>
                                </w:p>
                                <w:p w14:paraId="38A34D4E" w14:textId="77777777" w:rsidR="00000000" w:rsidRDefault="00000000">
                                  <w:pPr>
                                    <w:jc w:val="center"/>
                                    <w:rPr>
                                      <w:rFonts w:ascii="Courier New" w:hAnsi="Courier New" w:cs="Courier New"/>
                                      <w:b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b/>
                                      <w:sz w:val="26"/>
                                    </w:rPr>
                                    <w:t>pk-pk</w:t>
                                  </w:r>
                                </w:p>
                              </w:tc>
                              <w:tc>
                                <w:tcPr>
                                  <w:tcW w:w="206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6BD96EF1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b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b/>
                                      <w:sz w:val="26"/>
                                    </w:rPr>
                                    <w:t>O/P</w:t>
                                  </w:r>
                                </w:p>
                                <w:p w14:paraId="0F8209F1" w14:textId="77777777" w:rsidR="00000000" w:rsidRDefault="00000000">
                                  <w:pPr>
                                    <w:jc w:val="center"/>
                                    <w:rPr>
                                      <w:rFonts w:ascii="Courier New" w:hAnsi="Courier New" w:cs="Courier New"/>
                                      <w:b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b/>
                                      <w:sz w:val="26"/>
                                    </w:rPr>
                                    <w:t>Signal</w:t>
                                  </w:r>
                                </w:p>
                                <w:p w14:paraId="0AC415BB" w14:textId="77777777" w:rsidR="00000000" w:rsidRDefault="00000000">
                                  <w:pPr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b/>
                                      <w:sz w:val="26"/>
                                    </w:rPr>
                                    <w:t>Pk-pk</w:t>
                                  </w:r>
                                </w:p>
                              </w:tc>
                            </w:tr>
                            <w:tr w:rsidR="00000000" w14:paraId="733A71DB" w14:textId="77777777">
                              <w:trPr>
                                <w:trHeight w:val="403"/>
                              </w:trPr>
                              <w:tc>
                                <w:tcPr>
                                  <w:tcW w:w="101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672C5BCE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31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2BCAE0ED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  <w:t>10mV</w:t>
                                  </w:r>
                                </w:p>
                              </w:tc>
                              <w:tc>
                                <w:tcPr>
                                  <w:tcW w:w="206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2123BDF0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</w:p>
                              </w:tc>
                            </w:tr>
                            <w:tr w:rsidR="00000000" w14:paraId="42557615" w14:textId="77777777">
                              <w:trPr>
                                <w:trHeight w:val="403"/>
                              </w:trPr>
                              <w:tc>
                                <w:tcPr>
                                  <w:tcW w:w="101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242EDE50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31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3513715D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  <w:t>20mV</w:t>
                                  </w:r>
                                </w:p>
                              </w:tc>
                              <w:tc>
                                <w:tcPr>
                                  <w:tcW w:w="206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45F0CF82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</w:p>
                              </w:tc>
                            </w:tr>
                            <w:tr w:rsidR="00000000" w14:paraId="1DBD5305" w14:textId="77777777">
                              <w:trPr>
                                <w:trHeight w:val="417"/>
                              </w:trPr>
                              <w:tc>
                                <w:tcPr>
                                  <w:tcW w:w="101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639FE4E2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31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081CA977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  <w:t>50mV</w:t>
                                  </w:r>
                                </w:p>
                              </w:tc>
                              <w:tc>
                                <w:tcPr>
                                  <w:tcW w:w="206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4E9DFB45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</w:p>
                              </w:tc>
                            </w:tr>
                            <w:tr w:rsidR="00000000" w14:paraId="567556B7" w14:textId="77777777">
                              <w:trPr>
                                <w:trHeight w:val="403"/>
                              </w:trPr>
                              <w:tc>
                                <w:tcPr>
                                  <w:tcW w:w="101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0326AF34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31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7E1BFCD5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  <w:t>100mV</w:t>
                                  </w:r>
                                </w:p>
                              </w:tc>
                              <w:tc>
                                <w:tcPr>
                                  <w:tcW w:w="206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12BF7843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</w:p>
                              </w:tc>
                            </w:tr>
                            <w:tr w:rsidR="00000000" w14:paraId="75D36D9F" w14:textId="77777777">
                              <w:trPr>
                                <w:trHeight w:val="403"/>
                              </w:trPr>
                              <w:tc>
                                <w:tcPr>
                                  <w:tcW w:w="101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6E8C830B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31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1F8C31A9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  <w:t>200mV</w:t>
                                  </w:r>
                                </w:p>
                              </w:tc>
                              <w:tc>
                                <w:tcPr>
                                  <w:tcW w:w="206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6059F330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</w:p>
                              </w:tc>
                            </w:tr>
                            <w:tr w:rsidR="00000000" w14:paraId="4DEE873C" w14:textId="77777777">
                              <w:trPr>
                                <w:trHeight w:val="417"/>
                              </w:trPr>
                              <w:tc>
                                <w:tcPr>
                                  <w:tcW w:w="101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4B217043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31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5CDC8BC9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  <w:t>500mV</w:t>
                                  </w:r>
                                </w:p>
                              </w:tc>
                              <w:tc>
                                <w:tcPr>
                                  <w:tcW w:w="206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13EB88DF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</w:p>
                              </w:tc>
                            </w:tr>
                            <w:tr w:rsidR="00000000" w14:paraId="4094CF70" w14:textId="77777777">
                              <w:trPr>
                                <w:trHeight w:val="403"/>
                              </w:trPr>
                              <w:tc>
                                <w:tcPr>
                                  <w:tcW w:w="101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52C6F9CA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31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366990ED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  <w:t>1V</w:t>
                                  </w:r>
                                </w:p>
                              </w:tc>
                              <w:tc>
                                <w:tcPr>
                                  <w:tcW w:w="206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0AE9A613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</w:p>
                              </w:tc>
                            </w:tr>
                            <w:tr w:rsidR="00000000" w14:paraId="0A9CCB05" w14:textId="77777777">
                              <w:trPr>
                                <w:trHeight w:val="417"/>
                              </w:trPr>
                              <w:tc>
                                <w:tcPr>
                                  <w:tcW w:w="101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27E6DFCB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131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5F243BFF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  <w:t>2V</w:t>
                                  </w:r>
                                </w:p>
                              </w:tc>
                              <w:tc>
                                <w:tcPr>
                                  <w:tcW w:w="206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0C1E89E5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</w:p>
                              </w:tc>
                            </w:tr>
                            <w:tr w:rsidR="00000000" w14:paraId="69A7E518" w14:textId="77777777">
                              <w:trPr>
                                <w:trHeight w:val="403"/>
                              </w:trPr>
                              <w:tc>
                                <w:tcPr>
                                  <w:tcW w:w="101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3C253477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131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7A5A952A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  <w:t>5V</w:t>
                                  </w:r>
                                </w:p>
                              </w:tc>
                              <w:tc>
                                <w:tcPr>
                                  <w:tcW w:w="206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00196798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</w:p>
                              </w:tc>
                            </w:tr>
                            <w:tr w:rsidR="00000000" w14:paraId="601A002A" w14:textId="77777777">
                              <w:trPr>
                                <w:trHeight w:val="417"/>
                              </w:trPr>
                              <w:tc>
                                <w:tcPr>
                                  <w:tcW w:w="101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690CB05F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131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26D70E25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  <w:t>10V</w:t>
                                  </w:r>
                                </w:p>
                              </w:tc>
                              <w:tc>
                                <w:tcPr>
                                  <w:tcW w:w="206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23466EEB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0854072" w14:textId="77777777" w:rsidR="00000000" w:rsidRDefault="00000000"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6C5502" id="Text Box 11" o:spid="_x0000_s1036" type="#_x0000_t202" style="position:absolute;margin-left:355.5pt;margin-top:5.95pt;width:181.95pt;height:250.75pt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" stroked="f">
                <v:fill opacity="0"/>
                <v:textbox inset="0,0,0,0">
                  <w:txbxContent>
                    <w:tbl>
                      <w:tblPr>
                        <w:tblW w:w="0" w:type="auto"/>
                        <w:tblInd w:w="108" w:type="dxa"/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1011"/>
                        <w:gridCol w:w="1319"/>
                        <w:gridCol w:w="2069"/>
                      </w:tblGrid>
                      <w:tr w:rsidR="00000000" w14:paraId="1F825CBC" w14:textId="77777777">
                        <w:trPr>
                          <w:trHeight w:val="848"/>
                        </w:trPr>
                        <w:tc>
                          <w:tcPr>
                            <w:tcW w:w="101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6591CFE0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b/>
                                <w:sz w:val="2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sz w:val="26"/>
                              </w:rPr>
                              <w:t>SL. No.</w:t>
                            </w:r>
                          </w:p>
                        </w:tc>
                        <w:tc>
                          <w:tcPr>
                            <w:tcW w:w="131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25E0B598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b/>
                                <w:sz w:val="2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sz w:val="26"/>
                              </w:rPr>
                              <w:t>I/P Signal</w:t>
                            </w:r>
                          </w:p>
                          <w:p w14:paraId="38A34D4E" w14:textId="77777777" w:rsidR="00000000" w:rsidRDefault="00000000">
                            <w:pPr>
                              <w:jc w:val="center"/>
                              <w:rPr>
                                <w:rFonts w:ascii="Courier New" w:hAnsi="Courier New" w:cs="Courier New"/>
                                <w:b/>
                                <w:sz w:val="2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sz w:val="26"/>
                              </w:rPr>
                              <w:t>pk-pk</w:t>
                            </w:r>
                          </w:p>
                        </w:tc>
                        <w:tc>
                          <w:tcPr>
                            <w:tcW w:w="206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6BD96EF1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b/>
                                <w:sz w:val="2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sz w:val="26"/>
                              </w:rPr>
                              <w:t>O/P</w:t>
                            </w:r>
                          </w:p>
                          <w:p w14:paraId="0F8209F1" w14:textId="77777777" w:rsidR="00000000" w:rsidRDefault="00000000">
                            <w:pPr>
                              <w:jc w:val="center"/>
                              <w:rPr>
                                <w:rFonts w:ascii="Courier New" w:hAnsi="Courier New" w:cs="Courier New"/>
                                <w:b/>
                                <w:sz w:val="2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sz w:val="26"/>
                              </w:rPr>
                              <w:t>Signal</w:t>
                            </w:r>
                          </w:p>
                          <w:p w14:paraId="0AC415BB" w14:textId="77777777" w:rsidR="00000000" w:rsidRDefault="00000000">
                            <w:pPr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sz w:val="26"/>
                              </w:rPr>
                              <w:t>Pk-pk</w:t>
                            </w:r>
                          </w:p>
                        </w:tc>
                      </w:tr>
                      <w:tr w:rsidR="00000000" w14:paraId="733A71DB" w14:textId="77777777">
                        <w:trPr>
                          <w:trHeight w:val="403"/>
                        </w:trPr>
                        <w:tc>
                          <w:tcPr>
                            <w:tcW w:w="101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672C5BCE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31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2BCAE0ED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</w:rPr>
                              <w:t>10mV</w:t>
                            </w:r>
                          </w:p>
                        </w:tc>
                        <w:tc>
                          <w:tcPr>
                            <w:tcW w:w="206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2123BDF0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</w:p>
                        </w:tc>
                      </w:tr>
                      <w:tr w:rsidR="00000000" w14:paraId="42557615" w14:textId="77777777">
                        <w:trPr>
                          <w:trHeight w:val="403"/>
                        </w:trPr>
                        <w:tc>
                          <w:tcPr>
                            <w:tcW w:w="101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242EDE50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31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3513715D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</w:rPr>
                              <w:t>20mV</w:t>
                            </w:r>
                          </w:p>
                        </w:tc>
                        <w:tc>
                          <w:tcPr>
                            <w:tcW w:w="206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45F0CF82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</w:p>
                        </w:tc>
                      </w:tr>
                      <w:tr w:rsidR="00000000" w14:paraId="1DBD5305" w14:textId="77777777">
                        <w:trPr>
                          <w:trHeight w:val="417"/>
                        </w:trPr>
                        <w:tc>
                          <w:tcPr>
                            <w:tcW w:w="101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639FE4E2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31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081CA977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</w:rPr>
                              <w:t>50mV</w:t>
                            </w:r>
                          </w:p>
                        </w:tc>
                        <w:tc>
                          <w:tcPr>
                            <w:tcW w:w="206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4E9DFB45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</w:p>
                        </w:tc>
                      </w:tr>
                      <w:tr w:rsidR="00000000" w14:paraId="567556B7" w14:textId="77777777">
                        <w:trPr>
                          <w:trHeight w:val="403"/>
                        </w:trPr>
                        <w:tc>
                          <w:tcPr>
                            <w:tcW w:w="101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0326AF34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31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7E1BFCD5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</w:rPr>
                              <w:t>100mV</w:t>
                            </w:r>
                          </w:p>
                        </w:tc>
                        <w:tc>
                          <w:tcPr>
                            <w:tcW w:w="206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12BF7843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</w:p>
                        </w:tc>
                      </w:tr>
                      <w:tr w:rsidR="00000000" w14:paraId="75D36D9F" w14:textId="77777777">
                        <w:trPr>
                          <w:trHeight w:val="403"/>
                        </w:trPr>
                        <w:tc>
                          <w:tcPr>
                            <w:tcW w:w="101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6E8C830B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31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1F8C31A9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</w:rPr>
                              <w:t>200mV</w:t>
                            </w:r>
                          </w:p>
                        </w:tc>
                        <w:tc>
                          <w:tcPr>
                            <w:tcW w:w="206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6059F330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</w:p>
                        </w:tc>
                      </w:tr>
                      <w:tr w:rsidR="00000000" w14:paraId="4DEE873C" w14:textId="77777777">
                        <w:trPr>
                          <w:trHeight w:val="417"/>
                        </w:trPr>
                        <w:tc>
                          <w:tcPr>
                            <w:tcW w:w="101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4B217043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31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5CDC8BC9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</w:rPr>
                              <w:t>500mV</w:t>
                            </w:r>
                          </w:p>
                        </w:tc>
                        <w:tc>
                          <w:tcPr>
                            <w:tcW w:w="206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13EB88DF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</w:p>
                        </w:tc>
                      </w:tr>
                      <w:tr w:rsidR="00000000" w14:paraId="4094CF70" w14:textId="77777777">
                        <w:trPr>
                          <w:trHeight w:val="403"/>
                        </w:trPr>
                        <w:tc>
                          <w:tcPr>
                            <w:tcW w:w="101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52C6F9CA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31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366990ED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</w:rPr>
                              <w:t>1V</w:t>
                            </w:r>
                          </w:p>
                        </w:tc>
                        <w:tc>
                          <w:tcPr>
                            <w:tcW w:w="206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0AE9A613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</w:p>
                        </w:tc>
                      </w:tr>
                      <w:tr w:rsidR="00000000" w14:paraId="0A9CCB05" w14:textId="77777777">
                        <w:trPr>
                          <w:trHeight w:val="417"/>
                        </w:trPr>
                        <w:tc>
                          <w:tcPr>
                            <w:tcW w:w="101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27E6DFCB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131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5F243BFF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</w:rPr>
                              <w:t>2V</w:t>
                            </w:r>
                          </w:p>
                        </w:tc>
                        <w:tc>
                          <w:tcPr>
                            <w:tcW w:w="206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0C1E89E5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</w:p>
                        </w:tc>
                      </w:tr>
                      <w:tr w:rsidR="00000000" w14:paraId="69A7E518" w14:textId="77777777">
                        <w:trPr>
                          <w:trHeight w:val="403"/>
                        </w:trPr>
                        <w:tc>
                          <w:tcPr>
                            <w:tcW w:w="101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3C253477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131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7A5A952A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</w:rPr>
                              <w:t>5V</w:t>
                            </w:r>
                          </w:p>
                        </w:tc>
                        <w:tc>
                          <w:tcPr>
                            <w:tcW w:w="206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00196798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</w:p>
                        </w:tc>
                      </w:tr>
                      <w:tr w:rsidR="00000000" w14:paraId="601A002A" w14:textId="77777777">
                        <w:trPr>
                          <w:trHeight w:val="417"/>
                        </w:trPr>
                        <w:tc>
                          <w:tcPr>
                            <w:tcW w:w="101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690CB05F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131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26D70E25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</w:rPr>
                              <w:t>10V</w:t>
                            </w:r>
                          </w:p>
                        </w:tc>
                        <w:tc>
                          <w:tcPr>
                            <w:tcW w:w="206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23466EEB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</w:p>
                        </w:tc>
                      </w:tr>
                    </w:tbl>
                    <w:p w14:paraId="60854072" w14:textId="77777777" w:rsidR="00000000" w:rsidRDefault="00000000">
                      <w:r>
                        <w:t xml:space="preserve"> </w:t>
                      </w:r>
                    </w:p>
                  </w:txbxContent>
                </v:textbox>
                <w10:wrap type="square" side="largest" anchorx="page"/>
              </v:shape>
            </w:pict>
          </mc:Fallback>
        </mc:AlternateContent>
      </w:r>
    </w:p>
    <w:p w14:paraId="05B7A9EC" w14:textId="77777777" w:rsidR="00000000" w:rsidRDefault="00000000">
      <w:pPr>
        <w:ind w:firstLine="720"/>
        <w:rPr>
          <w:b/>
          <w:sz w:val="22"/>
        </w:rPr>
      </w:pPr>
    </w:p>
    <w:p w14:paraId="71FE7B01" w14:textId="77777777" w:rsidR="00000000" w:rsidRDefault="00000000">
      <w:pPr>
        <w:ind w:firstLine="720"/>
        <w:rPr>
          <w:b/>
          <w:sz w:val="22"/>
        </w:rPr>
      </w:pPr>
    </w:p>
    <w:p w14:paraId="4AC1BF03" w14:textId="77777777" w:rsidR="00000000" w:rsidRDefault="00000000">
      <w:pPr>
        <w:ind w:firstLine="720"/>
        <w:rPr>
          <w:b/>
          <w:sz w:val="22"/>
        </w:rPr>
      </w:pPr>
    </w:p>
    <w:p w14:paraId="05C9B46E" w14:textId="77777777" w:rsidR="00000000" w:rsidRDefault="00000000">
      <w:pPr>
        <w:ind w:firstLine="720"/>
        <w:rPr>
          <w:b/>
          <w:sz w:val="22"/>
        </w:rPr>
      </w:pPr>
    </w:p>
    <w:p w14:paraId="261B8760" w14:textId="77777777" w:rsidR="00000000" w:rsidRDefault="00000000">
      <w:pPr>
        <w:ind w:firstLine="720"/>
        <w:rPr>
          <w:b/>
          <w:sz w:val="22"/>
        </w:rPr>
      </w:pPr>
    </w:p>
    <w:p w14:paraId="0925362F" w14:textId="77777777" w:rsidR="00000000" w:rsidRDefault="00000000">
      <w:pPr>
        <w:ind w:firstLine="720"/>
        <w:rPr>
          <w:b/>
          <w:sz w:val="22"/>
        </w:rPr>
      </w:pPr>
      <w:r>
        <w:rPr>
          <w:b/>
          <w:sz w:val="22"/>
        </w:rPr>
        <w:t>TESTED BY:</w:t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  <w:t xml:space="preserve">APPROVED BY:   </w:t>
      </w:r>
      <w:r>
        <w:rPr>
          <w:b/>
        </w:rPr>
        <w:t xml:space="preserve">                          </w:t>
      </w:r>
      <w:r>
        <w:rPr>
          <w:b/>
          <w:sz w:val="20"/>
        </w:rPr>
        <w:t>HOD – PDN</w:t>
      </w:r>
    </w:p>
    <w:p w14:paraId="739C6769" w14:textId="77777777" w:rsidR="00000000" w:rsidRDefault="00000000">
      <w:pPr>
        <w:ind w:firstLine="720"/>
        <w:rPr>
          <w:b/>
          <w:sz w:val="22"/>
        </w:rPr>
      </w:pPr>
    </w:p>
    <w:p w14:paraId="52382C24" w14:textId="77777777" w:rsidR="00000000" w:rsidRDefault="00000000">
      <w:pPr>
        <w:pBdr>
          <w:bottom w:val="single" w:sz="4" w:space="1" w:color="000000"/>
        </w:pBdr>
        <w:ind w:firstLine="720"/>
        <w:rPr>
          <w:b/>
          <w:sz w:val="20"/>
        </w:rPr>
      </w:pPr>
      <w:r>
        <w:rPr>
          <w:b/>
          <w:sz w:val="22"/>
        </w:rPr>
        <w:t>DATE</w:t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0"/>
        </w:rPr>
        <w:tab/>
      </w:r>
    </w:p>
    <w:p w14:paraId="50024ACD" w14:textId="77777777" w:rsidR="00000000" w:rsidRDefault="00000000">
      <w:pPr>
        <w:pBdr>
          <w:bottom w:val="single" w:sz="4" w:space="1" w:color="000000"/>
        </w:pBdr>
        <w:ind w:firstLine="720"/>
        <w:rPr>
          <w:rFonts w:ascii="Tahoma" w:hAnsi="Tahoma" w:cs="Tahoma"/>
          <w:b/>
          <w:sz w:val="18"/>
          <w:szCs w:val="20"/>
        </w:rPr>
      </w:pPr>
      <w:r>
        <w:rPr>
          <w:b/>
          <w:sz w:val="20"/>
        </w:rPr>
        <w:tab/>
      </w:r>
    </w:p>
    <w:p w14:paraId="02FC7FA1" w14:textId="77777777" w:rsidR="00000000" w:rsidRDefault="00000000">
      <w:pPr>
        <w:ind w:left="2736" w:hanging="2793"/>
        <w:rPr>
          <w:rFonts w:ascii="Tahoma" w:hAnsi="Tahoma" w:cs="Tahoma"/>
          <w:b/>
          <w:sz w:val="18"/>
          <w:szCs w:val="20"/>
        </w:rPr>
      </w:pPr>
      <w:r>
        <w:rPr>
          <w:rFonts w:ascii="Tahoma" w:hAnsi="Tahoma" w:cs="Tahoma"/>
          <w:b/>
          <w:sz w:val="18"/>
          <w:szCs w:val="20"/>
        </w:rPr>
        <w:tab/>
        <w:t xml:space="preserve"> </w:t>
      </w:r>
    </w:p>
    <w:p w14:paraId="2BB8FF35" w14:textId="77777777" w:rsidR="00000000" w:rsidRDefault="00000000">
      <w:pPr>
        <w:ind w:left="5760" w:firstLine="720"/>
        <w:rPr>
          <w:rFonts w:ascii="Tahoma" w:hAnsi="Tahoma" w:cs="Tahoma"/>
          <w:b/>
          <w:sz w:val="18"/>
          <w:szCs w:val="20"/>
        </w:rPr>
      </w:pPr>
      <w:r>
        <w:rPr>
          <w:rFonts w:ascii="Tahoma" w:hAnsi="Tahoma" w:cs="Tahoma"/>
          <w:b/>
          <w:sz w:val="18"/>
          <w:szCs w:val="20"/>
        </w:rPr>
        <w:t>Form No.  : R/PP-05/11-CA/REV 00 Pg 4 of 7</w:t>
      </w:r>
    </w:p>
    <w:p w14:paraId="7323652D" w14:textId="77777777" w:rsidR="00000000" w:rsidRDefault="00000000">
      <w:pPr>
        <w:ind w:left="5760" w:firstLine="720"/>
        <w:rPr>
          <w:rFonts w:ascii="Tahoma" w:hAnsi="Tahoma" w:cs="Tahoma"/>
          <w:b/>
          <w:sz w:val="18"/>
          <w:szCs w:val="20"/>
        </w:rPr>
      </w:pPr>
    </w:p>
    <w:p w14:paraId="2FED66C9" w14:textId="77777777" w:rsidR="00000000" w:rsidRDefault="00000000">
      <w:pPr>
        <w:ind w:left="5760" w:firstLine="720"/>
        <w:rPr>
          <w:rFonts w:ascii="Tahoma" w:hAnsi="Tahoma" w:cs="Tahoma"/>
          <w:b/>
          <w:sz w:val="18"/>
          <w:szCs w:val="20"/>
        </w:rPr>
      </w:pPr>
    </w:p>
    <w:p w14:paraId="418CF52D" w14:textId="77777777" w:rsidR="00000000" w:rsidRDefault="00000000">
      <w:pPr>
        <w:ind w:left="5760" w:firstLine="720"/>
        <w:rPr>
          <w:rFonts w:ascii="Tahoma" w:hAnsi="Tahoma" w:cs="Tahoma"/>
          <w:b/>
          <w:sz w:val="18"/>
          <w:szCs w:val="20"/>
        </w:rPr>
      </w:pPr>
    </w:p>
    <w:p w14:paraId="57A6961D" w14:textId="77777777" w:rsidR="00000000" w:rsidRDefault="00000000">
      <w:pPr>
        <w:ind w:left="5760" w:firstLine="720"/>
        <w:rPr>
          <w:rFonts w:ascii="Tahoma" w:hAnsi="Tahoma" w:cs="Tahoma"/>
          <w:b/>
          <w:sz w:val="18"/>
          <w:szCs w:val="20"/>
        </w:rPr>
      </w:pPr>
    </w:p>
    <w:p w14:paraId="2CD9BD6A" w14:textId="77777777" w:rsidR="00000000" w:rsidRDefault="00000000">
      <w:pPr>
        <w:tabs>
          <w:tab w:val="left" w:pos="4950"/>
        </w:tabs>
        <w:jc w:val="center"/>
        <w:rPr>
          <w:rFonts w:ascii="Courier New" w:hAnsi="Courier New" w:cs="Courier New"/>
          <w:b/>
          <w:sz w:val="32"/>
          <w:u w:val="single"/>
        </w:rPr>
      </w:pPr>
      <w:r>
        <w:rPr>
          <w:rFonts w:ascii="Courier New" w:hAnsi="Courier New" w:cs="Courier New"/>
          <w:b/>
          <w:sz w:val="32"/>
          <w:u w:val="single"/>
        </w:rPr>
        <w:t>CHARGE AMPLIFIER TEST RECORD</w:t>
      </w:r>
    </w:p>
    <w:p w14:paraId="38444E0C" w14:textId="77777777" w:rsidR="00000000" w:rsidRDefault="00000000">
      <w:pPr>
        <w:tabs>
          <w:tab w:val="left" w:pos="4950"/>
        </w:tabs>
        <w:jc w:val="center"/>
        <w:rPr>
          <w:rFonts w:ascii="Courier New" w:hAnsi="Courier New" w:cs="Courier New"/>
          <w:b/>
          <w:sz w:val="32"/>
          <w:u w:val="single"/>
        </w:rPr>
      </w:pPr>
    </w:p>
    <w:p w14:paraId="2F72E13A" w14:textId="77777777" w:rsidR="00000000" w:rsidRDefault="00000000">
      <w:pPr>
        <w:ind w:left="720"/>
        <w:rPr>
          <w:rFonts w:ascii="Courier New" w:hAnsi="Courier New" w:cs="Courier New"/>
          <w:sz w:val="26"/>
        </w:rPr>
      </w:pPr>
      <w:r>
        <w:rPr>
          <w:rFonts w:ascii="Courier New" w:hAnsi="Courier New" w:cs="Courier New"/>
          <w:sz w:val="26"/>
        </w:rPr>
        <w:t>Model No……………… Sl.No…………………………</w:t>
      </w:r>
    </w:p>
    <w:p w14:paraId="653730C1" w14:textId="77777777" w:rsidR="00000000" w:rsidRDefault="00000000">
      <w:pPr>
        <w:ind w:left="720"/>
        <w:rPr>
          <w:rFonts w:ascii="Courier New" w:hAnsi="Courier New" w:cs="Courier New"/>
          <w:sz w:val="26"/>
        </w:rPr>
      </w:pPr>
    </w:p>
    <w:p w14:paraId="11564F48" w14:textId="77777777" w:rsidR="00000000" w:rsidRDefault="00000000">
      <w:pPr>
        <w:rPr>
          <w:rFonts w:ascii="Courier New" w:hAnsi="Courier New" w:cs="Courier New"/>
          <w:sz w:val="28"/>
        </w:rPr>
      </w:pPr>
      <w:r>
        <w:rPr>
          <w:rFonts w:ascii="Courier New" w:hAnsi="Courier New" w:cs="Courier New"/>
          <w:sz w:val="32"/>
        </w:rPr>
        <w:tab/>
        <w:t>Input Signal Frequency:</w:t>
      </w:r>
    </w:p>
    <w:p w14:paraId="372C379A" w14:textId="77777777" w:rsidR="00000000" w:rsidRDefault="00000000">
      <w:r>
        <w:rPr>
          <w:rFonts w:ascii="Courier New" w:hAnsi="Courier New" w:cs="Courier New"/>
          <w:sz w:val="28"/>
        </w:rPr>
        <w:tab/>
      </w:r>
      <w:r>
        <w:rPr>
          <w:rFonts w:ascii="Courier New" w:hAnsi="Courier New" w:cs="Courier New"/>
          <w:sz w:val="26"/>
        </w:rPr>
        <w:t>g)</w:t>
      </w:r>
      <w:r>
        <w:rPr>
          <w:rFonts w:ascii="Courier New" w:hAnsi="Courier New" w:cs="Courier New"/>
          <w:sz w:val="26"/>
        </w:rPr>
        <w:tab/>
        <w:t>1K Hz</w:t>
      </w:r>
      <w:r>
        <w:rPr>
          <w:rFonts w:ascii="Courier New" w:hAnsi="Courier New" w:cs="Courier New"/>
          <w:sz w:val="26"/>
        </w:rPr>
        <w:tab/>
      </w:r>
      <w:r>
        <w:rPr>
          <w:rFonts w:ascii="Courier New" w:hAnsi="Courier New" w:cs="Courier New"/>
          <w:sz w:val="26"/>
        </w:rPr>
        <w:tab/>
      </w:r>
      <w:r>
        <w:rPr>
          <w:rFonts w:ascii="Courier New" w:hAnsi="Courier New" w:cs="Courier New"/>
          <w:sz w:val="26"/>
        </w:rPr>
        <w:tab/>
      </w:r>
      <w:r>
        <w:rPr>
          <w:rFonts w:ascii="Courier New" w:hAnsi="Courier New" w:cs="Courier New"/>
          <w:sz w:val="26"/>
        </w:rPr>
        <w:tab/>
      </w:r>
      <w:r>
        <w:rPr>
          <w:rFonts w:ascii="Courier New" w:hAnsi="Courier New" w:cs="Courier New"/>
          <w:sz w:val="26"/>
        </w:rPr>
        <w:tab/>
      </w:r>
      <w:r>
        <w:rPr>
          <w:rFonts w:ascii="Courier New" w:hAnsi="Courier New" w:cs="Courier New"/>
          <w:sz w:val="26"/>
        </w:rPr>
        <w:tab/>
        <w:t>h)</w:t>
      </w:r>
      <w:r>
        <w:rPr>
          <w:rFonts w:ascii="Courier New" w:hAnsi="Courier New" w:cs="Courier New"/>
          <w:sz w:val="26"/>
        </w:rPr>
        <w:tab/>
        <w:t>2K Hz</w:t>
      </w:r>
    </w:p>
    <w:p w14:paraId="365DDC7F" w14:textId="1077E363" w:rsidR="00000000" w:rsidRDefault="00805EB0">
      <w:pPr>
        <w:rPr>
          <w:rFonts w:ascii="Courier New" w:hAnsi="Courier New" w:cs="Courier New"/>
          <w:sz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5505F6A1" wp14:editId="1A1E1E2A">
                <wp:simplePos x="0" y="0"/>
                <wp:positionH relativeFrom="page">
                  <wp:posOffset>1040130</wp:posOffset>
                </wp:positionH>
                <wp:positionV relativeFrom="paragraph">
                  <wp:posOffset>76835</wp:posOffset>
                </wp:positionV>
                <wp:extent cx="2383155" cy="3184525"/>
                <wp:effectExtent l="1905" t="0" r="5715" b="6350"/>
                <wp:wrapSquare wrapText="largest"/>
                <wp:docPr id="1746087228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83155" cy="318452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08" w:type="dxa"/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937"/>
                              <w:gridCol w:w="1394"/>
                              <w:gridCol w:w="2182"/>
                            </w:tblGrid>
                            <w:tr w:rsidR="00000000" w14:paraId="214BC50F" w14:textId="77777777">
                              <w:trPr>
                                <w:trHeight w:val="787"/>
                              </w:trPr>
                              <w:tc>
                                <w:tcPr>
                                  <w:tcW w:w="93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4FCE1C98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b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b/>
                                      <w:sz w:val="26"/>
                                    </w:rPr>
                                    <w:t>SL. No.</w:t>
                                  </w:r>
                                </w:p>
                              </w:tc>
                              <w:tc>
                                <w:tcPr>
                                  <w:tcW w:w="139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312BD740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b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b/>
                                      <w:sz w:val="26"/>
                                    </w:rPr>
                                    <w:t>I/P Signal</w:t>
                                  </w:r>
                                </w:p>
                                <w:p w14:paraId="79ED7888" w14:textId="77777777" w:rsidR="00000000" w:rsidRDefault="00000000">
                                  <w:pPr>
                                    <w:jc w:val="center"/>
                                    <w:rPr>
                                      <w:rFonts w:ascii="Courier New" w:hAnsi="Courier New" w:cs="Courier New"/>
                                      <w:b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b/>
                                      <w:sz w:val="26"/>
                                    </w:rPr>
                                    <w:t>pk-pk</w:t>
                                  </w:r>
                                </w:p>
                              </w:tc>
                              <w:tc>
                                <w:tcPr>
                                  <w:tcW w:w="218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2635E1C9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b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b/>
                                      <w:sz w:val="26"/>
                                    </w:rPr>
                                    <w:t>O/P</w:t>
                                  </w:r>
                                </w:p>
                                <w:p w14:paraId="7C23908A" w14:textId="77777777" w:rsidR="00000000" w:rsidRDefault="00000000">
                                  <w:pPr>
                                    <w:jc w:val="center"/>
                                    <w:rPr>
                                      <w:rFonts w:ascii="Courier New" w:hAnsi="Courier New" w:cs="Courier New"/>
                                      <w:b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b/>
                                      <w:sz w:val="26"/>
                                    </w:rPr>
                                    <w:t>Signal</w:t>
                                  </w:r>
                                </w:p>
                                <w:p w14:paraId="7B6D0AFF" w14:textId="77777777" w:rsidR="00000000" w:rsidRDefault="00000000">
                                  <w:pPr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b/>
                                      <w:sz w:val="26"/>
                                    </w:rPr>
                                    <w:t>Pk-pk</w:t>
                                  </w:r>
                                </w:p>
                              </w:tc>
                            </w:tr>
                            <w:tr w:rsidR="00000000" w14:paraId="2F52CDC1" w14:textId="77777777">
                              <w:trPr>
                                <w:trHeight w:val="374"/>
                              </w:trPr>
                              <w:tc>
                                <w:tcPr>
                                  <w:tcW w:w="93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72D3A3FE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39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3C47356B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  <w:t>10mV</w:t>
                                  </w:r>
                                </w:p>
                              </w:tc>
                              <w:tc>
                                <w:tcPr>
                                  <w:tcW w:w="218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12D92450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</w:p>
                              </w:tc>
                            </w:tr>
                            <w:tr w:rsidR="00000000" w14:paraId="0581C3C1" w14:textId="77777777">
                              <w:trPr>
                                <w:trHeight w:val="374"/>
                              </w:trPr>
                              <w:tc>
                                <w:tcPr>
                                  <w:tcW w:w="93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16AC43E7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39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69B59FC6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  <w:t>20mV</w:t>
                                  </w:r>
                                </w:p>
                              </w:tc>
                              <w:tc>
                                <w:tcPr>
                                  <w:tcW w:w="218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77BF6B3C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</w:p>
                              </w:tc>
                            </w:tr>
                            <w:tr w:rsidR="00000000" w14:paraId="4C21D8C0" w14:textId="77777777">
                              <w:trPr>
                                <w:trHeight w:val="386"/>
                              </w:trPr>
                              <w:tc>
                                <w:tcPr>
                                  <w:tcW w:w="93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5E3F6667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39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41486C76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  <w:t>50mV</w:t>
                                  </w:r>
                                </w:p>
                              </w:tc>
                              <w:tc>
                                <w:tcPr>
                                  <w:tcW w:w="218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1275CC0D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</w:p>
                              </w:tc>
                            </w:tr>
                            <w:tr w:rsidR="00000000" w14:paraId="50039967" w14:textId="77777777">
                              <w:trPr>
                                <w:trHeight w:val="374"/>
                              </w:trPr>
                              <w:tc>
                                <w:tcPr>
                                  <w:tcW w:w="93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49852946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39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148D2F02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  <w:t>100mV</w:t>
                                  </w:r>
                                </w:p>
                              </w:tc>
                              <w:tc>
                                <w:tcPr>
                                  <w:tcW w:w="218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07512BA2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</w:p>
                              </w:tc>
                            </w:tr>
                            <w:tr w:rsidR="00000000" w14:paraId="21161FA6" w14:textId="77777777">
                              <w:trPr>
                                <w:trHeight w:val="374"/>
                              </w:trPr>
                              <w:tc>
                                <w:tcPr>
                                  <w:tcW w:w="93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3520DD0F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39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48CD5DB8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  <w:t>200mV</w:t>
                                  </w:r>
                                </w:p>
                              </w:tc>
                              <w:tc>
                                <w:tcPr>
                                  <w:tcW w:w="218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09912A72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</w:p>
                              </w:tc>
                            </w:tr>
                            <w:tr w:rsidR="00000000" w14:paraId="5C3DF820" w14:textId="77777777">
                              <w:trPr>
                                <w:trHeight w:val="386"/>
                              </w:trPr>
                              <w:tc>
                                <w:tcPr>
                                  <w:tcW w:w="93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68C8DAAD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39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7C7A019A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  <w:t>500mV</w:t>
                                  </w:r>
                                </w:p>
                              </w:tc>
                              <w:tc>
                                <w:tcPr>
                                  <w:tcW w:w="218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6F9C5A38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</w:p>
                              </w:tc>
                            </w:tr>
                            <w:tr w:rsidR="00000000" w14:paraId="21CDCB63" w14:textId="77777777">
                              <w:trPr>
                                <w:trHeight w:val="374"/>
                              </w:trPr>
                              <w:tc>
                                <w:tcPr>
                                  <w:tcW w:w="93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5064BF1D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39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44048D0F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  <w:t>1V</w:t>
                                  </w:r>
                                </w:p>
                              </w:tc>
                              <w:tc>
                                <w:tcPr>
                                  <w:tcW w:w="218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7DA443E6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</w:p>
                              </w:tc>
                            </w:tr>
                            <w:tr w:rsidR="00000000" w14:paraId="4D22ADB2" w14:textId="77777777">
                              <w:trPr>
                                <w:trHeight w:val="386"/>
                              </w:trPr>
                              <w:tc>
                                <w:tcPr>
                                  <w:tcW w:w="93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6F00601E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139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7C743FDA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  <w:t>2V</w:t>
                                  </w:r>
                                </w:p>
                              </w:tc>
                              <w:tc>
                                <w:tcPr>
                                  <w:tcW w:w="218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12C29033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</w:p>
                              </w:tc>
                            </w:tr>
                            <w:tr w:rsidR="00000000" w14:paraId="1B97CE8F" w14:textId="77777777">
                              <w:trPr>
                                <w:trHeight w:val="374"/>
                              </w:trPr>
                              <w:tc>
                                <w:tcPr>
                                  <w:tcW w:w="93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466E7635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139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16B9A25A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  <w:t>5V</w:t>
                                  </w:r>
                                </w:p>
                              </w:tc>
                              <w:tc>
                                <w:tcPr>
                                  <w:tcW w:w="218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6A961B07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</w:p>
                              </w:tc>
                            </w:tr>
                            <w:tr w:rsidR="00000000" w14:paraId="71847DAF" w14:textId="77777777">
                              <w:trPr>
                                <w:trHeight w:val="386"/>
                              </w:trPr>
                              <w:tc>
                                <w:tcPr>
                                  <w:tcW w:w="93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29DC16D2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139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7B644C14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  <w:t>10V</w:t>
                                  </w:r>
                                </w:p>
                              </w:tc>
                              <w:tc>
                                <w:tcPr>
                                  <w:tcW w:w="218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51C79AA5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2D6A94D" w14:textId="77777777" w:rsidR="00000000" w:rsidRDefault="00000000"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05F6A1" id="Text Box 12" o:spid="_x0000_s1037" type="#_x0000_t202" style="position:absolute;margin-left:81.9pt;margin-top:6.05pt;width:187.65pt;height:250.75pt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" stroked="f">
                <v:fill opacity="0"/>
                <v:textbox inset="0,0,0,0">
                  <w:txbxContent>
                    <w:tbl>
                      <w:tblPr>
                        <w:tblW w:w="0" w:type="auto"/>
                        <w:tblInd w:w="108" w:type="dxa"/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937"/>
                        <w:gridCol w:w="1394"/>
                        <w:gridCol w:w="2182"/>
                      </w:tblGrid>
                      <w:tr w:rsidR="00000000" w14:paraId="214BC50F" w14:textId="77777777">
                        <w:trPr>
                          <w:trHeight w:val="787"/>
                        </w:trPr>
                        <w:tc>
                          <w:tcPr>
                            <w:tcW w:w="93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4FCE1C98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b/>
                                <w:sz w:val="2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sz w:val="26"/>
                              </w:rPr>
                              <w:t>SL. No.</w:t>
                            </w:r>
                          </w:p>
                        </w:tc>
                        <w:tc>
                          <w:tcPr>
                            <w:tcW w:w="139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312BD740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b/>
                                <w:sz w:val="2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sz w:val="26"/>
                              </w:rPr>
                              <w:t>I/P Signal</w:t>
                            </w:r>
                          </w:p>
                          <w:p w14:paraId="79ED7888" w14:textId="77777777" w:rsidR="00000000" w:rsidRDefault="00000000">
                            <w:pPr>
                              <w:jc w:val="center"/>
                              <w:rPr>
                                <w:rFonts w:ascii="Courier New" w:hAnsi="Courier New" w:cs="Courier New"/>
                                <w:b/>
                                <w:sz w:val="2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sz w:val="26"/>
                              </w:rPr>
                              <w:t>pk-pk</w:t>
                            </w:r>
                          </w:p>
                        </w:tc>
                        <w:tc>
                          <w:tcPr>
                            <w:tcW w:w="218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2635E1C9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b/>
                                <w:sz w:val="2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sz w:val="26"/>
                              </w:rPr>
                              <w:t>O/P</w:t>
                            </w:r>
                          </w:p>
                          <w:p w14:paraId="7C23908A" w14:textId="77777777" w:rsidR="00000000" w:rsidRDefault="00000000">
                            <w:pPr>
                              <w:jc w:val="center"/>
                              <w:rPr>
                                <w:rFonts w:ascii="Courier New" w:hAnsi="Courier New" w:cs="Courier New"/>
                                <w:b/>
                                <w:sz w:val="2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sz w:val="26"/>
                              </w:rPr>
                              <w:t>Signal</w:t>
                            </w:r>
                          </w:p>
                          <w:p w14:paraId="7B6D0AFF" w14:textId="77777777" w:rsidR="00000000" w:rsidRDefault="00000000">
                            <w:pPr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sz w:val="26"/>
                              </w:rPr>
                              <w:t>Pk-pk</w:t>
                            </w:r>
                          </w:p>
                        </w:tc>
                      </w:tr>
                      <w:tr w:rsidR="00000000" w14:paraId="2F52CDC1" w14:textId="77777777">
                        <w:trPr>
                          <w:trHeight w:val="374"/>
                        </w:trPr>
                        <w:tc>
                          <w:tcPr>
                            <w:tcW w:w="93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72D3A3FE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39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3C47356B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</w:rPr>
                              <w:t>10mV</w:t>
                            </w:r>
                          </w:p>
                        </w:tc>
                        <w:tc>
                          <w:tcPr>
                            <w:tcW w:w="218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12D92450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</w:p>
                        </w:tc>
                      </w:tr>
                      <w:tr w:rsidR="00000000" w14:paraId="0581C3C1" w14:textId="77777777">
                        <w:trPr>
                          <w:trHeight w:val="374"/>
                        </w:trPr>
                        <w:tc>
                          <w:tcPr>
                            <w:tcW w:w="93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16AC43E7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39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69B59FC6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</w:rPr>
                              <w:t>20mV</w:t>
                            </w:r>
                          </w:p>
                        </w:tc>
                        <w:tc>
                          <w:tcPr>
                            <w:tcW w:w="218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77BF6B3C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</w:p>
                        </w:tc>
                      </w:tr>
                      <w:tr w:rsidR="00000000" w14:paraId="4C21D8C0" w14:textId="77777777">
                        <w:trPr>
                          <w:trHeight w:val="386"/>
                        </w:trPr>
                        <w:tc>
                          <w:tcPr>
                            <w:tcW w:w="93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5E3F6667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39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41486C76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</w:rPr>
                              <w:t>50mV</w:t>
                            </w:r>
                          </w:p>
                        </w:tc>
                        <w:tc>
                          <w:tcPr>
                            <w:tcW w:w="218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1275CC0D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</w:p>
                        </w:tc>
                      </w:tr>
                      <w:tr w:rsidR="00000000" w14:paraId="50039967" w14:textId="77777777">
                        <w:trPr>
                          <w:trHeight w:val="374"/>
                        </w:trPr>
                        <w:tc>
                          <w:tcPr>
                            <w:tcW w:w="93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49852946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39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148D2F02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</w:rPr>
                              <w:t>100mV</w:t>
                            </w:r>
                          </w:p>
                        </w:tc>
                        <w:tc>
                          <w:tcPr>
                            <w:tcW w:w="218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07512BA2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</w:p>
                        </w:tc>
                      </w:tr>
                      <w:tr w:rsidR="00000000" w14:paraId="21161FA6" w14:textId="77777777">
                        <w:trPr>
                          <w:trHeight w:val="374"/>
                        </w:trPr>
                        <w:tc>
                          <w:tcPr>
                            <w:tcW w:w="93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3520DD0F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39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48CD5DB8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</w:rPr>
                              <w:t>200mV</w:t>
                            </w:r>
                          </w:p>
                        </w:tc>
                        <w:tc>
                          <w:tcPr>
                            <w:tcW w:w="218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09912A72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</w:p>
                        </w:tc>
                      </w:tr>
                      <w:tr w:rsidR="00000000" w14:paraId="5C3DF820" w14:textId="77777777">
                        <w:trPr>
                          <w:trHeight w:val="386"/>
                        </w:trPr>
                        <w:tc>
                          <w:tcPr>
                            <w:tcW w:w="93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68C8DAAD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39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7C7A019A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</w:rPr>
                              <w:t>500mV</w:t>
                            </w:r>
                          </w:p>
                        </w:tc>
                        <w:tc>
                          <w:tcPr>
                            <w:tcW w:w="218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6F9C5A38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</w:p>
                        </w:tc>
                      </w:tr>
                      <w:tr w:rsidR="00000000" w14:paraId="21CDCB63" w14:textId="77777777">
                        <w:trPr>
                          <w:trHeight w:val="374"/>
                        </w:trPr>
                        <w:tc>
                          <w:tcPr>
                            <w:tcW w:w="93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5064BF1D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39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44048D0F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</w:rPr>
                              <w:t>1V</w:t>
                            </w:r>
                          </w:p>
                        </w:tc>
                        <w:tc>
                          <w:tcPr>
                            <w:tcW w:w="218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7DA443E6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</w:p>
                        </w:tc>
                      </w:tr>
                      <w:tr w:rsidR="00000000" w14:paraId="4D22ADB2" w14:textId="77777777">
                        <w:trPr>
                          <w:trHeight w:val="386"/>
                        </w:trPr>
                        <w:tc>
                          <w:tcPr>
                            <w:tcW w:w="93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6F00601E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139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7C743FDA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</w:rPr>
                              <w:t>2V</w:t>
                            </w:r>
                          </w:p>
                        </w:tc>
                        <w:tc>
                          <w:tcPr>
                            <w:tcW w:w="218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12C29033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</w:p>
                        </w:tc>
                      </w:tr>
                      <w:tr w:rsidR="00000000" w14:paraId="1B97CE8F" w14:textId="77777777">
                        <w:trPr>
                          <w:trHeight w:val="374"/>
                        </w:trPr>
                        <w:tc>
                          <w:tcPr>
                            <w:tcW w:w="93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466E7635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139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16B9A25A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</w:rPr>
                              <w:t>5V</w:t>
                            </w:r>
                          </w:p>
                        </w:tc>
                        <w:tc>
                          <w:tcPr>
                            <w:tcW w:w="218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6A961B07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</w:p>
                        </w:tc>
                      </w:tr>
                      <w:tr w:rsidR="00000000" w14:paraId="71847DAF" w14:textId="77777777">
                        <w:trPr>
                          <w:trHeight w:val="386"/>
                        </w:trPr>
                        <w:tc>
                          <w:tcPr>
                            <w:tcW w:w="93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29DC16D2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139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7B644C14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</w:rPr>
                              <w:t>10V</w:t>
                            </w:r>
                          </w:p>
                        </w:tc>
                        <w:tc>
                          <w:tcPr>
                            <w:tcW w:w="218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51C79AA5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</w:p>
                        </w:tc>
                      </w:tr>
                    </w:tbl>
                    <w:p w14:paraId="02D6A94D" w14:textId="77777777" w:rsidR="00000000" w:rsidRDefault="00000000">
                      <w:r>
                        <w:t xml:space="preserve"> </w:t>
                      </w:r>
                    </w:p>
                  </w:txbxContent>
                </v:textbox>
                <w10:wrap type="square" side="largest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60D37493" wp14:editId="67843895">
                <wp:simplePos x="0" y="0"/>
                <wp:positionH relativeFrom="page">
                  <wp:posOffset>4514850</wp:posOffset>
                </wp:positionH>
                <wp:positionV relativeFrom="paragraph">
                  <wp:posOffset>75565</wp:posOffset>
                </wp:positionV>
                <wp:extent cx="2310765" cy="3184525"/>
                <wp:effectExtent l="0" t="8255" r="3810" b="7620"/>
                <wp:wrapSquare wrapText="largest"/>
                <wp:docPr id="874000289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0765" cy="318452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08" w:type="dxa"/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1011"/>
                              <w:gridCol w:w="1319"/>
                              <w:gridCol w:w="2069"/>
                            </w:tblGrid>
                            <w:tr w:rsidR="00000000" w14:paraId="3F22D801" w14:textId="77777777">
                              <w:trPr>
                                <w:trHeight w:val="848"/>
                              </w:trPr>
                              <w:tc>
                                <w:tcPr>
                                  <w:tcW w:w="101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55F4025A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b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b/>
                                      <w:sz w:val="26"/>
                                    </w:rPr>
                                    <w:t>SL. No.</w:t>
                                  </w:r>
                                </w:p>
                              </w:tc>
                              <w:tc>
                                <w:tcPr>
                                  <w:tcW w:w="131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0D0B0DE9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b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b/>
                                      <w:sz w:val="26"/>
                                    </w:rPr>
                                    <w:t>I/P Signal</w:t>
                                  </w:r>
                                </w:p>
                                <w:p w14:paraId="7C215757" w14:textId="77777777" w:rsidR="00000000" w:rsidRDefault="00000000">
                                  <w:pPr>
                                    <w:jc w:val="center"/>
                                    <w:rPr>
                                      <w:rFonts w:ascii="Courier New" w:hAnsi="Courier New" w:cs="Courier New"/>
                                      <w:b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b/>
                                      <w:sz w:val="26"/>
                                    </w:rPr>
                                    <w:t>pk-pk</w:t>
                                  </w:r>
                                </w:p>
                              </w:tc>
                              <w:tc>
                                <w:tcPr>
                                  <w:tcW w:w="206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2620B18C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b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b/>
                                      <w:sz w:val="26"/>
                                    </w:rPr>
                                    <w:t>O/P</w:t>
                                  </w:r>
                                </w:p>
                                <w:p w14:paraId="4F4814F6" w14:textId="77777777" w:rsidR="00000000" w:rsidRDefault="00000000">
                                  <w:pPr>
                                    <w:jc w:val="center"/>
                                    <w:rPr>
                                      <w:rFonts w:ascii="Courier New" w:hAnsi="Courier New" w:cs="Courier New"/>
                                      <w:b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b/>
                                      <w:sz w:val="26"/>
                                    </w:rPr>
                                    <w:t>Signal</w:t>
                                  </w:r>
                                </w:p>
                                <w:p w14:paraId="1B58F7B0" w14:textId="77777777" w:rsidR="00000000" w:rsidRDefault="00000000">
                                  <w:pPr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b/>
                                      <w:sz w:val="26"/>
                                    </w:rPr>
                                    <w:t>Pk-pk</w:t>
                                  </w:r>
                                </w:p>
                              </w:tc>
                            </w:tr>
                            <w:tr w:rsidR="00000000" w14:paraId="6F772877" w14:textId="77777777">
                              <w:trPr>
                                <w:trHeight w:val="403"/>
                              </w:trPr>
                              <w:tc>
                                <w:tcPr>
                                  <w:tcW w:w="101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36C579A0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31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50D7D21B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  <w:t>10mV</w:t>
                                  </w:r>
                                </w:p>
                              </w:tc>
                              <w:tc>
                                <w:tcPr>
                                  <w:tcW w:w="206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02A42DA1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</w:p>
                              </w:tc>
                            </w:tr>
                            <w:tr w:rsidR="00000000" w14:paraId="751C5188" w14:textId="77777777">
                              <w:trPr>
                                <w:trHeight w:val="403"/>
                              </w:trPr>
                              <w:tc>
                                <w:tcPr>
                                  <w:tcW w:w="101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4958592A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31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5D617B72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  <w:t>20mV</w:t>
                                  </w:r>
                                </w:p>
                              </w:tc>
                              <w:tc>
                                <w:tcPr>
                                  <w:tcW w:w="206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7FC9A06C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</w:p>
                              </w:tc>
                            </w:tr>
                            <w:tr w:rsidR="00000000" w14:paraId="7191818F" w14:textId="77777777">
                              <w:trPr>
                                <w:trHeight w:val="417"/>
                              </w:trPr>
                              <w:tc>
                                <w:tcPr>
                                  <w:tcW w:w="101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5A70C9D0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31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33FB10B2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  <w:t>50mV</w:t>
                                  </w:r>
                                </w:p>
                              </w:tc>
                              <w:tc>
                                <w:tcPr>
                                  <w:tcW w:w="206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41BC583A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</w:p>
                              </w:tc>
                            </w:tr>
                            <w:tr w:rsidR="00000000" w14:paraId="161FA927" w14:textId="77777777">
                              <w:trPr>
                                <w:trHeight w:val="403"/>
                              </w:trPr>
                              <w:tc>
                                <w:tcPr>
                                  <w:tcW w:w="101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762438A4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31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669DE8C8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  <w:t>100mV</w:t>
                                  </w:r>
                                </w:p>
                              </w:tc>
                              <w:tc>
                                <w:tcPr>
                                  <w:tcW w:w="206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52F82E93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</w:p>
                              </w:tc>
                            </w:tr>
                            <w:tr w:rsidR="00000000" w14:paraId="6CE1CB81" w14:textId="77777777">
                              <w:trPr>
                                <w:trHeight w:val="403"/>
                              </w:trPr>
                              <w:tc>
                                <w:tcPr>
                                  <w:tcW w:w="101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57A8F849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31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0849EE6D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  <w:t>200mV</w:t>
                                  </w:r>
                                </w:p>
                              </w:tc>
                              <w:tc>
                                <w:tcPr>
                                  <w:tcW w:w="206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174C8046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</w:p>
                              </w:tc>
                            </w:tr>
                            <w:tr w:rsidR="00000000" w14:paraId="431425FD" w14:textId="77777777">
                              <w:trPr>
                                <w:trHeight w:val="417"/>
                              </w:trPr>
                              <w:tc>
                                <w:tcPr>
                                  <w:tcW w:w="101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2D48F80B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31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6360924A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  <w:t>500mV</w:t>
                                  </w:r>
                                </w:p>
                              </w:tc>
                              <w:tc>
                                <w:tcPr>
                                  <w:tcW w:w="206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0AD907FD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</w:p>
                              </w:tc>
                            </w:tr>
                            <w:tr w:rsidR="00000000" w14:paraId="31D11096" w14:textId="77777777">
                              <w:trPr>
                                <w:trHeight w:val="403"/>
                              </w:trPr>
                              <w:tc>
                                <w:tcPr>
                                  <w:tcW w:w="101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770233C6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31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2A891D1B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  <w:t>1V</w:t>
                                  </w:r>
                                </w:p>
                              </w:tc>
                              <w:tc>
                                <w:tcPr>
                                  <w:tcW w:w="206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692E571E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</w:p>
                              </w:tc>
                            </w:tr>
                            <w:tr w:rsidR="00000000" w14:paraId="64003C0F" w14:textId="77777777">
                              <w:trPr>
                                <w:trHeight w:val="417"/>
                              </w:trPr>
                              <w:tc>
                                <w:tcPr>
                                  <w:tcW w:w="101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3C76198B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131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19BEB52D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  <w:t>2V</w:t>
                                  </w:r>
                                </w:p>
                              </w:tc>
                              <w:tc>
                                <w:tcPr>
                                  <w:tcW w:w="206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4439445B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</w:p>
                              </w:tc>
                            </w:tr>
                            <w:tr w:rsidR="00000000" w14:paraId="538BDE31" w14:textId="77777777">
                              <w:trPr>
                                <w:trHeight w:val="403"/>
                              </w:trPr>
                              <w:tc>
                                <w:tcPr>
                                  <w:tcW w:w="101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780D05F4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131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26AA612C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  <w:t>5V</w:t>
                                  </w:r>
                                </w:p>
                              </w:tc>
                              <w:tc>
                                <w:tcPr>
                                  <w:tcW w:w="206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715E8E74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</w:p>
                              </w:tc>
                            </w:tr>
                            <w:tr w:rsidR="00000000" w14:paraId="1AD87B3F" w14:textId="77777777">
                              <w:trPr>
                                <w:trHeight w:val="417"/>
                              </w:trPr>
                              <w:tc>
                                <w:tcPr>
                                  <w:tcW w:w="101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37D7E6ED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131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70C2E5DD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  <w:t>10V</w:t>
                                  </w:r>
                                </w:p>
                              </w:tc>
                              <w:tc>
                                <w:tcPr>
                                  <w:tcW w:w="206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7FF95255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7DFCD6CE" w14:textId="77777777" w:rsidR="00000000" w:rsidRDefault="00000000"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D37493" id="Text Box 13" o:spid="_x0000_s1038" type="#_x0000_t202" style="position:absolute;margin-left:355.5pt;margin-top:5.95pt;width:181.95pt;height:250.75pt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" stroked="f">
                <v:fill opacity="0"/>
                <v:textbox inset="0,0,0,0">
                  <w:txbxContent>
                    <w:tbl>
                      <w:tblPr>
                        <w:tblW w:w="0" w:type="auto"/>
                        <w:tblInd w:w="108" w:type="dxa"/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1011"/>
                        <w:gridCol w:w="1319"/>
                        <w:gridCol w:w="2069"/>
                      </w:tblGrid>
                      <w:tr w:rsidR="00000000" w14:paraId="3F22D801" w14:textId="77777777">
                        <w:trPr>
                          <w:trHeight w:val="848"/>
                        </w:trPr>
                        <w:tc>
                          <w:tcPr>
                            <w:tcW w:w="101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55F4025A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b/>
                                <w:sz w:val="2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sz w:val="26"/>
                              </w:rPr>
                              <w:t>SL. No.</w:t>
                            </w:r>
                          </w:p>
                        </w:tc>
                        <w:tc>
                          <w:tcPr>
                            <w:tcW w:w="131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0D0B0DE9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b/>
                                <w:sz w:val="2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sz w:val="26"/>
                              </w:rPr>
                              <w:t>I/P Signal</w:t>
                            </w:r>
                          </w:p>
                          <w:p w14:paraId="7C215757" w14:textId="77777777" w:rsidR="00000000" w:rsidRDefault="00000000">
                            <w:pPr>
                              <w:jc w:val="center"/>
                              <w:rPr>
                                <w:rFonts w:ascii="Courier New" w:hAnsi="Courier New" w:cs="Courier New"/>
                                <w:b/>
                                <w:sz w:val="2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sz w:val="26"/>
                              </w:rPr>
                              <w:t>pk-pk</w:t>
                            </w:r>
                          </w:p>
                        </w:tc>
                        <w:tc>
                          <w:tcPr>
                            <w:tcW w:w="206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2620B18C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b/>
                                <w:sz w:val="2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sz w:val="26"/>
                              </w:rPr>
                              <w:t>O/P</w:t>
                            </w:r>
                          </w:p>
                          <w:p w14:paraId="4F4814F6" w14:textId="77777777" w:rsidR="00000000" w:rsidRDefault="00000000">
                            <w:pPr>
                              <w:jc w:val="center"/>
                              <w:rPr>
                                <w:rFonts w:ascii="Courier New" w:hAnsi="Courier New" w:cs="Courier New"/>
                                <w:b/>
                                <w:sz w:val="2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sz w:val="26"/>
                              </w:rPr>
                              <w:t>Signal</w:t>
                            </w:r>
                          </w:p>
                          <w:p w14:paraId="1B58F7B0" w14:textId="77777777" w:rsidR="00000000" w:rsidRDefault="00000000">
                            <w:pPr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sz w:val="26"/>
                              </w:rPr>
                              <w:t>Pk-pk</w:t>
                            </w:r>
                          </w:p>
                        </w:tc>
                      </w:tr>
                      <w:tr w:rsidR="00000000" w14:paraId="6F772877" w14:textId="77777777">
                        <w:trPr>
                          <w:trHeight w:val="403"/>
                        </w:trPr>
                        <w:tc>
                          <w:tcPr>
                            <w:tcW w:w="101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36C579A0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31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50D7D21B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</w:rPr>
                              <w:t>10mV</w:t>
                            </w:r>
                          </w:p>
                        </w:tc>
                        <w:tc>
                          <w:tcPr>
                            <w:tcW w:w="206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02A42DA1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</w:p>
                        </w:tc>
                      </w:tr>
                      <w:tr w:rsidR="00000000" w14:paraId="751C5188" w14:textId="77777777">
                        <w:trPr>
                          <w:trHeight w:val="403"/>
                        </w:trPr>
                        <w:tc>
                          <w:tcPr>
                            <w:tcW w:w="101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4958592A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31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5D617B72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</w:rPr>
                              <w:t>20mV</w:t>
                            </w:r>
                          </w:p>
                        </w:tc>
                        <w:tc>
                          <w:tcPr>
                            <w:tcW w:w="206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7FC9A06C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</w:p>
                        </w:tc>
                      </w:tr>
                      <w:tr w:rsidR="00000000" w14:paraId="7191818F" w14:textId="77777777">
                        <w:trPr>
                          <w:trHeight w:val="417"/>
                        </w:trPr>
                        <w:tc>
                          <w:tcPr>
                            <w:tcW w:w="101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5A70C9D0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31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33FB10B2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</w:rPr>
                              <w:t>50mV</w:t>
                            </w:r>
                          </w:p>
                        </w:tc>
                        <w:tc>
                          <w:tcPr>
                            <w:tcW w:w="206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41BC583A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</w:p>
                        </w:tc>
                      </w:tr>
                      <w:tr w:rsidR="00000000" w14:paraId="161FA927" w14:textId="77777777">
                        <w:trPr>
                          <w:trHeight w:val="403"/>
                        </w:trPr>
                        <w:tc>
                          <w:tcPr>
                            <w:tcW w:w="101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762438A4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31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669DE8C8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</w:rPr>
                              <w:t>100mV</w:t>
                            </w:r>
                          </w:p>
                        </w:tc>
                        <w:tc>
                          <w:tcPr>
                            <w:tcW w:w="206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52F82E93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</w:p>
                        </w:tc>
                      </w:tr>
                      <w:tr w:rsidR="00000000" w14:paraId="6CE1CB81" w14:textId="77777777">
                        <w:trPr>
                          <w:trHeight w:val="403"/>
                        </w:trPr>
                        <w:tc>
                          <w:tcPr>
                            <w:tcW w:w="101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57A8F849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31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0849EE6D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</w:rPr>
                              <w:t>200mV</w:t>
                            </w:r>
                          </w:p>
                        </w:tc>
                        <w:tc>
                          <w:tcPr>
                            <w:tcW w:w="206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174C8046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</w:p>
                        </w:tc>
                      </w:tr>
                      <w:tr w:rsidR="00000000" w14:paraId="431425FD" w14:textId="77777777">
                        <w:trPr>
                          <w:trHeight w:val="417"/>
                        </w:trPr>
                        <w:tc>
                          <w:tcPr>
                            <w:tcW w:w="101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2D48F80B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31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6360924A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</w:rPr>
                              <w:t>500mV</w:t>
                            </w:r>
                          </w:p>
                        </w:tc>
                        <w:tc>
                          <w:tcPr>
                            <w:tcW w:w="206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0AD907FD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</w:p>
                        </w:tc>
                      </w:tr>
                      <w:tr w:rsidR="00000000" w14:paraId="31D11096" w14:textId="77777777">
                        <w:trPr>
                          <w:trHeight w:val="403"/>
                        </w:trPr>
                        <w:tc>
                          <w:tcPr>
                            <w:tcW w:w="101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770233C6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31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2A891D1B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</w:rPr>
                              <w:t>1V</w:t>
                            </w:r>
                          </w:p>
                        </w:tc>
                        <w:tc>
                          <w:tcPr>
                            <w:tcW w:w="206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692E571E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</w:p>
                        </w:tc>
                      </w:tr>
                      <w:tr w:rsidR="00000000" w14:paraId="64003C0F" w14:textId="77777777">
                        <w:trPr>
                          <w:trHeight w:val="417"/>
                        </w:trPr>
                        <w:tc>
                          <w:tcPr>
                            <w:tcW w:w="101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3C76198B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131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19BEB52D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</w:rPr>
                              <w:t>2V</w:t>
                            </w:r>
                          </w:p>
                        </w:tc>
                        <w:tc>
                          <w:tcPr>
                            <w:tcW w:w="206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4439445B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</w:p>
                        </w:tc>
                      </w:tr>
                      <w:tr w:rsidR="00000000" w14:paraId="538BDE31" w14:textId="77777777">
                        <w:trPr>
                          <w:trHeight w:val="403"/>
                        </w:trPr>
                        <w:tc>
                          <w:tcPr>
                            <w:tcW w:w="101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780D05F4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131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26AA612C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</w:rPr>
                              <w:t>5V</w:t>
                            </w:r>
                          </w:p>
                        </w:tc>
                        <w:tc>
                          <w:tcPr>
                            <w:tcW w:w="206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715E8E74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</w:p>
                        </w:tc>
                      </w:tr>
                      <w:tr w:rsidR="00000000" w14:paraId="1AD87B3F" w14:textId="77777777">
                        <w:trPr>
                          <w:trHeight w:val="417"/>
                        </w:trPr>
                        <w:tc>
                          <w:tcPr>
                            <w:tcW w:w="101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37D7E6ED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131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70C2E5DD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</w:rPr>
                              <w:t>10V</w:t>
                            </w:r>
                          </w:p>
                        </w:tc>
                        <w:tc>
                          <w:tcPr>
                            <w:tcW w:w="206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7FF95255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</w:p>
                        </w:tc>
                      </w:tr>
                    </w:tbl>
                    <w:p w14:paraId="7DFCD6CE" w14:textId="77777777" w:rsidR="00000000" w:rsidRDefault="00000000">
                      <w:r>
                        <w:t xml:space="preserve"> </w:t>
                      </w:r>
                    </w:p>
                  </w:txbxContent>
                </v:textbox>
                <w10:wrap type="square" side="largest" anchorx="page"/>
              </v:shape>
            </w:pict>
          </mc:Fallback>
        </mc:AlternateContent>
      </w:r>
    </w:p>
    <w:p w14:paraId="49E0CDE7" w14:textId="77777777" w:rsidR="00000000" w:rsidRDefault="00000000">
      <w:pPr>
        <w:rPr>
          <w:rFonts w:ascii="Courier New" w:hAnsi="Courier New" w:cs="Courier New"/>
          <w:sz w:val="26"/>
        </w:rPr>
      </w:pPr>
    </w:p>
    <w:p w14:paraId="5047E19F" w14:textId="77777777" w:rsidR="00000000" w:rsidRDefault="00000000">
      <w:pPr>
        <w:rPr>
          <w:rFonts w:ascii="Courier New" w:hAnsi="Courier New" w:cs="Courier New"/>
          <w:sz w:val="26"/>
        </w:rPr>
      </w:pPr>
      <w:r>
        <w:rPr>
          <w:rFonts w:ascii="Courier New" w:hAnsi="Courier New" w:cs="Courier New"/>
          <w:sz w:val="26"/>
        </w:rPr>
        <w:tab/>
      </w:r>
    </w:p>
    <w:p w14:paraId="70A76E45" w14:textId="77777777" w:rsidR="00000000" w:rsidRDefault="00000000">
      <w:pPr>
        <w:rPr>
          <w:rFonts w:ascii="Courier New" w:hAnsi="Courier New" w:cs="Courier New"/>
          <w:sz w:val="26"/>
        </w:rPr>
      </w:pPr>
    </w:p>
    <w:p w14:paraId="623E4147" w14:textId="77777777" w:rsidR="00000000" w:rsidRDefault="00000000">
      <w:pPr>
        <w:tabs>
          <w:tab w:val="left" w:pos="4950"/>
        </w:tabs>
        <w:rPr>
          <w:rFonts w:ascii="Courier New" w:hAnsi="Courier New" w:cs="Courier New"/>
          <w:b/>
          <w:sz w:val="30"/>
          <w:u w:val="single"/>
        </w:rPr>
      </w:pPr>
    </w:p>
    <w:p w14:paraId="095B3682" w14:textId="77777777" w:rsidR="00000000" w:rsidRDefault="00000000">
      <w:pPr>
        <w:tabs>
          <w:tab w:val="left" w:pos="4950"/>
        </w:tabs>
        <w:rPr>
          <w:rFonts w:ascii="Courier New" w:hAnsi="Courier New" w:cs="Courier New"/>
          <w:b/>
          <w:sz w:val="30"/>
          <w:u w:val="single"/>
        </w:rPr>
      </w:pPr>
    </w:p>
    <w:p w14:paraId="0B46DA6B" w14:textId="77777777" w:rsidR="00000000" w:rsidRDefault="00000000">
      <w:pPr>
        <w:tabs>
          <w:tab w:val="left" w:pos="4950"/>
        </w:tabs>
        <w:rPr>
          <w:rFonts w:ascii="Courier New" w:hAnsi="Courier New" w:cs="Courier New"/>
          <w:b/>
          <w:sz w:val="30"/>
          <w:u w:val="single"/>
        </w:rPr>
      </w:pPr>
    </w:p>
    <w:p w14:paraId="3835EF66" w14:textId="77777777" w:rsidR="00000000" w:rsidRDefault="00000000">
      <w:pPr>
        <w:tabs>
          <w:tab w:val="left" w:pos="4950"/>
        </w:tabs>
        <w:rPr>
          <w:rFonts w:ascii="Courier New" w:hAnsi="Courier New" w:cs="Courier New"/>
          <w:b/>
          <w:sz w:val="30"/>
          <w:u w:val="single"/>
        </w:rPr>
      </w:pPr>
    </w:p>
    <w:p w14:paraId="082DDC32" w14:textId="77777777" w:rsidR="00000000" w:rsidRDefault="00000000">
      <w:pPr>
        <w:tabs>
          <w:tab w:val="left" w:pos="4950"/>
        </w:tabs>
        <w:rPr>
          <w:rFonts w:ascii="Courier New" w:hAnsi="Courier New" w:cs="Courier New"/>
          <w:b/>
          <w:sz w:val="30"/>
          <w:u w:val="single"/>
        </w:rPr>
      </w:pPr>
    </w:p>
    <w:p w14:paraId="62653038" w14:textId="77777777" w:rsidR="00000000" w:rsidRDefault="00000000">
      <w:pPr>
        <w:tabs>
          <w:tab w:val="left" w:pos="4950"/>
        </w:tabs>
        <w:rPr>
          <w:rFonts w:ascii="Courier New" w:hAnsi="Courier New" w:cs="Courier New"/>
          <w:b/>
          <w:sz w:val="30"/>
          <w:u w:val="single"/>
        </w:rPr>
      </w:pPr>
    </w:p>
    <w:p w14:paraId="5EF7CE2D" w14:textId="77777777" w:rsidR="00000000" w:rsidRDefault="00000000">
      <w:pPr>
        <w:tabs>
          <w:tab w:val="left" w:pos="4950"/>
        </w:tabs>
        <w:rPr>
          <w:rFonts w:ascii="Courier New" w:hAnsi="Courier New" w:cs="Courier New"/>
          <w:b/>
          <w:sz w:val="30"/>
          <w:u w:val="single"/>
        </w:rPr>
      </w:pPr>
    </w:p>
    <w:p w14:paraId="63AD7B86" w14:textId="77777777" w:rsidR="00000000" w:rsidRDefault="00000000">
      <w:pPr>
        <w:tabs>
          <w:tab w:val="left" w:pos="4950"/>
        </w:tabs>
        <w:rPr>
          <w:rFonts w:ascii="Courier New" w:hAnsi="Courier New" w:cs="Courier New"/>
          <w:b/>
          <w:sz w:val="30"/>
          <w:u w:val="single"/>
        </w:rPr>
      </w:pPr>
    </w:p>
    <w:p w14:paraId="1168A218" w14:textId="77777777" w:rsidR="00000000" w:rsidRDefault="00000000">
      <w:pPr>
        <w:tabs>
          <w:tab w:val="left" w:pos="4950"/>
        </w:tabs>
        <w:rPr>
          <w:rFonts w:ascii="Courier New" w:hAnsi="Courier New" w:cs="Courier New"/>
          <w:b/>
          <w:sz w:val="30"/>
          <w:u w:val="single"/>
        </w:rPr>
      </w:pPr>
    </w:p>
    <w:p w14:paraId="761F2119" w14:textId="77777777" w:rsidR="00000000" w:rsidRDefault="00000000">
      <w:pPr>
        <w:tabs>
          <w:tab w:val="left" w:pos="4950"/>
        </w:tabs>
        <w:rPr>
          <w:rFonts w:ascii="Courier New" w:hAnsi="Courier New" w:cs="Courier New"/>
          <w:b/>
          <w:sz w:val="30"/>
          <w:u w:val="single"/>
        </w:rPr>
      </w:pPr>
    </w:p>
    <w:p w14:paraId="2345A6A2" w14:textId="77777777" w:rsidR="00000000" w:rsidRDefault="00000000">
      <w:pPr>
        <w:tabs>
          <w:tab w:val="left" w:pos="4950"/>
        </w:tabs>
        <w:rPr>
          <w:rFonts w:ascii="Courier New" w:hAnsi="Courier New" w:cs="Courier New"/>
          <w:b/>
          <w:sz w:val="30"/>
          <w:u w:val="single"/>
        </w:rPr>
      </w:pPr>
    </w:p>
    <w:p w14:paraId="421653B7" w14:textId="77777777" w:rsidR="00000000" w:rsidRDefault="00000000">
      <w:pPr>
        <w:tabs>
          <w:tab w:val="left" w:pos="4950"/>
        </w:tabs>
        <w:rPr>
          <w:rFonts w:ascii="Courier New" w:hAnsi="Courier New" w:cs="Courier New"/>
          <w:b/>
          <w:sz w:val="30"/>
          <w:u w:val="single"/>
        </w:rPr>
      </w:pPr>
    </w:p>
    <w:p w14:paraId="6D967C87" w14:textId="77777777" w:rsidR="00000000" w:rsidRDefault="00000000">
      <w:pPr>
        <w:ind w:firstLine="720"/>
        <w:rPr>
          <w:b/>
          <w:sz w:val="10"/>
        </w:rPr>
      </w:pPr>
    </w:p>
    <w:p w14:paraId="41343A35" w14:textId="77777777" w:rsidR="00000000" w:rsidRDefault="00000000">
      <w:pPr>
        <w:rPr>
          <w:rFonts w:ascii="Courier New" w:hAnsi="Courier New" w:cs="Courier New"/>
          <w:sz w:val="26"/>
        </w:rPr>
      </w:pPr>
    </w:p>
    <w:p w14:paraId="0BA9E424" w14:textId="77777777" w:rsidR="00000000" w:rsidRDefault="00000000">
      <w:r>
        <w:rPr>
          <w:rFonts w:ascii="Courier New" w:hAnsi="Courier New" w:cs="Courier New"/>
          <w:sz w:val="26"/>
        </w:rPr>
        <w:tab/>
        <w:t>i)</w:t>
      </w:r>
      <w:r>
        <w:rPr>
          <w:rFonts w:ascii="Courier New" w:hAnsi="Courier New" w:cs="Courier New"/>
          <w:sz w:val="26"/>
        </w:rPr>
        <w:tab/>
        <w:t>5K Hz</w:t>
      </w:r>
      <w:r>
        <w:rPr>
          <w:rFonts w:ascii="Courier New" w:hAnsi="Courier New" w:cs="Courier New"/>
          <w:sz w:val="26"/>
        </w:rPr>
        <w:tab/>
      </w:r>
      <w:r>
        <w:rPr>
          <w:rFonts w:ascii="Courier New" w:hAnsi="Courier New" w:cs="Courier New"/>
          <w:sz w:val="26"/>
        </w:rPr>
        <w:tab/>
      </w:r>
      <w:r>
        <w:rPr>
          <w:rFonts w:ascii="Courier New" w:hAnsi="Courier New" w:cs="Courier New"/>
          <w:sz w:val="26"/>
        </w:rPr>
        <w:tab/>
      </w:r>
      <w:r>
        <w:rPr>
          <w:rFonts w:ascii="Courier New" w:hAnsi="Courier New" w:cs="Courier New"/>
          <w:sz w:val="26"/>
        </w:rPr>
        <w:tab/>
      </w:r>
      <w:r>
        <w:rPr>
          <w:rFonts w:ascii="Courier New" w:hAnsi="Courier New" w:cs="Courier New"/>
          <w:sz w:val="26"/>
        </w:rPr>
        <w:tab/>
      </w:r>
      <w:r>
        <w:rPr>
          <w:rFonts w:ascii="Courier New" w:hAnsi="Courier New" w:cs="Courier New"/>
          <w:sz w:val="26"/>
        </w:rPr>
        <w:tab/>
        <w:t>j)</w:t>
      </w:r>
      <w:r>
        <w:rPr>
          <w:rFonts w:ascii="Courier New" w:hAnsi="Courier New" w:cs="Courier New"/>
          <w:sz w:val="26"/>
        </w:rPr>
        <w:tab/>
        <w:t>10K Hz</w:t>
      </w:r>
    </w:p>
    <w:p w14:paraId="0FA1E73D" w14:textId="47E3C5E3" w:rsidR="00000000" w:rsidRDefault="00805EB0">
      <w:pPr>
        <w:rPr>
          <w:rFonts w:ascii="Courier New" w:hAnsi="Courier New" w:cs="Courier New"/>
          <w:sz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B2C0F6F" wp14:editId="1B05C859">
                <wp:simplePos x="0" y="0"/>
                <wp:positionH relativeFrom="page">
                  <wp:posOffset>1040130</wp:posOffset>
                </wp:positionH>
                <wp:positionV relativeFrom="paragraph">
                  <wp:posOffset>76835</wp:posOffset>
                </wp:positionV>
                <wp:extent cx="2383155" cy="3184525"/>
                <wp:effectExtent l="1905" t="3175" r="5715" b="3175"/>
                <wp:wrapSquare wrapText="largest"/>
                <wp:docPr id="563143998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83155" cy="318452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08" w:type="dxa"/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937"/>
                              <w:gridCol w:w="1394"/>
                              <w:gridCol w:w="2182"/>
                            </w:tblGrid>
                            <w:tr w:rsidR="00000000" w14:paraId="1EB4C4E5" w14:textId="77777777">
                              <w:trPr>
                                <w:trHeight w:val="787"/>
                              </w:trPr>
                              <w:tc>
                                <w:tcPr>
                                  <w:tcW w:w="93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3D6C30DD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b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b/>
                                      <w:sz w:val="26"/>
                                    </w:rPr>
                                    <w:t>SL. No.</w:t>
                                  </w:r>
                                </w:p>
                              </w:tc>
                              <w:tc>
                                <w:tcPr>
                                  <w:tcW w:w="139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7A9B6DBE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b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b/>
                                      <w:sz w:val="26"/>
                                    </w:rPr>
                                    <w:t>I/P Signal</w:t>
                                  </w:r>
                                </w:p>
                                <w:p w14:paraId="37CDFB99" w14:textId="77777777" w:rsidR="00000000" w:rsidRDefault="00000000">
                                  <w:pPr>
                                    <w:jc w:val="center"/>
                                    <w:rPr>
                                      <w:rFonts w:ascii="Courier New" w:hAnsi="Courier New" w:cs="Courier New"/>
                                      <w:b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b/>
                                      <w:sz w:val="26"/>
                                    </w:rPr>
                                    <w:t>pk-pk</w:t>
                                  </w:r>
                                </w:p>
                              </w:tc>
                              <w:tc>
                                <w:tcPr>
                                  <w:tcW w:w="218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7439F3DF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b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b/>
                                      <w:sz w:val="26"/>
                                    </w:rPr>
                                    <w:t>O/P</w:t>
                                  </w:r>
                                </w:p>
                                <w:p w14:paraId="6E4DA34D" w14:textId="77777777" w:rsidR="00000000" w:rsidRDefault="00000000">
                                  <w:pPr>
                                    <w:jc w:val="center"/>
                                    <w:rPr>
                                      <w:rFonts w:ascii="Courier New" w:hAnsi="Courier New" w:cs="Courier New"/>
                                      <w:b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b/>
                                      <w:sz w:val="26"/>
                                    </w:rPr>
                                    <w:t>Signal</w:t>
                                  </w:r>
                                </w:p>
                                <w:p w14:paraId="337EB364" w14:textId="77777777" w:rsidR="00000000" w:rsidRDefault="00000000">
                                  <w:pPr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b/>
                                      <w:sz w:val="26"/>
                                    </w:rPr>
                                    <w:t>Pk-pk</w:t>
                                  </w:r>
                                </w:p>
                              </w:tc>
                            </w:tr>
                            <w:tr w:rsidR="00000000" w14:paraId="5648983F" w14:textId="77777777">
                              <w:trPr>
                                <w:trHeight w:val="374"/>
                              </w:trPr>
                              <w:tc>
                                <w:tcPr>
                                  <w:tcW w:w="93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17F23633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39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4215EE10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  <w:t>10mV</w:t>
                                  </w:r>
                                </w:p>
                              </w:tc>
                              <w:tc>
                                <w:tcPr>
                                  <w:tcW w:w="218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5E5AA3BE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</w:p>
                              </w:tc>
                            </w:tr>
                            <w:tr w:rsidR="00000000" w14:paraId="1BC64DF9" w14:textId="77777777">
                              <w:trPr>
                                <w:trHeight w:val="374"/>
                              </w:trPr>
                              <w:tc>
                                <w:tcPr>
                                  <w:tcW w:w="93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3A059C21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39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04435F68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  <w:t>20mV</w:t>
                                  </w:r>
                                </w:p>
                              </w:tc>
                              <w:tc>
                                <w:tcPr>
                                  <w:tcW w:w="218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27AFBBD9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</w:p>
                              </w:tc>
                            </w:tr>
                            <w:tr w:rsidR="00000000" w14:paraId="5C7D4998" w14:textId="77777777">
                              <w:trPr>
                                <w:trHeight w:val="386"/>
                              </w:trPr>
                              <w:tc>
                                <w:tcPr>
                                  <w:tcW w:w="93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21AA10A4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39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144D2C7D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  <w:t>50mV</w:t>
                                  </w:r>
                                </w:p>
                              </w:tc>
                              <w:tc>
                                <w:tcPr>
                                  <w:tcW w:w="218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6FB060C5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</w:p>
                              </w:tc>
                            </w:tr>
                            <w:tr w:rsidR="00000000" w14:paraId="70D6A4FD" w14:textId="77777777">
                              <w:trPr>
                                <w:trHeight w:val="374"/>
                              </w:trPr>
                              <w:tc>
                                <w:tcPr>
                                  <w:tcW w:w="93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4D7D38F0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39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57FE3E88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  <w:t>100mV</w:t>
                                  </w:r>
                                </w:p>
                              </w:tc>
                              <w:tc>
                                <w:tcPr>
                                  <w:tcW w:w="218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4FB1BE19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</w:p>
                              </w:tc>
                            </w:tr>
                            <w:tr w:rsidR="00000000" w14:paraId="142A7019" w14:textId="77777777">
                              <w:trPr>
                                <w:trHeight w:val="374"/>
                              </w:trPr>
                              <w:tc>
                                <w:tcPr>
                                  <w:tcW w:w="93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75846AEE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39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74071163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  <w:t>200mV</w:t>
                                  </w:r>
                                </w:p>
                              </w:tc>
                              <w:tc>
                                <w:tcPr>
                                  <w:tcW w:w="218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4E32F694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</w:p>
                              </w:tc>
                            </w:tr>
                            <w:tr w:rsidR="00000000" w14:paraId="4EA866E6" w14:textId="77777777">
                              <w:trPr>
                                <w:trHeight w:val="386"/>
                              </w:trPr>
                              <w:tc>
                                <w:tcPr>
                                  <w:tcW w:w="93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3B1B2AE0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39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1C48AB45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  <w:t>500mV</w:t>
                                  </w:r>
                                </w:p>
                              </w:tc>
                              <w:tc>
                                <w:tcPr>
                                  <w:tcW w:w="218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2ADF2C04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</w:p>
                              </w:tc>
                            </w:tr>
                            <w:tr w:rsidR="00000000" w14:paraId="4D201E9A" w14:textId="77777777">
                              <w:trPr>
                                <w:trHeight w:val="374"/>
                              </w:trPr>
                              <w:tc>
                                <w:tcPr>
                                  <w:tcW w:w="93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2D807067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39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3364FA02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  <w:t>1V</w:t>
                                  </w:r>
                                </w:p>
                              </w:tc>
                              <w:tc>
                                <w:tcPr>
                                  <w:tcW w:w="218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43D7E95B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</w:p>
                              </w:tc>
                            </w:tr>
                            <w:tr w:rsidR="00000000" w14:paraId="214E813D" w14:textId="77777777">
                              <w:trPr>
                                <w:trHeight w:val="386"/>
                              </w:trPr>
                              <w:tc>
                                <w:tcPr>
                                  <w:tcW w:w="93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6442CBEA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139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7195C545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  <w:t>2V</w:t>
                                  </w:r>
                                </w:p>
                              </w:tc>
                              <w:tc>
                                <w:tcPr>
                                  <w:tcW w:w="218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19BDCC2C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</w:p>
                              </w:tc>
                            </w:tr>
                            <w:tr w:rsidR="00000000" w14:paraId="7ED8A6F7" w14:textId="77777777">
                              <w:trPr>
                                <w:trHeight w:val="374"/>
                              </w:trPr>
                              <w:tc>
                                <w:tcPr>
                                  <w:tcW w:w="93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5BC0BF0D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139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0C6E30EA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  <w:t>5V</w:t>
                                  </w:r>
                                </w:p>
                              </w:tc>
                              <w:tc>
                                <w:tcPr>
                                  <w:tcW w:w="218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7A5736A7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</w:p>
                              </w:tc>
                            </w:tr>
                            <w:tr w:rsidR="00000000" w14:paraId="7812EA2E" w14:textId="77777777">
                              <w:trPr>
                                <w:trHeight w:val="386"/>
                              </w:trPr>
                              <w:tc>
                                <w:tcPr>
                                  <w:tcW w:w="93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588A4D23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139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4CBE17D9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  <w:t>10V</w:t>
                                  </w:r>
                                </w:p>
                              </w:tc>
                              <w:tc>
                                <w:tcPr>
                                  <w:tcW w:w="218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33A5BB65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8AED469" w14:textId="77777777" w:rsidR="00000000" w:rsidRDefault="00000000"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2C0F6F" id="Text Box 14" o:spid="_x0000_s1039" type="#_x0000_t202" style="position:absolute;margin-left:81.9pt;margin-top:6.05pt;width:187.65pt;height:250.75p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" stroked="f">
                <v:fill opacity="0"/>
                <v:textbox inset="0,0,0,0">
                  <w:txbxContent>
                    <w:tbl>
                      <w:tblPr>
                        <w:tblW w:w="0" w:type="auto"/>
                        <w:tblInd w:w="108" w:type="dxa"/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937"/>
                        <w:gridCol w:w="1394"/>
                        <w:gridCol w:w="2182"/>
                      </w:tblGrid>
                      <w:tr w:rsidR="00000000" w14:paraId="1EB4C4E5" w14:textId="77777777">
                        <w:trPr>
                          <w:trHeight w:val="787"/>
                        </w:trPr>
                        <w:tc>
                          <w:tcPr>
                            <w:tcW w:w="93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3D6C30DD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b/>
                                <w:sz w:val="2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sz w:val="26"/>
                              </w:rPr>
                              <w:t>SL. No.</w:t>
                            </w:r>
                          </w:p>
                        </w:tc>
                        <w:tc>
                          <w:tcPr>
                            <w:tcW w:w="139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7A9B6DBE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b/>
                                <w:sz w:val="2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sz w:val="26"/>
                              </w:rPr>
                              <w:t>I/P Signal</w:t>
                            </w:r>
                          </w:p>
                          <w:p w14:paraId="37CDFB99" w14:textId="77777777" w:rsidR="00000000" w:rsidRDefault="00000000">
                            <w:pPr>
                              <w:jc w:val="center"/>
                              <w:rPr>
                                <w:rFonts w:ascii="Courier New" w:hAnsi="Courier New" w:cs="Courier New"/>
                                <w:b/>
                                <w:sz w:val="2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sz w:val="26"/>
                              </w:rPr>
                              <w:t>pk-pk</w:t>
                            </w:r>
                          </w:p>
                        </w:tc>
                        <w:tc>
                          <w:tcPr>
                            <w:tcW w:w="218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7439F3DF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b/>
                                <w:sz w:val="2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sz w:val="26"/>
                              </w:rPr>
                              <w:t>O/P</w:t>
                            </w:r>
                          </w:p>
                          <w:p w14:paraId="6E4DA34D" w14:textId="77777777" w:rsidR="00000000" w:rsidRDefault="00000000">
                            <w:pPr>
                              <w:jc w:val="center"/>
                              <w:rPr>
                                <w:rFonts w:ascii="Courier New" w:hAnsi="Courier New" w:cs="Courier New"/>
                                <w:b/>
                                <w:sz w:val="2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sz w:val="26"/>
                              </w:rPr>
                              <w:t>Signal</w:t>
                            </w:r>
                          </w:p>
                          <w:p w14:paraId="337EB364" w14:textId="77777777" w:rsidR="00000000" w:rsidRDefault="00000000">
                            <w:pPr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sz w:val="26"/>
                              </w:rPr>
                              <w:t>Pk-pk</w:t>
                            </w:r>
                          </w:p>
                        </w:tc>
                      </w:tr>
                      <w:tr w:rsidR="00000000" w14:paraId="5648983F" w14:textId="77777777">
                        <w:trPr>
                          <w:trHeight w:val="374"/>
                        </w:trPr>
                        <w:tc>
                          <w:tcPr>
                            <w:tcW w:w="93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17F23633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39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4215EE10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</w:rPr>
                              <w:t>10mV</w:t>
                            </w:r>
                          </w:p>
                        </w:tc>
                        <w:tc>
                          <w:tcPr>
                            <w:tcW w:w="218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5E5AA3BE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</w:p>
                        </w:tc>
                      </w:tr>
                      <w:tr w:rsidR="00000000" w14:paraId="1BC64DF9" w14:textId="77777777">
                        <w:trPr>
                          <w:trHeight w:val="374"/>
                        </w:trPr>
                        <w:tc>
                          <w:tcPr>
                            <w:tcW w:w="93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3A059C21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39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04435F68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</w:rPr>
                              <w:t>20mV</w:t>
                            </w:r>
                          </w:p>
                        </w:tc>
                        <w:tc>
                          <w:tcPr>
                            <w:tcW w:w="218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27AFBBD9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</w:p>
                        </w:tc>
                      </w:tr>
                      <w:tr w:rsidR="00000000" w14:paraId="5C7D4998" w14:textId="77777777">
                        <w:trPr>
                          <w:trHeight w:val="386"/>
                        </w:trPr>
                        <w:tc>
                          <w:tcPr>
                            <w:tcW w:w="93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21AA10A4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39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144D2C7D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</w:rPr>
                              <w:t>50mV</w:t>
                            </w:r>
                          </w:p>
                        </w:tc>
                        <w:tc>
                          <w:tcPr>
                            <w:tcW w:w="218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6FB060C5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</w:p>
                        </w:tc>
                      </w:tr>
                      <w:tr w:rsidR="00000000" w14:paraId="70D6A4FD" w14:textId="77777777">
                        <w:trPr>
                          <w:trHeight w:val="374"/>
                        </w:trPr>
                        <w:tc>
                          <w:tcPr>
                            <w:tcW w:w="93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4D7D38F0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39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57FE3E88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</w:rPr>
                              <w:t>100mV</w:t>
                            </w:r>
                          </w:p>
                        </w:tc>
                        <w:tc>
                          <w:tcPr>
                            <w:tcW w:w="218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4FB1BE19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</w:p>
                        </w:tc>
                      </w:tr>
                      <w:tr w:rsidR="00000000" w14:paraId="142A7019" w14:textId="77777777">
                        <w:trPr>
                          <w:trHeight w:val="374"/>
                        </w:trPr>
                        <w:tc>
                          <w:tcPr>
                            <w:tcW w:w="93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75846AEE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39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74071163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</w:rPr>
                              <w:t>200mV</w:t>
                            </w:r>
                          </w:p>
                        </w:tc>
                        <w:tc>
                          <w:tcPr>
                            <w:tcW w:w="218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4E32F694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</w:p>
                        </w:tc>
                      </w:tr>
                      <w:tr w:rsidR="00000000" w14:paraId="4EA866E6" w14:textId="77777777">
                        <w:trPr>
                          <w:trHeight w:val="386"/>
                        </w:trPr>
                        <w:tc>
                          <w:tcPr>
                            <w:tcW w:w="93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3B1B2AE0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39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1C48AB45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</w:rPr>
                              <w:t>500mV</w:t>
                            </w:r>
                          </w:p>
                        </w:tc>
                        <w:tc>
                          <w:tcPr>
                            <w:tcW w:w="218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2ADF2C04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</w:p>
                        </w:tc>
                      </w:tr>
                      <w:tr w:rsidR="00000000" w14:paraId="4D201E9A" w14:textId="77777777">
                        <w:trPr>
                          <w:trHeight w:val="374"/>
                        </w:trPr>
                        <w:tc>
                          <w:tcPr>
                            <w:tcW w:w="93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2D807067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39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3364FA02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</w:rPr>
                              <w:t>1V</w:t>
                            </w:r>
                          </w:p>
                        </w:tc>
                        <w:tc>
                          <w:tcPr>
                            <w:tcW w:w="218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43D7E95B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</w:p>
                        </w:tc>
                      </w:tr>
                      <w:tr w:rsidR="00000000" w14:paraId="214E813D" w14:textId="77777777">
                        <w:trPr>
                          <w:trHeight w:val="386"/>
                        </w:trPr>
                        <w:tc>
                          <w:tcPr>
                            <w:tcW w:w="93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6442CBEA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139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7195C545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</w:rPr>
                              <w:t>2V</w:t>
                            </w:r>
                          </w:p>
                        </w:tc>
                        <w:tc>
                          <w:tcPr>
                            <w:tcW w:w="218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19BDCC2C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</w:p>
                        </w:tc>
                      </w:tr>
                      <w:tr w:rsidR="00000000" w14:paraId="7ED8A6F7" w14:textId="77777777">
                        <w:trPr>
                          <w:trHeight w:val="374"/>
                        </w:trPr>
                        <w:tc>
                          <w:tcPr>
                            <w:tcW w:w="93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5BC0BF0D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139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0C6E30EA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</w:rPr>
                              <w:t>5V</w:t>
                            </w:r>
                          </w:p>
                        </w:tc>
                        <w:tc>
                          <w:tcPr>
                            <w:tcW w:w="218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7A5736A7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</w:p>
                        </w:tc>
                      </w:tr>
                      <w:tr w:rsidR="00000000" w14:paraId="7812EA2E" w14:textId="77777777">
                        <w:trPr>
                          <w:trHeight w:val="386"/>
                        </w:trPr>
                        <w:tc>
                          <w:tcPr>
                            <w:tcW w:w="93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588A4D23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139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4CBE17D9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</w:rPr>
                              <w:t>10V</w:t>
                            </w:r>
                          </w:p>
                        </w:tc>
                        <w:tc>
                          <w:tcPr>
                            <w:tcW w:w="218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33A5BB65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</w:p>
                        </w:tc>
                      </w:tr>
                    </w:tbl>
                    <w:p w14:paraId="08AED469" w14:textId="77777777" w:rsidR="00000000" w:rsidRDefault="00000000">
                      <w:r>
                        <w:t xml:space="preserve"> </w:t>
                      </w:r>
                    </w:p>
                  </w:txbxContent>
                </v:textbox>
                <w10:wrap type="square" side="largest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458DB9B" wp14:editId="362BC5A0">
                <wp:simplePos x="0" y="0"/>
                <wp:positionH relativeFrom="page">
                  <wp:posOffset>4514850</wp:posOffset>
                </wp:positionH>
                <wp:positionV relativeFrom="paragraph">
                  <wp:posOffset>75565</wp:posOffset>
                </wp:positionV>
                <wp:extent cx="2310765" cy="3184525"/>
                <wp:effectExtent l="0" t="1905" r="3810" b="4445"/>
                <wp:wrapSquare wrapText="largest"/>
                <wp:docPr id="1963651015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0765" cy="318452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08" w:type="dxa"/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1011"/>
                              <w:gridCol w:w="1319"/>
                              <w:gridCol w:w="2069"/>
                            </w:tblGrid>
                            <w:tr w:rsidR="00000000" w14:paraId="00DE1F6B" w14:textId="77777777">
                              <w:trPr>
                                <w:trHeight w:val="848"/>
                              </w:trPr>
                              <w:tc>
                                <w:tcPr>
                                  <w:tcW w:w="101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3C48719B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b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b/>
                                      <w:sz w:val="26"/>
                                    </w:rPr>
                                    <w:t>SL. No.</w:t>
                                  </w:r>
                                </w:p>
                              </w:tc>
                              <w:tc>
                                <w:tcPr>
                                  <w:tcW w:w="131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423B2C16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b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b/>
                                      <w:sz w:val="26"/>
                                    </w:rPr>
                                    <w:t>I/P Signal</w:t>
                                  </w:r>
                                </w:p>
                                <w:p w14:paraId="73172D98" w14:textId="77777777" w:rsidR="00000000" w:rsidRDefault="00000000">
                                  <w:pPr>
                                    <w:jc w:val="center"/>
                                    <w:rPr>
                                      <w:rFonts w:ascii="Courier New" w:hAnsi="Courier New" w:cs="Courier New"/>
                                      <w:b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b/>
                                      <w:sz w:val="26"/>
                                    </w:rPr>
                                    <w:t>pk-pk</w:t>
                                  </w:r>
                                </w:p>
                              </w:tc>
                              <w:tc>
                                <w:tcPr>
                                  <w:tcW w:w="206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5B3D05BF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b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b/>
                                      <w:sz w:val="26"/>
                                    </w:rPr>
                                    <w:t>O/P</w:t>
                                  </w:r>
                                </w:p>
                                <w:p w14:paraId="4F124F05" w14:textId="77777777" w:rsidR="00000000" w:rsidRDefault="00000000">
                                  <w:pPr>
                                    <w:jc w:val="center"/>
                                    <w:rPr>
                                      <w:rFonts w:ascii="Courier New" w:hAnsi="Courier New" w:cs="Courier New"/>
                                      <w:b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b/>
                                      <w:sz w:val="26"/>
                                    </w:rPr>
                                    <w:t>Signal</w:t>
                                  </w:r>
                                </w:p>
                                <w:p w14:paraId="0C6E5C78" w14:textId="77777777" w:rsidR="00000000" w:rsidRDefault="00000000">
                                  <w:pPr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b/>
                                      <w:sz w:val="26"/>
                                    </w:rPr>
                                    <w:t>Pk-pk</w:t>
                                  </w:r>
                                </w:p>
                              </w:tc>
                            </w:tr>
                            <w:tr w:rsidR="00000000" w14:paraId="4FF53E02" w14:textId="77777777">
                              <w:trPr>
                                <w:trHeight w:val="403"/>
                              </w:trPr>
                              <w:tc>
                                <w:tcPr>
                                  <w:tcW w:w="101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64680BB5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31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069615AC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  <w:t>10mV</w:t>
                                  </w:r>
                                </w:p>
                              </w:tc>
                              <w:tc>
                                <w:tcPr>
                                  <w:tcW w:w="206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46CA0A2D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</w:p>
                              </w:tc>
                            </w:tr>
                            <w:tr w:rsidR="00000000" w14:paraId="41FD07C7" w14:textId="77777777">
                              <w:trPr>
                                <w:trHeight w:val="403"/>
                              </w:trPr>
                              <w:tc>
                                <w:tcPr>
                                  <w:tcW w:w="101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0E58AE84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31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7B2BC4FB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  <w:t>20mV</w:t>
                                  </w:r>
                                </w:p>
                              </w:tc>
                              <w:tc>
                                <w:tcPr>
                                  <w:tcW w:w="206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5930D8E1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</w:p>
                              </w:tc>
                            </w:tr>
                            <w:tr w:rsidR="00000000" w14:paraId="0C2F7BAC" w14:textId="77777777">
                              <w:trPr>
                                <w:trHeight w:val="417"/>
                              </w:trPr>
                              <w:tc>
                                <w:tcPr>
                                  <w:tcW w:w="101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2320478B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31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286568B4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  <w:t>50mV</w:t>
                                  </w:r>
                                </w:p>
                              </w:tc>
                              <w:tc>
                                <w:tcPr>
                                  <w:tcW w:w="206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556E86A0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</w:p>
                              </w:tc>
                            </w:tr>
                            <w:tr w:rsidR="00000000" w14:paraId="66011F5A" w14:textId="77777777">
                              <w:trPr>
                                <w:trHeight w:val="403"/>
                              </w:trPr>
                              <w:tc>
                                <w:tcPr>
                                  <w:tcW w:w="101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14A83D45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31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154333FF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  <w:t>100mV</w:t>
                                  </w:r>
                                </w:p>
                              </w:tc>
                              <w:tc>
                                <w:tcPr>
                                  <w:tcW w:w="206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4E2E6C64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</w:p>
                              </w:tc>
                            </w:tr>
                            <w:tr w:rsidR="00000000" w14:paraId="46F781BF" w14:textId="77777777">
                              <w:trPr>
                                <w:trHeight w:val="403"/>
                              </w:trPr>
                              <w:tc>
                                <w:tcPr>
                                  <w:tcW w:w="101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541CB688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31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6C935C64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  <w:t>200mV</w:t>
                                  </w:r>
                                </w:p>
                              </w:tc>
                              <w:tc>
                                <w:tcPr>
                                  <w:tcW w:w="206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6C4C5220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</w:p>
                              </w:tc>
                            </w:tr>
                            <w:tr w:rsidR="00000000" w14:paraId="4528C616" w14:textId="77777777">
                              <w:trPr>
                                <w:trHeight w:val="417"/>
                              </w:trPr>
                              <w:tc>
                                <w:tcPr>
                                  <w:tcW w:w="101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20395A6D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31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534EB980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  <w:t>500mV</w:t>
                                  </w:r>
                                </w:p>
                              </w:tc>
                              <w:tc>
                                <w:tcPr>
                                  <w:tcW w:w="206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0E2F3C4B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</w:p>
                              </w:tc>
                            </w:tr>
                            <w:tr w:rsidR="00000000" w14:paraId="02ADF9F0" w14:textId="77777777">
                              <w:trPr>
                                <w:trHeight w:val="403"/>
                              </w:trPr>
                              <w:tc>
                                <w:tcPr>
                                  <w:tcW w:w="101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484426B7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31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798E0375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  <w:t>1V</w:t>
                                  </w:r>
                                </w:p>
                              </w:tc>
                              <w:tc>
                                <w:tcPr>
                                  <w:tcW w:w="206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58279C8F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</w:p>
                              </w:tc>
                            </w:tr>
                            <w:tr w:rsidR="00000000" w14:paraId="3EA6112B" w14:textId="77777777">
                              <w:trPr>
                                <w:trHeight w:val="417"/>
                              </w:trPr>
                              <w:tc>
                                <w:tcPr>
                                  <w:tcW w:w="101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675A1373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131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05A90384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  <w:t>2V</w:t>
                                  </w:r>
                                </w:p>
                              </w:tc>
                              <w:tc>
                                <w:tcPr>
                                  <w:tcW w:w="206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3FF8962D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</w:p>
                              </w:tc>
                            </w:tr>
                            <w:tr w:rsidR="00000000" w14:paraId="3AC15E2A" w14:textId="77777777">
                              <w:trPr>
                                <w:trHeight w:val="403"/>
                              </w:trPr>
                              <w:tc>
                                <w:tcPr>
                                  <w:tcW w:w="101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03ED69C7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131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45FFB1E3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  <w:t>5V</w:t>
                                  </w:r>
                                </w:p>
                              </w:tc>
                              <w:tc>
                                <w:tcPr>
                                  <w:tcW w:w="206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7D582CF3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</w:p>
                              </w:tc>
                            </w:tr>
                            <w:tr w:rsidR="00000000" w14:paraId="1D971429" w14:textId="77777777">
                              <w:trPr>
                                <w:trHeight w:val="417"/>
                              </w:trPr>
                              <w:tc>
                                <w:tcPr>
                                  <w:tcW w:w="101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27463CB6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131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4C93E896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  <w:t>10V</w:t>
                                  </w:r>
                                </w:p>
                              </w:tc>
                              <w:tc>
                                <w:tcPr>
                                  <w:tcW w:w="206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614E8D7E" w14:textId="77777777" w:rsidR="00000000" w:rsidRDefault="00000000">
                                  <w:pPr>
                                    <w:snapToGrid w:val="0"/>
                                    <w:jc w:val="center"/>
                                    <w:rPr>
                                      <w:rFonts w:ascii="Courier New" w:hAnsi="Courier New" w:cs="Courier New"/>
                                      <w:sz w:val="3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7ED2643" w14:textId="77777777" w:rsidR="00000000" w:rsidRDefault="00000000"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58DB9B" id="Text Box 15" o:spid="_x0000_s1040" type="#_x0000_t202" style="position:absolute;margin-left:355.5pt;margin-top:5.95pt;width:181.95pt;height:250.75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" stroked="f">
                <v:fill opacity="0"/>
                <v:textbox inset="0,0,0,0">
                  <w:txbxContent>
                    <w:tbl>
                      <w:tblPr>
                        <w:tblW w:w="0" w:type="auto"/>
                        <w:tblInd w:w="108" w:type="dxa"/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1011"/>
                        <w:gridCol w:w="1319"/>
                        <w:gridCol w:w="2069"/>
                      </w:tblGrid>
                      <w:tr w:rsidR="00000000" w14:paraId="00DE1F6B" w14:textId="77777777">
                        <w:trPr>
                          <w:trHeight w:val="848"/>
                        </w:trPr>
                        <w:tc>
                          <w:tcPr>
                            <w:tcW w:w="101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3C48719B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b/>
                                <w:sz w:val="2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sz w:val="26"/>
                              </w:rPr>
                              <w:t>SL. No.</w:t>
                            </w:r>
                          </w:p>
                        </w:tc>
                        <w:tc>
                          <w:tcPr>
                            <w:tcW w:w="131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423B2C16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b/>
                                <w:sz w:val="2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sz w:val="26"/>
                              </w:rPr>
                              <w:t>I/P Signal</w:t>
                            </w:r>
                          </w:p>
                          <w:p w14:paraId="73172D98" w14:textId="77777777" w:rsidR="00000000" w:rsidRDefault="00000000">
                            <w:pPr>
                              <w:jc w:val="center"/>
                              <w:rPr>
                                <w:rFonts w:ascii="Courier New" w:hAnsi="Courier New" w:cs="Courier New"/>
                                <w:b/>
                                <w:sz w:val="2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sz w:val="26"/>
                              </w:rPr>
                              <w:t>pk-pk</w:t>
                            </w:r>
                          </w:p>
                        </w:tc>
                        <w:tc>
                          <w:tcPr>
                            <w:tcW w:w="206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5B3D05BF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b/>
                                <w:sz w:val="2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sz w:val="26"/>
                              </w:rPr>
                              <w:t>O/P</w:t>
                            </w:r>
                          </w:p>
                          <w:p w14:paraId="4F124F05" w14:textId="77777777" w:rsidR="00000000" w:rsidRDefault="00000000">
                            <w:pPr>
                              <w:jc w:val="center"/>
                              <w:rPr>
                                <w:rFonts w:ascii="Courier New" w:hAnsi="Courier New" w:cs="Courier New"/>
                                <w:b/>
                                <w:sz w:val="2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sz w:val="26"/>
                              </w:rPr>
                              <w:t>Signal</w:t>
                            </w:r>
                          </w:p>
                          <w:p w14:paraId="0C6E5C78" w14:textId="77777777" w:rsidR="00000000" w:rsidRDefault="00000000">
                            <w:pPr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sz w:val="26"/>
                              </w:rPr>
                              <w:t>Pk-pk</w:t>
                            </w:r>
                          </w:p>
                        </w:tc>
                      </w:tr>
                      <w:tr w:rsidR="00000000" w14:paraId="4FF53E02" w14:textId="77777777">
                        <w:trPr>
                          <w:trHeight w:val="403"/>
                        </w:trPr>
                        <w:tc>
                          <w:tcPr>
                            <w:tcW w:w="101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64680BB5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31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069615AC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</w:rPr>
                              <w:t>10mV</w:t>
                            </w:r>
                          </w:p>
                        </w:tc>
                        <w:tc>
                          <w:tcPr>
                            <w:tcW w:w="206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46CA0A2D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</w:p>
                        </w:tc>
                      </w:tr>
                      <w:tr w:rsidR="00000000" w14:paraId="41FD07C7" w14:textId="77777777">
                        <w:trPr>
                          <w:trHeight w:val="403"/>
                        </w:trPr>
                        <w:tc>
                          <w:tcPr>
                            <w:tcW w:w="101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0E58AE84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31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7B2BC4FB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</w:rPr>
                              <w:t>20mV</w:t>
                            </w:r>
                          </w:p>
                        </w:tc>
                        <w:tc>
                          <w:tcPr>
                            <w:tcW w:w="206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5930D8E1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</w:p>
                        </w:tc>
                      </w:tr>
                      <w:tr w:rsidR="00000000" w14:paraId="0C2F7BAC" w14:textId="77777777">
                        <w:trPr>
                          <w:trHeight w:val="417"/>
                        </w:trPr>
                        <w:tc>
                          <w:tcPr>
                            <w:tcW w:w="101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2320478B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31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286568B4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</w:rPr>
                              <w:t>50mV</w:t>
                            </w:r>
                          </w:p>
                        </w:tc>
                        <w:tc>
                          <w:tcPr>
                            <w:tcW w:w="206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556E86A0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</w:p>
                        </w:tc>
                      </w:tr>
                      <w:tr w:rsidR="00000000" w14:paraId="66011F5A" w14:textId="77777777">
                        <w:trPr>
                          <w:trHeight w:val="403"/>
                        </w:trPr>
                        <w:tc>
                          <w:tcPr>
                            <w:tcW w:w="101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14A83D45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31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154333FF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</w:rPr>
                              <w:t>100mV</w:t>
                            </w:r>
                          </w:p>
                        </w:tc>
                        <w:tc>
                          <w:tcPr>
                            <w:tcW w:w="206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4E2E6C64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</w:p>
                        </w:tc>
                      </w:tr>
                      <w:tr w:rsidR="00000000" w14:paraId="46F781BF" w14:textId="77777777">
                        <w:trPr>
                          <w:trHeight w:val="403"/>
                        </w:trPr>
                        <w:tc>
                          <w:tcPr>
                            <w:tcW w:w="101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541CB688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31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6C935C64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</w:rPr>
                              <w:t>200mV</w:t>
                            </w:r>
                          </w:p>
                        </w:tc>
                        <w:tc>
                          <w:tcPr>
                            <w:tcW w:w="206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6C4C5220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</w:p>
                        </w:tc>
                      </w:tr>
                      <w:tr w:rsidR="00000000" w14:paraId="4528C616" w14:textId="77777777">
                        <w:trPr>
                          <w:trHeight w:val="417"/>
                        </w:trPr>
                        <w:tc>
                          <w:tcPr>
                            <w:tcW w:w="101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20395A6D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31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534EB980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</w:rPr>
                              <w:t>500mV</w:t>
                            </w:r>
                          </w:p>
                        </w:tc>
                        <w:tc>
                          <w:tcPr>
                            <w:tcW w:w="206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0E2F3C4B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</w:p>
                        </w:tc>
                      </w:tr>
                      <w:tr w:rsidR="00000000" w14:paraId="02ADF9F0" w14:textId="77777777">
                        <w:trPr>
                          <w:trHeight w:val="403"/>
                        </w:trPr>
                        <w:tc>
                          <w:tcPr>
                            <w:tcW w:w="101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484426B7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31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798E0375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</w:rPr>
                              <w:t>1V</w:t>
                            </w:r>
                          </w:p>
                        </w:tc>
                        <w:tc>
                          <w:tcPr>
                            <w:tcW w:w="206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58279C8F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</w:p>
                        </w:tc>
                      </w:tr>
                      <w:tr w:rsidR="00000000" w14:paraId="3EA6112B" w14:textId="77777777">
                        <w:trPr>
                          <w:trHeight w:val="417"/>
                        </w:trPr>
                        <w:tc>
                          <w:tcPr>
                            <w:tcW w:w="101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675A1373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131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05A90384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</w:rPr>
                              <w:t>2V</w:t>
                            </w:r>
                          </w:p>
                        </w:tc>
                        <w:tc>
                          <w:tcPr>
                            <w:tcW w:w="206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3FF8962D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</w:p>
                        </w:tc>
                      </w:tr>
                      <w:tr w:rsidR="00000000" w14:paraId="3AC15E2A" w14:textId="77777777">
                        <w:trPr>
                          <w:trHeight w:val="403"/>
                        </w:trPr>
                        <w:tc>
                          <w:tcPr>
                            <w:tcW w:w="101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03ED69C7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131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45FFB1E3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</w:rPr>
                              <w:t>5V</w:t>
                            </w:r>
                          </w:p>
                        </w:tc>
                        <w:tc>
                          <w:tcPr>
                            <w:tcW w:w="206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7D582CF3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</w:p>
                        </w:tc>
                      </w:tr>
                      <w:tr w:rsidR="00000000" w14:paraId="1D971429" w14:textId="77777777">
                        <w:trPr>
                          <w:trHeight w:val="417"/>
                        </w:trPr>
                        <w:tc>
                          <w:tcPr>
                            <w:tcW w:w="101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27463CB6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131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4C93E896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</w:rPr>
                              <w:t>10V</w:t>
                            </w:r>
                          </w:p>
                        </w:tc>
                        <w:tc>
                          <w:tcPr>
                            <w:tcW w:w="206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614E8D7E" w14:textId="77777777" w:rsidR="00000000" w:rsidRDefault="00000000">
                            <w:pPr>
                              <w:snapToGrid w:val="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</w:rPr>
                            </w:pPr>
                          </w:p>
                        </w:tc>
                      </w:tr>
                    </w:tbl>
                    <w:p w14:paraId="47ED2643" w14:textId="77777777" w:rsidR="00000000" w:rsidRDefault="00000000">
                      <w:r>
                        <w:t xml:space="preserve"> </w:t>
                      </w:r>
                    </w:p>
                  </w:txbxContent>
                </v:textbox>
                <w10:wrap type="square" side="largest" anchorx="page"/>
              </v:shape>
            </w:pict>
          </mc:Fallback>
        </mc:AlternateContent>
      </w:r>
    </w:p>
    <w:p w14:paraId="5130BE70" w14:textId="77777777" w:rsidR="00000000" w:rsidRDefault="00000000">
      <w:pPr>
        <w:ind w:firstLine="720"/>
        <w:rPr>
          <w:b/>
          <w:sz w:val="22"/>
        </w:rPr>
      </w:pPr>
    </w:p>
    <w:p w14:paraId="5606C021" w14:textId="77777777" w:rsidR="00000000" w:rsidRDefault="00000000">
      <w:pPr>
        <w:ind w:firstLine="720"/>
        <w:rPr>
          <w:b/>
          <w:sz w:val="22"/>
        </w:rPr>
      </w:pPr>
    </w:p>
    <w:p w14:paraId="5C058BFA" w14:textId="77777777" w:rsidR="00000000" w:rsidRDefault="00000000">
      <w:pPr>
        <w:ind w:firstLine="720"/>
        <w:rPr>
          <w:b/>
          <w:sz w:val="22"/>
        </w:rPr>
      </w:pPr>
    </w:p>
    <w:p w14:paraId="5BD7D56D" w14:textId="77777777" w:rsidR="00000000" w:rsidRDefault="00000000">
      <w:pPr>
        <w:ind w:firstLine="720"/>
        <w:rPr>
          <w:b/>
          <w:sz w:val="22"/>
        </w:rPr>
      </w:pPr>
    </w:p>
    <w:p w14:paraId="0223AE1D" w14:textId="77777777" w:rsidR="00000000" w:rsidRDefault="00000000">
      <w:pPr>
        <w:ind w:firstLine="720"/>
        <w:rPr>
          <w:b/>
          <w:sz w:val="22"/>
        </w:rPr>
      </w:pPr>
    </w:p>
    <w:p w14:paraId="2DDB3726" w14:textId="77777777" w:rsidR="00000000" w:rsidRDefault="00000000">
      <w:pPr>
        <w:ind w:firstLine="720"/>
        <w:rPr>
          <w:b/>
          <w:sz w:val="22"/>
        </w:rPr>
      </w:pPr>
      <w:r>
        <w:rPr>
          <w:b/>
          <w:sz w:val="22"/>
        </w:rPr>
        <w:t>TESTED BY:</w:t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  <w:t xml:space="preserve">APPROVED BY:   </w:t>
      </w:r>
      <w:r>
        <w:rPr>
          <w:b/>
        </w:rPr>
        <w:t xml:space="preserve">                          </w:t>
      </w:r>
      <w:r>
        <w:rPr>
          <w:b/>
          <w:sz w:val="20"/>
        </w:rPr>
        <w:t>HOD – PDN</w:t>
      </w:r>
    </w:p>
    <w:p w14:paraId="4DDF7184" w14:textId="77777777" w:rsidR="00000000" w:rsidRDefault="00000000">
      <w:pPr>
        <w:ind w:firstLine="720"/>
        <w:rPr>
          <w:b/>
          <w:sz w:val="22"/>
        </w:rPr>
      </w:pPr>
    </w:p>
    <w:p w14:paraId="1012B517" w14:textId="77777777" w:rsidR="00000000" w:rsidRDefault="00000000">
      <w:pPr>
        <w:pBdr>
          <w:bottom w:val="single" w:sz="4" w:space="1" w:color="000000"/>
        </w:pBdr>
        <w:ind w:firstLine="720"/>
        <w:rPr>
          <w:b/>
          <w:sz w:val="20"/>
        </w:rPr>
      </w:pPr>
      <w:r>
        <w:rPr>
          <w:b/>
          <w:sz w:val="22"/>
        </w:rPr>
        <w:t>DATE</w:t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0"/>
        </w:rPr>
        <w:tab/>
      </w:r>
    </w:p>
    <w:p w14:paraId="38B9E88E" w14:textId="77777777" w:rsidR="00000000" w:rsidRDefault="00000000">
      <w:pPr>
        <w:pBdr>
          <w:bottom w:val="single" w:sz="4" w:space="1" w:color="000000"/>
        </w:pBdr>
        <w:ind w:firstLine="720"/>
        <w:rPr>
          <w:rFonts w:ascii="Tahoma" w:hAnsi="Tahoma" w:cs="Tahoma"/>
          <w:b/>
          <w:sz w:val="18"/>
          <w:szCs w:val="20"/>
        </w:rPr>
      </w:pPr>
      <w:r>
        <w:rPr>
          <w:b/>
          <w:sz w:val="20"/>
        </w:rPr>
        <w:tab/>
      </w:r>
    </w:p>
    <w:p w14:paraId="4F1B6813" w14:textId="77777777" w:rsidR="00000000" w:rsidRDefault="00000000">
      <w:pPr>
        <w:ind w:left="2736" w:hanging="2793"/>
        <w:rPr>
          <w:rFonts w:ascii="Tahoma" w:hAnsi="Tahoma" w:cs="Tahoma"/>
          <w:b/>
          <w:sz w:val="12"/>
          <w:szCs w:val="20"/>
        </w:rPr>
      </w:pPr>
      <w:r>
        <w:rPr>
          <w:rFonts w:ascii="Tahoma" w:hAnsi="Tahoma" w:cs="Tahoma"/>
          <w:b/>
          <w:sz w:val="18"/>
          <w:szCs w:val="20"/>
        </w:rPr>
        <w:tab/>
        <w:t xml:space="preserve"> </w:t>
      </w:r>
    </w:p>
    <w:p w14:paraId="69748E98" w14:textId="77777777" w:rsidR="00000000" w:rsidRDefault="00000000">
      <w:pPr>
        <w:ind w:left="5760" w:firstLine="720"/>
        <w:rPr>
          <w:rFonts w:ascii="Tahoma" w:hAnsi="Tahoma" w:cs="Tahoma"/>
          <w:b/>
          <w:sz w:val="12"/>
          <w:szCs w:val="20"/>
        </w:rPr>
      </w:pPr>
    </w:p>
    <w:p w14:paraId="378F5A6D" w14:textId="77777777" w:rsidR="00000000" w:rsidRDefault="00000000">
      <w:pPr>
        <w:ind w:left="342"/>
        <w:rPr>
          <w:rFonts w:ascii="Tahoma" w:hAnsi="Tahoma" w:cs="Tahoma"/>
          <w:b/>
          <w:sz w:val="20"/>
          <w:szCs w:val="20"/>
        </w:rPr>
      </w:pPr>
    </w:p>
    <w:p w14:paraId="118CCF15" w14:textId="77777777" w:rsidR="00000000" w:rsidRDefault="00000000">
      <w:pPr>
        <w:ind w:left="342"/>
        <w:rPr>
          <w:rFonts w:ascii="Tahoma" w:hAnsi="Tahoma" w:cs="Tahoma"/>
          <w:b/>
          <w:sz w:val="20"/>
          <w:szCs w:val="20"/>
        </w:rPr>
      </w:pPr>
    </w:p>
    <w:p w14:paraId="61F1170B" w14:textId="77777777" w:rsidR="00000000" w:rsidRDefault="00000000">
      <w:pPr>
        <w:ind w:left="5760" w:firstLine="720"/>
        <w:rPr>
          <w:rFonts w:ascii="Tahoma" w:hAnsi="Tahoma" w:cs="Tahoma"/>
          <w:b/>
          <w:sz w:val="18"/>
          <w:szCs w:val="20"/>
        </w:rPr>
      </w:pPr>
      <w:r>
        <w:rPr>
          <w:rFonts w:ascii="Tahoma" w:hAnsi="Tahoma" w:cs="Tahoma"/>
          <w:b/>
          <w:sz w:val="18"/>
          <w:szCs w:val="20"/>
        </w:rPr>
        <w:t>Form No.  : R/PP-05/11-CA/REV 00 Pg 5 of 7</w:t>
      </w:r>
    </w:p>
    <w:p w14:paraId="790DE698" w14:textId="77777777" w:rsidR="00000000" w:rsidRDefault="00000000">
      <w:pPr>
        <w:ind w:left="5760" w:firstLine="720"/>
        <w:rPr>
          <w:rFonts w:ascii="Tahoma" w:hAnsi="Tahoma" w:cs="Tahoma"/>
          <w:b/>
          <w:sz w:val="18"/>
          <w:szCs w:val="20"/>
        </w:rPr>
      </w:pPr>
    </w:p>
    <w:p w14:paraId="2554611D" w14:textId="77777777" w:rsidR="00000000" w:rsidRDefault="00000000">
      <w:pPr>
        <w:ind w:left="5760" w:firstLine="720"/>
        <w:rPr>
          <w:rFonts w:ascii="Tahoma" w:hAnsi="Tahoma" w:cs="Tahoma"/>
          <w:b/>
          <w:sz w:val="18"/>
          <w:szCs w:val="20"/>
        </w:rPr>
      </w:pPr>
    </w:p>
    <w:p w14:paraId="311E4DCF" w14:textId="77777777" w:rsidR="00000000" w:rsidRDefault="00000000">
      <w:pPr>
        <w:ind w:left="5760" w:firstLine="720"/>
        <w:rPr>
          <w:rFonts w:ascii="Tahoma" w:hAnsi="Tahoma" w:cs="Tahoma"/>
          <w:b/>
          <w:sz w:val="18"/>
          <w:szCs w:val="20"/>
        </w:rPr>
      </w:pPr>
    </w:p>
    <w:p w14:paraId="729BC17B" w14:textId="77777777" w:rsidR="00000000" w:rsidRDefault="00000000">
      <w:pPr>
        <w:tabs>
          <w:tab w:val="left" w:pos="4950"/>
        </w:tabs>
        <w:jc w:val="center"/>
        <w:rPr>
          <w:rFonts w:ascii="Tahoma" w:hAnsi="Tahoma" w:cs="Tahoma"/>
          <w:sz w:val="20"/>
        </w:rPr>
      </w:pPr>
    </w:p>
    <w:p w14:paraId="5C5A903B" w14:textId="77777777" w:rsidR="00000000" w:rsidRDefault="00000000">
      <w:pPr>
        <w:tabs>
          <w:tab w:val="left" w:pos="4950"/>
        </w:tabs>
        <w:jc w:val="center"/>
        <w:rPr>
          <w:rFonts w:ascii="Courier New" w:hAnsi="Courier New" w:cs="Courier New"/>
          <w:b/>
          <w:sz w:val="32"/>
          <w:u w:val="single"/>
        </w:rPr>
      </w:pPr>
      <w:r>
        <w:rPr>
          <w:rFonts w:ascii="Courier New" w:hAnsi="Courier New" w:cs="Courier New"/>
          <w:b/>
          <w:sz w:val="32"/>
          <w:u w:val="single"/>
        </w:rPr>
        <w:t>CHARGE AMPLIFIER TEST RECORD</w:t>
      </w:r>
    </w:p>
    <w:p w14:paraId="195C0DB7" w14:textId="77777777" w:rsidR="00000000" w:rsidRDefault="00000000">
      <w:pPr>
        <w:tabs>
          <w:tab w:val="left" w:pos="4950"/>
        </w:tabs>
        <w:jc w:val="center"/>
        <w:rPr>
          <w:rFonts w:ascii="Courier New" w:hAnsi="Courier New" w:cs="Courier New"/>
          <w:b/>
          <w:sz w:val="32"/>
          <w:u w:val="single"/>
        </w:rPr>
      </w:pPr>
    </w:p>
    <w:p w14:paraId="7B86D6A1" w14:textId="77777777" w:rsidR="00000000" w:rsidRDefault="00000000">
      <w:pPr>
        <w:ind w:left="720"/>
        <w:rPr>
          <w:rFonts w:ascii="Courier New" w:hAnsi="Courier New" w:cs="Courier New"/>
          <w:sz w:val="26"/>
        </w:rPr>
      </w:pPr>
      <w:r>
        <w:rPr>
          <w:rFonts w:ascii="Courier New" w:hAnsi="Courier New" w:cs="Courier New"/>
          <w:sz w:val="26"/>
        </w:rPr>
        <w:t>Model No……………… Sl.No…………………………</w:t>
      </w:r>
    </w:p>
    <w:p w14:paraId="7EE4E4AE" w14:textId="77777777" w:rsidR="00000000" w:rsidRDefault="00000000">
      <w:pPr>
        <w:ind w:left="720"/>
        <w:rPr>
          <w:rFonts w:ascii="Courier New" w:hAnsi="Courier New" w:cs="Courier New"/>
          <w:sz w:val="26"/>
        </w:rPr>
      </w:pPr>
    </w:p>
    <w:p w14:paraId="2E25F3B4" w14:textId="77777777" w:rsidR="00000000" w:rsidRDefault="00000000">
      <w:pPr>
        <w:tabs>
          <w:tab w:val="left" w:pos="4950"/>
        </w:tabs>
        <w:rPr>
          <w:rFonts w:ascii="Courier New" w:eastAsia="Courier New" w:hAnsi="Courier New" w:cs="Courier New"/>
          <w:b/>
          <w:sz w:val="30"/>
        </w:rPr>
      </w:pPr>
      <w:r>
        <w:rPr>
          <w:rFonts w:ascii="Courier New" w:eastAsia="Courier New" w:hAnsi="Courier New" w:cs="Courier New"/>
          <w:b/>
          <w:sz w:val="32"/>
        </w:rPr>
        <w:t xml:space="preserve">    </w:t>
      </w:r>
      <w:r>
        <w:rPr>
          <w:rFonts w:ascii="Courier New" w:hAnsi="Courier New" w:cs="Courier New"/>
          <w:b/>
          <w:sz w:val="22"/>
        </w:rPr>
        <w:t>TEST IV</w:t>
      </w:r>
    </w:p>
    <w:p w14:paraId="01030A0D" w14:textId="77777777" w:rsidR="00000000" w:rsidRDefault="00000000">
      <w:pPr>
        <w:tabs>
          <w:tab w:val="left" w:pos="4950"/>
        </w:tabs>
        <w:rPr>
          <w:rFonts w:ascii="Courier New" w:eastAsia="Courier New" w:hAnsi="Courier New" w:cs="Courier New"/>
          <w:b/>
          <w:sz w:val="30"/>
        </w:rPr>
      </w:pPr>
      <w:r>
        <w:rPr>
          <w:rFonts w:ascii="Courier New" w:eastAsia="Courier New" w:hAnsi="Courier New" w:cs="Courier New"/>
          <w:b/>
          <w:sz w:val="30"/>
        </w:rPr>
        <w:t xml:space="preserve">     </w:t>
      </w:r>
      <w:r>
        <w:rPr>
          <w:rFonts w:ascii="Courier New" w:hAnsi="Courier New" w:cs="Courier New"/>
          <w:b/>
          <w:sz w:val="30"/>
          <w:u w:val="single"/>
        </w:rPr>
        <w:t>Measurement of Maximum Input Signal and</w:t>
      </w:r>
    </w:p>
    <w:p w14:paraId="6CA5370A" w14:textId="77777777" w:rsidR="00000000" w:rsidRDefault="00000000">
      <w:pPr>
        <w:tabs>
          <w:tab w:val="left" w:pos="4950"/>
        </w:tabs>
        <w:rPr>
          <w:rFonts w:ascii="Courier New" w:eastAsia="Courier New" w:hAnsi="Courier New" w:cs="Courier New"/>
          <w:b/>
          <w:sz w:val="30"/>
          <w:u w:val="single"/>
        </w:rPr>
      </w:pPr>
      <w:r>
        <w:rPr>
          <w:rFonts w:ascii="Courier New" w:eastAsia="Courier New" w:hAnsi="Courier New" w:cs="Courier New"/>
          <w:b/>
          <w:sz w:val="30"/>
        </w:rPr>
        <w:t xml:space="preserve">     </w:t>
      </w:r>
      <w:r>
        <w:rPr>
          <w:rFonts w:ascii="Courier New" w:hAnsi="Courier New" w:cs="Courier New"/>
          <w:b/>
          <w:sz w:val="30"/>
          <w:u w:val="single"/>
        </w:rPr>
        <w:t>Maximum Output Signal</w:t>
      </w:r>
      <w:r>
        <w:rPr>
          <w:rFonts w:ascii="Courier New" w:hAnsi="Courier New" w:cs="Courier New"/>
          <w:b/>
          <w:sz w:val="30"/>
        </w:rPr>
        <w:t xml:space="preserve"> </w:t>
      </w:r>
    </w:p>
    <w:p w14:paraId="193D5BD2" w14:textId="77777777" w:rsidR="00000000" w:rsidRDefault="00000000">
      <w:pPr>
        <w:tabs>
          <w:tab w:val="left" w:pos="4950"/>
        </w:tabs>
        <w:rPr>
          <w:rFonts w:ascii="Courier New" w:eastAsia="Courier New" w:hAnsi="Courier New" w:cs="Courier New"/>
          <w:sz w:val="30"/>
        </w:rPr>
      </w:pPr>
      <w:r>
        <w:rPr>
          <w:rFonts w:ascii="Courier New" w:eastAsia="Courier New" w:hAnsi="Courier New" w:cs="Courier New"/>
          <w:b/>
          <w:sz w:val="30"/>
          <w:u w:val="single"/>
        </w:rPr>
        <w:t xml:space="preserve">     </w:t>
      </w:r>
    </w:p>
    <w:p w14:paraId="61F83691" w14:textId="77777777" w:rsidR="00000000" w:rsidRDefault="00000000">
      <w:pPr>
        <w:tabs>
          <w:tab w:val="left" w:pos="4950"/>
        </w:tabs>
        <w:rPr>
          <w:rFonts w:ascii="Courier New" w:hAnsi="Courier New" w:cs="Courier New"/>
          <w:sz w:val="30"/>
        </w:rPr>
      </w:pPr>
      <w:r>
        <w:rPr>
          <w:rFonts w:ascii="Courier New" w:eastAsia="Courier New" w:hAnsi="Courier New" w:cs="Courier New"/>
          <w:sz w:val="30"/>
        </w:rPr>
        <w:t xml:space="preserve">     </w:t>
      </w:r>
      <w:r>
        <w:rPr>
          <w:rFonts w:ascii="Courier New" w:hAnsi="Courier New" w:cs="Courier New"/>
          <w:sz w:val="30"/>
        </w:rPr>
        <w:t>Maximum Input Signal = ………………………………………………Freq……………………</w:t>
      </w:r>
    </w:p>
    <w:p w14:paraId="0A524A1F" w14:textId="77777777" w:rsidR="00000000" w:rsidRDefault="00000000">
      <w:pPr>
        <w:tabs>
          <w:tab w:val="left" w:pos="4950"/>
        </w:tabs>
        <w:rPr>
          <w:rFonts w:ascii="Courier New" w:hAnsi="Courier New" w:cs="Courier New"/>
          <w:sz w:val="30"/>
        </w:rPr>
      </w:pPr>
    </w:p>
    <w:p w14:paraId="11F23AE4" w14:textId="77777777" w:rsidR="00000000" w:rsidRDefault="00000000">
      <w:pPr>
        <w:tabs>
          <w:tab w:val="left" w:pos="4950"/>
        </w:tabs>
        <w:rPr>
          <w:rFonts w:ascii="Courier New" w:hAnsi="Courier New" w:cs="Courier New"/>
          <w:sz w:val="26"/>
        </w:rPr>
      </w:pPr>
      <w:r>
        <w:rPr>
          <w:rFonts w:ascii="Courier New" w:eastAsia="Courier New" w:hAnsi="Courier New" w:cs="Courier New"/>
          <w:sz w:val="30"/>
        </w:rPr>
        <w:t xml:space="preserve">     </w:t>
      </w:r>
      <w:r>
        <w:rPr>
          <w:rFonts w:ascii="Courier New" w:hAnsi="Courier New" w:cs="Courier New"/>
          <w:sz w:val="30"/>
        </w:rPr>
        <w:t>Maximum Input Signal = ………………………………………………Freq……………………</w:t>
      </w:r>
    </w:p>
    <w:p w14:paraId="14C9F614" w14:textId="77777777" w:rsidR="00000000" w:rsidRDefault="00000000">
      <w:pPr>
        <w:ind w:left="720"/>
        <w:rPr>
          <w:rFonts w:ascii="Courier New" w:hAnsi="Courier New" w:cs="Courier New"/>
          <w:sz w:val="26"/>
        </w:rPr>
      </w:pPr>
    </w:p>
    <w:p w14:paraId="22F2080D" w14:textId="77777777" w:rsidR="00000000" w:rsidRDefault="00000000">
      <w:pPr>
        <w:tabs>
          <w:tab w:val="left" w:pos="4950"/>
        </w:tabs>
        <w:rPr>
          <w:rFonts w:ascii="Courier New" w:eastAsia="Courier New" w:hAnsi="Courier New" w:cs="Courier New"/>
          <w:b/>
          <w:sz w:val="32"/>
        </w:rPr>
      </w:pPr>
      <w:r>
        <w:rPr>
          <w:rFonts w:ascii="Courier New" w:eastAsia="Courier New" w:hAnsi="Courier New" w:cs="Courier New"/>
          <w:b/>
          <w:sz w:val="32"/>
        </w:rPr>
        <w:t xml:space="preserve">    </w:t>
      </w:r>
      <w:r>
        <w:rPr>
          <w:rFonts w:ascii="Courier New" w:hAnsi="Courier New" w:cs="Courier New"/>
          <w:b/>
          <w:sz w:val="22"/>
        </w:rPr>
        <w:t xml:space="preserve">TEST V </w:t>
      </w:r>
      <w:r>
        <w:rPr>
          <w:rFonts w:ascii="Courier New" w:hAnsi="Courier New" w:cs="Courier New"/>
          <w:b/>
          <w:sz w:val="30"/>
          <w:u w:val="single"/>
        </w:rPr>
        <w:t xml:space="preserve">Frequency Response of Charge Amplifier </w:t>
      </w:r>
    </w:p>
    <w:p w14:paraId="3A2BA9B3" w14:textId="77777777" w:rsidR="00000000" w:rsidRDefault="00000000">
      <w:pPr>
        <w:rPr>
          <w:rFonts w:ascii="Courier New" w:hAnsi="Courier New" w:cs="Courier New"/>
          <w:b/>
          <w:sz w:val="32"/>
        </w:rPr>
      </w:pPr>
      <w:r>
        <w:rPr>
          <w:rFonts w:ascii="Courier New" w:eastAsia="Courier New" w:hAnsi="Courier New" w:cs="Courier New"/>
          <w:b/>
          <w:sz w:val="32"/>
        </w:rPr>
        <w:t xml:space="preserve">     </w:t>
      </w:r>
      <w:r>
        <w:rPr>
          <w:rFonts w:ascii="Courier New" w:hAnsi="Courier New" w:cs="Courier New"/>
          <w:b/>
          <w:sz w:val="32"/>
        </w:rPr>
        <w:t>(A)</w:t>
      </w:r>
      <w:r>
        <w:rPr>
          <w:rFonts w:ascii="Courier New" w:hAnsi="Courier New" w:cs="Courier New"/>
          <w:b/>
          <w:sz w:val="32"/>
        </w:rPr>
        <w:tab/>
        <w:t xml:space="preserve">Input Signal = 50 mV pk-pk </w:t>
      </w:r>
    </w:p>
    <w:p w14:paraId="3819FCBD" w14:textId="77777777" w:rsidR="00000000" w:rsidRDefault="00000000">
      <w:pPr>
        <w:rPr>
          <w:rFonts w:ascii="Courier New" w:hAnsi="Courier New" w:cs="Courier New"/>
          <w:b/>
          <w:sz w:val="28"/>
        </w:rPr>
      </w:pPr>
      <w:r>
        <w:rPr>
          <w:rFonts w:ascii="Courier New" w:hAnsi="Courier New" w:cs="Courier New"/>
          <w:b/>
          <w:sz w:val="32"/>
        </w:rPr>
        <w:tab/>
      </w:r>
      <w:r>
        <w:rPr>
          <w:rFonts w:ascii="Courier New" w:hAnsi="Courier New" w:cs="Courier New"/>
          <w:b/>
          <w:sz w:val="32"/>
        </w:rPr>
        <w:tab/>
      </w:r>
      <w:r>
        <w:rPr>
          <w:rFonts w:ascii="Courier New" w:hAnsi="Courier New" w:cs="Courier New"/>
          <w:b/>
          <w:sz w:val="32"/>
        </w:rPr>
        <w:tab/>
        <w:t xml:space="preserve">READING TOL. </w:t>
      </w:r>
      <w:r>
        <w:rPr>
          <w:rFonts w:ascii="Courier New" w:hAnsi="Courier New" w:cs="Courier New"/>
          <w:b/>
          <w:sz w:val="28"/>
          <w:szCs w:val="16"/>
        </w:rPr>
        <w:t>± 2%</w:t>
      </w:r>
    </w:p>
    <w:tbl>
      <w:tblPr>
        <w:tblW w:w="0" w:type="auto"/>
        <w:tblInd w:w="385" w:type="dxa"/>
        <w:tblLayout w:type="fixed"/>
        <w:tblLook w:val="0000" w:firstRow="0" w:lastRow="0" w:firstColumn="0" w:lastColumn="0" w:noHBand="0" w:noVBand="0"/>
      </w:tblPr>
      <w:tblGrid>
        <w:gridCol w:w="2016"/>
        <w:gridCol w:w="2751"/>
        <w:gridCol w:w="2751"/>
        <w:gridCol w:w="3358"/>
      </w:tblGrid>
      <w:tr w:rsidR="00000000" w14:paraId="26655FC0" w14:textId="77777777">
        <w:trPr>
          <w:trHeight w:val="716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801A7CA" w14:textId="77777777" w:rsidR="00000000" w:rsidRDefault="00000000">
            <w:pPr>
              <w:tabs>
                <w:tab w:val="left" w:pos="4950"/>
              </w:tabs>
              <w:snapToGrid w:val="0"/>
              <w:rPr>
                <w:rFonts w:ascii="Courier New" w:hAnsi="Courier New" w:cs="Courier New"/>
                <w:b/>
                <w:sz w:val="28"/>
              </w:rPr>
            </w:pPr>
            <w:r>
              <w:rPr>
                <w:rFonts w:ascii="Courier New" w:hAnsi="Courier New" w:cs="Courier New"/>
                <w:b/>
                <w:sz w:val="28"/>
              </w:rPr>
              <w:t>Freq.</w:t>
            </w:r>
          </w:p>
          <w:p w14:paraId="528ED503" w14:textId="77777777" w:rsidR="00000000" w:rsidRDefault="00000000">
            <w:pPr>
              <w:tabs>
                <w:tab w:val="left" w:pos="4950"/>
              </w:tabs>
              <w:rPr>
                <w:rFonts w:ascii="Courier New" w:hAnsi="Courier New" w:cs="Courier New"/>
                <w:b/>
                <w:sz w:val="28"/>
              </w:rPr>
            </w:pPr>
            <w:r>
              <w:rPr>
                <w:rFonts w:ascii="Courier New" w:hAnsi="Courier New" w:cs="Courier New"/>
                <w:b/>
                <w:sz w:val="28"/>
              </w:rPr>
              <w:t>Hz.</w:t>
            </w:r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C8EABC1" w14:textId="77777777" w:rsidR="00000000" w:rsidRDefault="00000000">
            <w:pPr>
              <w:tabs>
                <w:tab w:val="left" w:pos="4950"/>
              </w:tabs>
              <w:snapToGrid w:val="0"/>
              <w:rPr>
                <w:rFonts w:ascii="Courier New" w:hAnsi="Courier New" w:cs="Courier New"/>
                <w:b/>
                <w:sz w:val="28"/>
              </w:rPr>
            </w:pPr>
            <w:r>
              <w:rPr>
                <w:rFonts w:ascii="Courier New" w:hAnsi="Courier New" w:cs="Courier New"/>
                <w:b/>
                <w:sz w:val="28"/>
              </w:rPr>
              <w:t>Input Signal</w:t>
            </w:r>
          </w:p>
          <w:p w14:paraId="185FF8E3" w14:textId="77777777" w:rsidR="00000000" w:rsidRDefault="00000000">
            <w:pPr>
              <w:tabs>
                <w:tab w:val="left" w:pos="4950"/>
              </w:tabs>
              <w:rPr>
                <w:rFonts w:ascii="Courier New" w:hAnsi="Courier New" w:cs="Courier New"/>
                <w:b/>
                <w:sz w:val="28"/>
              </w:rPr>
            </w:pPr>
            <w:r>
              <w:rPr>
                <w:rFonts w:ascii="Courier New" w:hAnsi="Courier New" w:cs="Courier New"/>
                <w:b/>
                <w:sz w:val="28"/>
              </w:rPr>
              <w:t>Vi mV pk-pk</w:t>
            </w:r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4DBD3EA" w14:textId="77777777" w:rsidR="00000000" w:rsidRDefault="00000000">
            <w:pPr>
              <w:tabs>
                <w:tab w:val="left" w:pos="4950"/>
              </w:tabs>
              <w:snapToGrid w:val="0"/>
              <w:rPr>
                <w:rFonts w:ascii="Courier New" w:hAnsi="Courier New" w:cs="Courier New"/>
                <w:b/>
                <w:sz w:val="28"/>
              </w:rPr>
            </w:pPr>
            <w:r>
              <w:rPr>
                <w:rFonts w:ascii="Courier New" w:hAnsi="Courier New" w:cs="Courier New"/>
                <w:b/>
                <w:sz w:val="28"/>
              </w:rPr>
              <w:t>Output Signal</w:t>
            </w:r>
          </w:p>
          <w:p w14:paraId="705D7B5E" w14:textId="77777777" w:rsidR="00000000" w:rsidRDefault="00000000">
            <w:pPr>
              <w:tabs>
                <w:tab w:val="left" w:pos="4950"/>
              </w:tabs>
              <w:rPr>
                <w:rFonts w:ascii="Courier New" w:hAnsi="Courier New" w:cs="Courier New"/>
                <w:b/>
                <w:sz w:val="28"/>
              </w:rPr>
            </w:pPr>
            <w:r>
              <w:rPr>
                <w:rFonts w:ascii="Courier New" w:hAnsi="Courier New" w:cs="Courier New"/>
                <w:b/>
                <w:sz w:val="28"/>
              </w:rPr>
              <w:t>Vo mV pk-pk</w:t>
            </w:r>
          </w:p>
        </w:tc>
        <w:tc>
          <w:tcPr>
            <w:tcW w:w="3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52AA4D" w14:textId="77777777" w:rsidR="00000000" w:rsidRDefault="00000000">
            <w:pPr>
              <w:tabs>
                <w:tab w:val="left" w:pos="4950"/>
              </w:tabs>
              <w:snapToGrid w:val="0"/>
              <w:rPr>
                <w:rFonts w:ascii="Courier New" w:hAnsi="Courier New" w:cs="Courier New"/>
                <w:b/>
                <w:sz w:val="28"/>
              </w:rPr>
            </w:pPr>
            <w:r>
              <w:rPr>
                <w:rFonts w:ascii="Courier New" w:hAnsi="Courier New" w:cs="Courier New"/>
                <w:b/>
                <w:sz w:val="28"/>
              </w:rPr>
              <w:t xml:space="preserve">Gain = </w:t>
            </w:r>
          </w:p>
          <w:p w14:paraId="775C2E33" w14:textId="77777777" w:rsidR="00000000" w:rsidRDefault="00000000">
            <w:pPr>
              <w:tabs>
                <w:tab w:val="left" w:pos="4950"/>
              </w:tabs>
              <w:rPr>
                <w:rFonts w:ascii="Courier New" w:hAnsi="Courier New" w:cs="Courier New"/>
                <w:sz w:val="32"/>
              </w:rPr>
            </w:pPr>
            <w:r>
              <w:rPr>
                <w:rFonts w:ascii="Courier New" w:hAnsi="Courier New" w:cs="Courier New"/>
                <w:b/>
                <w:sz w:val="28"/>
              </w:rPr>
              <w:t>20 log (Vo/Vi)</w:t>
            </w:r>
          </w:p>
        </w:tc>
      </w:tr>
      <w:tr w:rsidR="00000000" w14:paraId="7DF17997" w14:textId="77777777">
        <w:trPr>
          <w:trHeight w:val="408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A172118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Courier New" w:hAnsi="Courier New" w:cs="Courier New"/>
                <w:sz w:val="32"/>
              </w:rPr>
            </w:pPr>
            <w:r>
              <w:rPr>
                <w:rFonts w:ascii="Courier New" w:hAnsi="Courier New" w:cs="Courier New"/>
                <w:sz w:val="32"/>
              </w:rPr>
              <w:t>1</w:t>
            </w:r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45D4F1E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Courier New" w:hAnsi="Courier New" w:cs="Courier New"/>
                <w:b/>
                <w:sz w:val="32"/>
                <w:u w:val="single"/>
              </w:rPr>
            </w:pPr>
            <w:r>
              <w:rPr>
                <w:rFonts w:ascii="Courier New" w:hAnsi="Courier New" w:cs="Courier New"/>
                <w:sz w:val="32"/>
              </w:rPr>
              <w:t>50</w:t>
            </w:r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AB0EA9F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Courier New" w:hAnsi="Courier New" w:cs="Courier New"/>
                <w:b/>
                <w:sz w:val="32"/>
                <w:u w:val="single"/>
              </w:rPr>
            </w:pPr>
          </w:p>
        </w:tc>
        <w:tc>
          <w:tcPr>
            <w:tcW w:w="3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259C7F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Courier New" w:hAnsi="Courier New" w:cs="Courier New"/>
                <w:b/>
                <w:sz w:val="32"/>
                <w:u w:val="single"/>
              </w:rPr>
            </w:pPr>
          </w:p>
        </w:tc>
      </w:tr>
      <w:tr w:rsidR="00000000" w14:paraId="6E1D874D" w14:textId="77777777">
        <w:trPr>
          <w:trHeight w:val="391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3D2A4AB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Courier New" w:hAnsi="Courier New" w:cs="Courier New"/>
                <w:sz w:val="32"/>
              </w:rPr>
            </w:pPr>
            <w:r>
              <w:rPr>
                <w:rFonts w:ascii="Courier New" w:hAnsi="Courier New" w:cs="Courier New"/>
                <w:sz w:val="32"/>
              </w:rPr>
              <w:t>2</w:t>
            </w:r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304160E" w14:textId="77777777" w:rsidR="00000000" w:rsidRDefault="00000000">
            <w:pPr>
              <w:snapToGrid w:val="0"/>
              <w:jc w:val="center"/>
              <w:rPr>
                <w:rFonts w:ascii="Courier New" w:hAnsi="Courier New" w:cs="Courier New"/>
                <w:b/>
                <w:sz w:val="32"/>
                <w:u w:val="single"/>
              </w:rPr>
            </w:pPr>
            <w:r>
              <w:rPr>
                <w:rFonts w:ascii="Courier New" w:hAnsi="Courier New" w:cs="Courier New"/>
                <w:sz w:val="32"/>
              </w:rPr>
              <w:t>50</w:t>
            </w:r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ECEDA12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Courier New" w:hAnsi="Courier New" w:cs="Courier New"/>
                <w:b/>
                <w:sz w:val="32"/>
                <w:u w:val="single"/>
              </w:rPr>
            </w:pPr>
          </w:p>
        </w:tc>
        <w:tc>
          <w:tcPr>
            <w:tcW w:w="3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90CD37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Courier New" w:hAnsi="Courier New" w:cs="Courier New"/>
                <w:b/>
                <w:sz w:val="32"/>
                <w:u w:val="single"/>
              </w:rPr>
            </w:pPr>
          </w:p>
        </w:tc>
      </w:tr>
      <w:tr w:rsidR="00000000" w14:paraId="4CA8C865" w14:textId="77777777">
        <w:trPr>
          <w:trHeight w:val="408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DDC8A62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Courier New" w:hAnsi="Courier New" w:cs="Courier New"/>
                <w:sz w:val="32"/>
              </w:rPr>
            </w:pPr>
            <w:r>
              <w:rPr>
                <w:rFonts w:ascii="Courier New" w:hAnsi="Courier New" w:cs="Courier New"/>
                <w:sz w:val="32"/>
              </w:rPr>
              <w:t>5</w:t>
            </w:r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0B5C3B8" w14:textId="77777777" w:rsidR="00000000" w:rsidRDefault="00000000">
            <w:pPr>
              <w:snapToGrid w:val="0"/>
              <w:jc w:val="center"/>
              <w:rPr>
                <w:rFonts w:ascii="Courier New" w:hAnsi="Courier New" w:cs="Courier New"/>
                <w:b/>
                <w:sz w:val="32"/>
                <w:u w:val="single"/>
              </w:rPr>
            </w:pPr>
            <w:r>
              <w:rPr>
                <w:rFonts w:ascii="Courier New" w:hAnsi="Courier New" w:cs="Courier New"/>
                <w:sz w:val="32"/>
              </w:rPr>
              <w:t>50</w:t>
            </w:r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82235E6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Courier New" w:hAnsi="Courier New" w:cs="Courier New"/>
                <w:b/>
                <w:sz w:val="32"/>
                <w:u w:val="single"/>
              </w:rPr>
            </w:pPr>
          </w:p>
        </w:tc>
        <w:tc>
          <w:tcPr>
            <w:tcW w:w="3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7A7A0B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Courier New" w:hAnsi="Courier New" w:cs="Courier New"/>
                <w:b/>
                <w:sz w:val="32"/>
                <w:u w:val="single"/>
              </w:rPr>
            </w:pPr>
          </w:p>
        </w:tc>
      </w:tr>
      <w:tr w:rsidR="00000000" w14:paraId="2650EA36" w14:textId="77777777">
        <w:trPr>
          <w:trHeight w:val="408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21CA0B7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Courier New" w:hAnsi="Courier New" w:cs="Courier New"/>
                <w:sz w:val="32"/>
              </w:rPr>
            </w:pPr>
            <w:r>
              <w:rPr>
                <w:rFonts w:ascii="Courier New" w:hAnsi="Courier New" w:cs="Courier New"/>
                <w:sz w:val="32"/>
              </w:rPr>
              <w:t>10</w:t>
            </w:r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F4E2DAD" w14:textId="77777777" w:rsidR="00000000" w:rsidRDefault="00000000">
            <w:pPr>
              <w:snapToGrid w:val="0"/>
              <w:jc w:val="center"/>
              <w:rPr>
                <w:rFonts w:ascii="Courier New" w:hAnsi="Courier New" w:cs="Courier New"/>
                <w:b/>
                <w:sz w:val="32"/>
                <w:u w:val="single"/>
              </w:rPr>
            </w:pPr>
            <w:r>
              <w:rPr>
                <w:rFonts w:ascii="Courier New" w:hAnsi="Courier New" w:cs="Courier New"/>
                <w:sz w:val="32"/>
              </w:rPr>
              <w:t>50</w:t>
            </w:r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53B0B3D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Courier New" w:hAnsi="Courier New" w:cs="Courier New"/>
                <w:b/>
                <w:sz w:val="32"/>
                <w:u w:val="single"/>
              </w:rPr>
            </w:pPr>
          </w:p>
        </w:tc>
        <w:tc>
          <w:tcPr>
            <w:tcW w:w="3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2ACEEC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Courier New" w:hAnsi="Courier New" w:cs="Courier New"/>
                <w:b/>
                <w:sz w:val="32"/>
                <w:u w:val="single"/>
              </w:rPr>
            </w:pPr>
          </w:p>
        </w:tc>
      </w:tr>
      <w:tr w:rsidR="00000000" w14:paraId="6CBC1E41" w14:textId="77777777">
        <w:trPr>
          <w:trHeight w:val="408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935CF1F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Courier New" w:hAnsi="Courier New" w:cs="Courier New"/>
                <w:sz w:val="32"/>
              </w:rPr>
            </w:pPr>
            <w:r>
              <w:rPr>
                <w:rFonts w:ascii="Courier New" w:hAnsi="Courier New" w:cs="Courier New"/>
                <w:sz w:val="32"/>
              </w:rPr>
              <w:t>20</w:t>
            </w:r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0577FE5" w14:textId="77777777" w:rsidR="00000000" w:rsidRDefault="00000000">
            <w:pPr>
              <w:snapToGrid w:val="0"/>
              <w:jc w:val="center"/>
              <w:rPr>
                <w:rFonts w:ascii="Courier New" w:hAnsi="Courier New" w:cs="Courier New"/>
                <w:b/>
                <w:sz w:val="32"/>
                <w:u w:val="single"/>
              </w:rPr>
            </w:pPr>
            <w:r>
              <w:rPr>
                <w:rFonts w:ascii="Courier New" w:hAnsi="Courier New" w:cs="Courier New"/>
                <w:sz w:val="32"/>
              </w:rPr>
              <w:t>50</w:t>
            </w:r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7D277C3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Courier New" w:hAnsi="Courier New" w:cs="Courier New"/>
                <w:b/>
                <w:sz w:val="32"/>
                <w:u w:val="single"/>
              </w:rPr>
            </w:pPr>
          </w:p>
        </w:tc>
        <w:tc>
          <w:tcPr>
            <w:tcW w:w="3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49728C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Courier New" w:hAnsi="Courier New" w:cs="Courier New"/>
                <w:b/>
                <w:sz w:val="32"/>
                <w:u w:val="single"/>
              </w:rPr>
            </w:pPr>
          </w:p>
        </w:tc>
      </w:tr>
      <w:tr w:rsidR="00000000" w14:paraId="64AC9A6E" w14:textId="77777777">
        <w:trPr>
          <w:trHeight w:val="408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7E182B3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Courier New" w:hAnsi="Courier New" w:cs="Courier New"/>
                <w:sz w:val="32"/>
              </w:rPr>
            </w:pPr>
            <w:r>
              <w:rPr>
                <w:rFonts w:ascii="Courier New" w:hAnsi="Courier New" w:cs="Courier New"/>
                <w:sz w:val="32"/>
              </w:rPr>
              <w:t>50</w:t>
            </w:r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15FD3D5" w14:textId="77777777" w:rsidR="00000000" w:rsidRDefault="00000000">
            <w:pPr>
              <w:snapToGrid w:val="0"/>
              <w:jc w:val="center"/>
              <w:rPr>
                <w:rFonts w:ascii="Courier New" w:hAnsi="Courier New" w:cs="Courier New"/>
                <w:b/>
                <w:sz w:val="32"/>
                <w:u w:val="single"/>
              </w:rPr>
            </w:pPr>
            <w:r>
              <w:rPr>
                <w:rFonts w:ascii="Courier New" w:hAnsi="Courier New" w:cs="Courier New"/>
                <w:sz w:val="32"/>
              </w:rPr>
              <w:t>50</w:t>
            </w:r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44E852C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Courier New" w:hAnsi="Courier New" w:cs="Courier New"/>
                <w:b/>
                <w:sz w:val="32"/>
                <w:u w:val="single"/>
              </w:rPr>
            </w:pPr>
          </w:p>
        </w:tc>
        <w:tc>
          <w:tcPr>
            <w:tcW w:w="3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57A6F3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Courier New" w:hAnsi="Courier New" w:cs="Courier New"/>
                <w:b/>
                <w:sz w:val="32"/>
                <w:u w:val="single"/>
              </w:rPr>
            </w:pPr>
          </w:p>
        </w:tc>
      </w:tr>
      <w:tr w:rsidR="00000000" w14:paraId="1F284565" w14:textId="77777777">
        <w:trPr>
          <w:trHeight w:val="408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CAD6C37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Courier New" w:hAnsi="Courier New" w:cs="Courier New"/>
                <w:sz w:val="32"/>
              </w:rPr>
            </w:pPr>
            <w:r>
              <w:rPr>
                <w:rFonts w:ascii="Courier New" w:hAnsi="Courier New" w:cs="Courier New"/>
                <w:sz w:val="32"/>
              </w:rPr>
              <w:t>100</w:t>
            </w:r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41D564B" w14:textId="77777777" w:rsidR="00000000" w:rsidRDefault="00000000">
            <w:pPr>
              <w:snapToGrid w:val="0"/>
              <w:jc w:val="center"/>
              <w:rPr>
                <w:rFonts w:ascii="Courier New" w:hAnsi="Courier New" w:cs="Courier New"/>
                <w:b/>
                <w:sz w:val="32"/>
                <w:u w:val="single"/>
              </w:rPr>
            </w:pPr>
            <w:r>
              <w:rPr>
                <w:rFonts w:ascii="Courier New" w:hAnsi="Courier New" w:cs="Courier New"/>
                <w:sz w:val="32"/>
              </w:rPr>
              <w:t>50</w:t>
            </w:r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4844CB1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Courier New" w:hAnsi="Courier New" w:cs="Courier New"/>
                <w:b/>
                <w:sz w:val="32"/>
                <w:u w:val="single"/>
              </w:rPr>
            </w:pPr>
          </w:p>
        </w:tc>
        <w:tc>
          <w:tcPr>
            <w:tcW w:w="3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7F0D26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Courier New" w:hAnsi="Courier New" w:cs="Courier New"/>
                <w:b/>
                <w:sz w:val="32"/>
                <w:u w:val="single"/>
              </w:rPr>
            </w:pPr>
          </w:p>
        </w:tc>
      </w:tr>
      <w:tr w:rsidR="00000000" w14:paraId="29314AD3" w14:textId="77777777">
        <w:trPr>
          <w:trHeight w:val="391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6FAFE51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Courier New" w:hAnsi="Courier New" w:cs="Courier New"/>
                <w:sz w:val="32"/>
              </w:rPr>
            </w:pPr>
            <w:r>
              <w:rPr>
                <w:rFonts w:ascii="Courier New" w:hAnsi="Courier New" w:cs="Courier New"/>
                <w:sz w:val="32"/>
              </w:rPr>
              <w:t>200</w:t>
            </w:r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5FB6655" w14:textId="77777777" w:rsidR="00000000" w:rsidRDefault="00000000">
            <w:pPr>
              <w:snapToGrid w:val="0"/>
              <w:jc w:val="center"/>
              <w:rPr>
                <w:rFonts w:ascii="Courier New" w:hAnsi="Courier New" w:cs="Courier New"/>
                <w:b/>
                <w:sz w:val="32"/>
                <w:u w:val="single"/>
              </w:rPr>
            </w:pPr>
            <w:r>
              <w:rPr>
                <w:rFonts w:ascii="Courier New" w:hAnsi="Courier New" w:cs="Courier New"/>
                <w:sz w:val="32"/>
              </w:rPr>
              <w:t>50</w:t>
            </w:r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8919CD9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Courier New" w:hAnsi="Courier New" w:cs="Courier New"/>
                <w:b/>
                <w:sz w:val="32"/>
                <w:u w:val="single"/>
              </w:rPr>
            </w:pPr>
          </w:p>
        </w:tc>
        <w:tc>
          <w:tcPr>
            <w:tcW w:w="3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3B2618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Courier New" w:hAnsi="Courier New" w:cs="Courier New"/>
                <w:b/>
                <w:sz w:val="32"/>
                <w:u w:val="single"/>
              </w:rPr>
            </w:pPr>
          </w:p>
        </w:tc>
      </w:tr>
      <w:tr w:rsidR="00000000" w14:paraId="1A498B94" w14:textId="77777777">
        <w:trPr>
          <w:trHeight w:val="408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3104DE7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Courier New" w:hAnsi="Courier New" w:cs="Courier New"/>
                <w:sz w:val="32"/>
              </w:rPr>
            </w:pPr>
            <w:r>
              <w:rPr>
                <w:rFonts w:ascii="Courier New" w:hAnsi="Courier New" w:cs="Courier New"/>
                <w:sz w:val="32"/>
              </w:rPr>
              <w:t>500</w:t>
            </w:r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3897B2D" w14:textId="77777777" w:rsidR="00000000" w:rsidRDefault="00000000">
            <w:pPr>
              <w:snapToGrid w:val="0"/>
              <w:jc w:val="center"/>
              <w:rPr>
                <w:rFonts w:ascii="Courier New" w:hAnsi="Courier New" w:cs="Courier New"/>
                <w:b/>
                <w:sz w:val="32"/>
                <w:u w:val="single"/>
              </w:rPr>
            </w:pPr>
            <w:r>
              <w:rPr>
                <w:rFonts w:ascii="Courier New" w:hAnsi="Courier New" w:cs="Courier New"/>
                <w:sz w:val="32"/>
              </w:rPr>
              <w:t>50</w:t>
            </w:r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C47222C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Courier New" w:hAnsi="Courier New" w:cs="Courier New"/>
                <w:b/>
                <w:sz w:val="32"/>
                <w:u w:val="single"/>
              </w:rPr>
            </w:pPr>
          </w:p>
        </w:tc>
        <w:tc>
          <w:tcPr>
            <w:tcW w:w="3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F6CDFF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Courier New" w:hAnsi="Courier New" w:cs="Courier New"/>
                <w:b/>
                <w:sz w:val="32"/>
                <w:u w:val="single"/>
              </w:rPr>
            </w:pPr>
          </w:p>
        </w:tc>
      </w:tr>
      <w:tr w:rsidR="00000000" w14:paraId="0A812455" w14:textId="77777777">
        <w:trPr>
          <w:trHeight w:val="408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27C5B60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Courier New" w:hAnsi="Courier New" w:cs="Courier New"/>
                <w:sz w:val="32"/>
              </w:rPr>
            </w:pPr>
            <w:r>
              <w:rPr>
                <w:rFonts w:ascii="Courier New" w:hAnsi="Courier New" w:cs="Courier New"/>
                <w:sz w:val="32"/>
              </w:rPr>
              <w:t>1K</w:t>
            </w:r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7CA249A" w14:textId="77777777" w:rsidR="00000000" w:rsidRDefault="00000000">
            <w:pPr>
              <w:snapToGrid w:val="0"/>
              <w:jc w:val="center"/>
              <w:rPr>
                <w:rFonts w:ascii="Courier New" w:hAnsi="Courier New" w:cs="Courier New"/>
                <w:b/>
                <w:sz w:val="32"/>
                <w:u w:val="single"/>
              </w:rPr>
            </w:pPr>
            <w:r>
              <w:rPr>
                <w:rFonts w:ascii="Courier New" w:hAnsi="Courier New" w:cs="Courier New"/>
                <w:sz w:val="32"/>
              </w:rPr>
              <w:t>50</w:t>
            </w:r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0EB00A9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Courier New" w:hAnsi="Courier New" w:cs="Courier New"/>
                <w:b/>
                <w:sz w:val="32"/>
                <w:u w:val="single"/>
              </w:rPr>
            </w:pPr>
          </w:p>
        </w:tc>
        <w:tc>
          <w:tcPr>
            <w:tcW w:w="3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852FA2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Courier New" w:hAnsi="Courier New" w:cs="Courier New"/>
                <w:b/>
                <w:sz w:val="32"/>
                <w:u w:val="single"/>
              </w:rPr>
            </w:pPr>
          </w:p>
        </w:tc>
      </w:tr>
      <w:tr w:rsidR="00000000" w14:paraId="1259380D" w14:textId="77777777">
        <w:trPr>
          <w:trHeight w:val="408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75B997D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Courier New" w:hAnsi="Courier New" w:cs="Courier New"/>
                <w:sz w:val="32"/>
              </w:rPr>
            </w:pPr>
            <w:r>
              <w:rPr>
                <w:rFonts w:ascii="Courier New" w:hAnsi="Courier New" w:cs="Courier New"/>
                <w:sz w:val="32"/>
              </w:rPr>
              <w:t>2K</w:t>
            </w:r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01C0443" w14:textId="77777777" w:rsidR="00000000" w:rsidRDefault="00000000">
            <w:pPr>
              <w:snapToGrid w:val="0"/>
              <w:jc w:val="center"/>
              <w:rPr>
                <w:rFonts w:ascii="Courier New" w:hAnsi="Courier New" w:cs="Courier New"/>
                <w:b/>
                <w:sz w:val="32"/>
                <w:u w:val="single"/>
              </w:rPr>
            </w:pPr>
            <w:r>
              <w:rPr>
                <w:rFonts w:ascii="Courier New" w:hAnsi="Courier New" w:cs="Courier New"/>
                <w:sz w:val="32"/>
              </w:rPr>
              <w:t>50</w:t>
            </w:r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DDC4C7E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Courier New" w:hAnsi="Courier New" w:cs="Courier New"/>
                <w:b/>
                <w:sz w:val="32"/>
                <w:u w:val="single"/>
              </w:rPr>
            </w:pPr>
          </w:p>
        </w:tc>
        <w:tc>
          <w:tcPr>
            <w:tcW w:w="3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6F428F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Courier New" w:hAnsi="Courier New" w:cs="Courier New"/>
                <w:b/>
                <w:sz w:val="32"/>
                <w:u w:val="single"/>
              </w:rPr>
            </w:pPr>
          </w:p>
        </w:tc>
      </w:tr>
      <w:tr w:rsidR="00000000" w14:paraId="23AC3B41" w14:textId="77777777">
        <w:trPr>
          <w:trHeight w:val="408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3C804DF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Courier New" w:hAnsi="Courier New" w:cs="Courier New"/>
                <w:sz w:val="32"/>
              </w:rPr>
            </w:pPr>
            <w:r>
              <w:rPr>
                <w:rFonts w:ascii="Courier New" w:hAnsi="Courier New" w:cs="Courier New"/>
                <w:sz w:val="32"/>
              </w:rPr>
              <w:t>5K</w:t>
            </w:r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B6F90B1" w14:textId="77777777" w:rsidR="00000000" w:rsidRDefault="00000000">
            <w:pPr>
              <w:snapToGrid w:val="0"/>
              <w:jc w:val="center"/>
              <w:rPr>
                <w:rFonts w:ascii="Courier New" w:hAnsi="Courier New" w:cs="Courier New"/>
                <w:b/>
                <w:sz w:val="32"/>
                <w:u w:val="single"/>
              </w:rPr>
            </w:pPr>
            <w:r>
              <w:rPr>
                <w:rFonts w:ascii="Courier New" w:hAnsi="Courier New" w:cs="Courier New"/>
                <w:sz w:val="32"/>
              </w:rPr>
              <w:t>50</w:t>
            </w:r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20E9A2F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Courier New" w:hAnsi="Courier New" w:cs="Courier New"/>
                <w:b/>
                <w:sz w:val="32"/>
                <w:u w:val="single"/>
              </w:rPr>
            </w:pPr>
          </w:p>
        </w:tc>
        <w:tc>
          <w:tcPr>
            <w:tcW w:w="3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3DECA5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Courier New" w:hAnsi="Courier New" w:cs="Courier New"/>
                <w:b/>
                <w:sz w:val="32"/>
                <w:u w:val="single"/>
              </w:rPr>
            </w:pPr>
          </w:p>
        </w:tc>
      </w:tr>
      <w:tr w:rsidR="00000000" w14:paraId="72FAD489" w14:textId="77777777">
        <w:trPr>
          <w:trHeight w:val="408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169E0C4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Courier New" w:hAnsi="Courier New" w:cs="Courier New"/>
                <w:sz w:val="32"/>
              </w:rPr>
            </w:pPr>
            <w:r>
              <w:rPr>
                <w:rFonts w:ascii="Courier New" w:hAnsi="Courier New" w:cs="Courier New"/>
                <w:sz w:val="32"/>
              </w:rPr>
              <w:t>10K</w:t>
            </w:r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5E082DC" w14:textId="77777777" w:rsidR="00000000" w:rsidRDefault="00000000">
            <w:pPr>
              <w:snapToGrid w:val="0"/>
              <w:jc w:val="center"/>
              <w:rPr>
                <w:rFonts w:ascii="Courier New" w:hAnsi="Courier New" w:cs="Courier New"/>
                <w:b/>
                <w:sz w:val="32"/>
                <w:u w:val="single"/>
              </w:rPr>
            </w:pPr>
            <w:r>
              <w:rPr>
                <w:rFonts w:ascii="Courier New" w:hAnsi="Courier New" w:cs="Courier New"/>
                <w:sz w:val="32"/>
              </w:rPr>
              <w:t>50</w:t>
            </w:r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10932F3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Courier New" w:hAnsi="Courier New" w:cs="Courier New"/>
                <w:b/>
                <w:sz w:val="32"/>
                <w:u w:val="single"/>
              </w:rPr>
            </w:pPr>
          </w:p>
        </w:tc>
        <w:tc>
          <w:tcPr>
            <w:tcW w:w="3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F46607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Courier New" w:hAnsi="Courier New" w:cs="Courier New"/>
                <w:b/>
                <w:sz w:val="32"/>
                <w:u w:val="single"/>
              </w:rPr>
            </w:pPr>
          </w:p>
        </w:tc>
      </w:tr>
      <w:tr w:rsidR="00000000" w14:paraId="694B68B2" w14:textId="77777777">
        <w:trPr>
          <w:trHeight w:val="391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BB87C3D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Courier New" w:hAnsi="Courier New" w:cs="Courier New"/>
                <w:sz w:val="32"/>
              </w:rPr>
            </w:pPr>
            <w:r>
              <w:rPr>
                <w:rFonts w:ascii="Courier New" w:hAnsi="Courier New" w:cs="Courier New"/>
                <w:sz w:val="32"/>
              </w:rPr>
              <w:t>20K</w:t>
            </w:r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F82FC5E" w14:textId="77777777" w:rsidR="00000000" w:rsidRDefault="00000000">
            <w:pPr>
              <w:snapToGrid w:val="0"/>
              <w:jc w:val="center"/>
              <w:rPr>
                <w:rFonts w:ascii="Courier New" w:hAnsi="Courier New" w:cs="Courier New"/>
                <w:b/>
                <w:sz w:val="32"/>
                <w:u w:val="single"/>
              </w:rPr>
            </w:pPr>
            <w:r>
              <w:rPr>
                <w:rFonts w:ascii="Courier New" w:hAnsi="Courier New" w:cs="Courier New"/>
                <w:sz w:val="32"/>
              </w:rPr>
              <w:t>50</w:t>
            </w:r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F184B36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Courier New" w:hAnsi="Courier New" w:cs="Courier New"/>
                <w:b/>
                <w:sz w:val="32"/>
                <w:u w:val="single"/>
              </w:rPr>
            </w:pPr>
          </w:p>
        </w:tc>
        <w:tc>
          <w:tcPr>
            <w:tcW w:w="3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0A1EC6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Courier New" w:hAnsi="Courier New" w:cs="Courier New"/>
                <w:b/>
                <w:sz w:val="32"/>
                <w:u w:val="single"/>
              </w:rPr>
            </w:pPr>
          </w:p>
        </w:tc>
      </w:tr>
      <w:tr w:rsidR="00000000" w14:paraId="67D8AF38" w14:textId="77777777">
        <w:trPr>
          <w:trHeight w:val="408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CFC5B8B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Courier New" w:hAnsi="Courier New" w:cs="Courier New"/>
                <w:sz w:val="32"/>
              </w:rPr>
            </w:pPr>
            <w:r>
              <w:rPr>
                <w:rFonts w:ascii="Courier New" w:hAnsi="Courier New" w:cs="Courier New"/>
                <w:sz w:val="32"/>
              </w:rPr>
              <w:t>50K</w:t>
            </w:r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850A608" w14:textId="77777777" w:rsidR="00000000" w:rsidRDefault="00000000">
            <w:pPr>
              <w:snapToGrid w:val="0"/>
              <w:jc w:val="center"/>
              <w:rPr>
                <w:rFonts w:ascii="Courier New" w:hAnsi="Courier New" w:cs="Courier New"/>
                <w:b/>
                <w:sz w:val="32"/>
                <w:u w:val="single"/>
              </w:rPr>
            </w:pPr>
            <w:r>
              <w:rPr>
                <w:rFonts w:ascii="Courier New" w:hAnsi="Courier New" w:cs="Courier New"/>
                <w:sz w:val="32"/>
              </w:rPr>
              <w:t>50</w:t>
            </w:r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8FE6622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Courier New" w:hAnsi="Courier New" w:cs="Courier New"/>
                <w:b/>
                <w:sz w:val="32"/>
                <w:u w:val="single"/>
              </w:rPr>
            </w:pPr>
          </w:p>
        </w:tc>
        <w:tc>
          <w:tcPr>
            <w:tcW w:w="3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A10F67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Courier New" w:hAnsi="Courier New" w:cs="Courier New"/>
                <w:b/>
                <w:sz w:val="32"/>
                <w:u w:val="single"/>
              </w:rPr>
            </w:pPr>
          </w:p>
        </w:tc>
      </w:tr>
      <w:tr w:rsidR="00000000" w14:paraId="1AE3A647" w14:textId="77777777">
        <w:trPr>
          <w:trHeight w:val="426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EC6D826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Courier New" w:hAnsi="Courier New" w:cs="Courier New"/>
                <w:sz w:val="32"/>
              </w:rPr>
            </w:pPr>
            <w:r>
              <w:rPr>
                <w:rFonts w:ascii="Courier New" w:hAnsi="Courier New" w:cs="Courier New"/>
                <w:sz w:val="32"/>
              </w:rPr>
              <w:t>100K</w:t>
            </w:r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D5F1DB8" w14:textId="77777777" w:rsidR="00000000" w:rsidRDefault="00000000">
            <w:pPr>
              <w:snapToGrid w:val="0"/>
              <w:jc w:val="center"/>
              <w:rPr>
                <w:rFonts w:ascii="Courier New" w:hAnsi="Courier New" w:cs="Courier New"/>
                <w:b/>
                <w:sz w:val="32"/>
                <w:u w:val="single"/>
              </w:rPr>
            </w:pPr>
            <w:r>
              <w:rPr>
                <w:rFonts w:ascii="Courier New" w:hAnsi="Courier New" w:cs="Courier New"/>
                <w:sz w:val="32"/>
              </w:rPr>
              <w:t>50</w:t>
            </w:r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503F5AF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Courier New" w:hAnsi="Courier New" w:cs="Courier New"/>
                <w:b/>
                <w:sz w:val="32"/>
                <w:u w:val="single"/>
              </w:rPr>
            </w:pPr>
          </w:p>
        </w:tc>
        <w:tc>
          <w:tcPr>
            <w:tcW w:w="3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F50C3E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Courier New" w:hAnsi="Courier New" w:cs="Courier New"/>
                <w:b/>
                <w:sz w:val="32"/>
                <w:u w:val="single"/>
              </w:rPr>
            </w:pPr>
          </w:p>
        </w:tc>
      </w:tr>
    </w:tbl>
    <w:p w14:paraId="2A6EC018" w14:textId="77777777" w:rsidR="00000000" w:rsidRDefault="00000000">
      <w:pPr>
        <w:tabs>
          <w:tab w:val="left" w:pos="4950"/>
        </w:tabs>
      </w:pPr>
    </w:p>
    <w:p w14:paraId="75CC2B70" w14:textId="77777777" w:rsidR="00000000" w:rsidRDefault="00000000">
      <w:pPr>
        <w:ind w:firstLine="720"/>
        <w:rPr>
          <w:b/>
        </w:rPr>
      </w:pPr>
    </w:p>
    <w:p w14:paraId="34AB55E8" w14:textId="77777777" w:rsidR="00000000" w:rsidRDefault="00000000">
      <w:pPr>
        <w:ind w:firstLine="720"/>
        <w:rPr>
          <w:b/>
        </w:rPr>
      </w:pPr>
    </w:p>
    <w:p w14:paraId="2C0B869D" w14:textId="77777777" w:rsidR="00000000" w:rsidRDefault="00000000">
      <w:pPr>
        <w:ind w:firstLine="720"/>
        <w:rPr>
          <w:b/>
        </w:rPr>
      </w:pPr>
    </w:p>
    <w:p w14:paraId="51380D00" w14:textId="77777777" w:rsidR="00000000" w:rsidRDefault="00000000">
      <w:pPr>
        <w:ind w:firstLine="720"/>
        <w:rPr>
          <w:b/>
          <w:sz w:val="22"/>
        </w:rPr>
      </w:pPr>
      <w:r>
        <w:rPr>
          <w:b/>
          <w:sz w:val="22"/>
        </w:rPr>
        <w:t>TESTED BY:</w:t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  <w:t xml:space="preserve">APPROVED BY:   </w:t>
      </w:r>
      <w:r>
        <w:rPr>
          <w:b/>
        </w:rPr>
        <w:t xml:space="preserve">                         </w:t>
      </w:r>
    </w:p>
    <w:p w14:paraId="6E579C47" w14:textId="77777777" w:rsidR="00000000" w:rsidRDefault="00000000">
      <w:pPr>
        <w:ind w:firstLine="720"/>
        <w:rPr>
          <w:b/>
          <w:sz w:val="22"/>
        </w:rPr>
      </w:pPr>
    </w:p>
    <w:p w14:paraId="3213437C" w14:textId="77777777" w:rsidR="00000000" w:rsidRDefault="00000000">
      <w:pPr>
        <w:pBdr>
          <w:bottom w:val="single" w:sz="4" w:space="1" w:color="000000"/>
        </w:pBdr>
        <w:ind w:firstLine="720"/>
        <w:rPr>
          <w:b/>
          <w:sz w:val="20"/>
        </w:rPr>
      </w:pPr>
      <w:r>
        <w:rPr>
          <w:b/>
          <w:sz w:val="22"/>
        </w:rPr>
        <w:t>DATE</w:t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  <w:t xml:space="preserve"> </w:t>
      </w:r>
      <w:r>
        <w:rPr>
          <w:b/>
          <w:sz w:val="20"/>
        </w:rPr>
        <w:t>HOD – PDN</w:t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0"/>
        </w:rPr>
        <w:tab/>
      </w:r>
    </w:p>
    <w:p w14:paraId="2810B0E8" w14:textId="77777777" w:rsidR="00000000" w:rsidRDefault="00000000">
      <w:pPr>
        <w:pBdr>
          <w:bottom w:val="single" w:sz="4" w:space="1" w:color="000000"/>
        </w:pBdr>
        <w:ind w:firstLine="720"/>
        <w:rPr>
          <w:rFonts w:ascii="Tahoma" w:hAnsi="Tahoma" w:cs="Tahoma"/>
          <w:b/>
          <w:sz w:val="18"/>
          <w:szCs w:val="20"/>
        </w:rPr>
      </w:pPr>
      <w:r>
        <w:rPr>
          <w:b/>
          <w:sz w:val="20"/>
        </w:rPr>
        <w:tab/>
      </w:r>
    </w:p>
    <w:p w14:paraId="235F8B5A" w14:textId="77777777" w:rsidR="00000000" w:rsidRDefault="00000000">
      <w:pPr>
        <w:ind w:left="5760" w:firstLine="720"/>
        <w:rPr>
          <w:rFonts w:ascii="Tahoma" w:hAnsi="Tahoma" w:cs="Tahoma"/>
          <w:b/>
          <w:sz w:val="18"/>
          <w:szCs w:val="20"/>
        </w:rPr>
      </w:pPr>
      <w:r>
        <w:rPr>
          <w:rFonts w:ascii="Tahoma" w:hAnsi="Tahoma" w:cs="Tahoma"/>
          <w:b/>
          <w:sz w:val="18"/>
          <w:szCs w:val="20"/>
        </w:rPr>
        <w:t>Form No.  : R/PP-05/11-CA/REV 00 Pg 6 of 7</w:t>
      </w:r>
    </w:p>
    <w:p w14:paraId="2371B1B8" w14:textId="77777777" w:rsidR="00000000" w:rsidRDefault="00000000">
      <w:pPr>
        <w:pageBreakBefore/>
        <w:ind w:left="5760" w:firstLine="720"/>
        <w:rPr>
          <w:rFonts w:ascii="Tahoma" w:hAnsi="Tahoma" w:cs="Tahoma"/>
          <w:b/>
          <w:sz w:val="18"/>
          <w:szCs w:val="20"/>
        </w:rPr>
      </w:pPr>
    </w:p>
    <w:p w14:paraId="5BBBB842" w14:textId="77777777" w:rsidR="00000000" w:rsidRDefault="00000000">
      <w:pPr>
        <w:tabs>
          <w:tab w:val="left" w:pos="4950"/>
        </w:tabs>
        <w:jc w:val="center"/>
        <w:rPr>
          <w:rFonts w:ascii="Courier New" w:hAnsi="Courier New" w:cs="Courier New"/>
          <w:b/>
          <w:sz w:val="32"/>
          <w:u w:val="single"/>
        </w:rPr>
      </w:pPr>
      <w:r>
        <w:rPr>
          <w:rFonts w:ascii="Courier New" w:hAnsi="Courier New" w:cs="Courier New"/>
          <w:b/>
          <w:sz w:val="32"/>
          <w:u w:val="single"/>
        </w:rPr>
        <w:t>CHARGE AMPLIFIER TEST RECORD</w:t>
      </w:r>
    </w:p>
    <w:p w14:paraId="4B98A2B4" w14:textId="77777777" w:rsidR="00000000" w:rsidRDefault="00000000">
      <w:pPr>
        <w:tabs>
          <w:tab w:val="left" w:pos="4950"/>
        </w:tabs>
        <w:jc w:val="center"/>
        <w:rPr>
          <w:rFonts w:ascii="Courier New" w:hAnsi="Courier New" w:cs="Courier New"/>
          <w:b/>
          <w:sz w:val="32"/>
          <w:u w:val="single"/>
        </w:rPr>
      </w:pPr>
    </w:p>
    <w:p w14:paraId="39A6AE5B" w14:textId="77777777" w:rsidR="00000000" w:rsidRDefault="00000000">
      <w:pPr>
        <w:ind w:left="720"/>
        <w:rPr>
          <w:rFonts w:ascii="Courier New" w:hAnsi="Courier New" w:cs="Courier New"/>
          <w:sz w:val="26"/>
        </w:rPr>
      </w:pPr>
      <w:r>
        <w:rPr>
          <w:rFonts w:ascii="Courier New" w:hAnsi="Courier New" w:cs="Courier New"/>
          <w:sz w:val="26"/>
        </w:rPr>
        <w:t>Model No……………… Sl.No…………………………</w:t>
      </w:r>
    </w:p>
    <w:p w14:paraId="4A7BA02A" w14:textId="77777777" w:rsidR="00000000" w:rsidRDefault="00000000">
      <w:pPr>
        <w:ind w:left="720"/>
        <w:rPr>
          <w:rFonts w:ascii="Courier New" w:hAnsi="Courier New" w:cs="Courier New"/>
          <w:sz w:val="26"/>
        </w:rPr>
      </w:pPr>
    </w:p>
    <w:p w14:paraId="03BC5390" w14:textId="77777777" w:rsidR="00000000" w:rsidRDefault="00000000">
      <w:pPr>
        <w:tabs>
          <w:tab w:val="left" w:pos="4950"/>
        </w:tabs>
        <w:rPr>
          <w:rFonts w:ascii="Courier New" w:eastAsia="Courier New" w:hAnsi="Courier New" w:cs="Courier New"/>
          <w:b/>
          <w:sz w:val="32"/>
        </w:rPr>
      </w:pPr>
      <w:r>
        <w:rPr>
          <w:rFonts w:ascii="Courier New" w:eastAsia="Courier New" w:hAnsi="Courier New" w:cs="Courier New"/>
          <w:b/>
          <w:sz w:val="32"/>
        </w:rPr>
        <w:t xml:space="preserve">    </w:t>
      </w:r>
      <w:r>
        <w:rPr>
          <w:rFonts w:ascii="Courier New" w:hAnsi="Courier New" w:cs="Courier New"/>
          <w:b/>
          <w:sz w:val="28"/>
        </w:rPr>
        <w:t>T</w:t>
      </w:r>
      <w:r>
        <w:rPr>
          <w:rFonts w:ascii="Courier New" w:hAnsi="Courier New" w:cs="Courier New"/>
          <w:b/>
          <w:sz w:val="22"/>
        </w:rPr>
        <w:t xml:space="preserve">EST V (CONTD.) </w:t>
      </w:r>
    </w:p>
    <w:p w14:paraId="6ADE68CB" w14:textId="77777777" w:rsidR="00000000" w:rsidRDefault="00000000">
      <w:pPr>
        <w:rPr>
          <w:rFonts w:ascii="Courier New" w:hAnsi="Courier New" w:cs="Courier New"/>
          <w:b/>
          <w:sz w:val="32"/>
        </w:rPr>
      </w:pPr>
      <w:r>
        <w:rPr>
          <w:rFonts w:ascii="Courier New" w:eastAsia="Courier New" w:hAnsi="Courier New" w:cs="Courier New"/>
          <w:b/>
          <w:sz w:val="32"/>
        </w:rPr>
        <w:t xml:space="preserve">     </w:t>
      </w:r>
      <w:r>
        <w:rPr>
          <w:rFonts w:ascii="Courier New" w:hAnsi="Courier New" w:cs="Courier New"/>
          <w:b/>
          <w:sz w:val="32"/>
        </w:rPr>
        <w:t>(B)</w:t>
      </w:r>
      <w:r>
        <w:rPr>
          <w:rFonts w:ascii="Courier New" w:hAnsi="Courier New" w:cs="Courier New"/>
          <w:b/>
          <w:sz w:val="32"/>
        </w:rPr>
        <w:tab/>
        <w:t xml:space="preserve">Input Signal = 10 V pk-pk </w:t>
      </w:r>
    </w:p>
    <w:p w14:paraId="71671766" w14:textId="77777777" w:rsidR="00000000" w:rsidRDefault="00000000">
      <w:pPr>
        <w:rPr>
          <w:rFonts w:ascii="Courier New" w:hAnsi="Courier New" w:cs="Courier New"/>
          <w:b/>
          <w:sz w:val="28"/>
        </w:rPr>
      </w:pPr>
      <w:r>
        <w:rPr>
          <w:rFonts w:ascii="Courier New" w:hAnsi="Courier New" w:cs="Courier New"/>
          <w:b/>
          <w:sz w:val="32"/>
        </w:rPr>
        <w:tab/>
      </w:r>
      <w:r>
        <w:rPr>
          <w:rFonts w:ascii="Courier New" w:hAnsi="Courier New" w:cs="Courier New"/>
          <w:b/>
          <w:sz w:val="32"/>
        </w:rPr>
        <w:tab/>
      </w:r>
      <w:r>
        <w:rPr>
          <w:rFonts w:ascii="Courier New" w:hAnsi="Courier New" w:cs="Courier New"/>
          <w:b/>
          <w:sz w:val="32"/>
        </w:rPr>
        <w:tab/>
        <w:t xml:space="preserve">READING TOL. </w:t>
      </w:r>
      <w:r>
        <w:rPr>
          <w:rFonts w:ascii="Courier New" w:hAnsi="Courier New" w:cs="Courier New"/>
          <w:b/>
          <w:sz w:val="28"/>
          <w:szCs w:val="16"/>
        </w:rPr>
        <w:t>± 2%</w:t>
      </w:r>
    </w:p>
    <w:tbl>
      <w:tblPr>
        <w:tblW w:w="0" w:type="auto"/>
        <w:tblInd w:w="385" w:type="dxa"/>
        <w:tblLayout w:type="fixed"/>
        <w:tblLook w:val="0000" w:firstRow="0" w:lastRow="0" w:firstColumn="0" w:lastColumn="0" w:noHBand="0" w:noVBand="0"/>
      </w:tblPr>
      <w:tblGrid>
        <w:gridCol w:w="2016"/>
        <w:gridCol w:w="2751"/>
        <w:gridCol w:w="2751"/>
        <w:gridCol w:w="3358"/>
      </w:tblGrid>
      <w:tr w:rsidR="00000000" w14:paraId="3DC91CF5" w14:textId="77777777">
        <w:trPr>
          <w:trHeight w:val="716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AF99460" w14:textId="77777777" w:rsidR="00000000" w:rsidRDefault="00000000">
            <w:pPr>
              <w:tabs>
                <w:tab w:val="left" w:pos="4950"/>
              </w:tabs>
              <w:snapToGrid w:val="0"/>
              <w:rPr>
                <w:rFonts w:ascii="Courier New" w:hAnsi="Courier New" w:cs="Courier New"/>
                <w:b/>
                <w:sz w:val="28"/>
              </w:rPr>
            </w:pPr>
            <w:r>
              <w:rPr>
                <w:rFonts w:ascii="Courier New" w:hAnsi="Courier New" w:cs="Courier New"/>
                <w:b/>
                <w:sz w:val="28"/>
              </w:rPr>
              <w:t>Freq.</w:t>
            </w:r>
          </w:p>
          <w:p w14:paraId="73BDE523" w14:textId="77777777" w:rsidR="00000000" w:rsidRDefault="00000000">
            <w:pPr>
              <w:tabs>
                <w:tab w:val="left" w:pos="4950"/>
              </w:tabs>
              <w:rPr>
                <w:rFonts w:ascii="Courier New" w:hAnsi="Courier New" w:cs="Courier New"/>
                <w:b/>
                <w:sz w:val="28"/>
              </w:rPr>
            </w:pPr>
            <w:r>
              <w:rPr>
                <w:rFonts w:ascii="Courier New" w:hAnsi="Courier New" w:cs="Courier New"/>
                <w:b/>
                <w:sz w:val="28"/>
              </w:rPr>
              <w:t>Hz.</w:t>
            </w:r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70C6DBE" w14:textId="77777777" w:rsidR="00000000" w:rsidRDefault="00000000">
            <w:pPr>
              <w:tabs>
                <w:tab w:val="left" w:pos="4950"/>
              </w:tabs>
              <w:snapToGrid w:val="0"/>
              <w:rPr>
                <w:rFonts w:ascii="Courier New" w:hAnsi="Courier New" w:cs="Courier New"/>
                <w:b/>
                <w:sz w:val="28"/>
              </w:rPr>
            </w:pPr>
            <w:r>
              <w:rPr>
                <w:rFonts w:ascii="Courier New" w:hAnsi="Courier New" w:cs="Courier New"/>
                <w:b/>
                <w:sz w:val="28"/>
              </w:rPr>
              <w:t>Input Signal</w:t>
            </w:r>
          </w:p>
          <w:p w14:paraId="12DAFFF2" w14:textId="77777777" w:rsidR="00000000" w:rsidRDefault="00000000">
            <w:pPr>
              <w:tabs>
                <w:tab w:val="left" w:pos="4950"/>
              </w:tabs>
              <w:rPr>
                <w:rFonts w:ascii="Courier New" w:hAnsi="Courier New" w:cs="Courier New"/>
                <w:b/>
                <w:sz w:val="28"/>
              </w:rPr>
            </w:pPr>
            <w:r>
              <w:rPr>
                <w:rFonts w:ascii="Courier New" w:hAnsi="Courier New" w:cs="Courier New"/>
                <w:b/>
                <w:sz w:val="28"/>
              </w:rPr>
              <w:t>Vi mV pk-pk</w:t>
            </w:r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699AC4B" w14:textId="77777777" w:rsidR="00000000" w:rsidRDefault="00000000">
            <w:pPr>
              <w:tabs>
                <w:tab w:val="left" w:pos="4950"/>
              </w:tabs>
              <w:snapToGrid w:val="0"/>
              <w:rPr>
                <w:rFonts w:ascii="Courier New" w:hAnsi="Courier New" w:cs="Courier New"/>
                <w:b/>
                <w:sz w:val="28"/>
              </w:rPr>
            </w:pPr>
            <w:r>
              <w:rPr>
                <w:rFonts w:ascii="Courier New" w:hAnsi="Courier New" w:cs="Courier New"/>
                <w:b/>
                <w:sz w:val="28"/>
              </w:rPr>
              <w:t>Output Signal</w:t>
            </w:r>
          </w:p>
          <w:p w14:paraId="0073C118" w14:textId="77777777" w:rsidR="00000000" w:rsidRDefault="00000000">
            <w:pPr>
              <w:tabs>
                <w:tab w:val="left" w:pos="4950"/>
              </w:tabs>
              <w:rPr>
                <w:rFonts w:ascii="Courier New" w:hAnsi="Courier New" w:cs="Courier New"/>
                <w:b/>
                <w:sz w:val="28"/>
              </w:rPr>
            </w:pPr>
            <w:r>
              <w:rPr>
                <w:rFonts w:ascii="Courier New" w:hAnsi="Courier New" w:cs="Courier New"/>
                <w:b/>
                <w:sz w:val="28"/>
              </w:rPr>
              <w:t>Vo mV pk-pk</w:t>
            </w:r>
          </w:p>
        </w:tc>
        <w:tc>
          <w:tcPr>
            <w:tcW w:w="3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C37554" w14:textId="77777777" w:rsidR="00000000" w:rsidRDefault="00000000">
            <w:pPr>
              <w:tabs>
                <w:tab w:val="left" w:pos="4950"/>
              </w:tabs>
              <w:snapToGrid w:val="0"/>
              <w:rPr>
                <w:rFonts w:ascii="Courier New" w:hAnsi="Courier New" w:cs="Courier New"/>
                <w:b/>
                <w:sz w:val="28"/>
              </w:rPr>
            </w:pPr>
            <w:r>
              <w:rPr>
                <w:rFonts w:ascii="Courier New" w:hAnsi="Courier New" w:cs="Courier New"/>
                <w:b/>
                <w:sz w:val="28"/>
              </w:rPr>
              <w:t xml:space="preserve">Gain = </w:t>
            </w:r>
          </w:p>
          <w:p w14:paraId="2C791FE3" w14:textId="77777777" w:rsidR="00000000" w:rsidRDefault="00000000">
            <w:pPr>
              <w:tabs>
                <w:tab w:val="left" w:pos="4950"/>
              </w:tabs>
              <w:rPr>
                <w:rFonts w:ascii="Courier New" w:hAnsi="Courier New" w:cs="Courier New"/>
                <w:sz w:val="32"/>
              </w:rPr>
            </w:pPr>
            <w:r>
              <w:rPr>
                <w:rFonts w:ascii="Courier New" w:hAnsi="Courier New" w:cs="Courier New"/>
                <w:b/>
                <w:sz w:val="28"/>
              </w:rPr>
              <w:t>20 log (Vo/Vi)</w:t>
            </w:r>
          </w:p>
        </w:tc>
      </w:tr>
      <w:tr w:rsidR="00000000" w14:paraId="4EDDE9A4" w14:textId="77777777">
        <w:trPr>
          <w:trHeight w:val="408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768C682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Courier New" w:hAnsi="Courier New" w:cs="Courier New"/>
                <w:sz w:val="32"/>
              </w:rPr>
            </w:pPr>
            <w:r>
              <w:rPr>
                <w:rFonts w:ascii="Courier New" w:hAnsi="Courier New" w:cs="Courier New"/>
                <w:sz w:val="32"/>
              </w:rPr>
              <w:t>1</w:t>
            </w:r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9944B75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Courier New" w:hAnsi="Courier New" w:cs="Courier New"/>
                <w:b/>
                <w:sz w:val="32"/>
                <w:u w:val="single"/>
              </w:rPr>
            </w:pPr>
            <w:r>
              <w:rPr>
                <w:rFonts w:ascii="Courier New" w:hAnsi="Courier New" w:cs="Courier New"/>
                <w:sz w:val="32"/>
              </w:rPr>
              <w:t>10</w:t>
            </w:r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91FA65E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Courier New" w:hAnsi="Courier New" w:cs="Courier New"/>
                <w:b/>
                <w:sz w:val="32"/>
                <w:u w:val="single"/>
              </w:rPr>
            </w:pPr>
          </w:p>
        </w:tc>
        <w:tc>
          <w:tcPr>
            <w:tcW w:w="3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3E15FA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Courier New" w:hAnsi="Courier New" w:cs="Courier New"/>
                <w:b/>
                <w:sz w:val="32"/>
                <w:u w:val="single"/>
              </w:rPr>
            </w:pPr>
          </w:p>
        </w:tc>
      </w:tr>
      <w:tr w:rsidR="00000000" w14:paraId="456CD379" w14:textId="77777777">
        <w:trPr>
          <w:trHeight w:val="391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2591FE8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Courier New" w:hAnsi="Courier New" w:cs="Courier New"/>
                <w:sz w:val="32"/>
              </w:rPr>
            </w:pPr>
            <w:r>
              <w:rPr>
                <w:rFonts w:ascii="Courier New" w:hAnsi="Courier New" w:cs="Courier New"/>
                <w:sz w:val="32"/>
              </w:rPr>
              <w:t>2</w:t>
            </w:r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029CD44" w14:textId="77777777" w:rsidR="00000000" w:rsidRDefault="00000000">
            <w:pPr>
              <w:snapToGrid w:val="0"/>
              <w:jc w:val="center"/>
              <w:rPr>
                <w:rFonts w:ascii="Courier New" w:hAnsi="Courier New" w:cs="Courier New"/>
                <w:b/>
                <w:sz w:val="32"/>
                <w:u w:val="single"/>
              </w:rPr>
            </w:pPr>
            <w:r>
              <w:rPr>
                <w:rFonts w:ascii="Courier New" w:hAnsi="Courier New" w:cs="Courier New"/>
                <w:sz w:val="32"/>
              </w:rPr>
              <w:t>10</w:t>
            </w:r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EB47634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Courier New" w:hAnsi="Courier New" w:cs="Courier New"/>
                <w:b/>
                <w:sz w:val="32"/>
                <w:u w:val="single"/>
              </w:rPr>
            </w:pPr>
          </w:p>
        </w:tc>
        <w:tc>
          <w:tcPr>
            <w:tcW w:w="3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279430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Courier New" w:hAnsi="Courier New" w:cs="Courier New"/>
                <w:b/>
                <w:sz w:val="32"/>
                <w:u w:val="single"/>
              </w:rPr>
            </w:pPr>
          </w:p>
        </w:tc>
      </w:tr>
      <w:tr w:rsidR="00000000" w14:paraId="2E1E4BA6" w14:textId="77777777">
        <w:trPr>
          <w:trHeight w:val="408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AF9A14B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Courier New" w:hAnsi="Courier New" w:cs="Courier New"/>
                <w:sz w:val="32"/>
              </w:rPr>
            </w:pPr>
            <w:r>
              <w:rPr>
                <w:rFonts w:ascii="Courier New" w:hAnsi="Courier New" w:cs="Courier New"/>
                <w:sz w:val="32"/>
              </w:rPr>
              <w:t>5</w:t>
            </w:r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5ADC05E" w14:textId="77777777" w:rsidR="00000000" w:rsidRDefault="00000000">
            <w:pPr>
              <w:snapToGrid w:val="0"/>
              <w:jc w:val="center"/>
              <w:rPr>
                <w:rFonts w:ascii="Courier New" w:hAnsi="Courier New" w:cs="Courier New"/>
                <w:b/>
                <w:sz w:val="32"/>
                <w:u w:val="single"/>
              </w:rPr>
            </w:pPr>
            <w:r>
              <w:rPr>
                <w:rFonts w:ascii="Courier New" w:hAnsi="Courier New" w:cs="Courier New"/>
                <w:sz w:val="32"/>
              </w:rPr>
              <w:t>10</w:t>
            </w:r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5B9B563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Courier New" w:hAnsi="Courier New" w:cs="Courier New"/>
                <w:b/>
                <w:sz w:val="32"/>
                <w:u w:val="single"/>
              </w:rPr>
            </w:pPr>
          </w:p>
        </w:tc>
        <w:tc>
          <w:tcPr>
            <w:tcW w:w="3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704545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Courier New" w:hAnsi="Courier New" w:cs="Courier New"/>
                <w:b/>
                <w:sz w:val="32"/>
                <w:u w:val="single"/>
              </w:rPr>
            </w:pPr>
          </w:p>
        </w:tc>
      </w:tr>
      <w:tr w:rsidR="00000000" w14:paraId="3F6352A0" w14:textId="77777777">
        <w:trPr>
          <w:trHeight w:val="408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B48E224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Courier New" w:hAnsi="Courier New" w:cs="Courier New"/>
                <w:sz w:val="32"/>
              </w:rPr>
            </w:pPr>
            <w:r>
              <w:rPr>
                <w:rFonts w:ascii="Courier New" w:hAnsi="Courier New" w:cs="Courier New"/>
                <w:sz w:val="32"/>
              </w:rPr>
              <w:t>10</w:t>
            </w:r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61859D2" w14:textId="77777777" w:rsidR="00000000" w:rsidRDefault="00000000">
            <w:pPr>
              <w:snapToGrid w:val="0"/>
              <w:jc w:val="center"/>
              <w:rPr>
                <w:rFonts w:ascii="Courier New" w:hAnsi="Courier New" w:cs="Courier New"/>
                <w:b/>
                <w:sz w:val="32"/>
                <w:u w:val="single"/>
              </w:rPr>
            </w:pPr>
            <w:r>
              <w:rPr>
                <w:rFonts w:ascii="Courier New" w:hAnsi="Courier New" w:cs="Courier New"/>
                <w:sz w:val="32"/>
              </w:rPr>
              <w:t>10</w:t>
            </w:r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F3A7F7E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Courier New" w:hAnsi="Courier New" w:cs="Courier New"/>
                <w:b/>
                <w:sz w:val="32"/>
                <w:u w:val="single"/>
              </w:rPr>
            </w:pPr>
          </w:p>
        </w:tc>
        <w:tc>
          <w:tcPr>
            <w:tcW w:w="3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39D313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Courier New" w:hAnsi="Courier New" w:cs="Courier New"/>
                <w:b/>
                <w:sz w:val="32"/>
                <w:u w:val="single"/>
              </w:rPr>
            </w:pPr>
          </w:p>
        </w:tc>
      </w:tr>
      <w:tr w:rsidR="00000000" w14:paraId="616EBDCA" w14:textId="77777777">
        <w:trPr>
          <w:trHeight w:val="408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0658BFB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Courier New" w:hAnsi="Courier New" w:cs="Courier New"/>
                <w:sz w:val="32"/>
              </w:rPr>
            </w:pPr>
            <w:r>
              <w:rPr>
                <w:rFonts w:ascii="Courier New" w:hAnsi="Courier New" w:cs="Courier New"/>
                <w:sz w:val="32"/>
              </w:rPr>
              <w:t>20</w:t>
            </w:r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2B7FD71" w14:textId="77777777" w:rsidR="00000000" w:rsidRDefault="00000000">
            <w:pPr>
              <w:snapToGrid w:val="0"/>
              <w:jc w:val="center"/>
              <w:rPr>
                <w:rFonts w:ascii="Courier New" w:hAnsi="Courier New" w:cs="Courier New"/>
                <w:b/>
                <w:sz w:val="32"/>
                <w:u w:val="single"/>
              </w:rPr>
            </w:pPr>
            <w:r>
              <w:rPr>
                <w:rFonts w:ascii="Courier New" w:hAnsi="Courier New" w:cs="Courier New"/>
                <w:sz w:val="32"/>
              </w:rPr>
              <w:t>10</w:t>
            </w:r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782A90C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Courier New" w:hAnsi="Courier New" w:cs="Courier New"/>
                <w:b/>
                <w:sz w:val="32"/>
                <w:u w:val="single"/>
              </w:rPr>
            </w:pPr>
          </w:p>
        </w:tc>
        <w:tc>
          <w:tcPr>
            <w:tcW w:w="3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9C18C3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Courier New" w:hAnsi="Courier New" w:cs="Courier New"/>
                <w:b/>
                <w:sz w:val="32"/>
                <w:u w:val="single"/>
              </w:rPr>
            </w:pPr>
          </w:p>
        </w:tc>
      </w:tr>
      <w:tr w:rsidR="00000000" w14:paraId="279AD613" w14:textId="77777777">
        <w:trPr>
          <w:trHeight w:val="408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073DD20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Courier New" w:hAnsi="Courier New" w:cs="Courier New"/>
                <w:sz w:val="32"/>
              </w:rPr>
            </w:pPr>
            <w:r>
              <w:rPr>
                <w:rFonts w:ascii="Courier New" w:hAnsi="Courier New" w:cs="Courier New"/>
                <w:sz w:val="32"/>
              </w:rPr>
              <w:t>50</w:t>
            </w:r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7F7004C" w14:textId="77777777" w:rsidR="00000000" w:rsidRDefault="00000000">
            <w:pPr>
              <w:snapToGrid w:val="0"/>
              <w:jc w:val="center"/>
              <w:rPr>
                <w:rFonts w:ascii="Courier New" w:hAnsi="Courier New" w:cs="Courier New"/>
                <w:b/>
                <w:sz w:val="32"/>
                <w:u w:val="single"/>
              </w:rPr>
            </w:pPr>
            <w:r>
              <w:rPr>
                <w:rFonts w:ascii="Courier New" w:hAnsi="Courier New" w:cs="Courier New"/>
                <w:sz w:val="32"/>
              </w:rPr>
              <w:t>10</w:t>
            </w:r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9D33E33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Courier New" w:hAnsi="Courier New" w:cs="Courier New"/>
                <w:b/>
                <w:sz w:val="32"/>
                <w:u w:val="single"/>
              </w:rPr>
            </w:pPr>
          </w:p>
        </w:tc>
        <w:tc>
          <w:tcPr>
            <w:tcW w:w="3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05F528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Courier New" w:hAnsi="Courier New" w:cs="Courier New"/>
                <w:b/>
                <w:sz w:val="32"/>
                <w:u w:val="single"/>
              </w:rPr>
            </w:pPr>
          </w:p>
        </w:tc>
      </w:tr>
      <w:tr w:rsidR="00000000" w14:paraId="199DDFF7" w14:textId="77777777">
        <w:trPr>
          <w:trHeight w:val="408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A1368DF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Courier New" w:hAnsi="Courier New" w:cs="Courier New"/>
                <w:sz w:val="32"/>
              </w:rPr>
            </w:pPr>
            <w:r>
              <w:rPr>
                <w:rFonts w:ascii="Courier New" w:hAnsi="Courier New" w:cs="Courier New"/>
                <w:sz w:val="32"/>
              </w:rPr>
              <w:t>100</w:t>
            </w:r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5AB2846" w14:textId="77777777" w:rsidR="00000000" w:rsidRDefault="00000000">
            <w:pPr>
              <w:snapToGrid w:val="0"/>
              <w:jc w:val="center"/>
              <w:rPr>
                <w:rFonts w:ascii="Courier New" w:hAnsi="Courier New" w:cs="Courier New"/>
                <w:b/>
                <w:sz w:val="32"/>
                <w:u w:val="single"/>
              </w:rPr>
            </w:pPr>
            <w:r>
              <w:rPr>
                <w:rFonts w:ascii="Courier New" w:hAnsi="Courier New" w:cs="Courier New"/>
                <w:sz w:val="32"/>
              </w:rPr>
              <w:t>10</w:t>
            </w:r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234E99C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Courier New" w:hAnsi="Courier New" w:cs="Courier New"/>
                <w:b/>
                <w:sz w:val="32"/>
                <w:u w:val="single"/>
              </w:rPr>
            </w:pPr>
          </w:p>
        </w:tc>
        <w:tc>
          <w:tcPr>
            <w:tcW w:w="3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F2D9E4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Courier New" w:hAnsi="Courier New" w:cs="Courier New"/>
                <w:b/>
                <w:sz w:val="32"/>
                <w:u w:val="single"/>
              </w:rPr>
            </w:pPr>
          </w:p>
        </w:tc>
      </w:tr>
      <w:tr w:rsidR="00000000" w14:paraId="1F200075" w14:textId="77777777">
        <w:trPr>
          <w:trHeight w:val="391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8A5BBEE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Courier New" w:hAnsi="Courier New" w:cs="Courier New"/>
                <w:sz w:val="32"/>
              </w:rPr>
            </w:pPr>
            <w:r>
              <w:rPr>
                <w:rFonts w:ascii="Courier New" w:hAnsi="Courier New" w:cs="Courier New"/>
                <w:sz w:val="32"/>
              </w:rPr>
              <w:t>200</w:t>
            </w:r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92771F3" w14:textId="77777777" w:rsidR="00000000" w:rsidRDefault="00000000">
            <w:pPr>
              <w:snapToGrid w:val="0"/>
              <w:jc w:val="center"/>
              <w:rPr>
                <w:rFonts w:ascii="Courier New" w:hAnsi="Courier New" w:cs="Courier New"/>
                <w:b/>
                <w:sz w:val="32"/>
                <w:u w:val="single"/>
              </w:rPr>
            </w:pPr>
            <w:r>
              <w:rPr>
                <w:rFonts w:ascii="Courier New" w:hAnsi="Courier New" w:cs="Courier New"/>
                <w:sz w:val="32"/>
              </w:rPr>
              <w:t>10</w:t>
            </w:r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94B64F9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Courier New" w:hAnsi="Courier New" w:cs="Courier New"/>
                <w:b/>
                <w:sz w:val="32"/>
                <w:u w:val="single"/>
              </w:rPr>
            </w:pPr>
          </w:p>
        </w:tc>
        <w:tc>
          <w:tcPr>
            <w:tcW w:w="3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6D7B4C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Courier New" w:hAnsi="Courier New" w:cs="Courier New"/>
                <w:b/>
                <w:sz w:val="32"/>
                <w:u w:val="single"/>
              </w:rPr>
            </w:pPr>
          </w:p>
        </w:tc>
      </w:tr>
      <w:tr w:rsidR="00000000" w14:paraId="0B60177E" w14:textId="77777777">
        <w:trPr>
          <w:trHeight w:val="408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9BE46EC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Courier New" w:hAnsi="Courier New" w:cs="Courier New"/>
                <w:sz w:val="32"/>
              </w:rPr>
            </w:pPr>
            <w:r>
              <w:rPr>
                <w:rFonts w:ascii="Courier New" w:hAnsi="Courier New" w:cs="Courier New"/>
                <w:sz w:val="32"/>
              </w:rPr>
              <w:t>500</w:t>
            </w:r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3B38AFA" w14:textId="77777777" w:rsidR="00000000" w:rsidRDefault="00000000">
            <w:pPr>
              <w:snapToGrid w:val="0"/>
              <w:jc w:val="center"/>
              <w:rPr>
                <w:rFonts w:ascii="Courier New" w:hAnsi="Courier New" w:cs="Courier New"/>
                <w:b/>
                <w:sz w:val="32"/>
                <w:u w:val="single"/>
              </w:rPr>
            </w:pPr>
            <w:r>
              <w:rPr>
                <w:rFonts w:ascii="Courier New" w:hAnsi="Courier New" w:cs="Courier New"/>
                <w:sz w:val="32"/>
              </w:rPr>
              <w:t>10</w:t>
            </w:r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9E757FD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Courier New" w:hAnsi="Courier New" w:cs="Courier New"/>
                <w:b/>
                <w:sz w:val="32"/>
                <w:u w:val="single"/>
              </w:rPr>
            </w:pPr>
          </w:p>
        </w:tc>
        <w:tc>
          <w:tcPr>
            <w:tcW w:w="3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273D1B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Courier New" w:hAnsi="Courier New" w:cs="Courier New"/>
                <w:b/>
                <w:sz w:val="32"/>
                <w:u w:val="single"/>
              </w:rPr>
            </w:pPr>
          </w:p>
        </w:tc>
      </w:tr>
      <w:tr w:rsidR="00000000" w14:paraId="6BBB7FE7" w14:textId="77777777">
        <w:trPr>
          <w:trHeight w:val="408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071F8B8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Courier New" w:hAnsi="Courier New" w:cs="Courier New"/>
                <w:sz w:val="32"/>
              </w:rPr>
            </w:pPr>
            <w:r>
              <w:rPr>
                <w:rFonts w:ascii="Courier New" w:hAnsi="Courier New" w:cs="Courier New"/>
                <w:sz w:val="32"/>
              </w:rPr>
              <w:t>1K</w:t>
            </w:r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F5F6A4F" w14:textId="77777777" w:rsidR="00000000" w:rsidRDefault="00000000">
            <w:pPr>
              <w:snapToGrid w:val="0"/>
              <w:jc w:val="center"/>
              <w:rPr>
                <w:rFonts w:ascii="Courier New" w:hAnsi="Courier New" w:cs="Courier New"/>
                <w:b/>
                <w:sz w:val="32"/>
                <w:u w:val="single"/>
              </w:rPr>
            </w:pPr>
            <w:r>
              <w:rPr>
                <w:rFonts w:ascii="Courier New" w:hAnsi="Courier New" w:cs="Courier New"/>
                <w:sz w:val="32"/>
              </w:rPr>
              <w:t>10</w:t>
            </w:r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A7E2CC4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Courier New" w:hAnsi="Courier New" w:cs="Courier New"/>
                <w:b/>
                <w:sz w:val="32"/>
                <w:u w:val="single"/>
              </w:rPr>
            </w:pPr>
          </w:p>
        </w:tc>
        <w:tc>
          <w:tcPr>
            <w:tcW w:w="3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885F43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Courier New" w:hAnsi="Courier New" w:cs="Courier New"/>
                <w:b/>
                <w:sz w:val="32"/>
                <w:u w:val="single"/>
              </w:rPr>
            </w:pPr>
          </w:p>
        </w:tc>
      </w:tr>
      <w:tr w:rsidR="00000000" w14:paraId="5CB681B7" w14:textId="77777777">
        <w:trPr>
          <w:trHeight w:val="408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326B6B5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Courier New" w:hAnsi="Courier New" w:cs="Courier New"/>
                <w:sz w:val="32"/>
              </w:rPr>
            </w:pPr>
            <w:r>
              <w:rPr>
                <w:rFonts w:ascii="Courier New" w:hAnsi="Courier New" w:cs="Courier New"/>
                <w:sz w:val="32"/>
              </w:rPr>
              <w:t>2K</w:t>
            </w:r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F3C05E9" w14:textId="77777777" w:rsidR="00000000" w:rsidRDefault="00000000">
            <w:pPr>
              <w:snapToGrid w:val="0"/>
              <w:jc w:val="center"/>
              <w:rPr>
                <w:rFonts w:ascii="Courier New" w:hAnsi="Courier New" w:cs="Courier New"/>
                <w:b/>
                <w:sz w:val="32"/>
                <w:u w:val="single"/>
              </w:rPr>
            </w:pPr>
            <w:r>
              <w:rPr>
                <w:rFonts w:ascii="Courier New" w:hAnsi="Courier New" w:cs="Courier New"/>
                <w:sz w:val="32"/>
              </w:rPr>
              <w:t>10</w:t>
            </w:r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CBB9269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Courier New" w:hAnsi="Courier New" w:cs="Courier New"/>
                <w:b/>
                <w:sz w:val="32"/>
                <w:u w:val="single"/>
              </w:rPr>
            </w:pPr>
          </w:p>
        </w:tc>
        <w:tc>
          <w:tcPr>
            <w:tcW w:w="3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ECAD05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Courier New" w:hAnsi="Courier New" w:cs="Courier New"/>
                <w:b/>
                <w:sz w:val="32"/>
                <w:u w:val="single"/>
              </w:rPr>
            </w:pPr>
          </w:p>
        </w:tc>
      </w:tr>
      <w:tr w:rsidR="00000000" w14:paraId="1CF202BC" w14:textId="77777777">
        <w:trPr>
          <w:trHeight w:val="408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09B2EB5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Courier New" w:hAnsi="Courier New" w:cs="Courier New"/>
                <w:sz w:val="32"/>
              </w:rPr>
            </w:pPr>
            <w:r>
              <w:rPr>
                <w:rFonts w:ascii="Courier New" w:hAnsi="Courier New" w:cs="Courier New"/>
                <w:sz w:val="32"/>
              </w:rPr>
              <w:t>5K</w:t>
            </w:r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C5BBECE" w14:textId="77777777" w:rsidR="00000000" w:rsidRDefault="00000000">
            <w:pPr>
              <w:snapToGrid w:val="0"/>
              <w:jc w:val="center"/>
              <w:rPr>
                <w:rFonts w:ascii="Courier New" w:hAnsi="Courier New" w:cs="Courier New"/>
                <w:b/>
                <w:sz w:val="32"/>
                <w:u w:val="single"/>
              </w:rPr>
            </w:pPr>
            <w:r>
              <w:rPr>
                <w:rFonts w:ascii="Courier New" w:hAnsi="Courier New" w:cs="Courier New"/>
                <w:sz w:val="32"/>
              </w:rPr>
              <w:t>10</w:t>
            </w:r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6B3B1A4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Courier New" w:hAnsi="Courier New" w:cs="Courier New"/>
                <w:b/>
                <w:sz w:val="32"/>
                <w:u w:val="single"/>
              </w:rPr>
            </w:pPr>
          </w:p>
        </w:tc>
        <w:tc>
          <w:tcPr>
            <w:tcW w:w="3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B29B05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Courier New" w:hAnsi="Courier New" w:cs="Courier New"/>
                <w:b/>
                <w:sz w:val="32"/>
                <w:u w:val="single"/>
              </w:rPr>
            </w:pPr>
          </w:p>
        </w:tc>
      </w:tr>
      <w:tr w:rsidR="00000000" w14:paraId="055EABFC" w14:textId="77777777">
        <w:trPr>
          <w:trHeight w:val="408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B5F99B4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Courier New" w:hAnsi="Courier New" w:cs="Courier New"/>
                <w:sz w:val="32"/>
              </w:rPr>
            </w:pPr>
            <w:r>
              <w:rPr>
                <w:rFonts w:ascii="Courier New" w:hAnsi="Courier New" w:cs="Courier New"/>
                <w:sz w:val="32"/>
              </w:rPr>
              <w:t>10K</w:t>
            </w:r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D9832BA" w14:textId="77777777" w:rsidR="00000000" w:rsidRDefault="00000000">
            <w:pPr>
              <w:snapToGrid w:val="0"/>
              <w:jc w:val="center"/>
              <w:rPr>
                <w:rFonts w:ascii="Courier New" w:hAnsi="Courier New" w:cs="Courier New"/>
                <w:b/>
                <w:sz w:val="32"/>
                <w:u w:val="single"/>
              </w:rPr>
            </w:pPr>
            <w:r>
              <w:rPr>
                <w:rFonts w:ascii="Courier New" w:hAnsi="Courier New" w:cs="Courier New"/>
                <w:sz w:val="32"/>
              </w:rPr>
              <w:t>10</w:t>
            </w:r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2DF0D73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Courier New" w:hAnsi="Courier New" w:cs="Courier New"/>
                <w:b/>
                <w:sz w:val="32"/>
                <w:u w:val="single"/>
              </w:rPr>
            </w:pPr>
          </w:p>
        </w:tc>
        <w:tc>
          <w:tcPr>
            <w:tcW w:w="3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139C44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Courier New" w:hAnsi="Courier New" w:cs="Courier New"/>
                <w:b/>
                <w:sz w:val="32"/>
                <w:u w:val="single"/>
              </w:rPr>
            </w:pPr>
          </w:p>
        </w:tc>
      </w:tr>
      <w:tr w:rsidR="00000000" w14:paraId="54227429" w14:textId="77777777">
        <w:trPr>
          <w:trHeight w:val="391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BF88D69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Courier New" w:hAnsi="Courier New" w:cs="Courier New"/>
                <w:sz w:val="32"/>
              </w:rPr>
            </w:pPr>
            <w:r>
              <w:rPr>
                <w:rFonts w:ascii="Courier New" w:hAnsi="Courier New" w:cs="Courier New"/>
                <w:sz w:val="32"/>
              </w:rPr>
              <w:t>20K</w:t>
            </w:r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955A4BA" w14:textId="77777777" w:rsidR="00000000" w:rsidRDefault="00000000">
            <w:pPr>
              <w:snapToGrid w:val="0"/>
              <w:jc w:val="center"/>
              <w:rPr>
                <w:rFonts w:ascii="Courier New" w:hAnsi="Courier New" w:cs="Courier New"/>
                <w:b/>
                <w:sz w:val="32"/>
                <w:u w:val="single"/>
              </w:rPr>
            </w:pPr>
            <w:r>
              <w:rPr>
                <w:rFonts w:ascii="Courier New" w:hAnsi="Courier New" w:cs="Courier New"/>
                <w:sz w:val="32"/>
              </w:rPr>
              <w:t>10</w:t>
            </w:r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59D3428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Courier New" w:hAnsi="Courier New" w:cs="Courier New"/>
                <w:b/>
                <w:sz w:val="32"/>
                <w:u w:val="single"/>
              </w:rPr>
            </w:pPr>
          </w:p>
        </w:tc>
        <w:tc>
          <w:tcPr>
            <w:tcW w:w="3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E6D267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Courier New" w:hAnsi="Courier New" w:cs="Courier New"/>
                <w:b/>
                <w:sz w:val="32"/>
                <w:u w:val="single"/>
              </w:rPr>
            </w:pPr>
          </w:p>
        </w:tc>
      </w:tr>
      <w:tr w:rsidR="00000000" w14:paraId="20984AEF" w14:textId="77777777">
        <w:trPr>
          <w:trHeight w:val="408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8CF3252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Courier New" w:hAnsi="Courier New" w:cs="Courier New"/>
                <w:sz w:val="32"/>
              </w:rPr>
            </w:pPr>
            <w:r>
              <w:rPr>
                <w:rFonts w:ascii="Courier New" w:hAnsi="Courier New" w:cs="Courier New"/>
                <w:sz w:val="32"/>
              </w:rPr>
              <w:t>50K</w:t>
            </w:r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FCA3D11" w14:textId="77777777" w:rsidR="00000000" w:rsidRDefault="00000000">
            <w:pPr>
              <w:snapToGrid w:val="0"/>
              <w:jc w:val="center"/>
              <w:rPr>
                <w:rFonts w:ascii="Courier New" w:hAnsi="Courier New" w:cs="Courier New"/>
                <w:b/>
                <w:sz w:val="32"/>
                <w:u w:val="single"/>
              </w:rPr>
            </w:pPr>
            <w:r>
              <w:rPr>
                <w:rFonts w:ascii="Courier New" w:hAnsi="Courier New" w:cs="Courier New"/>
                <w:sz w:val="32"/>
              </w:rPr>
              <w:t>10</w:t>
            </w:r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C95A7BE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Courier New" w:hAnsi="Courier New" w:cs="Courier New"/>
                <w:b/>
                <w:sz w:val="32"/>
                <w:u w:val="single"/>
              </w:rPr>
            </w:pPr>
          </w:p>
        </w:tc>
        <w:tc>
          <w:tcPr>
            <w:tcW w:w="3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50F373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Courier New" w:hAnsi="Courier New" w:cs="Courier New"/>
                <w:b/>
                <w:sz w:val="32"/>
                <w:u w:val="single"/>
              </w:rPr>
            </w:pPr>
          </w:p>
        </w:tc>
      </w:tr>
      <w:tr w:rsidR="00000000" w14:paraId="418C0D5C" w14:textId="77777777">
        <w:trPr>
          <w:trHeight w:val="426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D7F8998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Courier New" w:hAnsi="Courier New" w:cs="Courier New"/>
                <w:sz w:val="32"/>
              </w:rPr>
            </w:pPr>
            <w:r>
              <w:rPr>
                <w:rFonts w:ascii="Courier New" w:hAnsi="Courier New" w:cs="Courier New"/>
                <w:sz w:val="32"/>
              </w:rPr>
              <w:t>100K</w:t>
            </w:r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0CE4CBB" w14:textId="77777777" w:rsidR="00000000" w:rsidRDefault="00000000">
            <w:pPr>
              <w:snapToGrid w:val="0"/>
              <w:jc w:val="center"/>
              <w:rPr>
                <w:rFonts w:ascii="Courier New" w:hAnsi="Courier New" w:cs="Courier New"/>
                <w:b/>
                <w:sz w:val="32"/>
                <w:u w:val="single"/>
              </w:rPr>
            </w:pPr>
            <w:r>
              <w:rPr>
                <w:rFonts w:ascii="Courier New" w:hAnsi="Courier New" w:cs="Courier New"/>
                <w:sz w:val="32"/>
              </w:rPr>
              <w:t>10</w:t>
            </w:r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5628AD6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Courier New" w:hAnsi="Courier New" w:cs="Courier New"/>
                <w:b/>
                <w:sz w:val="32"/>
                <w:u w:val="single"/>
              </w:rPr>
            </w:pPr>
          </w:p>
        </w:tc>
        <w:tc>
          <w:tcPr>
            <w:tcW w:w="3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74F29C" w14:textId="77777777" w:rsidR="00000000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Courier New" w:hAnsi="Courier New" w:cs="Courier New"/>
                <w:b/>
                <w:sz w:val="32"/>
                <w:u w:val="single"/>
              </w:rPr>
            </w:pPr>
          </w:p>
        </w:tc>
      </w:tr>
    </w:tbl>
    <w:p w14:paraId="34E94F39" w14:textId="77777777" w:rsidR="00000000" w:rsidRDefault="00000000">
      <w:pPr>
        <w:tabs>
          <w:tab w:val="left" w:pos="4950"/>
        </w:tabs>
      </w:pPr>
    </w:p>
    <w:p w14:paraId="75911E83" w14:textId="453F5BFA" w:rsidR="00000000" w:rsidRDefault="00805EB0">
      <w:pPr>
        <w:tabs>
          <w:tab w:val="left" w:pos="4950"/>
        </w:tabs>
        <w:rPr>
          <w:rFonts w:ascii="Courier New" w:hAnsi="Courier New" w:cs="Courier New"/>
          <w:b/>
          <w:sz w:val="22"/>
        </w:rPr>
      </w:pPr>
      <w:r>
        <w:rPr>
          <w:noProof/>
        </w:rPr>
        <w:drawing>
          <wp:anchor distT="0" distB="0" distL="114935" distR="114935" simplePos="0" relativeHeight="251668480" behindDoc="0" locked="0" layoutInCell="1" allowOverlap="1" wp14:anchorId="6FEDB1AE" wp14:editId="2840490E">
            <wp:simplePos x="0" y="0"/>
            <wp:positionH relativeFrom="column">
              <wp:posOffset>687705</wp:posOffset>
            </wp:positionH>
            <wp:positionV relativeFrom="paragraph">
              <wp:posOffset>211455</wp:posOffset>
            </wp:positionV>
            <wp:extent cx="5607050" cy="730250"/>
            <wp:effectExtent l="0" t="0" r="0" b="0"/>
            <wp:wrapSquare wrapText="bothSides"/>
            <wp:docPr id="2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050" cy="7302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rFonts w:ascii="Courier New" w:eastAsia="Courier New" w:hAnsi="Courier New" w:cs="Courier New"/>
          <w:b/>
          <w:sz w:val="32"/>
        </w:rPr>
        <w:t xml:space="preserve">    </w:t>
      </w:r>
      <w:r w:rsidR="00000000">
        <w:rPr>
          <w:rFonts w:ascii="Courier New" w:hAnsi="Courier New" w:cs="Courier New"/>
          <w:b/>
          <w:sz w:val="28"/>
        </w:rPr>
        <w:t>T</w:t>
      </w:r>
      <w:r w:rsidR="00000000">
        <w:rPr>
          <w:rFonts w:ascii="Courier New" w:hAnsi="Courier New" w:cs="Courier New"/>
          <w:b/>
          <w:sz w:val="22"/>
        </w:rPr>
        <w:t xml:space="preserve">EST VI </w:t>
      </w:r>
      <w:r w:rsidR="00000000">
        <w:rPr>
          <w:rFonts w:ascii="Courier New" w:hAnsi="Courier New" w:cs="Courier New"/>
          <w:b/>
          <w:sz w:val="28"/>
        </w:rPr>
        <w:t>Measurement of Noise Level</w:t>
      </w:r>
    </w:p>
    <w:p w14:paraId="5B4C7B81" w14:textId="77777777" w:rsidR="00000000" w:rsidRDefault="00000000">
      <w:pPr>
        <w:tabs>
          <w:tab w:val="left" w:pos="4950"/>
        </w:tabs>
        <w:rPr>
          <w:rFonts w:ascii="Courier New" w:hAnsi="Courier New" w:cs="Courier New"/>
          <w:b/>
          <w:sz w:val="22"/>
        </w:rPr>
      </w:pPr>
    </w:p>
    <w:p w14:paraId="202ADDB4" w14:textId="77777777" w:rsidR="00000000" w:rsidRDefault="00000000">
      <w:pPr>
        <w:tabs>
          <w:tab w:val="left" w:pos="4950"/>
        </w:tabs>
        <w:rPr>
          <w:rFonts w:ascii="Courier New" w:hAnsi="Courier New" w:cs="Courier New"/>
          <w:b/>
          <w:sz w:val="32"/>
          <w:u w:val="single"/>
        </w:rPr>
      </w:pPr>
    </w:p>
    <w:p w14:paraId="27881410" w14:textId="77777777" w:rsidR="00000000" w:rsidRDefault="00000000">
      <w:pPr>
        <w:ind w:firstLine="720"/>
        <w:rPr>
          <w:b/>
          <w:sz w:val="22"/>
        </w:rPr>
      </w:pPr>
    </w:p>
    <w:p w14:paraId="2A768334" w14:textId="77777777" w:rsidR="00000000" w:rsidRDefault="00000000">
      <w:pPr>
        <w:ind w:firstLine="720"/>
        <w:rPr>
          <w:b/>
          <w:sz w:val="22"/>
        </w:rPr>
      </w:pPr>
    </w:p>
    <w:p w14:paraId="1F94301E" w14:textId="77777777" w:rsidR="00000000" w:rsidRDefault="00000000">
      <w:pPr>
        <w:ind w:firstLine="720"/>
        <w:rPr>
          <w:b/>
          <w:sz w:val="22"/>
        </w:rPr>
      </w:pPr>
    </w:p>
    <w:p w14:paraId="1306BAA7" w14:textId="77777777" w:rsidR="00000000" w:rsidRDefault="00000000">
      <w:pPr>
        <w:ind w:firstLine="720"/>
        <w:rPr>
          <w:b/>
          <w:sz w:val="22"/>
        </w:rPr>
      </w:pPr>
      <w:r>
        <w:rPr>
          <w:rFonts w:ascii="Courier New" w:hAnsi="Courier New" w:cs="Courier New"/>
          <w:b/>
          <w:sz w:val="26"/>
        </w:rPr>
        <w:t>Accelerometer type………………………… Sl No……………………………..</w:t>
      </w:r>
    </w:p>
    <w:p w14:paraId="043364A6" w14:textId="77777777" w:rsidR="00000000" w:rsidRDefault="00000000">
      <w:pPr>
        <w:ind w:firstLine="720"/>
        <w:rPr>
          <w:b/>
          <w:sz w:val="22"/>
        </w:rPr>
      </w:pPr>
    </w:p>
    <w:tbl>
      <w:tblPr>
        <w:tblW w:w="0" w:type="auto"/>
        <w:tblInd w:w="385" w:type="dxa"/>
        <w:tblLayout w:type="fixed"/>
        <w:tblLook w:val="0000" w:firstRow="0" w:lastRow="0" w:firstColumn="0" w:lastColumn="0" w:noHBand="0" w:noVBand="0"/>
      </w:tblPr>
      <w:tblGrid>
        <w:gridCol w:w="2942"/>
        <w:gridCol w:w="3677"/>
        <w:gridCol w:w="4377"/>
      </w:tblGrid>
      <w:tr w:rsidR="00000000" w14:paraId="386B7591" w14:textId="77777777">
        <w:trPr>
          <w:trHeight w:val="433"/>
        </w:trPr>
        <w:tc>
          <w:tcPr>
            <w:tcW w:w="294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2A8EED3" w14:textId="77777777" w:rsidR="00000000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NOISE LEVEL </w:t>
            </w:r>
          </w:p>
        </w:tc>
        <w:tc>
          <w:tcPr>
            <w:tcW w:w="3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5DEE92B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4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A412A1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</w:tr>
      <w:tr w:rsidR="00000000" w14:paraId="6D136795" w14:textId="77777777">
        <w:trPr>
          <w:trHeight w:val="514"/>
        </w:trPr>
        <w:tc>
          <w:tcPr>
            <w:tcW w:w="294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D8A15AB" w14:textId="77777777" w:rsidR="00000000" w:rsidRDefault="00000000">
            <w:pPr>
              <w:snapToGrid w:val="0"/>
            </w:pPr>
          </w:p>
        </w:tc>
        <w:tc>
          <w:tcPr>
            <w:tcW w:w="3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56DFA5F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  <w:tc>
          <w:tcPr>
            <w:tcW w:w="4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2AB94B" w14:textId="77777777" w:rsidR="00000000" w:rsidRDefault="00000000">
            <w:pPr>
              <w:snapToGrid w:val="0"/>
              <w:rPr>
                <w:b/>
                <w:sz w:val="22"/>
              </w:rPr>
            </w:pPr>
          </w:p>
        </w:tc>
      </w:tr>
    </w:tbl>
    <w:p w14:paraId="1C79AA34" w14:textId="77777777" w:rsidR="00000000" w:rsidRDefault="00000000">
      <w:pPr>
        <w:ind w:firstLine="720"/>
      </w:pPr>
    </w:p>
    <w:p w14:paraId="0283561A" w14:textId="77777777" w:rsidR="00000000" w:rsidRDefault="00000000">
      <w:pPr>
        <w:ind w:firstLine="720"/>
        <w:rPr>
          <w:rFonts w:ascii="Courier New" w:hAnsi="Courier New" w:cs="Courier New"/>
          <w:b/>
          <w:sz w:val="22"/>
        </w:rPr>
      </w:pPr>
      <w:r>
        <w:rPr>
          <w:rFonts w:ascii="Courier New" w:hAnsi="Courier New" w:cs="Courier New"/>
          <w:b/>
          <w:sz w:val="22"/>
        </w:rPr>
        <w:t>TESTED BY:</w:t>
      </w:r>
      <w:r>
        <w:rPr>
          <w:rFonts w:ascii="Courier New" w:hAnsi="Courier New" w:cs="Courier New"/>
          <w:b/>
          <w:sz w:val="22"/>
        </w:rPr>
        <w:tab/>
      </w:r>
      <w:r>
        <w:rPr>
          <w:rFonts w:ascii="Courier New" w:hAnsi="Courier New" w:cs="Courier New"/>
          <w:b/>
          <w:sz w:val="22"/>
        </w:rPr>
        <w:tab/>
      </w:r>
      <w:r>
        <w:rPr>
          <w:rFonts w:ascii="Courier New" w:hAnsi="Courier New" w:cs="Courier New"/>
          <w:b/>
          <w:sz w:val="22"/>
        </w:rPr>
        <w:tab/>
      </w:r>
      <w:r>
        <w:rPr>
          <w:rFonts w:ascii="Courier New" w:hAnsi="Courier New" w:cs="Courier New"/>
          <w:b/>
          <w:sz w:val="22"/>
        </w:rPr>
        <w:tab/>
      </w:r>
      <w:r>
        <w:rPr>
          <w:rFonts w:ascii="Courier New" w:hAnsi="Courier New" w:cs="Courier New"/>
          <w:b/>
          <w:sz w:val="22"/>
        </w:rPr>
        <w:tab/>
        <w:t xml:space="preserve">APPROVED BY:  </w:t>
      </w:r>
      <w:r>
        <w:rPr>
          <w:rFonts w:ascii="Courier New" w:hAnsi="Courier New" w:cs="Courier New"/>
          <w:b/>
        </w:rPr>
        <w:t xml:space="preserve">                  </w:t>
      </w:r>
      <w:r>
        <w:rPr>
          <w:rFonts w:ascii="Courier New" w:hAnsi="Courier New" w:cs="Courier New"/>
          <w:b/>
          <w:sz w:val="20"/>
        </w:rPr>
        <w:t>HOD – PDN</w:t>
      </w:r>
    </w:p>
    <w:p w14:paraId="038AC252" w14:textId="77777777" w:rsidR="00000000" w:rsidRDefault="00000000">
      <w:pPr>
        <w:ind w:firstLine="720"/>
        <w:rPr>
          <w:rFonts w:ascii="Courier New" w:hAnsi="Courier New" w:cs="Courier New"/>
          <w:b/>
          <w:sz w:val="22"/>
        </w:rPr>
      </w:pPr>
    </w:p>
    <w:p w14:paraId="7D4D70F8" w14:textId="77777777" w:rsidR="00000000" w:rsidRDefault="00000000">
      <w:pPr>
        <w:ind w:firstLine="720"/>
        <w:rPr>
          <w:rFonts w:ascii="Courier New" w:hAnsi="Courier New" w:cs="Courier New"/>
          <w:b/>
          <w:sz w:val="20"/>
        </w:rPr>
      </w:pPr>
      <w:r>
        <w:rPr>
          <w:rFonts w:ascii="Courier New" w:hAnsi="Courier New" w:cs="Courier New"/>
          <w:b/>
          <w:sz w:val="22"/>
        </w:rPr>
        <w:t>DATE:</w:t>
      </w:r>
    </w:p>
    <w:p w14:paraId="1EF3DF3C" w14:textId="77777777" w:rsidR="00000000" w:rsidRDefault="00000000">
      <w:pPr>
        <w:ind w:firstLine="720"/>
        <w:rPr>
          <w:rFonts w:ascii="Courier New" w:hAnsi="Courier New" w:cs="Courier New"/>
          <w:b/>
          <w:sz w:val="20"/>
        </w:rPr>
      </w:pPr>
    </w:p>
    <w:p w14:paraId="0CC7C2D0" w14:textId="77777777" w:rsidR="00000000" w:rsidRDefault="00000000">
      <w:pPr>
        <w:ind w:firstLine="720"/>
        <w:rPr>
          <w:rFonts w:ascii="Tahoma" w:hAnsi="Tahoma" w:cs="Tahoma"/>
          <w:b/>
          <w:sz w:val="18"/>
          <w:szCs w:val="20"/>
        </w:rPr>
      </w:pPr>
      <w:r>
        <w:rPr>
          <w:rFonts w:ascii="Courier New" w:hAnsi="Courier New" w:cs="Courier New"/>
          <w:b/>
        </w:rPr>
        <w:t>Customer</w:t>
      </w:r>
      <w:r>
        <w:rPr>
          <w:rFonts w:ascii="Courier New" w:hAnsi="Courier New" w:cs="Courier New"/>
          <w:b/>
        </w:rPr>
        <w:tab/>
      </w:r>
      <w:r>
        <w:rPr>
          <w:rFonts w:ascii="Courier New" w:hAnsi="Courier New" w:cs="Courier New"/>
          <w:b/>
        </w:rPr>
        <w:tab/>
      </w:r>
      <w:r>
        <w:rPr>
          <w:rFonts w:ascii="Courier New" w:hAnsi="Courier New" w:cs="Courier New"/>
          <w:b/>
        </w:rPr>
        <w:tab/>
        <w:t xml:space="preserve"> </w:t>
      </w:r>
      <w:r>
        <w:rPr>
          <w:rFonts w:ascii="Courier New" w:hAnsi="Courier New" w:cs="Courier New"/>
          <w:b/>
        </w:rPr>
        <w:tab/>
      </w:r>
      <w:r>
        <w:rPr>
          <w:rFonts w:ascii="Courier New" w:hAnsi="Courier New" w:cs="Courier New"/>
          <w:b/>
        </w:rPr>
        <w:tab/>
      </w:r>
      <w:r>
        <w:rPr>
          <w:rFonts w:ascii="Courier New" w:hAnsi="Courier New" w:cs="Courier New"/>
          <w:b/>
        </w:rPr>
        <w:tab/>
      </w:r>
      <w:r>
        <w:rPr>
          <w:rFonts w:ascii="Courier New" w:hAnsi="Courier New" w:cs="Courier New"/>
          <w:b/>
        </w:rPr>
        <w:tab/>
        <w:t>J.O. No.</w:t>
      </w:r>
      <w:r>
        <w:rPr>
          <w:rFonts w:ascii="Courier New" w:hAnsi="Courier New" w:cs="Courier New"/>
          <w:b/>
        </w:rPr>
        <w:tab/>
      </w:r>
      <w:r>
        <w:rPr>
          <w:rFonts w:ascii="Courier New" w:hAnsi="Courier New" w:cs="Courier New"/>
          <w:b/>
        </w:rPr>
        <w:tab/>
      </w:r>
      <w:r>
        <w:rPr>
          <w:rFonts w:ascii="Courier New" w:hAnsi="Courier New" w:cs="Courier New"/>
          <w:b/>
          <w:sz w:val="20"/>
        </w:rPr>
        <w:tab/>
      </w:r>
      <w:r>
        <w:rPr>
          <w:rFonts w:ascii="Courier New" w:hAnsi="Courier New" w:cs="Courier New"/>
          <w:b/>
          <w:sz w:val="20"/>
        </w:rPr>
        <w:tab/>
      </w:r>
      <w:r>
        <w:rPr>
          <w:rFonts w:ascii="Courier New" w:hAnsi="Courier New" w:cs="Courier New"/>
          <w:b/>
          <w:sz w:val="20"/>
        </w:rPr>
        <w:tab/>
      </w:r>
      <w:r>
        <w:rPr>
          <w:rFonts w:ascii="Courier New" w:hAnsi="Courier New" w:cs="Courier New"/>
          <w:b/>
          <w:sz w:val="20"/>
        </w:rPr>
        <w:tab/>
      </w:r>
      <w:r>
        <w:rPr>
          <w:rFonts w:ascii="Courier New" w:hAnsi="Courier New" w:cs="Courier New"/>
          <w:b/>
          <w:sz w:val="18"/>
        </w:rPr>
        <w:tab/>
      </w:r>
    </w:p>
    <w:p w14:paraId="66895A03" w14:textId="77777777" w:rsidR="00000000" w:rsidRDefault="00000000">
      <w:pPr>
        <w:ind w:left="5760" w:firstLine="720"/>
        <w:rPr>
          <w:rFonts w:ascii="Tahoma" w:hAnsi="Tahoma" w:cs="Tahoma"/>
          <w:b/>
          <w:sz w:val="18"/>
          <w:szCs w:val="20"/>
        </w:rPr>
      </w:pPr>
    </w:p>
    <w:p w14:paraId="3E4F04A0" w14:textId="77777777" w:rsidR="00000000" w:rsidRDefault="00000000">
      <w:pPr>
        <w:ind w:left="5760" w:firstLine="720"/>
        <w:rPr>
          <w:rFonts w:ascii="Tahoma" w:hAnsi="Tahoma" w:cs="Tahoma"/>
          <w:b/>
          <w:sz w:val="20"/>
          <w:szCs w:val="20"/>
        </w:rPr>
      </w:pPr>
      <w:r>
        <w:rPr>
          <w:rFonts w:ascii="Tahoma" w:hAnsi="Tahoma" w:cs="Tahoma"/>
          <w:b/>
          <w:sz w:val="18"/>
          <w:szCs w:val="20"/>
        </w:rPr>
        <w:t>Form No.  : R/PP-05/11-CA/REV 00 Pg 7 of 7</w:t>
      </w:r>
    </w:p>
    <w:p w14:paraId="7871384D" w14:textId="77777777" w:rsidR="00000000" w:rsidRDefault="00000000">
      <w:pPr>
        <w:pageBreakBefore/>
        <w:tabs>
          <w:tab w:val="left" w:pos="4950"/>
        </w:tabs>
        <w:jc w:val="center"/>
        <w:rPr>
          <w:rFonts w:ascii="Tahoma" w:hAnsi="Tahoma" w:cs="Tahoma"/>
          <w:b/>
          <w:sz w:val="20"/>
          <w:szCs w:val="20"/>
        </w:rPr>
      </w:pPr>
    </w:p>
    <w:p w14:paraId="2A89DB6F" w14:textId="77777777" w:rsidR="00000000" w:rsidRDefault="00000000">
      <w:pPr>
        <w:tabs>
          <w:tab w:val="left" w:pos="4950"/>
        </w:tabs>
        <w:jc w:val="center"/>
        <w:rPr>
          <w:rFonts w:ascii="Courier New" w:hAnsi="Courier New" w:cs="Courier New"/>
          <w:b/>
          <w:sz w:val="32"/>
          <w:u w:val="single"/>
        </w:rPr>
      </w:pPr>
      <w:r>
        <w:rPr>
          <w:rFonts w:ascii="Courier New" w:hAnsi="Courier New" w:cs="Courier New"/>
          <w:b/>
          <w:sz w:val="32"/>
          <w:u w:val="single"/>
        </w:rPr>
        <w:t>CHARGE AMPLIFIER TEST RECORD</w:t>
      </w:r>
    </w:p>
    <w:p w14:paraId="05B3F5BD" w14:textId="77777777" w:rsidR="00000000" w:rsidRDefault="00000000">
      <w:pPr>
        <w:tabs>
          <w:tab w:val="left" w:pos="4950"/>
        </w:tabs>
        <w:jc w:val="center"/>
        <w:rPr>
          <w:rFonts w:ascii="Courier New" w:hAnsi="Courier New" w:cs="Courier New"/>
          <w:b/>
          <w:sz w:val="32"/>
          <w:u w:val="single"/>
        </w:rPr>
      </w:pPr>
    </w:p>
    <w:p w14:paraId="63E700EA" w14:textId="77777777" w:rsidR="00000000" w:rsidRDefault="00000000">
      <w:pPr>
        <w:ind w:left="720"/>
        <w:rPr>
          <w:rFonts w:ascii="Courier New" w:hAnsi="Courier New" w:cs="Courier New"/>
          <w:sz w:val="26"/>
        </w:rPr>
      </w:pPr>
      <w:r>
        <w:rPr>
          <w:rFonts w:ascii="Courier New" w:hAnsi="Courier New" w:cs="Courier New"/>
          <w:sz w:val="26"/>
        </w:rPr>
        <w:t>Customer……………………………………………………………………………… J.O. No……………………………</w:t>
      </w:r>
    </w:p>
    <w:p w14:paraId="301B061F" w14:textId="77777777" w:rsidR="00000000" w:rsidRDefault="00000000">
      <w:pPr>
        <w:ind w:left="720"/>
        <w:rPr>
          <w:rFonts w:ascii="Courier New" w:hAnsi="Courier New" w:cs="Courier New"/>
          <w:sz w:val="26"/>
        </w:rPr>
      </w:pPr>
    </w:p>
    <w:p w14:paraId="17C6A96F" w14:textId="77777777" w:rsidR="00000000" w:rsidRDefault="00000000">
      <w:pPr>
        <w:ind w:left="720"/>
        <w:rPr>
          <w:rFonts w:ascii="Courier New" w:hAnsi="Courier New" w:cs="Courier New"/>
          <w:sz w:val="26"/>
        </w:rPr>
      </w:pPr>
      <w:r>
        <w:rPr>
          <w:rFonts w:ascii="Courier New" w:hAnsi="Courier New" w:cs="Courier New"/>
          <w:sz w:val="26"/>
        </w:rPr>
        <w:t>Model No……………… Sl.No…………………………</w:t>
      </w:r>
    </w:p>
    <w:p w14:paraId="3B5EB674" w14:textId="77777777" w:rsidR="00000000" w:rsidRDefault="00000000">
      <w:pPr>
        <w:ind w:left="720"/>
        <w:rPr>
          <w:rFonts w:ascii="Courier New" w:hAnsi="Courier New" w:cs="Courier New"/>
          <w:sz w:val="26"/>
        </w:rPr>
      </w:pPr>
    </w:p>
    <w:p w14:paraId="3B8A63A5" w14:textId="77777777" w:rsidR="00000000" w:rsidRDefault="00000000">
      <w:pPr>
        <w:ind w:left="720"/>
        <w:rPr>
          <w:rFonts w:ascii="Courier New" w:hAnsi="Courier New" w:cs="Courier New"/>
          <w:sz w:val="26"/>
        </w:rPr>
      </w:pPr>
    </w:p>
    <w:p w14:paraId="471D932C" w14:textId="77777777" w:rsidR="00000000" w:rsidRDefault="00000000">
      <w:pPr>
        <w:ind w:left="720"/>
        <w:rPr>
          <w:rFonts w:ascii="Courier New" w:hAnsi="Courier New" w:cs="Courier New"/>
          <w:sz w:val="26"/>
        </w:rPr>
      </w:pPr>
    </w:p>
    <w:p w14:paraId="54A3DDD8" w14:textId="77777777" w:rsidR="00000000" w:rsidRDefault="00000000">
      <w:pPr>
        <w:ind w:left="720"/>
        <w:rPr>
          <w:rFonts w:ascii="Courier New" w:hAnsi="Courier New" w:cs="Courier New"/>
          <w:sz w:val="26"/>
        </w:rPr>
      </w:pPr>
    </w:p>
    <w:p w14:paraId="2D827FA9" w14:textId="77777777" w:rsidR="00000000" w:rsidRDefault="00000000">
      <w:pPr>
        <w:ind w:left="720"/>
        <w:rPr>
          <w:rFonts w:ascii="Courier New" w:hAnsi="Courier New" w:cs="Courier New"/>
          <w:sz w:val="26"/>
        </w:rPr>
      </w:pPr>
    </w:p>
    <w:p w14:paraId="02684838" w14:textId="77777777" w:rsidR="00000000" w:rsidRDefault="00000000">
      <w:pPr>
        <w:ind w:left="720"/>
        <w:rPr>
          <w:rFonts w:ascii="Courier New" w:hAnsi="Courier New" w:cs="Courier New"/>
          <w:b/>
          <w:sz w:val="22"/>
        </w:rPr>
      </w:pPr>
      <w:r>
        <w:rPr>
          <w:rFonts w:ascii="Courier New" w:hAnsi="Courier New" w:cs="Courier New"/>
          <w:b/>
          <w:sz w:val="22"/>
        </w:rPr>
        <w:t>SPECIFICATION:</w:t>
      </w:r>
    </w:p>
    <w:p w14:paraId="75A74D4E" w14:textId="77777777" w:rsidR="00000000" w:rsidRDefault="00000000">
      <w:pPr>
        <w:ind w:left="720"/>
        <w:rPr>
          <w:rFonts w:ascii="Courier New" w:hAnsi="Courier New" w:cs="Courier New"/>
          <w:b/>
          <w:sz w:val="22"/>
        </w:rPr>
      </w:pPr>
    </w:p>
    <w:p w14:paraId="2E4D95B0" w14:textId="77777777" w:rsidR="00000000" w:rsidRDefault="00000000">
      <w:pPr>
        <w:ind w:left="720"/>
        <w:rPr>
          <w:rFonts w:ascii="Courier New" w:hAnsi="Courier New" w:cs="Courier New"/>
          <w:b/>
          <w:sz w:val="22"/>
        </w:rPr>
      </w:pPr>
    </w:p>
    <w:p w14:paraId="71743E27" w14:textId="77777777" w:rsidR="00000000" w:rsidRDefault="00000000">
      <w:pPr>
        <w:ind w:left="720"/>
        <w:rPr>
          <w:rFonts w:ascii="Courier New" w:hAnsi="Courier New" w:cs="Courier New"/>
          <w:b/>
          <w:sz w:val="22"/>
        </w:rPr>
      </w:pPr>
      <w:r>
        <w:rPr>
          <w:rFonts w:ascii="Courier New" w:hAnsi="Courier New" w:cs="Courier New"/>
          <w:b/>
          <w:sz w:val="22"/>
        </w:rPr>
        <w:t>A)</w:t>
      </w:r>
      <w:r>
        <w:rPr>
          <w:rFonts w:ascii="Courier New" w:hAnsi="Courier New" w:cs="Courier New"/>
          <w:b/>
          <w:sz w:val="22"/>
        </w:rPr>
        <w:tab/>
        <w:t>FREQUENCY RANGE</w:t>
      </w:r>
      <w:r>
        <w:rPr>
          <w:rFonts w:ascii="Courier New" w:hAnsi="Courier New" w:cs="Courier New"/>
          <w:b/>
          <w:sz w:val="22"/>
        </w:rPr>
        <w:tab/>
      </w:r>
      <w:r>
        <w:rPr>
          <w:rFonts w:ascii="Courier New" w:hAnsi="Courier New" w:cs="Courier New"/>
          <w:b/>
          <w:sz w:val="22"/>
        </w:rPr>
        <w:tab/>
        <w:t>:</w:t>
      </w:r>
    </w:p>
    <w:p w14:paraId="1381475F" w14:textId="77777777" w:rsidR="00000000" w:rsidRDefault="00000000">
      <w:pPr>
        <w:ind w:left="720"/>
        <w:rPr>
          <w:rFonts w:ascii="Courier New" w:hAnsi="Courier New" w:cs="Courier New"/>
          <w:b/>
          <w:sz w:val="22"/>
        </w:rPr>
      </w:pPr>
    </w:p>
    <w:p w14:paraId="619BBBE3" w14:textId="77777777" w:rsidR="00000000" w:rsidRDefault="00000000">
      <w:pPr>
        <w:ind w:left="720"/>
        <w:rPr>
          <w:rFonts w:ascii="Courier New" w:hAnsi="Courier New" w:cs="Courier New"/>
          <w:b/>
          <w:sz w:val="22"/>
        </w:rPr>
      </w:pPr>
      <w:r>
        <w:rPr>
          <w:rFonts w:ascii="Courier New" w:hAnsi="Courier New" w:cs="Courier New"/>
          <w:b/>
          <w:sz w:val="22"/>
        </w:rPr>
        <w:t>B)</w:t>
      </w:r>
      <w:r>
        <w:rPr>
          <w:rFonts w:ascii="Courier New" w:hAnsi="Courier New" w:cs="Courier New"/>
          <w:b/>
          <w:sz w:val="22"/>
        </w:rPr>
        <w:tab/>
        <w:t>MAXIMUM INPUT SIGNAL</w:t>
      </w:r>
      <w:r>
        <w:rPr>
          <w:rFonts w:ascii="Courier New" w:hAnsi="Courier New" w:cs="Courier New"/>
          <w:b/>
          <w:sz w:val="22"/>
        </w:rPr>
        <w:tab/>
        <w:t>:</w:t>
      </w:r>
    </w:p>
    <w:p w14:paraId="2E83CC08" w14:textId="77777777" w:rsidR="00000000" w:rsidRDefault="00000000">
      <w:pPr>
        <w:ind w:left="720"/>
        <w:rPr>
          <w:rFonts w:ascii="Courier New" w:hAnsi="Courier New" w:cs="Courier New"/>
          <w:b/>
          <w:sz w:val="22"/>
        </w:rPr>
      </w:pPr>
    </w:p>
    <w:p w14:paraId="11371D36" w14:textId="77777777" w:rsidR="00000000" w:rsidRDefault="00000000">
      <w:pPr>
        <w:ind w:left="720"/>
        <w:rPr>
          <w:rFonts w:ascii="Courier New" w:hAnsi="Courier New" w:cs="Courier New"/>
          <w:b/>
          <w:sz w:val="22"/>
        </w:rPr>
      </w:pPr>
      <w:r>
        <w:rPr>
          <w:rFonts w:ascii="Courier New" w:hAnsi="Courier New" w:cs="Courier New"/>
          <w:b/>
          <w:sz w:val="22"/>
        </w:rPr>
        <w:t>C)</w:t>
      </w:r>
      <w:r>
        <w:rPr>
          <w:rFonts w:ascii="Courier New" w:hAnsi="Courier New" w:cs="Courier New"/>
          <w:b/>
          <w:sz w:val="22"/>
        </w:rPr>
        <w:tab/>
        <w:t>MAXIMUM OUTPUT SIGNAL</w:t>
      </w:r>
      <w:r>
        <w:rPr>
          <w:rFonts w:ascii="Courier New" w:hAnsi="Courier New" w:cs="Courier New"/>
          <w:b/>
          <w:sz w:val="22"/>
        </w:rPr>
        <w:tab/>
        <w:t>:</w:t>
      </w:r>
    </w:p>
    <w:p w14:paraId="0A684CFA" w14:textId="77777777" w:rsidR="00000000" w:rsidRDefault="00000000">
      <w:pPr>
        <w:ind w:left="720"/>
        <w:rPr>
          <w:rFonts w:ascii="Courier New" w:hAnsi="Courier New" w:cs="Courier New"/>
          <w:b/>
          <w:sz w:val="22"/>
        </w:rPr>
      </w:pPr>
    </w:p>
    <w:p w14:paraId="5E5DDAAD" w14:textId="77777777" w:rsidR="00000000" w:rsidRDefault="00000000">
      <w:pPr>
        <w:ind w:left="720"/>
        <w:rPr>
          <w:rFonts w:ascii="Courier New" w:hAnsi="Courier New" w:cs="Courier New"/>
          <w:b/>
          <w:sz w:val="22"/>
        </w:rPr>
      </w:pPr>
      <w:r>
        <w:rPr>
          <w:rFonts w:ascii="Courier New" w:hAnsi="Courier New" w:cs="Courier New"/>
          <w:b/>
          <w:sz w:val="22"/>
        </w:rPr>
        <w:t>D)</w:t>
      </w:r>
      <w:r>
        <w:rPr>
          <w:rFonts w:ascii="Courier New" w:hAnsi="Courier New" w:cs="Courier New"/>
          <w:b/>
          <w:sz w:val="22"/>
        </w:rPr>
        <w:tab/>
        <w:t>GAIN</w:t>
      </w:r>
      <w:r>
        <w:rPr>
          <w:rFonts w:ascii="Courier New" w:hAnsi="Courier New" w:cs="Courier New"/>
          <w:b/>
          <w:sz w:val="22"/>
        </w:rPr>
        <w:tab/>
      </w:r>
      <w:r>
        <w:rPr>
          <w:rFonts w:ascii="Courier New" w:hAnsi="Courier New" w:cs="Courier New"/>
          <w:b/>
          <w:sz w:val="22"/>
        </w:rPr>
        <w:tab/>
      </w:r>
      <w:r>
        <w:rPr>
          <w:rFonts w:ascii="Courier New" w:hAnsi="Courier New" w:cs="Courier New"/>
          <w:b/>
          <w:sz w:val="22"/>
        </w:rPr>
        <w:tab/>
      </w:r>
      <w:r>
        <w:rPr>
          <w:rFonts w:ascii="Courier New" w:hAnsi="Courier New" w:cs="Courier New"/>
          <w:b/>
          <w:sz w:val="22"/>
        </w:rPr>
        <w:tab/>
        <w:t>:</w:t>
      </w:r>
    </w:p>
    <w:p w14:paraId="519B001B" w14:textId="77777777" w:rsidR="00000000" w:rsidRDefault="00000000">
      <w:pPr>
        <w:ind w:left="720"/>
        <w:rPr>
          <w:rFonts w:ascii="Courier New" w:hAnsi="Courier New" w:cs="Courier New"/>
          <w:b/>
          <w:sz w:val="22"/>
        </w:rPr>
      </w:pPr>
    </w:p>
    <w:p w14:paraId="425FDCCE" w14:textId="77777777" w:rsidR="00000000" w:rsidRDefault="00000000">
      <w:pPr>
        <w:numPr>
          <w:ilvl w:val="0"/>
          <w:numId w:val="1"/>
        </w:numPr>
        <w:rPr>
          <w:rFonts w:ascii="Courier New" w:hAnsi="Courier New" w:cs="Courier New"/>
          <w:b/>
          <w:sz w:val="22"/>
        </w:rPr>
      </w:pPr>
      <w:r>
        <w:rPr>
          <w:rFonts w:ascii="Courier New" w:hAnsi="Courier New" w:cs="Courier New"/>
          <w:b/>
          <w:sz w:val="22"/>
        </w:rPr>
        <w:t>DIMENSIONS</w:t>
      </w:r>
    </w:p>
    <w:p w14:paraId="72A6B23C" w14:textId="77777777" w:rsidR="00000000" w:rsidRDefault="00000000">
      <w:pPr>
        <w:ind w:left="720"/>
        <w:rPr>
          <w:rFonts w:ascii="Courier New" w:hAnsi="Courier New" w:cs="Courier New"/>
          <w:b/>
          <w:sz w:val="22"/>
        </w:rPr>
      </w:pPr>
    </w:p>
    <w:p w14:paraId="00109B1E" w14:textId="77777777" w:rsidR="00000000" w:rsidRDefault="00000000">
      <w:pPr>
        <w:ind w:left="1440"/>
        <w:rPr>
          <w:rFonts w:ascii="Courier New" w:hAnsi="Courier New" w:cs="Courier New"/>
          <w:b/>
          <w:sz w:val="22"/>
        </w:rPr>
      </w:pPr>
      <w:r>
        <w:rPr>
          <w:rFonts w:ascii="Courier New" w:hAnsi="Courier New" w:cs="Courier New"/>
          <w:b/>
          <w:sz w:val="22"/>
        </w:rPr>
        <w:t>HEIGHT</w:t>
      </w:r>
      <w:r>
        <w:rPr>
          <w:rFonts w:ascii="Courier New" w:hAnsi="Courier New" w:cs="Courier New"/>
          <w:b/>
          <w:sz w:val="22"/>
        </w:rPr>
        <w:tab/>
      </w:r>
      <w:r>
        <w:rPr>
          <w:rFonts w:ascii="Courier New" w:hAnsi="Courier New" w:cs="Courier New"/>
          <w:b/>
          <w:sz w:val="22"/>
        </w:rPr>
        <w:tab/>
      </w:r>
      <w:r>
        <w:rPr>
          <w:rFonts w:ascii="Courier New" w:hAnsi="Courier New" w:cs="Courier New"/>
          <w:b/>
          <w:sz w:val="22"/>
        </w:rPr>
        <w:tab/>
        <w:t>:</w:t>
      </w:r>
    </w:p>
    <w:p w14:paraId="181B6FFE" w14:textId="77777777" w:rsidR="00000000" w:rsidRDefault="00000000">
      <w:pPr>
        <w:ind w:left="1440"/>
        <w:rPr>
          <w:rFonts w:ascii="Courier New" w:hAnsi="Courier New" w:cs="Courier New"/>
          <w:b/>
          <w:sz w:val="22"/>
        </w:rPr>
      </w:pPr>
    </w:p>
    <w:p w14:paraId="6FA42F8D" w14:textId="77777777" w:rsidR="00000000" w:rsidRDefault="00000000">
      <w:pPr>
        <w:ind w:left="1440"/>
        <w:rPr>
          <w:rFonts w:ascii="Courier New" w:hAnsi="Courier New" w:cs="Courier New"/>
          <w:b/>
          <w:sz w:val="22"/>
        </w:rPr>
      </w:pPr>
      <w:r>
        <w:rPr>
          <w:rFonts w:ascii="Courier New" w:hAnsi="Courier New" w:cs="Courier New"/>
          <w:b/>
          <w:sz w:val="22"/>
        </w:rPr>
        <w:t>WIDTH</w:t>
      </w:r>
      <w:r>
        <w:rPr>
          <w:rFonts w:ascii="Courier New" w:hAnsi="Courier New" w:cs="Courier New"/>
          <w:b/>
          <w:sz w:val="22"/>
        </w:rPr>
        <w:tab/>
      </w:r>
      <w:r>
        <w:rPr>
          <w:rFonts w:ascii="Courier New" w:hAnsi="Courier New" w:cs="Courier New"/>
          <w:b/>
          <w:sz w:val="22"/>
        </w:rPr>
        <w:tab/>
      </w:r>
      <w:r>
        <w:rPr>
          <w:rFonts w:ascii="Courier New" w:hAnsi="Courier New" w:cs="Courier New"/>
          <w:b/>
          <w:sz w:val="22"/>
        </w:rPr>
        <w:tab/>
      </w:r>
      <w:r>
        <w:rPr>
          <w:rFonts w:ascii="Courier New" w:hAnsi="Courier New" w:cs="Courier New"/>
          <w:b/>
          <w:sz w:val="22"/>
        </w:rPr>
        <w:tab/>
        <w:t>:</w:t>
      </w:r>
    </w:p>
    <w:p w14:paraId="08C11846" w14:textId="77777777" w:rsidR="00000000" w:rsidRDefault="00000000">
      <w:pPr>
        <w:ind w:left="1440"/>
        <w:rPr>
          <w:rFonts w:ascii="Courier New" w:hAnsi="Courier New" w:cs="Courier New"/>
          <w:b/>
          <w:sz w:val="22"/>
        </w:rPr>
      </w:pPr>
    </w:p>
    <w:p w14:paraId="72CCF3FE" w14:textId="77777777" w:rsidR="00000000" w:rsidRDefault="00000000">
      <w:pPr>
        <w:ind w:left="1440"/>
        <w:rPr>
          <w:rFonts w:ascii="Courier New" w:hAnsi="Courier New" w:cs="Courier New"/>
          <w:b/>
          <w:sz w:val="22"/>
        </w:rPr>
      </w:pPr>
      <w:r>
        <w:rPr>
          <w:rFonts w:ascii="Courier New" w:hAnsi="Courier New" w:cs="Courier New"/>
          <w:b/>
          <w:sz w:val="22"/>
        </w:rPr>
        <w:t>DEPTH</w:t>
      </w:r>
      <w:r>
        <w:rPr>
          <w:rFonts w:ascii="Courier New" w:hAnsi="Courier New" w:cs="Courier New"/>
          <w:b/>
          <w:sz w:val="22"/>
        </w:rPr>
        <w:tab/>
      </w:r>
      <w:r>
        <w:rPr>
          <w:rFonts w:ascii="Courier New" w:hAnsi="Courier New" w:cs="Courier New"/>
          <w:b/>
          <w:sz w:val="22"/>
        </w:rPr>
        <w:tab/>
      </w:r>
      <w:r>
        <w:rPr>
          <w:rFonts w:ascii="Courier New" w:hAnsi="Courier New" w:cs="Courier New"/>
          <w:b/>
          <w:sz w:val="22"/>
        </w:rPr>
        <w:tab/>
      </w:r>
      <w:r>
        <w:rPr>
          <w:rFonts w:ascii="Courier New" w:hAnsi="Courier New" w:cs="Courier New"/>
          <w:b/>
          <w:sz w:val="22"/>
        </w:rPr>
        <w:tab/>
        <w:t>:</w:t>
      </w:r>
    </w:p>
    <w:p w14:paraId="3BB94AD0" w14:textId="77777777" w:rsidR="00000000" w:rsidRDefault="00000000">
      <w:pPr>
        <w:ind w:left="720"/>
        <w:rPr>
          <w:rFonts w:ascii="Courier New" w:hAnsi="Courier New" w:cs="Courier New"/>
          <w:b/>
          <w:sz w:val="22"/>
        </w:rPr>
      </w:pPr>
      <w:r>
        <w:rPr>
          <w:rFonts w:ascii="Courier New" w:hAnsi="Courier New" w:cs="Courier New"/>
          <w:b/>
          <w:sz w:val="22"/>
        </w:rPr>
        <w:tab/>
      </w:r>
    </w:p>
    <w:p w14:paraId="4E77EAFF" w14:textId="77777777" w:rsidR="00000000" w:rsidRDefault="00000000">
      <w:pPr>
        <w:ind w:left="1440"/>
        <w:rPr>
          <w:rFonts w:ascii="Courier New" w:hAnsi="Courier New" w:cs="Courier New"/>
          <w:b/>
          <w:sz w:val="22"/>
        </w:rPr>
      </w:pPr>
    </w:p>
    <w:p w14:paraId="697F25E1" w14:textId="77777777" w:rsidR="00000000" w:rsidRDefault="00000000">
      <w:pPr>
        <w:ind w:left="720"/>
        <w:rPr>
          <w:rFonts w:ascii="Courier New" w:hAnsi="Courier New" w:cs="Courier New"/>
          <w:b/>
          <w:sz w:val="22"/>
        </w:rPr>
      </w:pPr>
    </w:p>
    <w:p w14:paraId="4DDD227F" w14:textId="77777777" w:rsidR="00000000" w:rsidRDefault="00000000">
      <w:pPr>
        <w:tabs>
          <w:tab w:val="left" w:pos="4950"/>
        </w:tabs>
        <w:rPr>
          <w:rFonts w:ascii="Courier New" w:hAnsi="Courier New" w:cs="Courier New"/>
          <w:b/>
          <w:sz w:val="32"/>
          <w:u w:val="single"/>
        </w:rPr>
      </w:pPr>
    </w:p>
    <w:p w14:paraId="37814258" w14:textId="77777777" w:rsidR="00000000" w:rsidRDefault="00000000">
      <w:pPr>
        <w:tabs>
          <w:tab w:val="left" w:pos="4950"/>
        </w:tabs>
        <w:rPr>
          <w:rFonts w:ascii="Courier New" w:hAnsi="Courier New" w:cs="Courier New"/>
          <w:b/>
          <w:sz w:val="32"/>
          <w:u w:val="single"/>
        </w:rPr>
      </w:pPr>
    </w:p>
    <w:p w14:paraId="74DB0C7F" w14:textId="77777777" w:rsidR="00000000" w:rsidRDefault="00000000">
      <w:pPr>
        <w:tabs>
          <w:tab w:val="left" w:pos="4950"/>
        </w:tabs>
        <w:rPr>
          <w:rFonts w:ascii="Courier New" w:hAnsi="Courier New" w:cs="Courier New"/>
          <w:b/>
          <w:sz w:val="32"/>
          <w:u w:val="single"/>
        </w:rPr>
      </w:pPr>
    </w:p>
    <w:p w14:paraId="127B5EDF" w14:textId="77777777" w:rsidR="00000000" w:rsidRDefault="00000000">
      <w:pPr>
        <w:tabs>
          <w:tab w:val="left" w:pos="4950"/>
        </w:tabs>
        <w:rPr>
          <w:rFonts w:ascii="Courier New" w:hAnsi="Courier New" w:cs="Courier New"/>
          <w:b/>
          <w:sz w:val="32"/>
          <w:u w:val="single"/>
        </w:rPr>
      </w:pPr>
    </w:p>
    <w:p w14:paraId="21F358DF" w14:textId="77777777" w:rsidR="00000000" w:rsidRDefault="00000000">
      <w:pPr>
        <w:tabs>
          <w:tab w:val="left" w:pos="4950"/>
        </w:tabs>
        <w:rPr>
          <w:rFonts w:ascii="Courier New" w:hAnsi="Courier New" w:cs="Courier New"/>
          <w:b/>
          <w:sz w:val="32"/>
          <w:u w:val="single"/>
        </w:rPr>
      </w:pPr>
    </w:p>
    <w:p w14:paraId="0FA51DE9" w14:textId="77777777" w:rsidR="00000000" w:rsidRDefault="00000000">
      <w:pPr>
        <w:tabs>
          <w:tab w:val="left" w:pos="4950"/>
        </w:tabs>
        <w:rPr>
          <w:rFonts w:ascii="Courier New" w:hAnsi="Courier New" w:cs="Courier New"/>
          <w:b/>
          <w:sz w:val="32"/>
          <w:u w:val="single"/>
        </w:rPr>
      </w:pPr>
    </w:p>
    <w:p w14:paraId="4C791E47" w14:textId="77777777" w:rsidR="00000000" w:rsidRDefault="00000000">
      <w:pPr>
        <w:tabs>
          <w:tab w:val="left" w:pos="4950"/>
        </w:tabs>
        <w:rPr>
          <w:rFonts w:ascii="Courier New" w:hAnsi="Courier New" w:cs="Courier New"/>
          <w:b/>
          <w:sz w:val="32"/>
          <w:u w:val="single"/>
        </w:rPr>
      </w:pPr>
    </w:p>
    <w:p w14:paraId="5D8B7131" w14:textId="77777777" w:rsidR="00000000" w:rsidRDefault="00000000">
      <w:pPr>
        <w:tabs>
          <w:tab w:val="left" w:pos="4950"/>
        </w:tabs>
        <w:rPr>
          <w:rFonts w:ascii="Courier New" w:hAnsi="Courier New" w:cs="Courier New"/>
          <w:b/>
          <w:sz w:val="32"/>
          <w:u w:val="single"/>
        </w:rPr>
      </w:pPr>
    </w:p>
    <w:p w14:paraId="4982581D" w14:textId="77777777" w:rsidR="00000000" w:rsidRDefault="00000000">
      <w:pPr>
        <w:tabs>
          <w:tab w:val="left" w:pos="4950"/>
        </w:tabs>
        <w:rPr>
          <w:rFonts w:ascii="Courier New" w:hAnsi="Courier New" w:cs="Courier New"/>
          <w:b/>
          <w:sz w:val="32"/>
          <w:u w:val="single"/>
        </w:rPr>
      </w:pPr>
    </w:p>
    <w:p w14:paraId="287B3F48" w14:textId="77777777" w:rsidR="00000000" w:rsidRDefault="00000000">
      <w:pPr>
        <w:ind w:firstLine="720"/>
        <w:rPr>
          <w:b/>
          <w:sz w:val="12"/>
        </w:rPr>
      </w:pPr>
    </w:p>
    <w:p w14:paraId="1B377278" w14:textId="77777777" w:rsidR="00000000" w:rsidRDefault="00000000">
      <w:pPr>
        <w:ind w:firstLine="720"/>
        <w:rPr>
          <w:b/>
          <w:sz w:val="12"/>
        </w:rPr>
      </w:pPr>
    </w:p>
    <w:p w14:paraId="392F19BF" w14:textId="77777777" w:rsidR="00000000" w:rsidRDefault="00000000">
      <w:pPr>
        <w:ind w:firstLine="720"/>
        <w:rPr>
          <w:b/>
        </w:rPr>
      </w:pPr>
    </w:p>
    <w:p w14:paraId="5EFB780C" w14:textId="77777777" w:rsidR="00000000" w:rsidRDefault="00000000">
      <w:pPr>
        <w:ind w:firstLine="720"/>
        <w:rPr>
          <w:b/>
        </w:rPr>
      </w:pPr>
    </w:p>
    <w:p w14:paraId="70393F05" w14:textId="77777777" w:rsidR="00000000" w:rsidRDefault="00000000">
      <w:pPr>
        <w:ind w:firstLine="720"/>
        <w:rPr>
          <w:b/>
        </w:rPr>
      </w:pPr>
    </w:p>
    <w:p w14:paraId="5F339AC6" w14:textId="77777777" w:rsidR="00000000" w:rsidRDefault="00000000">
      <w:pPr>
        <w:ind w:firstLine="720"/>
        <w:rPr>
          <w:b/>
        </w:rPr>
      </w:pPr>
    </w:p>
    <w:p w14:paraId="59C596CA" w14:textId="77777777" w:rsidR="00000000" w:rsidRDefault="00000000">
      <w:pPr>
        <w:ind w:firstLine="720"/>
        <w:rPr>
          <w:b/>
          <w:sz w:val="22"/>
        </w:rPr>
      </w:pPr>
      <w:r>
        <w:rPr>
          <w:b/>
          <w:sz w:val="22"/>
        </w:rPr>
        <w:t>TESTED BY:</w:t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  <w:t xml:space="preserve">APPROVED BY:   </w:t>
      </w:r>
      <w:r>
        <w:rPr>
          <w:b/>
        </w:rPr>
        <w:t xml:space="preserve">                          </w:t>
      </w:r>
    </w:p>
    <w:p w14:paraId="0C369CB3" w14:textId="77777777" w:rsidR="00000000" w:rsidRDefault="00000000">
      <w:pPr>
        <w:ind w:firstLine="720"/>
        <w:rPr>
          <w:b/>
          <w:sz w:val="22"/>
        </w:rPr>
      </w:pPr>
    </w:p>
    <w:p w14:paraId="26264649" w14:textId="77777777" w:rsidR="00000000" w:rsidRDefault="00000000">
      <w:pPr>
        <w:pBdr>
          <w:bottom w:val="single" w:sz="4" w:space="1" w:color="000000"/>
        </w:pBdr>
        <w:ind w:firstLine="720"/>
        <w:rPr>
          <w:b/>
          <w:sz w:val="20"/>
        </w:rPr>
      </w:pPr>
      <w:r>
        <w:rPr>
          <w:b/>
          <w:sz w:val="22"/>
        </w:rPr>
        <w:t>DATE</w:t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  <w:t>HOD – PDN</w:t>
      </w:r>
    </w:p>
    <w:p w14:paraId="25632E65" w14:textId="77777777" w:rsidR="00000000" w:rsidRDefault="00000000">
      <w:pPr>
        <w:pBdr>
          <w:bottom w:val="single" w:sz="4" w:space="1" w:color="000000"/>
        </w:pBdr>
        <w:ind w:firstLine="720"/>
        <w:rPr>
          <w:rFonts w:ascii="Tahoma" w:hAnsi="Tahoma" w:cs="Tahoma"/>
          <w:b/>
          <w:sz w:val="18"/>
          <w:szCs w:val="20"/>
        </w:rPr>
      </w:pPr>
      <w:r>
        <w:rPr>
          <w:b/>
          <w:sz w:val="20"/>
        </w:rPr>
        <w:tab/>
      </w:r>
    </w:p>
    <w:p w14:paraId="68F7A44B" w14:textId="77777777" w:rsidR="00000000" w:rsidRDefault="00000000">
      <w:pPr>
        <w:ind w:left="2736" w:hanging="2793"/>
        <w:rPr>
          <w:rFonts w:ascii="Tahoma" w:hAnsi="Tahoma" w:cs="Tahoma"/>
          <w:b/>
          <w:sz w:val="12"/>
          <w:szCs w:val="20"/>
        </w:rPr>
      </w:pPr>
      <w:r>
        <w:rPr>
          <w:rFonts w:ascii="Tahoma" w:hAnsi="Tahoma" w:cs="Tahoma"/>
          <w:b/>
          <w:sz w:val="18"/>
          <w:szCs w:val="20"/>
        </w:rPr>
        <w:tab/>
        <w:t xml:space="preserve">  </w:t>
      </w:r>
      <w:r>
        <w:rPr>
          <w:rFonts w:ascii="Tahoma" w:hAnsi="Tahoma" w:cs="Tahoma"/>
          <w:b/>
          <w:sz w:val="18"/>
          <w:szCs w:val="20"/>
          <w:u w:val="single"/>
        </w:rPr>
        <w:t>Name</w:t>
      </w:r>
      <w:r>
        <w:rPr>
          <w:rFonts w:ascii="Tahoma" w:hAnsi="Tahoma" w:cs="Tahoma"/>
          <w:b/>
          <w:sz w:val="18"/>
          <w:szCs w:val="20"/>
        </w:rPr>
        <w:tab/>
      </w:r>
      <w:r>
        <w:rPr>
          <w:rFonts w:ascii="Tahoma" w:hAnsi="Tahoma" w:cs="Tahoma"/>
          <w:b/>
          <w:sz w:val="18"/>
          <w:szCs w:val="20"/>
        </w:rPr>
        <w:tab/>
      </w:r>
      <w:r>
        <w:rPr>
          <w:rFonts w:ascii="Tahoma" w:hAnsi="Tahoma" w:cs="Tahoma"/>
          <w:b/>
          <w:sz w:val="18"/>
          <w:szCs w:val="20"/>
        </w:rPr>
        <w:tab/>
      </w:r>
      <w:r>
        <w:rPr>
          <w:rFonts w:ascii="Tahoma" w:hAnsi="Tahoma" w:cs="Tahoma"/>
          <w:b/>
          <w:sz w:val="18"/>
          <w:szCs w:val="20"/>
        </w:rPr>
        <w:tab/>
      </w:r>
      <w:r>
        <w:rPr>
          <w:rFonts w:ascii="Tahoma" w:hAnsi="Tahoma" w:cs="Tahoma"/>
          <w:b/>
          <w:sz w:val="18"/>
          <w:szCs w:val="20"/>
          <w:u w:val="single"/>
        </w:rPr>
        <w:t>Signature</w:t>
      </w:r>
      <w:r>
        <w:rPr>
          <w:rFonts w:ascii="Tahoma" w:hAnsi="Tahoma" w:cs="Tahoma"/>
          <w:b/>
          <w:sz w:val="18"/>
          <w:szCs w:val="20"/>
        </w:rPr>
        <w:tab/>
      </w:r>
      <w:r>
        <w:rPr>
          <w:rFonts w:ascii="Tahoma" w:hAnsi="Tahoma" w:cs="Tahoma"/>
          <w:b/>
          <w:sz w:val="18"/>
          <w:szCs w:val="20"/>
        </w:rPr>
        <w:tab/>
      </w:r>
      <w:r>
        <w:rPr>
          <w:rFonts w:ascii="Tahoma" w:hAnsi="Tahoma" w:cs="Tahoma"/>
          <w:b/>
          <w:sz w:val="18"/>
          <w:szCs w:val="20"/>
        </w:rPr>
        <w:tab/>
      </w:r>
      <w:r>
        <w:rPr>
          <w:rFonts w:ascii="Tahoma" w:hAnsi="Tahoma" w:cs="Tahoma"/>
          <w:b/>
          <w:sz w:val="18"/>
          <w:szCs w:val="20"/>
          <w:u w:val="single"/>
        </w:rPr>
        <w:t>Designation</w:t>
      </w:r>
    </w:p>
    <w:p w14:paraId="7F66B5A5" w14:textId="77777777" w:rsidR="00000000" w:rsidRDefault="00000000">
      <w:pPr>
        <w:ind w:left="5760" w:firstLine="720"/>
        <w:rPr>
          <w:rFonts w:ascii="Tahoma" w:hAnsi="Tahoma" w:cs="Tahoma"/>
          <w:b/>
          <w:sz w:val="12"/>
          <w:szCs w:val="20"/>
        </w:rPr>
      </w:pPr>
    </w:p>
    <w:p w14:paraId="22538A6E" w14:textId="77777777" w:rsidR="00000000" w:rsidRDefault="00000000">
      <w:pPr>
        <w:ind w:left="342"/>
        <w:rPr>
          <w:rFonts w:ascii="Tahoma" w:hAnsi="Tahoma" w:cs="Tahoma"/>
          <w:b/>
          <w:sz w:val="20"/>
          <w:szCs w:val="20"/>
        </w:rPr>
      </w:pPr>
    </w:p>
    <w:p w14:paraId="79F271CD" w14:textId="77777777" w:rsidR="00000000" w:rsidRDefault="00000000">
      <w:pPr>
        <w:ind w:left="342"/>
        <w:rPr>
          <w:rFonts w:ascii="Tahoma" w:hAnsi="Tahoma" w:cs="Tahoma"/>
          <w:b/>
          <w:sz w:val="12"/>
          <w:szCs w:val="20"/>
        </w:rPr>
      </w:pPr>
    </w:p>
    <w:p w14:paraId="6504CF7D" w14:textId="77777777" w:rsidR="00000000" w:rsidRDefault="00000000">
      <w:pPr>
        <w:ind w:left="5760" w:firstLine="720"/>
        <w:rPr>
          <w:rFonts w:ascii="Tahoma" w:hAnsi="Tahoma" w:cs="Tahoma"/>
          <w:b/>
          <w:sz w:val="18"/>
          <w:szCs w:val="20"/>
        </w:rPr>
      </w:pPr>
    </w:p>
    <w:p w14:paraId="0498DEBB" w14:textId="77777777" w:rsidR="00000000" w:rsidRDefault="00000000">
      <w:pPr>
        <w:ind w:left="5760" w:firstLine="720"/>
        <w:rPr>
          <w:rFonts w:ascii="Tahoma" w:hAnsi="Tahoma" w:cs="Tahoma"/>
          <w:b/>
          <w:sz w:val="20"/>
          <w:szCs w:val="20"/>
        </w:rPr>
      </w:pPr>
      <w:r>
        <w:rPr>
          <w:rFonts w:ascii="Tahoma" w:hAnsi="Tahoma" w:cs="Tahoma"/>
          <w:b/>
          <w:sz w:val="18"/>
          <w:szCs w:val="20"/>
        </w:rPr>
        <w:t>Form No.  : R/PP-05/11-CA/REV 00 Pg 1 of 7</w:t>
      </w:r>
    </w:p>
    <w:p w14:paraId="77A56A1F" w14:textId="77777777" w:rsidR="00000000" w:rsidRDefault="00000000">
      <w:pPr>
        <w:pageBreakBefore/>
        <w:tabs>
          <w:tab w:val="left" w:pos="4950"/>
        </w:tabs>
        <w:jc w:val="center"/>
        <w:rPr>
          <w:rFonts w:ascii="Tahoma" w:hAnsi="Tahoma" w:cs="Tahoma"/>
          <w:b/>
          <w:sz w:val="20"/>
          <w:szCs w:val="20"/>
        </w:rPr>
      </w:pPr>
    </w:p>
    <w:p w14:paraId="1FE51E53" w14:textId="77777777" w:rsidR="00000000" w:rsidRDefault="00000000">
      <w:pPr>
        <w:tabs>
          <w:tab w:val="left" w:pos="4950"/>
        </w:tabs>
        <w:jc w:val="center"/>
        <w:rPr>
          <w:rFonts w:ascii="Courier New" w:hAnsi="Courier New" w:cs="Courier New"/>
          <w:b/>
          <w:sz w:val="32"/>
          <w:u w:val="single"/>
        </w:rPr>
      </w:pPr>
      <w:r>
        <w:rPr>
          <w:rFonts w:ascii="Courier New" w:hAnsi="Courier New" w:cs="Courier New"/>
          <w:b/>
          <w:sz w:val="32"/>
          <w:u w:val="single"/>
        </w:rPr>
        <w:t>VIBRATION METER TEST RECORD</w:t>
      </w:r>
    </w:p>
    <w:p w14:paraId="33C921C2" w14:textId="77777777" w:rsidR="00000000" w:rsidRDefault="00000000">
      <w:pPr>
        <w:tabs>
          <w:tab w:val="left" w:pos="4950"/>
        </w:tabs>
        <w:jc w:val="center"/>
        <w:rPr>
          <w:rFonts w:ascii="Courier New" w:hAnsi="Courier New" w:cs="Courier New"/>
          <w:b/>
          <w:sz w:val="32"/>
          <w:u w:val="single"/>
        </w:rPr>
      </w:pPr>
    </w:p>
    <w:p w14:paraId="4620CD84" w14:textId="77777777" w:rsidR="00000000" w:rsidRDefault="00000000">
      <w:pPr>
        <w:ind w:left="720"/>
        <w:rPr>
          <w:rFonts w:ascii="Courier New" w:hAnsi="Courier New" w:cs="Courier New"/>
          <w:sz w:val="26"/>
        </w:rPr>
      </w:pPr>
      <w:r>
        <w:rPr>
          <w:rFonts w:ascii="Courier New" w:hAnsi="Courier New" w:cs="Courier New"/>
          <w:sz w:val="26"/>
        </w:rPr>
        <w:t>Customer……………………………………………………………………………… J.O. No……………………………</w:t>
      </w:r>
    </w:p>
    <w:p w14:paraId="73792A13" w14:textId="77777777" w:rsidR="00000000" w:rsidRDefault="00000000">
      <w:pPr>
        <w:ind w:left="720"/>
        <w:rPr>
          <w:rFonts w:ascii="Courier New" w:hAnsi="Courier New" w:cs="Courier New"/>
          <w:sz w:val="26"/>
        </w:rPr>
      </w:pPr>
    </w:p>
    <w:p w14:paraId="0A50150A" w14:textId="77777777" w:rsidR="00000000" w:rsidRDefault="00000000">
      <w:pPr>
        <w:ind w:left="720"/>
        <w:rPr>
          <w:rFonts w:ascii="Courier New" w:hAnsi="Courier New" w:cs="Courier New"/>
          <w:sz w:val="26"/>
        </w:rPr>
      </w:pPr>
      <w:r>
        <w:rPr>
          <w:rFonts w:ascii="Courier New" w:hAnsi="Courier New" w:cs="Courier New"/>
          <w:sz w:val="26"/>
        </w:rPr>
        <w:t>Model No……………… Sl.No…………………………</w:t>
      </w:r>
    </w:p>
    <w:p w14:paraId="3D43D71B" w14:textId="77777777" w:rsidR="00000000" w:rsidRDefault="00000000">
      <w:pPr>
        <w:ind w:left="720"/>
        <w:rPr>
          <w:rFonts w:ascii="Courier New" w:hAnsi="Courier New" w:cs="Courier New"/>
          <w:sz w:val="26"/>
        </w:rPr>
      </w:pPr>
    </w:p>
    <w:p w14:paraId="6EA002AB" w14:textId="77777777" w:rsidR="00000000" w:rsidRDefault="00000000">
      <w:pPr>
        <w:ind w:left="720"/>
        <w:rPr>
          <w:rFonts w:ascii="Courier New" w:hAnsi="Courier New" w:cs="Courier New"/>
          <w:sz w:val="26"/>
        </w:rPr>
      </w:pPr>
    </w:p>
    <w:p w14:paraId="0B934E7D" w14:textId="77777777" w:rsidR="00000000" w:rsidRDefault="00000000">
      <w:pPr>
        <w:ind w:left="720"/>
        <w:rPr>
          <w:rFonts w:ascii="Courier New" w:hAnsi="Courier New" w:cs="Courier New"/>
          <w:sz w:val="26"/>
        </w:rPr>
      </w:pPr>
    </w:p>
    <w:p w14:paraId="2D36C856" w14:textId="77777777" w:rsidR="00000000" w:rsidRDefault="00000000">
      <w:pPr>
        <w:ind w:left="720"/>
        <w:rPr>
          <w:rFonts w:ascii="Courier New" w:hAnsi="Courier New" w:cs="Courier New"/>
          <w:sz w:val="26"/>
        </w:rPr>
      </w:pPr>
    </w:p>
    <w:p w14:paraId="29B04430" w14:textId="77777777" w:rsidR="00000000" w:rsidRDefault="00000000">
      <w:pPr>
        <w:ind w:left="720"/>
        <w:rPr>
          <w:rFonts w:ascii="Courier New" w:hAnsi="Courier New" w:cs="Courier New"/>
          <w:sz w:val="26"/>
        </w:rPr>
      </w:pPr>
    </w:p>
    <w:p w14:paraId="6A34C113" w14:textId="77777777" w:rsidR="00000000" w:rsidRDefault="00000000">
      <w:pPr>
        <w:ind w:left="720"/>
        <w:rPr>
          <w:rFonts w:ascii="Courier New" w:hAnsi="Courier New" w:cs="Courier New"/>
          <w:sz w:val="26"/>
        </w:rPr>
      </w:pPr>
    </w:p>
    <w:p w14:paraId="04DFD55D" w14:textId="77777777" w:rsidR="00000000" w:rsidRDefault="00000000">
      <w:pPr>
        <w:ind w:left="720"/>
        <w:rPr>
          <w:rFonts w:ascii="Courier New" w:hAnsi="Courier New" w:cs="Courier New"/>
          <w:b/>
          <w:sz w:val="22"/>
          <w:u w:val="single"/>
        </w:rPr>
      </w:pPr>
      <w:r>
        <w:rPr>
          <w:rFonts w:ascii="Courier New" w:hAnsi="Courier New" w:cs="Courier New"/>
          <w:b/>
          <w:sz w:val="22"/>
        </w:rPr>
        <w:t>ACCELEROMETER MODEL NO……………………………………… SL No…………………………………………………</w:t>
      </w:r>
    </w:p>
    <w:p w14:paraId="1A091400" w14:textId="77777777" w:rsidR="00000000" w:rsidRDefault="00000000">
      <w:pPr>
        <w:ind w:left="720"/>
        <w:rPr>
          <w:rFonts w:ascii="Courier New" w:hAnsi="Courier New" w:cs="Courier New"/>
          <w:b/>
          <w:sz w:val="22"/>
          <w:u w:val="single"/>
        </w:rPr>
      </w:pPr>
    </w:p>
    <w:p w14:paraId="6950F4DA" w14:textId="77777777" w:rsidR="00000000" w:rsidRDefault="00000000">
      <w:pPr>
        <w:ind w:left="720"/>
        <w:rPr>
          <w:rFonts w:ascii="Courier New" w:hAnsi="Courier New" w:cs="Courier New"/>
          <w:b/>
          <w:sz w:val="22"/>
          <w:u w:val="single"/>
        </w:rPr>
      </w:pPr>
    </w:p>
    <w:p w14:paraId="61CE3984" w14:textId="77777777" w:rsidR="00000000" w:rsidRDefault="00000000">
      <w:pPr>
        <w:ind w:left="720"/>
        <w:rPr>
          <w:rFonts w:ascii="Courier New" w:hAnsi="Courier New" w:cs="Courier New"/>
          <w:b/>
          <w:sz w:val="22"/>
          <w:u w:val="single"/>
        </w:rPr>
      </w:pPr>
      <w:r>
        <w:rPr>
          <w:rFonts w:ascii="Courier New" w:hAnsi="Courier New" w:cs="Courier New"/>
          <w:b/>
          <w:sz w:val="22"/>
          <w:u w:val="single"/>
        </w:rPr>
        <w:t>ACCURACY</w:t>
      </w:r>
    </w:p>
    <w:p w14:paraId="3F81737D" w14:textId="77777777" w:rsidR="00000000" w:rsidRDefault="00000000">
      <w:pPr>
        <w:rPr>
          <w:rFonts w:ascii="Courier New" w:hAnsi="Courier New" w:cs="Courier New"/>
          <w:b/>
          <w:sz w:val="22"/>
          <w:u w:val="single"/>
        </w:rPr>
      </w:pPr>
    </w:p>
    <w:p w14:paraId="643869E2" w14:textId="77777777" w:rsidR="00000000" w:rsidRDefault="00000000">
      <w:pPr>
        <w:rPr>
          <w:rFonts w:ascii="Courier New" w:hAnsi="Courier New" w:cs="Courier New"/>
          <w:b/>
          <w:sz w:val="22"/>
          <w:u w:val="single"/>
        </w:rPr>
      </w:pPr>
    </w:p>
    <w:p w14:paraId="6342FD62" w14:textId="77777777" w:rsidR="00000000" w:rsidRDefault="00000000">
      <w:pPr>
        <w:rPr>
          <w:rFonts w:ascii="Courier New" w:hAnsi="Courier New" w:cs="Courier New"/>
          <w:b/>
          <w:sz w:val="22"/>
        </w:rPr>
      </w:pPr>
    </w:p>
    <w:p w14:paraId="1BFF833A" w14:textId="77777777" w:rsidR="00000000" w:rsidRDefault="00000000">
      <w:pPr>
        <w:ind w:left="720"/>
        <w:rPr>
          <w:rFonts w:ascii="Courier New" w:hAnsi="Courier New" w:cs="Courier New"/>
          <w:b/>
          <w:sz w:val="22"/>
        </w:rPr>
      </w:pPr>
    </w:p>
    <w:p w14:paraId="345A0DC1" w14:textId="77777777" w:rsidR="00000000" w:rsidRDefault="00000000">
      <w:pPr>
        <w:ind w:left="1440"/>
        <w:rPr>
          <w:rFonts w:ascii="Courier New" w:hAnsi="Courier New" w:cs="Courier New"/>
          <w:b/>
          <w:sz w:val="22"/>
        </w:rPr>
      </w:pPr>
      <w:r>
        <w:rPr>
          <w:rFonts w:ascii="Courier New" w:hAnsi="Courier New" w:cs="Courier New"/>
          <w:b/>
          <w:sz w:val="22"/>
        </w:rPr>
        <w:t>ACCELERATION</w:t>
      </w:r>
      <w:r>
        <w:rPr>
          <w:rFonts w:ascii="Courier New" w:hAnsi="Courier New" w:cs="Courier New"/>
          <w:b/>
          <w:sz w:val="22"/>
        </w:rPr>
        <w:tab/>
      </w:r>
      <w:r>
        <w:rPr>
          <w:rFonts w:ascii="Courier New" w:hAnsi="Courier New" w:cs="Courier New"/>
          <w:b/>
          <w:sz w:val="22"/>
        </w:rPr>
        <w:tab/>
      </w:r>
      <w:r>
        <w:rPr>
          <w:rFonts w:ascii="Courier New" w:hAnsi="Courier New" w:cs="Courier New"/>
          <w:b/>
          <w:sz w:val="22"/>
        </w:rPr>
        <w:tab/>
        <w:t>:</w:t>
      </w:r>
    </w:p>
    <w:p w14:paraId="7DCE7C1A" w14:textId="77777777" w:rsidR="00000000" w:rsidRDefault="00000000">
      <w:pPr>
        <w:ind w:left="1440"/>
        <w:rPr>
          <w:rFonts w:ascii="Courier New" w:hAnsi="Courier New" w:cs="Courier New"/>
          <w:b/>
          <w:sz w:val="22"/>
        </w:rPr>
      </w:pPr>
    </w:p>
    <w:p w14:paraId="757BED39" w14:textId="77777777" w:rsidR="00000000" w:rsidRDefault="00000000">
      <w:pPr>
        <w:ind w:left="1440"/>
        <w:rPr>
          <w:rFonts w:ascii="Courier New" w:hAnsi="Courier New" w:cs="Courier New"/>
          <w:b/>
          <w:sz w:val="22"/>
        </w:rPr>
      </w:pPr>
    </w:p>
    <w:p w14:paraId="2E48A69C" w14:textId="77777777" w:rsidR="00000000" w:rsidRDefault="00000000">
      <w:pPr>
        <w:ind w:left="1440"/>
        <w:rPr>
          <w:rFonts w:ascii="Courier New" w:hAnsi="Courier New" w:cs="Courier New"/>
          <w:b/>
          <w:sz w:val="22"/>
        </w:rPr>
      </w:pPr>
      <w:r>
        <w:rPr>
          <w:rFonts w:ascii="Courier New" w:hAnsi="Courier New" w:cs="Courier New"/>
          <w:b/>
          <w:sz w:val="22"/>
        </w:rPr>
        <w:t>VELOCITY</w:t>
      </w:r>
      <w:r>
        <w:rPr>
          <w:rFonts w:ascii="Courier New" w:hAnsi="Courier New" w:cs="Courier New"/>
          <w:b/>
          <w:sz w:val="22"/>
        </w:rPr>
        <w:tab/>
      </w:r>
      <w:r>
        <w:rPr>
          <w:rFonts w:ascii="Courier New" w:hAnsi="Courier New" w:cs="Courier New"/>
          <w:b/>
          <w:sz w:val="22"/>
        </w:rPr>
        <w:tab/>
      </w:r>
      <w:r>
        <w:rPr>
          <w:rFonts w:ascii="Courier New" w:hAnsi="Courier New" w:cs="Courier New"/>
          <w:b/>
          <w:sz w:val="22"/>
        </w:rPr>
        <w:tab/>
      </w:r>
      <w:r>
        <w:rPr>
          <w:rFonts w:ascii="Courier New" w:hAnsi="Courier New" w:cs="Courier New"/>
          <w:b/>
          <w:sz w:val="22"/>
        </w:rPr>
        <w:tab/>
        <w:t>:</w:t>
      </w:r>
    </w:p>
    <w:p w14:paraId="342C6EBD" w14:textId="77777777" w:rsidR="00000000" w:rsidRDefault="00000000">
      <w:pPr>
        <w:ind w:left="1440"/>
        <w:rPr>
          <w:rFonts w:ascii="Courier New" w:hAnsi="Courier New" w:cs="Courier New"/>
          <w:b/>
          <w:sz w:val="22"/>
        </w:rPr>
      </w:pPr>
    </w:p>
    <w:p w14:paraId="27A107C0" w14:textId="77777777" w:rsidR="00000000" w:rsidRDefault="00000000">
      <w:pPr>
        <w:ind w:left="1440"/>
        <w:rPr>
          <w:rFonts w:ascii="Courier New" w:hAnsi="Courier New" w:cs="Courier New"/>
          <w:b/>
          <w:sz w:val="22"/>
        </w:rPr>
      </w:pPr>
    </w:p>
    <w:p w14:paraId="67B32857" w14:textId="77777777" w:rsidR="00000000" w:rsidRDefault="00000000">
      <w:pPr>
        <w:ind w:left="1440"/>
        <w:rPr>
          <w:rFonts w:ascii="Courier New" w:hAnsi="Courier New" w:cs="Courier New"/>
          <w:b/>
          <w:sz w:val="22"/>
        </w:rPr>
      </w:pPr>
      <w:r>
        <w:rPr>
          <w:rFonts w:ascii="Courier New" w:hAnsi="Courier New" w:cs="Courier New"/>
          <w:b/>
          <w:sz w:val="22"/>
        </w:rPr>
        <w:t>DISPLACEMENT</w:t>
      </w:r>
      <w:r>
        <w:rPr>
          <w:rFonts w:ascii="Courier New" w:hAnsi="Courier New" w:cs="Courier New"/>
          <w:b/>
          <w:sz w:val="22"/>
        </w:rPr>
        <w:tab/>
      </w:r>
      <w:r>
        <w:rPr>
          <w:rFonts w:ascii="Courier New" w:hAnsi="Courier New" w:cs="Courier New"/>
          <w:b/>
          <w:sz w:val="22"/>
        </w:rPr>
        <w:tab/>
      </w:r>
      <w:r>
        <w:rPr>
          <w:rFonts w:ascii="Courier New" w:hAnsi="Courier New" w:cs="Courier New"/>
          <w:b/>
          <w:sz w:val="22"/>
        </w:rPr>
        <w:tab/>
        <w:t>:</w:t>
      </w:r>
    </w:p>
    <w:p w14:paraId="5F1F7868" w14:textId="77777777" w:rsidR="00000000" w:rsidRDefault="00000000">
      <w:pPr>
        <w:ind w:left="720"/>
        <w:rPr>
          <w:rFonts w:ascii="Courier New" w:hAnsi="Courier New" w:cs="Courier New"/>
          <w:b/>
          <w:sz w:val="32"/>
          <w:u w:val="single"/>
        </w:rPr>
      </w:pPr>
      <w:r>
        <w:rPr>
          <w:rFonts w:ascii="Courier New" w:hAnsi="Courier New" w:cs="Courier New"/>
          <w:b/>
          <w:sz w:val="22"/>
        </w:rPr>
        <w:tab/>
      </w:r>
    </w:p>
    <w:p w14:paraId="555B0FB6" w14:textId="77777777" w:rsidR="00000000" w:rsidRDefault="00000000">
      <w:pPr>
        <w:tabs>
          <w:tab w:val="left" w:pos="4950"/>
        </w:tabs>
        <w:rPr>
          <w:rFonts w:ascii="Courier New" w:hAnsi="Courier New" w:cs="Courier New"/>
          <w:b/>
          <w:sz w:val="32"/>
          <w:u w:val="single"/>
        </w:rPr>
      </w:pPr>
    </w:p>
    <w:p w14:paraId="2176A278" w14:textId="77777777" w:rsidR="00000000" w:rsidRDefault="00000000">
      <w:pPr>
        <w:tabs>
          <w:tab w:val="left" w:pos="4950"/>
        </w:tabs>
        <w:rPr>
          <w:rFonts w:ascii="Courier New" w:hAnsi="Courier New" w:cs="Courier New"/>
          <w:b/>
          <w:sz w:val="32"/>
          <w:u w:val="single"/>
        </w:rPr>
      </w:pPr>
    </w:p>
    <w:p w14:paraId="5F4397E7" w14:textId="77777777" w:rsidR="00000000" w:rsidRDefault="00000000">
      <w:pPr>
        <w:tabs>
          <w:tab w:val="left" w:pos="4950"/>
        </w:tabs>
        <w:rPr>
          <w:rFonts w:ascii="Courier New" w:hAnsi="Courier New" w:cs="Courier New"/>
          <w:b/>
          <w:sz w:val="32"/>
          <w:u w:val="single"/>
        </w:rPr>
      </w:pPr>
    </w:p>
    <w:p w14:paraId="3F276F9B" w14:textId="77777777" w:rsidR="00000000" w:rsidRDefault="00000000">
      <w:pPr>
        <w:tabs>
          <w:tab w:val="left" w:pos="4950"/>
        </w:tabs>
        <w:rPr>
          <w:rFonts w:ascii="Courier New" w:hAnsi="Courier New" w:cs="Courier New"/>
          <w:b/>
          <w:sz w:val="32"/>
          <w:u w:val="single"/>
        </w:rPr>
      </w:pPr>
    </w:p>
    <w:p w14:paraId="66F15C5B" w14:textId="77777777" w:rsidR="00000000" w:rsidRDefault="00000000">
      <w:pPr>
        <w:tabs>
          <w:tab w:val="left" w:pos="4950"/>
        </w:tabs>
        <w:rPr>
          <w:rFonts w:ascii="Courier New" w:hAnsi="Courier New" w:cs="Courier New"/>
          <w:b/>
          <w:sz w:val="32"/>
          <w:u w:val="single"/>
        </w:rPr>
      </w:pPr>
    </w:p>
    <w:p w14:paraId="54710119" w14:textId="77777777" w:rsidR="00000000" w:rsidRDefault="00000000">
      <w:pPr>
        <w:tabs>
          <w:tab w:val="left" w:pos="4950"/>
        </w:tabs>
        <w:rPr>
          <w:rFonts w:ascii="Courier New" w:hAnsi="Courier New" w:cs="Courier New"/>
          <w:b/>
          <w:sz w:val="32"/>
          <w:u w:val="single"/>
        </w:rPr>
      </w:pPr>
    </w:p>
    <w:p w14:paraId="0E440775" w14:textId="77777777" w:rsidR="00000000" w:rsidRDefault="00000000">
      <w:pPr>
        <w:tabs>
          <w:tab w:val="left" w:pos="4950"/>
        </w:tabs>
        <w:rPr>
          <w:rFonts w:ascii="Courier New" w:hAnsi="Courier New" w:cs="Courier New"/>
          <w:b/>
          <w:sz w:val="32"/>
          <w:u w:val="single"/>
        </w:rPr>
      </w:pPr>
    </w:p>
    <w:p w14:paraId="62DED224" w14:textId="77777777" w:rsidR="00000000" w:rsidRDefault="00000000">
      <w:pPr>
        <w:tabs>
          <w:tab w:val="left" w:pos="4950"/>
        </w:tabs>
        <w:rPr>
          <w:rFonts w:ascii="Courier New" w:hAnsi="Courier New" w:cs="Courier New"/>
          <w:b/>
          <w:sz w:val="32"/>
          <w:u w:val="single"/>
        </w:rPr>
      </w:pPr>
    </w:p>
    <w:p w14:paraId="1930A997" w14:textId="77777777" w:rsidR="00000000" w:rsidRDefault="00000000">
      <w:pPr>
        <w:tabs>
          <w:tab w:val="left" w:pos="4950"/>
        </w:tabs>
        <w:rPr>
          <w:rFonts w:ascii="Courier New" w:hAnsi="Courier New" w:cs="Courier New"/>
          <w:b/>
          <w:sz w:val="32"/>
          <w:u w:val="single"/>
        </w:rPr>
      </w:pPr>
    </w:p>
    <w:p w14:paraId="7AE6B8A7" w14:textId="77777777" w:rsidR="00000000" w:rsidRDefault="00000000">
      <w:pPr>
        <w:tabs>
          <w:tab w:val="left" w:pos="4950"/>
        </w:tabs>
        <w:rPr>
          <w:rFonts w:ascii="Courier New" w:hAnsi="Courier New" w:cs="Courier New"/>
          <w:b/>
          <w:sz w:val="32"/>
          <w:u w:val="single"/>
        </w:rPr>
      </w:pPr>
    </w:p>
    <w:p w14:paraId="0046E4B8" w14:textId="77777777" w:rsidR="00000000" w:rsidRDefault="00000000">
      <w:pPr>
        <w:tabs>
          <w:tab w:val="left" w:pos="4950"/>
        </w:tabs>
        <w:rPr>
          <w:rFonts w:ascii="Courier New" w:hAnsi="Courier New" w:cs="Courier New"/>
          <w:b/>
          <w:sz w:val="32"/>
          <w:u w:val="single"/>
        </w:rPr>
      </w:pPr>
    </w:p>
    <w:p w14:paraId="3AC118AC" w14:textId="77777777" w:rsidR="00000000" w:rsidRDefault="00000000">
      <w:pPr>
        <w:tabs>
          <w:tab w:val="left" w:pos="4950"/>
        </w:tabs>
        <w:rPr>
          <w:rFonts w:ascii="Courier New" w:hAnsi="Courier New" w:cs="Courier New"/>
          <w:b/>
          <w:sz w:val="32"/>
          <w:u w:val="single"/>
        </w:rPr>
      </w:pPr>
    </w:p>
    <w:p w14:paraId="1CDC504F" w14:textId="77777777" w:rsidR="00000000" w:rsidRDefault="00000000">
      <w:pPr>
        <w:tabs>
          <w:tab w:val="left" w:pos="4950"/>
        </w:tabs>
        <w:rPr>
          <w:rFonts w:ascii="Courier New" w:hAnsi="Courier New" w:cs="Courier New"/>
          <w:b/>
          <w:sz w:val="32"/>
          <w:u w:val="single"/>
        </w:rPr>
      </w:pPr>
    </w:p>
    <w:p w14:paraId="4B01B60C" w14:textId="77777777" w:rsidR="00000000" w:rsidRDefault="00000000">
      <w:pPr>
        <w:tabs>
          <w:tab w:val="left" w:pos="4950"/>
        </w:tabs>
        <w:rPr>
          <w:rFonts w:ascii="Courier New" w:hAnsi="Courier New" w:cs="Courier New"/>
          <w:b/>
          <w:sz w:val="32"/>
          <w:u w:val="single"/>
        </w:rPr>
      </w:pPr>
    </w:p>
    <w:p w14:paraId="1BB1D1EA" w14:textId="77777777" w:rsidR="00000000" w:rsidRDefault="00000000">
      <w:pPr>
        <w:tabs>
          <w:tab w:val="left" w:pos="4950"/>
        </w:tabs>
        <w:rPr>
          <w:rFonts w:ascii="Courier New" w:hAnsi="Courier New" w:cs="Courier New"/>
          <w:b/>
          <w:sz w:val="32"/>
          <w:u w:val="single"/>
        </w:rPr>
      </w:pPr>
    </w:p>
    <w:p w14:paraId="0FCEB289" w14:textId="77777777" w:rsidR="00000000" w:rsidRDefault="00000000">
      <w:pPr>
        <w:ind w:firstLine="720"/>
        <w:rPr>
          <w:b/>
          <w:sz w:val="12"/>
        </w:rPr>
      </w:pPr>
    </w:p>
    <w:p w14:paraId="07A3F1E9" w14:textId="77777777" w:rsidR="00000000" w:rsidRDefault="00000000">
      <w:pPr>
        <w:ind w:firstLine="720"/>
        <w:rPr>
          <w:b/>
          <w:sz w:val="12"/>
        </w:rPr>
      </w:pPr>
    </w:p>
    <w:p w14:paraId="37843DB4" w14:textId="77777777" w:rsidR="00000000" w:rsidRDefault="00000000">
      <w:pPr>
        <w:ind w:firstLine="720"/>
        <w:rPr>
          <w:b/>
          <w:sz w:val="22"/>
        </w:rPr>
      </w:pPr>
      <w:r>
        <w:rPr>
          <w:b/>
          <w:sz w:val="22"/>
        </w:rPr>
        <w:t>TESTED BY:</w:t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  <w:t xml:space="preserve">APPROVED BY:   </w:t>
      </w:r>
      <w:r>
        <w:rPr>
          <w:b/>
        </w:rPr>
        <w:t xml:space="preserve">                          </w:t>
      </w:r>
    </w:p>
    <w:p w14:paraId="673FF5DC" w14:textId="77777777" w:rsidR="00000000" w:rsidRDefault="00000000">
      <w:pPr>
        <w:ind w:firstLine="720"/>
        <w:rPr>
          <w:b/>
          <w:sz w:val="22"/>
        </w:rPr>
      </w:pPr>
    </w:p>
    <w:p w14:paraId="1BC7E01A" w14:textId="77777777" w:rsidR="00000000" w:rsidRDefault="00000000">
      <w:pPr>
        <w:pBdr>
          <w:bottom w:val="single" w:sz="4" w:space="1" w:color="000000"/>
        </w:pBdr>
        <w:ind w:firstLine="720"/>
        <w:rPr>
          <w:b/>
          <w:sz w:val="20"/>
        </w:rPr>
      </w:pPr>
      <w:r>
        <w:rPr>
          <w:b/>
          <w:sz w:val="22"/>
        </w:rPr>
        <w:t>DATE</w:t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  <w:t>HOD – PDN</w:t>
      </w:r>
    </w:p>
    <w:p w14:paraId="5DECFD7D" w14:textId="77777777" w:rsidR="00000000" w:rsidRDefault="00000000">
      <w:pPr>
        <w:pBdr>
          <w:bottom w:val="single" w:sz="4" w:space="1" w:color="000000"/>
        </w:pBdr>
        <w:ind w:firstLine="720"/>
        <w:rPr>
          <w:rFonts w:ascii="Tahoma" w:hAnsi="Tahoma" w:cs="Tahoma"/>
          <w:b/>
          <w:sz w:val="18"/>
          <w:szCs w:val="20"/>
        </w:rPr>
      </w:pPr>
      <w:r>
        <w:rPr>
          <w:b/>
          <w:sz w:val="20"/>
        </w:rPr>
        <w:tab/>
      </w:r>
    </w:p>
    <w:p w14:paraId="67C59F84" w14:textId="77777777" w:rsidR="00000000" w:rsidRDefault="00000000">
      <w:pPr>
        <w:ind w:left="2736" w:hanging="2793"/>
        <w:rPr>
          <w:rFonts w:ascii="Tahoma" w:hAnsi="Tahoma" w:cs="Tahoma"/>
          <w:b/>
          <w:sz w:val="12"/>
          <w:szCs w:val="20"/>
        </w:rPr>
      </w:pPr>
      <w:r>
        <w:rPr>
          <w:rFonts w:ascii="Tahoma" w:hAnsi="Tahoma" w:cs="Tahoma"/>
          <w:b/>
          <w:sz w:val="18"/>
          <w:szCs w:val="20"/>
        </w:rPr>
        <w:tab/>
      </w:r>
    </w:p>
    <w:p w14:paraId="23857581" w14:textId="77777777" w:rsidR="00000000" w:rsidRDefault="00000000">
      <w:pPr>
        <w:ind w:left="342"/>
        <w:rPr>
          <w:rFonts w:ascii="Tahoma" w:hAnsi="Tahoma" w:cs="Tahoma"/>
          <w:b/>
          <w:sz w:val="12"/>
          <w:szCs w:val="20"/>
        </w:rPr>
      </w:pPr>
    </w:p>
    <w:p w14:paraId="51F99494" w14:textId="77777777" w:rsidR="00000000" w:rsidRDefault="00000000">
      <w:pPr>
        <w:ind w:left="5760" w:firstLine="720"/>
        <w:rPr>
          <w:rFonts w:ascii="Tahoma" w:hAnsi="Tahoma" w:cs="Tahoma"/>
          <w:b/>
          <w:sz w:val="18"/>
          <w:szCs w:val="20"/>
        </w:rPr>
      </w:pPr>
    </w:p>
    <w:p w14:paraId="6EC5CCE0" w14:textId="77777777" w:rsidR="00000000" w:rsidRDefault="00000000">
      <w:pPr>
        <w:ind w:left="5760" w:firstLine="720"/>
        <w:rPr>
          <w:rFonts w:ascii="Tahoma" w:hAnsi="Tahoma" w:cs="Tahoma"/>
          <w:b/>
          <w:sz w:val="18"/>
          <w:szCs w:val="20"/>
        </w:rPr>
      </w:pPr>
    </w:p>
    <w:p w14:paraId="3551A8C8" w14:textId="77777777" w:rsidR="00000000" w:rsidRDefault="00000000">
      <w:pPr>
        <w:ind w:left="5760" w:firstLine="720"/>
      </w:pPr>
      <w:r>
        <w:rPr>
          <w:rFonts w:ascii="Tahoma" w:hAnsi="Tahoma" w:cs="Tahoma"/>
          <w:b/>
          <w:sz w:val="18"/>
          <w:szCs w:val="20"/>
        </w:rPr>
        <w:t>Form No.  : R/PP-05/10-VM/REV 00 Pg 1 of 6</w:t>
      </w:r>
    </w:p>
    <w:p w14:paraId="18C4E0CB" w14:textId="77777777" w:rsidR="00000000" w:rsidRDefault="00000000">
      <w:pPr>
        <w:ind w:left="5760" w:firstLine="720"/>
      </w:pPr>
    </w:p>
    <w:p w14:paraId="53F080F2" w14:textId="77777777" w:rsidR="00000000" w:rsidRDefault="00000000">
      <w:pPr>
        <w:pageBreakBefore/>
        <w:tabs>
          <w:tab w:val="left" w:pos="4950"/>
        </w:tabs>
        <w:jc w:val="center"/>
      </w:pPr>
    </w:p>
    <w:p w14:paraId="4C8F9C67" w14:textId="77777777" w:rsidR="00000000" w:rsidRDefault="00000000">
      <w:pPr>
        <w:tabs>
          <w:tab w:val="left" w:pos="4950"/>
        </w:tabs>
        <w:jc w:val="center"/>
        <w:rPr>
          <w:rFonts w:ascii="Tahoma" w:hAnsi="Tahoma" w:cs="Tahoma"/>
          <w:sz w:val="20"/>
        </w:rPr>
      </w:pPr>
    </w:p>
    <w:p w14:paraId="3C70091D" w14:textId="77777777" w:rsidR="00000000" w:rsidRDefault="00000000">
      <w:pPr>
        <w:tabs>
          <w:tab w:val="left" w:pos="4950"/>
        </w:tabs>
        <w:jc w:val="center"/>
        <w:rPr>
          <w:rFonts w:ascii="Courier New" w:hAnsi="Courier New" w:cs="Courier New"/>
          <w:b/>
          <w:sz w:val="32"/>
          <w:u w:val="single"/>
        </w:rPr>
      </w:pPr>
      <w:r>
        <w:rPr>
          <w:rFonts w:ascii="Courier New" w:hAnsi="Courier New" w:cs="Courier New"/>
          <w:b/>
          <w:sz w:val="32"/>
          <w:u w:val="single"/>
        </w:rPr>
        <w:t>ACCELEROMETER TEST RECORD</w:t>
      </w:r>
    </w:p>
    <w:p w14:paraId="311A7461" w14:textId="77777777" w:rsidR="00000000" w:rsidRDefault="00000000">
      <w:pPr>
        <w:tabs>
          <w:tab w:val="left" w:pos="4950"/>
        </w:tabs>
        <w:jc w:val="center"/>
        <w:rPr>
          <w:rFonts w:ascii="Courier New" w:hAnsi="Courier New" w:cs="Courier New"/>
          <w:b/>
          <w:sz w:val="32"/>
          <w:u w:val="single"/>
        </w:rPr>
      </w:pPr>
    </w:p>
    <w:p w14:paraId="5EEF74B8" w14:textId="77777777" w:rsidR="00000000" w:rsidRDefault="00000000">
      <w:pPr>
        <w:ind w:left="720"/>
        <w:rPr>
          <w:rFonts w:ascii="Courier New" w:hAnsi="Courier New" w:cs="Courier New"/>
          <w:sz w:val="26"/>
        </w:rPr>
      </w:pPr>
      <w:r>
        <w:rPr>
          <w:rFonts w:ascii="Courier New" w:hAnsi="Courier New" w:cs="Courier New"/>
          <w:sz w:val="26"/>
        </w:rPr>
        <w:t>Customer……………………………………………………………………………… J.O. No……………………………</w:t>
      </w:r>
    </w:p>
    <w:p w14:paraId="235D9BA0" w14:textId="77777777" w:rsidR="00000000" w:rsidRDefault="00000000">
      <w:pPr>
        <w:ind w:left="720"/>
        <w:rPr>
          <w:rFonts w:ascii="Courier New" w:hAnsi="Courier New" w:cs="Courier New"/>
          <w:sz w:val="26"/>
        </w:rPr>
      </w:pPr>
    </w:p>
    <w:p w14:paraId="5928085D" w14:textId="77777777" w:rsidR="00000000" w:rsidRDefault="00000000">
      <w:pPr>
        <w:ind w:left="720"/>
        <w:rPr>
          <w:rFonts w:ascii="Courier New" w:hAnsi="Courier New" w:cs="Courier New"/>
          <w:sz w:val="26"/>
        </w:rPr>
      </w:pPr>
      <w:r>
        <w:rPr>
          <w:rFonts w:ascii="Courier New" w:hAnsi="Courier New" w:cs="Courier New"/>
          <w:sz w:val="26"/>
        </w:rPr>
        <w:t>Model No……………… Sl.No…………………………</w:t>
      </w:r>
    </w:p>
    <w:p w14:paraId="6FD5BD4F" w14:textId="77777777" w:rsidR="00000000" w:rsidRDefault="00000000">
      <w:pPr>
        <w:ind w:left="720"/>
        <w:rPr>
          <w:rFonts w:ascii="Courier New" w:hAnsi="Courier New" w:cs="Courier New"/>
          <w:sz w:val="26"/>
        </w:rPr>
      </w:pPr>
    </w:p>
    <w:p w14:paraId="75CC849E" w14:textId="77777777" w:rsidR="00000000" w:rsidRDefault="00000000">
      <w:pPr>
        <w:ind w:left="720"/>
        <w:rPr>
          <w:rFonts w:ascii="Courier New" w:hAnsi="Courier New" w:cs="Courier New"/>
          <w:b/>
          <w:sz w:val="22"/>
        </w:rPr>
      </w:pPr>
      <w:r>
        <w:rPr>
          <w:rFonts w:ascii="Courier New" w:hAnsi="Courier New" w:cs="Courier New"/>
          <w:b/>
          <w:sz w:val="22"/>
        </w:rPr>
        <w:t>SPECIFICATION:</w:t>
      </w:r>
    </w:p>
    <w:p w14:paraId="4208AA98" w14:textId="77777777" w:rsidR="00000000" w:rsidRDefault="00000000">
      <w:pPr>
        <w:ind w:left="720"/>
        <w:rPr>
          <w:rFonts w:ascii="Courier New" w:hAnsi="Courier New" w:cs="Courier New"/>
          <w:b/>
          <w:sz w:val="22"/>
        </w:rPr>
      </w:pPr>
    </w:p>
    <w:p w14:paraId="6185532C" w14:textId="77777777" w:rsidR="00000000" w:rsidRDefault="00000000">
      <w:pPr>
        <w:ind w:left="720"/>
        <w:rPr>
          <w:rFonts w:ascii="Courier New" w:hAnsi="Courier New" w:cs="Courier New"/>
          <w:b/>
          <w:sz w:val="22"/>
        </w:rPr>
      </w:pPr>
    </w:p>
    <w:p w14:paraId="52D4A38A" w14:textId="77777777" w:rsidR="00000000" w:rsidRDefault="00000000">
      <w:pPr>
        <w:ind w:left="720"/>
        <w:rPr>
          <w:rFonts w:ascii="Courier New" w:hAnsi="Courier New" w:cs="Courier New"/>
          <w:b/>
          <w:sz w:val="22"/>
        </w:rPr>
      </w:pPr>
      <w:r>
        <w:rPr>
          <w:rFonts w:ascii="Courier New" w:hAnsi="Courier New" w:cs="Courier New"/>
          <w:b/>
          <w:sz w:val="22"/>
        </w:rPr>
        <w:t>A)</w:t>
      </w:r>
      <w:r>
        <w:rPr>
          <w:rFonts w:ascii="Courier New" w:hAnsi="Courier New" w:cs="Courier New"/>
          <w:b/>
          <w:sz w:val="22"/>
        </w:rPr>
        <w:tab/>
        <w:t>CHARGE SENSITIVITY</w:t>
      </w:r>
      <w:r>
        <w:rPr>
          <w:rFonts w:ascii="Courier New" w:hAnsi="Courier New" w:cs="Courier New"/>
          <w:b/>
          <w:sz w:val="22"/>
        </w:rPr>
        <w:tab/>
      </w:r>
      <w:r>
        <w:rPr>
          <w:rFonts w:ascii="Courier New" w:hAnsi="Courier New" w:cs="Courier New"/>
          <w:b/>
          <w:sz w:val="22"/>
        </w:rPr>
        <w:tab/>
        <w:t>:</w:t>
      </w:r>
    </w:p>
    <w:p w14:paraId="4292B5D5" w14:textId="77777777" w:rsidR="00000000" w:rsidRDefault="00000000">
      <w:pPr>
        <w:ind w:left="720"/>
        <w:rPr>
          <w:rFonts w:ascii="Courier New" w:hAnsi="Courier New" w:cs="Courier New"/>
          <w:b/>
          <w:sz w:val="22"/>
        </w:rPr>
      </w:pPr>
    </w:p>
    <w:p w14:paraId="115677E9" w14:textId="77777777" w:rsidR="00000000" w:rsidRDefault="00000000">
      <w:pPr>
        <w:ind w:left="720"/>
        <w:rPr>
          <w:rFonts w:ascii="Courier New" w:hAnsi="Courier New" w:cs="Courier New"/>
          <w:b/>
          <w:sz w:val="22"/>
        </w:rPr>
      </w:pPr>
      <w:r>
        <w:rPr>
          <w:rFonts w:ascii="Courier New" w:hAnsi="Courier New" w:cs="Courier New"/>
          <w:b/>
          <w:sz w:val="22"/>
        </w:rPr>
        <w:t>B)</w:t>
      </w:r>
      <w:r>
        <w:rPr>
          <w:rFonts w:ascii="Courier New" w:hAnsi="Courier New" w:cs="Courier New"/>
          <w:b/>
          <w:sz w:val="22"/>
        </w:rPr>
        <w:tab/>
        <w:t>CAPACITANCE</w:t>
      </w:r>
      <w:r>
        <w:rPr>
          <w:rFonts w:ascii="Courier New" w:hAnsi="Courier New" w:cs="Courier New"/>
          <w:b/>
          <w:sz w:val="22"/>
        </w:rPr>
        <w:tab/>
      </w:r>
      <w:r>
        <w:rPr>
          <w:rFonts w:ascii="Courier New" w:hAnsi="Courier New" w:cs="Courier New"/>
          <w:b/>
          <w:sz w:val="22"/>
        </w:rPr>
        <w:tab/>
      </w:r>
      <w:r>
        <w:rPr>
          <w:rFonts w:ascii="Courier New" w:hAnsi="Courier New" w:cs="Courier New"/>
          <w:b/>
          <w:sz w:val="22"/>
        </w:rPr>
        <w:tab/>
        <w:t>:</w:t>
      </w:r>
    </w:p>
    <w:p w14:paraId="3D42DCB8" w14:textId="77777777" w:rsidR="00000000" w:rsidRDefault="00000000">
      <w:pPr>
        <w:ind w:left="720"/>
        <w:rPr>
          <w:rFonts w:ascii="Courier New" w:hAnsi="Courier New" w:cs="Courier New"/>
          <w:b/>
          <w:sz w:val="22"/>
        </w:rPr>
      </w:pPr>
    </w:p>
    <w:p w14:paraId="491A45BA" w14:textId="77777777" w:rsidR="00000000" w:rsidRDefault="00000000">
      <w:pPr>
        <w:ind w:left="720"/>
        <w:rPr>
          <w:rFonts w:ascii="Courier New" w:hAnsi="Courier New" w:cs="Courier New"/>
          <w:b/>
          <w:sz w:val="22"/>
        </w:rPr>
      </w:pPr>
      <w:r>
        <w:rPr>
          <w:rFonts w:ascii="Courier New" w:hAnsi="Courier New" w:cs="Courier New"/>
          <w:b/>
          <w:sz w:val="22"/>
        </w:rPr>
        <w:t>C)</w:t>
      </w:r>
      <w:r>
        <w:rPr>
          <w:rFonts w:ascii="Courier New" w:hAnsi="Courier New" w:cs="Courier New"/>
          <w:b/>
          <w:sz w:val="22"/>
        </w:rPr>
        <w:tab/>
        <w:t>LEAKGE RESISTANCE</w:t>
      </w:r>
      <w:r>
        <w:rPr>
          <w:rFonts w:ascii="Courier New" w:hAnsi="Courier New" w:cs="Courier New"/>
          <w:b/>
          <w:sz w:val="22"/>
        </w:rPr>
        <w:tab/>
      </w:r>
      <w:r>
        <w:rPr>
          <w:rFonts w:ascii="Courier New" w:hAnsi="Courier New" w:cs="Courier New"/>
          <w:b/>
          <w:sz w:val="22"/>
        </w:rPr>
        <w:tab/>
        <w:t>:</w:t>
      </w:r>
    </w:p>
    <w:p w14:paraId="0FF1C3F8" w14:textId="77777777" w:rsidR="00000000" w:rsidRDefault="00000000">
      <w:pPr>
        <w:ind w:left="720"/>
        <w:rPr>
          <w:rFonts w:ascii="Courier New" w:hAnsi="Courier New" w:cs="Courier New"/>
          <w:b/>
          <w:sz w:val="22"/>
        </w:rPr>
      </w:pPr>
      <w:r>
        <w:rPr>
          <w:rFonts w:ascii="Courier New" w:hAnsi="Courier New" w:cs="Courier New"/>
          <w:b/>
          <w:sz w:val="22"/>
        </w:rPr>
        <w:tab/>
        <w:t>At 30</w:t>
      </w:r>
      <w:r>
        <w:rPr>
          <w:rFonts w:ascii="Courier New" w:hAnsi="Courier New" w:cs="Courier New"/>
          <w:b/>
          <w:sz w:val="22"/>
          <w:vertAlign w:val="superscript"/>
        </w:rPr>
        <w:t>o</w:t>
      </w:r>
      <w:r>
        <w:rPr>
          <w:rFonts w:ascii="Courier New" w:hAnsi="Courier New" w:cs="Courier New"/>
          <w:b/>
          <w:sz w:val="22"/>
        </w:rPr>
        <w:t>C , M ohms</w:t>
      </w:r>
      <w:r>
        <w:rPr>
          <w:rFonts w:ascii="Courier New" w:hAnsi="Courier New" w:cs="Courier New"/>
          <w:b/>
          <w:sz w:val="22"/>
        </w:rPr>
        <w:tab/>
      </w:r>
    </w:p>
    <w:p w14:paraId="48F7BAF0" w14:textId="77777777" w:rsidR="00000000" w:rsidRDefault="00000000">
      <w:pPr>
        <w:ind w:left="720"/>
        <w:rPr>
          <w:rFonts w:ascii="Courier New" w:hAnsi="Courier New" w:cs="Courier New"/>
          <w:b/>
          <w:sz w:val="22"/>
        </w:rPr>
      </w:pPr>
    </w:p>
    <w:p w14:paraId="62CB6BB7" w14:textId="77777777" w:rsidR="00000000" w:rsidRDefault="00000000">
      <w:pPr>
        <w:ind w:left="720"/>
        <w:rPr>
          <w:rFonts w:ascii="Courier New" w:hAnsi="Courier New" w:cs="Courier New"/>
          <w:b/>
          <w:sz w:val="22"/>
        </w:rPr>
      </w:pPr>
      <w:r>
        <w:rPr>
          <w:rFonts w:ascii="Courier New" w:hAnsi="Courier New" w:cs="Courier New"/>
          <w:b/>
          <w:sz w:val="22"/>
        </w:rPr>
        <w:t>D)</w:t>
      </w:r>
      <w:r>
        <w:rPr>
          <w:rFonts w:ascii="Courier New" w:hAnsi="Courier New" w:cs="Courier New"/>
          <w:b/>
          <w:sz w:val="22"/>
        </w:rPr>
        <w:tab/>
        <w:t>TRANSVERSE SENSITIVITY</w:t>
      </w:r>
      <w:r>
        <w:rPr>
          <w:rFonts w:ascii="Courier New" w:hAnsi="Courier New" w:cs="Courier New"/>
          <w:b/>
          <w:sz w:val="22"/>
        </w:rPr>
        <w:tab/>
        <w:t>:</w:t>
      </w:r>
    </w:p>
    <w:p w14:paraId="30F04637" w14:textId="77777777" w:rsidR="00000000" w:rsidRDefault="00000000">
      <w:pPr>
        <w:ind w:left="720"/>
        <w:rPr>
          <w:rFonts w:ascii="Courier New" w:hAnsi="Courier New" w:cs="Courier New"/>
          <w:b/>
          <w:sz w:val="22"/>
        </w:rPr>
      </w:pPr>
    </w:p>
    <w:p w14:paraId="0CC273B1" w14:textId="77777777" w:rsidR="00000000" w:rsidRDefault="00000000">
      <w:pPr>
        <w:numPr>
          <w:ilvl w:val="0"/>
          <w:numId w:val="3"/>
        </w:numPr>
        <w:rPr>
          <w:rFonts w:ascii="Courier New" w:hAnsi="Courier New" w:cs="Courier New"/>
          <w:b/>
          <w:sz w:val="22"/>
        </w:rPr>
      </w:pPr>
      <w:r>
        <w:rPr>
          <w:rFonts w:ascii="Courier New" w:hAnsi="Courier New" w:cs="Courier New"/>
          <w:b/>
          <w:sz w:val="22"/>
        </w:rPr>
        <w:t>CONSTRUCTION</w:t>
      </w:r>
      <w:r>
        <w:rPr>
          <w:rFonts w:ascii="Courier New" w:hAnsi="Courier New" w:cs="Courier New"/>
          <w:b/>
          <w:sz w:val="22"/>
        </w:rPr>
        <w:tab/>
      </w:r>
      <w:r>
        <w:rPr>
          <w:rFonts w:ascii="Courier New" w:hAnsi="Courier New" w:cs="Courier New"/>
          <w:b/>
          <w:sz w:val="22"/>
        </w:rPr>
        <w:tab/>
      </w:r>
      <w:r>
        <w:rPr>
          <w:rFonts w:ascii="Courier New" w:hAnsi="Courier New" w:cs="Courier New"/>
          <w:b/>
          <w:sz w:val="22"/>
        </w:rPr>
        <w:tab/>
        <w:t>:</w:t>
      </w:r>
      <w:r>
        <w:rPr>
          <w:rFonts w:ascii="Courier New" w:hAnsi="Courier New" w:cs="Courier New"/>
          <w:b/>
          <w:sz w:val="22"/>
        </w:rPr>
        <w:tab/>
        <w:t xml:space="preserve">CENTER MOUNTED </w:t>
      </w:r>
    </w:p>
    <w:p w14:paraId="1ADCFA43" w14:textId="77777777" w:rsidR="00000000" w:rsidRDefault="00000000">
      <w:pPr>
        <w:ind w:left="720"/>
        <w:rPr>
          <w:rFonts w:ascii="Courier New" w:hAnsi="Courier New" w:cs="Courier New"/>
          <w:b/>
          <w:sz w:val="22"/>
        </w:rPr>
      </w:pPr>
      <w:r>
        <w:rPr>
          <w:rFonts w:ascii="Courier New" w:hAnsi="Courier New" w:cs="Courier New"/>
          <w:b/>
          <w:sz w:val="22"/>
        </w:rPr>
        <w:tab/>
        <w:t>COMPRESSION</w:t>
      </w:r>
    </w:p>
    <w:p w14:paraId="2A798F38" w14:textId="77777777" w:rsidR="00000000" w:rsidRDefault="00000000">
      <w:pPr>
        <w:numPr>
          <w:ilvl w:val="0"/>
          <w:numId w:val="3"/>
        </w:numPr>
        <w:rPr>
          <w:rFonts w:ascii="Courier New" w:hAnsi="Courier New" w:cs="Courier New"/>
          <w:b/>
          <w:sz w:val="22"/>
        </w:rPr>
      </w:pPr>
      <w:r>
        <w:rPr>
          <w:rFonts w:ascii="Courier New" w:hAnsi="Courier New" w:cs="Courier New"/>
          <w:b/>
          <w:sz w:val="22"/>
        </w:rPr>
        <w:t>TYPE OF CONNECTION</w:t>
      </w:r>
      <w:r>
        <w:rPr>
          <w:rFonts w:ascii="Courier New" w:hAnsi="Courier New" w:cs="Courier New"/>
          <w:b/>
          <w:sz w:val="22"/>
        </w:rPr>
        <w:tab/>
      </w:r>
      <w:r>
        <w:rPr>
          <w:rFonts w:ascii="Courier New" w:hAnsi="Courier New" w:cs="Courier New"/>
          <w:b/>
          <w:sz w:val="22"/>
        </w:rPr>
        <w:tab/>
        <w:t xml:space="preserve">: </w:t>
      </w:r>
      <w:r>
        <w:rPr>
          <w:rFonts w:ascii="Courier New" w:hAnsi="Courier New" w:cs="Courier New"/>
          <w:b/>
          <w:sz w:val="22"/>
        </w:rPr>
        <w:tab/>
        <w:t>SIDE</w:t>
      </w:r>
    </w:p>
    <w:p w14:paraId="147817A3" w14:textId="77777777" w:rsidR="00000000" w:rsidRDefault="00000000">
      <w:pPr>
        <w:rPr>
          <w:rFonts w:ascii="Courier New" w:hAnsi="Courier New" w:cs="Courier New"/>
          <w:b/>
          <w:sz w:val="22"/>
        </w:rPr>
      </w:pPr>
    </w:p>
    <w:p w14:paraId="5E2F75D8" w14:textId="77777777" w:rsidR="00000000" w:rsidRDefault="00000000">
      <w:pPr>
        <w:numPr>
          <w:ilvl w:val="0"/>
          <w:numId w:val="3"/>
        </w:numPr>
        <w:rPr>
          <w:rFonts w:ascii="Courier New" w:hAnsi="Courier New" w:cs="Courier New"/>
          <w:b/>
          <w:sz w:val="22"/>
        </w:rPr>
      </w:pPr>
      <w:r>
        <w:rPr>
          <w:rFonts w:ascii="Courier New" w:hAnsi="Courier New" w:cs="Courier New"/>
          <w:b/>
          <w:sz w:val="22"/>
        </w:rPr>
        <w:t>OUTPUT CONNECTOR</w:t>
      </w:r>
      <w:r>
        <w:rPr>
          <w:rFonts w:ascii="Courier New" w:hAnsi="Courier New" w:cs="Courier New"/>
          <w:b/>
          <w:sz w:val="22"/>
        </w:rPr>
        <w:tab/>
      </w:r>
      <w:r>
        <w:rPr>
          <w:rFonts w:ascii="Courier New" w:hAnsi="Courier New" w:cs="Courier New"/>
          <w:b/>
          <w:sz w:val="22"/>
        </w:rPr>
        <w:tab/>
      </w:r>
      <w:r>
        <w:rPr>
          <w:rFonts w:ascii="Courier New" w:hAnsi="Courier New" w:cs="Courier New"/>
          <w:b/>
          <w:sz w:val="22"/>
        </w:rPr>
        <w:tab/>
        <w:t>:</w:t>
      </w:r>
      <w:r>
        <w:rPr>
          <w:rFonts w:ascii="Courier New" w:hAnsi="Courier New" w:cs="Courier New"/>
          <w:b/>
          <w:sz w:val="22"/>
        </w:rPr>
        <w:tab/>
        <w:t>10-32</w:t>
      </w:r>
      <w:r>
        <w:rPr>
          <w:rFonts w:ascii="Courier New" w:hAnsi="Courier New" w:cs="Courier New"/>
          <w:b/>
          <w:sz w:val="22"/>
        </w:rPr>
        <w:tab/>
        <w:t>UNF</w:t>
      </w:r>
    </w:p>
    <w:p w14:paraId="5DC8D10F" w14:textId="77777777" w:rsidR="00000000" w:rsidRDefault="00000000">
      <w:pPr>
        <w:rPr>
          <w:rFonts w:ascii="Courier New" w:hAnsi="Courier New" w:cs="Courier New"/>
          <w:b/>
          <w:sz w:val="22"/>
        </w:rPr>
      </w:pPr>
    </w:p>
    <w:p w14:paraId="7C09145F" w14:textId="77777777" w:rsidR="00000000" w:rsidRDefault="00000000">
      <w:pPr>
        <w:numPr>
          <w:ilvl w:val="0"/>
          <w:numId w:val="3"/>
        </w:numPr>
        <w:rPr>
          <w:rFonts w:ascii="Courier New" w:hAnsi="Courier New" w:cs="Courier New"/>
          <w:b/>
          <w:sz w:val="22"/>
        </w:rPr>
      </w:pPr>
      <w:r>
        <w:rPr>
          <w:rFonts w:ascii="Courier New" w:hAnsi="Courier New" w:cs="Courier New"/>
          <w:b/>
          <w:sz w:val="22"/>
        </w:rPr>
        <w:t>WEIGHT (gms)</w:t>
      </w:r>
      <w:r>
        <w:rPr>
          <w:rFonts w:ascii="Courier New" w:hAnsi="Courier New" w:cs="Courier New"/>
          <w:b/>
          <w:sz w:val="22"/>
        </w:rPr>
        <w:tab/>
      </w:r>
      <w:r>
        <w:rPr>
          <w:rFonts w:ascii="Courier New" w:hAnsi="Courier New" w:cs="Courier New"/>
          <w:b/>
          <w:sz w:val="22"/>
        </w:rPr>
        <w:tab/>
      </w:r>
      <w:r>
        <w:rPr>
          <w:rFonts w:ascii="Courier New" w:hAnsi="Courier New" w:cs="Courier New"/>
          <w:b/>
          <w:sz w:val="22"/>
        </w:rPr>
        <w:tab/>
        <w:t>:</w:t>
      </w:r>
    </w:p>
    <w:p w14:paraId="035F7E3F" w14:textId="77777777" w:rsidR="00000000" w:rsidRDefault="00000000">
      <w:pPr>
        <w:rPr>
          <w:rFonts w:ascii="Courier New" w:hAnsi="Courier New" w:cs="Courier New"/>
          <w:b/>
          <w:sz w:val="22"/>
        </w:rPr>
      </w:pPr>
    </w:p>
    <w:p w14:paraId="017AE293" w14:textId="77777777" w:rsidR="00000000" w:rsidRDefault="00000000">
      <w:pPr>
        <w:numPr>
          <w:ilvl w:val="0"/>
          <w:numId w:val="3"/>
        </w:numPr>
        <w:rPr>
          <w:rFonts w:ascii="Courier New" w:hAnsi="Courier New" w:cs="Courier New"/>
          <w:b/>
          <w:sz w:val="22"/>
        </w:rPr>
      </w:pPr>
      <w:r>
        <w:rPr>
          <w:rFonts w:ascii="Courier New" w:hAnsi="Courier New" w:cs="Courier New"/>
          <w:b/>
          <w:sz w:val="22"/>
        </w:rPr>
        <w:t>MOUNTING THREAD</w:t>
      </w:r>
      <w:r>
        <w:rPr>
          <w:rFonts w:ascii="Courier New" w:hAnsi="Courier New" w:cs="Courier New"/>
          <w:b/>
          <w:sz w:val="22"/>
        </w:rPr>
        <w:tab/>
      </w:r>
      <w:r>
        <w:rPr>
          <w:rFonts w:ascii="Courier New" w:hAnsi="Courier New" w:cs="Courier New"/>
          <w:b/>
          <w:sz w:val="22"/>
        </w:rPr>
        <w:tab/>
      </w:r>
      <w:r>
        <w:rPr>
          <w:rFonts w:ascii="Courier New" w:hAnsi="Courier New" w:cs="Courier New"/>
          <w:b/>
          <w:sz w:val="22"/>
        </w:rPr>
        <w:tab/>
        <w:t>:</w:t>
      </w:r>
      <w:r>
        <w:rPr>
          <w:rFonts w:ascii="Courier New" w:hAnsi="Courier New" w:cs="Courier New"/>
          <w:b/>
          <w:sz w:val="22"/>
        </w:rPr>
        <w:tab/>
        <w:t>M5</w:t>
      </w:r>
    </w:p>
    <w:p w14:paraId="6252D0E8" w14:textId="77777777" w:rsidR="00000000" w:rsidRDefault="00000000">
      <w:pPr>
        <w:rPr>
          <w:rFonts w:ascii="Courier New" w:hAnsi="Courier New" w:cs="Courier New"/>
          <w:b/>
          <w:sz w:val="22"/>
        </w:rPr>
      </w:pPr>
    </w:p>
    <w:p w14:paraId="1E253445" w14:textId="77777777" w:rsidR="00000000" w:rsidRDefault="00000000">
      <w:pPr>
        <w:numPr>
          <w:ilvl w:val="0"/>
          <w:numId w:val="3"/>
        </w:numPr>
        <w:rPr>
          <w:rFonts w:ascii="Courier New" w:hAnsi="Courier New" w:cs="Courier New"/>
          <w:b/>
          <w:sz w:val="22"/>
        </w:rPr>
      </w:pPr>
      <w:r>
        <w:rPr>
          <w:rFonts w:ascii="Courier New" w:hAnsi="Courier New" w:cs="Courier New"/>
          <w:b/>
          <w:sz w:val="22"/>
        </w:rPr>
        <w:t>HEIGHT</w:t>
      </w:r>
      <w:r>
        <w:rPr>
          <w:rFonts w:ascii="Courier New" w:hAnsi="Courier New" w:cs="Courier New"/>
          <w:b/>
          <w:sz w:val="22"/>
        </w:rPr>
        <w:tab/>
      </w:r>
      <w:r>
        <w:rPr>
          <w:rFonts w:ascii="Courier New" w:hAnsi="Courier New" w:cs="Courier New"/>
          <w:b/>
          <w:sz w:val="22"/>
        </w:rPr>
        <w:tab/>
      </w:r>
      <w:r>
        <w:rPr>
          <w:rFonts w:ascii="Courier New" w:hAnsi="Courier New" w:cs="Courier New"/>
          <w:b/>
          <w:sz w:val="22"/>
        </w:rPr>
        <w:tab/>
      </w:r>
      <w:r>
        <w:rPr>
          <w:rFonts w:ascii="Courier New" w:hAnsi="Courier New" w:cs="Courier New"/>
          <w:b/>
          <w:sz w:val="22"/>
        </w:rPr>
        <w:tab/>
        <w:t>:</w:t>
      </w:r>
    </w:p>
    <w:p w14:paraId="1452EDCC" w14:textId="77777777" w:rsidR="00000000" w:rsidRDefault="00000000">
      <w:pPr>
        <w:rPr>
          <w:rFonts w:ascii="Courier New" w:hAnsi="Courier New" w:cs="Courier New"/>
          <w:b/>
          <w:sz w:val="22"/>
        </w:rPr>
      </w:pPr>
    </w:p>
    <w:p w14:paraId="4C795D76" w14:textId="77777777" w:rsidR="00000000" w:rsidRDefault="00000000">
      <w:pPr>
        <w:numPr>
          <w:ilvl w:val="0"/>
          <w:numId w:val="3"/>
        </w:numPr>
        <w:rPr>
          <w:rFonts w:ascii="Courier New" w:hAnsi="Courier New" w:cs="Courier New"/>
          <w:b/>
          <w:sz w:val="22"/>
        </w:rPr>
      </w:pPr>
      <w:r>
        <w:rPr>
          <w:rFonts w:ascii="Courier New" w:hAnsi="Courier New" w:cs="Courier New"/>
          <w:b/>
          <w:sz w:val="22"/>
        </w:rPr>
        <w:t>SPANNER SIZE</w:t>
      </w:r>
      <w:r>
        <w:rPr>
          <w:rFonts w:ascii="Courier New" w:hAnsi="Courier New" w:cs="Courier New"/>
          <w:b/>
          <w:sz w:val="22"/>
        </w:rPr>
        <w:tab/>
      </w:r>
      <w:r>
        <w:rPr>
          <w:rFonts w:ascii="Courier New" w:hAnsi="Courier New" w:cs="Courier New"/>
          <w:b/>
          <w:sz w:val="22"/>
        </w:rPr>
        <w:tab/>
      </w:r>
      <w:r>
        <w:rPr>
          <w:rFonts w:ascii="Courier New" w:hAnsi="Courier New" w:cs="Courier New"/>
          <w:b/>
          <w:sz w:val="22"/>
        </w:rPr>
        <w:tab/>
        <w:t>:</w:t>
      </w:r>
    </w:p>
    <w:p w14:paraId="6703541A" w14:textId="77777777" w:rsidR="00000000" w:rsidRDefault="00000000">
      <w:pPr>
        <w:rPr>
          <w:rFonts w:ascii="Courier New" w:hAnsi="Courier New" w:cs="Courier New"/>
          <w:b/>
          <w:sz w:val="22"/>
        </w:rPr>
      </w:pPr>
    </w:p>
    <w:p w14:paraId="05BE5A4B" w14:textId="77777777" w:rsidR="00000000" w:rsidRDefault="00000000">
      <w:pPr>
        <w:ind w:left="720"/>
        <w:rPr>
          <w:rFonts w:ascii="Courier New" w:hAnsi="Courier New" w:cs="Courier New"/>
          <w:b/>
          <w:sz w:val="22"/>
        </w:rPr>
      </w:pPr>
      <w:r>
        <w:rPr>
          <w:rFonts w:ascii="Courier New" w:hAnsi="Courier New" w:cs="Courier New"/>
          <w:b/>
          <w:sz w:val="22"/>
        </w:rPr>
        <w:t>ACCESSORIES STANDARD</w:t>
      </w:r>
      <w:r>
        <w:rPr>
          <w:rFonts w:ascii="Courier New" w:hAnsi="Courier New" w:cs="Courier New"/>
          <w:b/>
          <w:sz w:val="22"/>
        </w:rPr>
        <w:tab/>
      </w:r>
      <w:r>
        <w:rPr>
          <w:rFonts w:ascii="Courier New" w:hAnsi="Courier New" w:cs="Courier New"/>
          <w:b/>
          <w:sz w:val="22"/>
        </w:rPr>
        <w:tab/>
      </w:r>
    </w:p>
    <w:p w14:paraId="729A917C" w14:textId="77777777" w:rsidR="00000000" w:rsidRDefault="00000000">
      <w:pPr>
        <w:ind w:left="720"/>
        <w:rPr>
          <w:rFonts w:ascii="Courier New" w:hAnsi="Courier New" w:cs="Courier New"/>
          <w:b/>
          <w:sz w:val="22"/>
        </w:rPr>
      </w:pPr>
    </w:p>
    <w:p w14:paraId="2ECC42A0" w14:textId="77777777" w:rsidR="00000000" w:rsidRDefault="00000000">
      <w:pPr>
        <w:ind w:left="720"/>
        <w:rPr>
          <w:rFonts w:ascii="Courier New" w:hAnsi="Courier New" w:cs="Courier New"/>
          <w:b/>
          <w:sz w:val="22"/>
        </w:rPr>
      </w:pPr>
      <w:r>
        <w:rPr>
          <w:rFonts w:ascii="Courier New" w:hAnsi="Courier New" w:cs="Courier New"/>
          <w:b/>
          <w:sz w:val="22"/>
        </w:rPr>
        <w:tab/>
        <w:t>LOW NOISE CABLE OF 1 METER LENGTH WITH</w:t>
      </w:r>
    </w:p>
    <w:p w14:paraId="6D24C246" w14:textId="77777777" w:rsidR="00000000" w:rsidRDefault="00000000">
      <w:pPr>
        <w:ind w:left="720"/>
        <w:rPr>
          <w:rFonts w:ascii="Courier New" w:hAnsi="Courier New" w:cs="Courier New"/>
          <w:b/>
          <w:sz w:val="22"/>
        </w:rPr>
      </w:pPr>
    </w:p>
    <w:p w14:paraId="363DE294" w14:textId="77777777" w:rsidR="00000000" w:rsidRDefault="00000000">
      <w:pPr>
        <w:ind w:left="720"/>
        <w:rPr>
          <w:rFonts w:ascii="Courier New" w:hAnsi="Courier New" w:cs="Courier New"/>
          <w:b/>
          <w:sz w:val="22"/>
        </w:rPr>
      </w:pPr>
      <w:r>
        <w:rPr>
          <w:rFonts w:ascii="Courier New" w:hAnsi="Courier New" w:cs="Courier New"/>
          <w:b/>
          <w:sz w:val="22"/>
        </w:rPr>
        <w:tab/>
        <w:t>10-32 UNF MINIATURE COAXIAL MALE CONNECTOR (</w:t>
      </w:r>
      <w:r>
        <w:rPr>
          <w:rFonts w:ascii="Courier New" w:hAnsi="Courier New" w:cs="Courier New"/>
          <w:b/>
          <w:sz w:val="22"/>
        </w:rPr>
        <w:tab/>
        <w:t>)………………1 No……………</w:t>
      </w:r>
    </w:p>
    <w:p w14:paraId="7F2A1803" w14:textId="77777777" w:rsidR="00000000" w:rsidRDefault="00000000">
      <w:pPr>
        <w:ind w:left="720"/>
        <w:rPr>
          <w:rFonts w:ascii="Courier New" w:hAnsi="Courier New" w:cs="Courier New"/>
          <w:b/>
          <w:sz w:val="22"/>
        </w:rPr>
      </w:pPr>
      <w:r>
        <w:rPr>
          <w:rFonts w:ascii="Courier New" w:hAnsi="Courier New" w:cs="Courier New"/>
          <w:b/>
          <w:sz w:val="22"/>
        </w:rPr>
        <w:tab/>
      </w:r>
    </w:p>
    <w:p w14:paraId="0CE8198A" w14:textId="77777777" w:rsidR="00000000" w:rsidRDefault="00000000">
      <w:pPr>
        <w:ind w:left="720"/>
        <w:rPr>
          <w:rFonts w:ascii="Courier New" w:hAnsi="Courier New" w:cs="Courier New"/>
          <w:b/>
          <w:sz w:val="22"/>
        </w:rPr>
      </w:pPr>
    </w:p>
    <w:p w14:paraId="3F286CB8" w14:textId="77777777" w:rsidR="00000000" w:rsidRDefault="00000000">
      <w:pPr>
        <w:ind w:left="720"/>
        <w:rPr>
          <w:rFonts w:ascii="Courier New" w:hAnsi="Courier New" w:cs="Courier New"/>
          <w:b/>
          <w:sz w:val="32"/>
          <w:u w:val="single"/>
        </w:rPr>
      </w:pPr>
      <w:r>
        <w:rPr>
          <w:rFonts w:ascii="Courier New" w:hAnsi="Courier New" w:cs="Courier New"/>
          <w:b/>
          <w:sz w:val="22"/>
        </w:rPr>
        <w:t>THREADED STEEL STUDS M5 (AS 1001)…………………………………5 NOS.</w:t>
      </w:r>
    </w:p>
    <w:p w14:paraId="0CDFA16B" w14:textId="77777777" w:rsidR="00000000" w:rsidRDefault="00000000">
      <w:pPr>
        <w:tabs>
          <w:tab w:val="left" w:pos="4950"/>
        </w:tabs>
        <w:rPr>
          <w:rFonts w:ascii="Courier New" w:hAnsi="Courier New" w:cs="Courier New"/>
          <w:b/>
          <w:sz w:val="32"/>
          <w:u w:val="single"/>
        </w:rPr>
      </w:pPr>
    </w:p>
    <w:p w14:paraId="7A403FCA" w14:textId="77777777" w:rsidR="00000000" w:rsidRDefault="00000000">
      <w:pPr>
        <w:ind w:firstLine="720"/>
        <w:rPr>
          <w:b/>
          <w:sz w:val="12"/>
        </w:rPr>
      </w:pPr>
    </w:p>
    <w:p w14:paraId="0DDC11E3" w14:textId="77777777" w:rsidR="00000000" w:rsidRDefault="00000000">
      <w:pPr>
        <w:ind w:firstLine="720"/>
        <w:rPr>
          <w:b/>
          <w:sz w:val="12"/>
        </w:rPr>
      </w:pPr>
    </w:p>
    <w:p w14:paraId="4EA6DB59" w14:textId="77777777" w:rsidR="00000000" w:rsidRDefault="00000000">
      <w:pPr>
        <w:ind w:firstLine="720"/>
        <w:rPr>
          <w:b/>
          <w:sz w:val="12"/>
        </w:rPr>
      </w:pPr>
    </w:p>
    <w:p w14:paraId="7239D3C6" w14:textId="77777777" w:rsidR="00000000" w:rsidRDefault="00000000">
      <w:pPr>
        <w:ind w:firstLine="720"/>
        <w:rPr>
          <w:b/>
          <w:sz w:val="12"/>
        </w:rPr>
      </w:pPr>
    </w:p>
    <w:p w14:paraId="2F7E4918" w14:textId="77777777" w:rsidR="00000000" w:rsidRDefault="00000000">
      <w:pPr>
        <w:ind w:firstLine="720"/>
        <w:rPr>
          <w:b/>
          <w:sz w:val="12"/>
        </w:rPr>
      </w:pPr>
    </w:p>
    <w:p w14:paraId="1AC6E26E" w14:textId="77777777" w:rsidR="00000000" w:rsidRDefault="00000000">
      <w:pPr>
        <w:ind w:firstLine="720"/>
        <w:rPr>
          <w:b/>
          <w:sz w:val="12"/>
        </w:rPr>
      </w:pPr>
    </w:p>
    <w:p w14:paraId="5AE95F17" w14:textId="77777777" w:rsidR="00000000" w:rsidRDefault="00000000">
      <w:pPr>
        <w:ind w:firstLine="720"/>
        <w:rPr>
          <w:b/>
          <w:sz w:val="12"/>
        </w:rPr>
      </w:pPr>
    </w:p>
    <w:p w14:paraId="45F1D9FC" w14:textId="77777777" w:rsidR="00000000" w:rsidRDefault="00000000">
      <w:pPr>
        <w:ind w:firstLine="720"/>
        <w:rPr>
          <w:b/>
          <w:sz w:val="12"/>
        </w:rPr>
      </w:pPr>
    </w:p>
    <w:p w14:paraId="6A447036" w14:textId="77777777" w:rsidR="00000000" w:rsidRDefault="00000000">
      <w:pPr>
        <w:ind w:firstLine="720"/>
        <w:rPr>
          <w:b/>
          <w:sz w:val="12"/>
        </w:rPr>
      </w:pPr>
    </w:p>
    <w:p w14:paraId="5E91B563" w14:textId="77777777" w:rsidR="00000000" w:rsidRDefault="00000000">
      <w:pPr>
        <w:ind w:firstLine="720"/>
        <w:rPr>
          <w:b/>
          <w:sz w:val="22"/>
        </w:rPr>
      </w:pPr>
      <w:r>
        <w:rPr>
          <w:b/>
          <w:sz w:val="22"/>
        </w:rPr>
        <w:t>TESTED BY:</w:t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  <w:t xml:space="preserve">  </w:t>
      </w:r>
      <w:r>
        <w:rPr>
          <w:b/>
        </w:rPr>
        <w:t xml:space="preserve">                          </w:t>
      </w:r>
      <w:r>
        <w:rPr>
          <w:b/>
          <w:sz w:val="22"/>
        </w:rPr>
        <w:t xml:space="preserve">APPROVED BY: </w:t>
      </w:r>
    </w:p>
    <w:p w14:paraId="16E874C7" w14:textId="77777777" w:rsidR="00000000" w:rsidRDefault="00000000">
      <w:pPr>
        <w:ind w:firstLine="720"/>
        <w:rPr>
          <w:b/>
          <w:sz w:val="22"/>
        </w:rPr>
      </w:pP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</w:p>
    <w:p w14:paraId="6ED4B9A7" w14:textId="77777777" w:rsidR="00000000" w:rsidRDefault="00000000">
      <w:pPr>
        <w:pBdr>
          <w:bottom w:val="single" w:sz="4" w:space="1" w:color="000000"/>
        </w:pBdr>
        <w:ind w:firstLine="720"/>
        <w:rPr>
          <w:b/>
          <w:sz w:val="20"/>
        </w:rPr>
      </w:pPr>
      <w:r>
        <w:rPr>
          <w:b/>
          <w:sz w:val="22"/>
        </w:rPr>
        <w:t>DATE</w:t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  <w:t xml:space="preserve">         HOD – PDN</w:t>
      </w:r>
    </w:p>
    <w:p w14:paraId="71E320D2" w14:textId="77777777" w:rsidR="00000000" w:rsidRDefault="00000000">
      <w:pPr>
        <w:pBdr>
          <w:bottom w:val="single" w:sz="4" w:space="1" w:color="000000"/>
        </w:pBdr>
        <w:ind w:firstLine="720"/>
        <w:rPr>
          <w:rFonts w:ascii="Tahoma" w:hAnsi="Tahoma" w:cs="Tahoma"/>
          <w:b/>
          <w:sz w:val="18"/>
          <w:szCs w:val="20"/>
        </w:rPr>
      </w:pPr>
      <w:r>
        <w:rPr>
          <w:b/>
          <w:sz w:val="20"/>
        </w:rPr>
        <w:tab/>
      </w:r>
    </w:p>
    <w:p w14:paraId="316EFA85" w14:textId="77777777" w:rsidR="00000000" w:rsidRDefault="00000000">
      <w:pPr>
        <w:ind w:left="2736" w:hanging="2793"/>
        <w:rPr>
          <w:rFonts w:ascii="Tahoma" w:hAnsi="Tahoma" w:cs="Tahoma"/>
          <w:b/>
          <w:sz w:val="12"/>
          <w:szCs w:val="20"/>
        </w:rPr>
      </w:pPr>
      <w:r>
        <w:rPr>
          <w:rFonts w:ascii="Tahoma" w:hAnsi="Tahoma" w:cs="Tahoma"/>
          <w:b/>
          <w:sz w:val="18"/>
          <w:szCs w:val="20"/>
        </w:rPr>
        <w:tab/>
      </w:r>
    </w:p>
    <w:p w14:paraId="098D9F41" w14:textId="77777777" w:rsidR="00000000" w:rsidRDefault="00000000">
      <w:pPr>
        <w:ind w:left="342"/>
        <w:rPr>
          <w:rFonts w:ascii="Tahoma" w:hAnsi="Tahoma" w:cs="Tahoma"/>
          <w:b/>
          <w:sz w:val="12"/>
          <w:szCs w:val="20"/>
        </w:rPr>
      </w:pPr>
    </w:p>
    <w:p w14:paraId="19233969" w14:textId="77777777" w:rsidR="00000000" w:rsidRDefault="00000000">
      <w:pPr>
        <w:ind w:left="5760" w:firstLine="720"/>
        <w:rPr>
          <w:rFonts w:ascii="Tahoma" w:hAnsi="Tahoma" w:cs="Tahoma"/>
          <w:b/>
          <w:sz w:val="18"/>
          <w:szCs w:val="20"/>
        </w:rPr>
      </w:pPr>
    </w:p>
    <w:p w14:paraId="775E3ED8" w14:textId="77777777" w:rsidR="00000000" w:rsidRDefault="00000000">
      <w:pPr>
        <w:ind w:left="5760" w:firstLine="720"/>
        <w:rPr>
          <w:b/>
          <w:sz w:val="34"/>
        </w:rPr>
        <w:sectPr w:rsidR="00000000">
          <w:pgSz w:w="11906" w:h="16838"/>
          <w:pgMar w:top="547" w:right="547" w:bottom="360" w:left="547" w:header="720" w:footer="720" w:gutter="0"/>
          <w:cols w:space="720"/>
          <w:docGrid w:linePitch="360"/>
        </w:sectPr>
      </w:pPr>
      <w:r>
        <w:rPr>
          <w:rFonts w:ascii="Tahoma" w:hAnsi="Tahoma" w:cs="Tahoma"/>
          <w:b/>
          <w:sz w:val="18"/>
          <w:szCs w:val="20"/>
        </w:rPr>
        <w:t>Form No.  : R/PP-05/09-ACC/REV 01 Pg 1 of 3</w:t>
      </w:r>
    </w:p>
    <w:p w14:paraId="759DCC2B" w14:textId="77777777" w:rsidR="00000000" w:rsidRDefault="00000000">
      <w:pPr>
        <w:jc w:val="center"/>
        <w:rPr>
          <w:b/>
          <w:sz w:val="34"/>
        </w:rPr>
      </w:pPr>
    </w:p>
    <w:p w14:paraId="41AE7672" w14:textId="77777777" w:rsidR="00000000" w:rsidRDefault="00000000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jc w:val="center"/>
        <w:rPr>
          <w:b/>
          <w:sz w:val="34"/>
        </w:rPr>
      </w:pPr>
      <w:r>
        <w:rPr>
          <w:b/>
          <w:sz w:val="34"/>
        </w:rPr>
        <w:t>PERFORMANCE DELAY ANALYSIS</w:t>
      </w:r>
    </w:p>
    <w:p w14:paraId="5D02D1BF" w14:textId="77777777" w:rsidR="00000000" w:rsidRDefault="00000000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jc w:val="center"/>
        <w:rPr>
          <w:b/>
          <w:sz w:val="30"/>
        </w:rPr>
      </w:pPr>
      <w:r>
        <w:rPr>
          <w:b/>
          <w:sz w:val="34"/>
        </w:rPr>
        <w:t>(Production Systems/Production TRS)</w:t>
      </w:r>
    </w:p>
    <w:p w14:paraId="50358086" w14:textId="77777777" w:rsidR="00000000" w:rsidRDefault="00000000">
      <w:pPr>
        <w:jc w:val="center"/>
        <w:rPr>
          <w:b/>
          <w:sz w:val="30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1905"/>
        <w:gridCol w:w="1845"/>
        <w:gridCol w:w="1725"/>
        <w:gridCol w:w="1740"/>
        <w:gridCol w:w="1770"/>
        <w:gridCol w:w="1965"/>
        <w:gridCol w:w="2070"/>
        <w:gridCol w:w="1950"/>
        <w:gridCol w:w="258"/>
      </w:tblGrid>
      <w:tr w:rsidR="00000000" w14:paraId="68DC8A62" w14:textId="77777777">
        <w:trPr>
          <w:trHeight w:val="883"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F90835A" w14:textId="77777777" w:rsidR="00000000" w:rsidRDefault="00000000">
            <w:pPr>
              <w:snapToGrid w:val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MONTH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60BD209" w14:textId="77777777" w:rsidR="00000000" w:rsidRDefault="00000000">
            <w:pPr>
              <w:snapToGrid w:val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No. OF JOBS /</w:t>
            </w:r>
          </w:p>
          <w:p w14:paraId="1E8581E8" w14:textId="77777777" w:rsidR="00000000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LOAD CELLS</w:t>
            </w:r>
          </w:p>
          <w:p w14:paraId="02D56492" w14:textId="77777777" w:rsidR="00000000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SHEDULED</w:t>
            </w:r>
          </w:p>
        </w:tc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F7FECDC" w14:textId="77777777" w:rsidR="00000000" w:rsidRDefault="00000000">
            <w:pPr>
              <w:snapToGrid w:val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No. OF JOBS /</w:t>
            </w:r>
          </w:p>
          <w:p w14:paraId="79AE9A20" w14:textId="77777777" w:rsidR="00000000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LOAD CELLS COMPLETED</w:t>
            </w:r>
          </w:p>
        </w:tc>
        <w:tc>
          <w:tcPr>
            <w:tcW w:w="975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A5BA52D" w14:textId="77777777" w:rsidR="00000000" w:rsidRDefault="00000000">
            <w:pPr>
              <w:snapToGrid w:val="0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PERCENTAGE OF DELAY DUE TO</w:t>
            </w:r>
          </w:p>
        </w:tc>
      </w:tr>
      <w:tr w:rsidR="00000000" w14:paraId="454FD4C8" w14:textId="77777777">
        <w:trPr>
          <w:trHeight w:val="1081"/>
        </w:trPr>
        <w:tc>
          <w:tcPr>
            <w:tcW w:w="190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FB5C60A" w14:textId="77777777" w:rsidR="00000000" w:rsidRDefault="00000000">
            <w:pPr>
              <w:snapToGrid w:val="0"/>
              <w:jc w:val="center"/>
              <w:rPr>
                <w:sz w:val="20"/>
                <w:szCs w:val="20"/>
              </w:rPr>
            </w:pPr>
          </w:p>
          <w:p w14:paraId="2B7B51D0" w14:textId="77777777" w:rsidR="00000000" w:rsidRDefault="00000000">
            <w:pPr>
              <w:snapToGrid w:val="0"/>
              <w:jc w:val="center"/>
              <w:rPr>
                <w:sz w:val="20"/>
                <w:szCs w:val="20"/>
              </w:rPr>
            </w:pPr>
          </w:p>
          <w:p w14:paraId="34FE6CDC" w14:textId="77777777" w:rsidR="00000000" w:rsidRDefault="00000000">
            <w:pPr>
              <w:snapToGrid w:val="0"/>
              <w:jc w:val="center"/>
              <w:rPr>
                <w:sz w:val="20"/>
                <w:szCs w:val="20"/>
              </w:rPr>
            </w:pPr>
          </w:p>
          <w:p w14:paraId="1FA2F4AA" w14:textId="77777777" w:rsidR="00000000" w:rsidRDefault="00000000">
            <w:pPr>
              <w:snapToGrid w:val="0"/>
              <w:jc w:val="center"/>
              <w:rPr>
                <w:sz w:val="20"/>
                <w:szCs w:val="20"/>
              </w:rPr>
            </w:pPr>
          </w:p>
          <w:p w14:paraId="4990CED6" w14:textId="77777777" w:rsidR="00000000" w:rsidRDefault="00000000">
            <w:pPr>
              <w:snapToGrid w:val="0"/>
              <w:jc w:val="center"/>
              <w:rPr>
                <w:sz w:val="20"/>
                <w:szCs w:val="20"/>
              </w:rPr>
            </w:pPr>
          </w:p>
          <w:p w14:paraId="535BC09B" w14:textId="77777777" w:rsidR="00000000" w:rsidRDefault="00000000">
            <w:pPr>
              <w:snapToGrid w:val="0"/>
              <w:jc w:val="center"/>
              <w:rPr>
                <w:sz w:val="20"/>
                <w:szCs w:val="20"/>
              </w:rPr>
            </w:pPr>
          </w:p>
          <w:p w14:paraId="01F8E47C" w14:textId="77777777" w:rsidR="00000000" w:rsidRDefault="00000000">
            <w:pPr>
              <w:snapToGrid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Nov 15</w:t>
            </w:r>
          </w:p>
        </w:tc>
        <w:tc>
          <w:tcPr>
            <w:tcW w:w="184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4622B49" w14:textId="77777777" w:rsidR="00000000" w:rsidRDefault="00000000">
            <w:pPr>
              <w:snapToGrid w:val="0"/>
              <w:jc w:val="center"/>
              <w:rPr>
                <w:sz w:val="20"/>
                <w:szCs w:val="20"/>
              </w:rPr>
            </w:pPr>
          </w:p>
          <w:p w14:paraId="052358E1" w14:textId="77777777" w:rsidR="00000000" w:rsidRDefault="00000000">
            <w:pPr>
              <w:snapToGrid w:val="0"/>
              <w:jc w:val="center"/>
              <w:rPr>
                <w:sz w:val="20"/>
                <w:szCs w:val="20"/>
              </w:rPr>
            </w:pPr>
          </w:p>
          <w:p w14:paraId="3815738D" w14:textId="77777777" w:rsidR="00000000" w:rsidRDefault="00000000">
            <w:pPr>
              <w:snapToGrid w:val="0"/>
              <w:jc w:val="center"/>
              <w:rPr>
                <w:sz w:val="20"/>
                <w:szCs w:val="20"/>
              </w:rPr>
            </w:pPr>
          </w:p>
          <w:p w14:paraId="29FEAA76" w14:textId="77777777" w:rsidR="00000000" w:rsidRDefault="00000000">
            <w:pPr>
              <w:snapToGrid w:val="0"/>
              <w:jc w:val="center"/>
              <w:rPr>
                <w:sz w:val="20"/>
                <w:szCs w:val="20"/>
              </w:rPr>
            </w:pPr>
          </w:p>
          <w:p w14:paraId="29DE3A39" w14:textId="77777777" w:rsidR="00000000" w:rsidRDefault="00000000">
            <w:pPr>
              <w:snapToGrid w:val="0"/>
              <w:jc w:val="center"/>
              <w:rPr>
                <w:sz w:val="20"/>
                <w:szCs w:val="20"/>
              </w:rPr>
            </w:pPr>
          </w:p>
          <w:p w14:paraId="4D6C6FE0" w14:textId="77777777" w:rsidR="00000000" w:rsidRDefault="00000000">
            <w:pPr>
              <w:snapToGrid w:val="0"/>
              <w:jc w:val="center"/>
              <w:rPr>
                <w:sz w:val="20"/>
                <w:szCs w:val="20"/>
              </w:rPr>
            </w:pPr>
          </w:p>
          <w:p w14:paraId="540CD60A" w14:textId="77777777" w:rsidR="00000000" w:rsidRDefault="00000000">
            <w:pPr>
              <w:snapToGrid w:val="0"/>
              <w:jc w:val="center"/>
              <w:rPr>
                <w:sz w:val="18"/>
                <w:szCs w:val="20"/>
              </w:rPr>
            </w:pPr>
            <w:r>
              <w:rPr>
                <w:sz w:val="20"/>
                <w:szCs w:val="20"/>
              </w:rPr>
              <w:t>62</w:t>
            </w:r>
          </w:p>
        </w:tc>
        <w:tc>
          <w:tcPr>
            <w:tcW w:w="17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B7C2C88" w14:textId="77777777" w:rsidR="00000000" w:rsidRDefault="00000000">
            <w:pPr>
              <w:snapToGrid w:val="0"/>
              <w:jc w:val="center"/>
              <w:rPr>
                <w:sz w:val="18"/>
                <w:szCs w:val="20"/>
              </w:rPr>
            </w:pPr>
          </w:p>
          <w:p w14:paraId="35C50A4A" w14:textId="77777777" w:rsidR="00000000" w:rsidRDefault="00000000">
            <w:pPr>
              <w:snapToGrid w:val="0"/>
              <w:jc w:val="center"/>
              <w:rPr>
                <w:sz w:val="18"/>
                <w:szCs w:val="20"/>
              </w:rPr>
            </w:pPr>
          </w:p>
          <w:p w14:paraId="63288B27" w14:textId="77777777" w:rsidR="00000000" w:rsidRDefault="00000000">
            <w:pPr>
              <w:snapToGrid w:val="0"/>
              <w:jc w:val="center"/>
              <w:rPr>
                <w:sz w:val="18"/>
                <w:szCs w:val="20"/>
              </w:rPr>
            </w:pPr>
          </w:p>
          <w:p w14:paraId="256F41F1" w14:textId="77777777" w:rsidR="00000000" w:rsidRDefault="00000000">
            <w:pPr>
              <w:snapToGrid w:val="0"/>
              <w:jc w:val="center"/>
              <w:rPr>
                <w:sz w:val="18"/>
                <w:szCs w:val="20"/>
              </w:rPr>
            </w:pPr>
          </w:p>
          <w:p w14:paraId="38418E2C" w14:textId="77777777" w:rsidR="00000000" w:rsidRDefault="00000000">
            <w:pPr>
              <w:snapToGrid w:val="0"/>
              <w:jc w:val="center"/>
              <w:rPr>
                <w:sz w:val="18"/>
                <w:szCs w:val="20"/>
              </w:rPr>
            </w:pPr>
          </w:p>
          <w:p w14:paraId="45F7FCBC" w14:textId="77777777" w:rsidR="00000000" w:rsidRDefault="00000000">
            <w:pPr>
              <w:snapToGrid w:val="0"/>
              <w:jc w:val="center"/>
              <w:rPr>
                <w:sz w:val="18"/>
                <w:szCs w:val="20"/>
              </w:rPr>
            </w:pPr>
          </w:p>
          <w:p w14:paraId="55A78E77" w14:textId="77777777" w:rsidR="00000000" w:rsidRDefault="00000000">
            <w:pPr>
              <w:snapToGrid w:val="0"/>
              <w:jc w:val="center"/>
              <w:rPr>
                <w:sz w:val="18"/>
                <w:szCs w:val="20"/>
              </w:rPr>
            </w:pPr>
          </w:p>
          <w:p w14:paraId="181140BA" w14:textId="77777777" w:rsidR="00000000" w:rsidRDefault="00000000">
            <w:pPr>
              <w:snapToGrid w:val="0"/>
              <w:jc w:val="center"/>
              <w:rPr>
                <w:b/>
                <w:sz w:val="18"/>
              </w:rPr>
            </w:pPr>
            <w:r>
              <w:rPr>
                <w:sz w:val="18"/>
                <w:szCs w:val="20"/>
              </w:rPr>
              <w:t>54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8ECDCB6" w14:textId="77777777" w:rsidR="00000000" w:rsidRDefault="00000000">
            <w:pPr>
              <w:snapToGrid w:val="0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REWORK &amp; REJECTIONS IN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1DC1459" w14:textId="77777777" w:rsidR="00000000" w:rsidRDefault="00000000">
            <w:pPr>
              <w:snapToGrid w:val="0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MAN POWER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3057931" w14:textId="77777777" w:rsidR="00000000" w:rsidRDefault="00000000">
            <w:pPr>
              <w:snapToGrid w:val="0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COMPONENT / MATERIAL STORAGE 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40724FF" w14:textId="77777777" w:rsidR="00000000" w:rsidRDefault="00000000">
            <w:pPr>
              <w:snapToGrid w:val="0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PROLONG</w:t>
            </w:r>
          </w:p>
          <w:p w14:paraId="7122F618" w14:textId="77777777" w:rsidR="00000000" w:rsidRDefault="00000000">
            <w:pPr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TESTING 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547DE0B" w14:textId="77777777" w:rsidR="00000000" w:rsidRDefault="00000000">
            <w:pPr>
              <w:snapToGrid w:val="0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DESIGN I/P</w:t>
            </w:r>
          </w:p>
          <w:p w14:paraId="111E386C" w14:textId="77777777" w:rsidR="00000000" w:rsidRDefault="00000000">
            <w:pPr>
              <w:jc w:val="center"/>
              <w:rPr>
                <w:b/>
                <w:sz w:val="18"/>
              </w:rPr>
            </w:pPr>
          </w:p>
        </w:tc>
        <w:tc>
          <w:tcPr>
            <w:tcW w:w="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F673457" w14:textId="77777777" w:rsidR="00000000" w:rsidRDefault="00000000">
            <w:pPr>
              <w:snapToGrid w:val="0"/>
              <w:jc w:val="center"/>
              <w:rPr>
                <w:b/>
                <w:sz w:val="18"/>
              </w:rPr>
            </w:pPr>
          </w:p>
        </w:tc>
      </w:tr>
      <w:tr w:rsidR="00000000" w14:paraId="0CA2B18C" w14:textId="77777777">
        <w:trPr>
          <w:trHeight w:val="5326"/>
        </w:trPr>
        <w:tc>
          <w:tcPr>
            <w:tcW w:w="190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2A2DB11" w14:textId="77777777" w:rsidR="00000000" w:rsidRDefault="00000000">
            <w:pPr>
              <w:snapToGrid w:val="0"/>
            </w:pPr>
          </w:p>
        </w:tc>
        <w:tc>
          <w:tcPr>
            <w:tcW w:w="184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CBAEFEB" w14:textId="77777777" w:rsidR="00000000" w:rsidRDefault="00000000">
            <w:pPr>
              <w:snapToGrid w:val="0"/>
            </w:pPr>
          </w:p>
        </w:tc>
        <w:tc>
          <w:tcPr>
            <w:tcW w:w="17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A92F4EC" w14:textId="77777777" w:rsidR="00000000" w:rsidRDefault="00000000">
            <w:pPr>
              <w:snapToGrid w:val="0"/>
            </w:pP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2CAC073" w14:textId="77777777" w:rsidR="00000000" w:rsidRDefault="00000000">
            <w:pPr>
              <w:snapToGrid w:val="0"/>
              <w:jc w:val="center"/>
              <w:rPr>
                <w:sz w:val="20"/>
                <w:szCs w:val="20"/>
              </w:rPr>
            </w:pPr>
          </w:p>
          <w:p w14:paraId="7745D6E3" w14:textId="77777777" w:rsidR="00000000" w:rsidRDefault="00000000">
            <w:pPr>
              <w:snapToGrid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Nil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D51BDDF" w14:textId="77777777" w:rsidR="00000000" w:rsidRDefault="00000000">
            <w:pPr>
              <w:snapToGrid w:val="0"/>
              <w:jc w:val="center"/>
              <w:rPr>
                <w:sz w:val="20"/>
                <w:szCs w:val="20"/>
              </w:rPr>
            </w:pPr>
          </w:p>
          <w:p w14:paraId="53EDF425" w14:textId="77777777" w:rsidR="00000000" w:rsidRDefault="00000000">
            <w:pPr>
              <w:snapToGrid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Nil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ABC0B00" w14:textId="77777777" w:rsidR="00000000" w:rsidRDefault="00000000">
            <w:pPr>
              <w:snapToGrid w:val="0"/>
              <w:jc w:val="center"/>
              <w:rPr>
                <w:sz w:val="20"/>
                <w:szCs w:val="20"/>
              </w:rPr>
            </w:pPr>
          </w:p>
          <w:p w14:paraId="4AFEFDDA" w14:textId="77777777" w:rsidR="00000000" w:rsidRDefault="00000000">
            <w:pPr>
              <w:snapToGrid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8.0%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35D81E4" w14:textId="77777777" w:rsidR="00000000" w:rsidRDefault="00000000">
            <w:pPr>
              <w:snapToGrid w:val="0"/>
              <w:jc w:val="center"/>
              <w:rPr>
                <w:sz w:val="20"/>
                <w:szCs w:val="20"/>
              </w:rPr>
            </w:pPr>
          </w:p>
          <w:p w14:paraId="254CDEAC" w14:textId="77777777" w:rsidR="00000000" w:rsidRDefault="00000000">
            <w:pPr>
              <w:snapToGrid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3.2%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10733F8" w14:textId="77777777" w:rsidR="00000000" w:rsidRDefault="00000000">
            <w:pPr>
              <w:snapToGrid w:val="0"/>
              <w:jc w:val="center"/>
              <w:rPr>
                <w:sz w:val="20"/>
                <w:szCs w:val="20"/>
              </w:rPr>
            </w:pPr>
          </w:p>
          <w:p w14:paraId="5C616F82" w14:textId="77777777" w:rsidR="00000000" w:rsidRDefault="00000000">
            <w:pPr>
              <w:snapToGrid w:val="0"/>
              <w:jc w:val="center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1.6%</w:t>
            </w:r>
          </w:p>
        </w:tc>
        <w:tc>
          <w:tcPr>
            <w:tcW w:w="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FFB3D5" w14:textId="77777777" w:rsidR="00000000" w:rsidRDefault="00000000">
            <w:pPr>
              <w:snapToGrid w:val="0"/>
              <w:jc w:val="center"/>
              <w:rPr>
                <w:b/>
                <w:sz w:val="20"/>
                <w:szCs w:val="20"/>
              </w:rPr>
            </w:pPr>
          </w:p>
        </w:tc>
      </w:tr>
      <w:tr w:rsidR="00000000" w14:paraId="75E71A27" w14:textId="77777777">
        <w:trPr>
          <w:trHeight w:val="1125"/>
        </w:trPr>
        <w:tc>
          <w:tcPr>
            <w:tcW w:w="15228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82000E" w14:textId="77777777" w:rsidR="00000000" w:rsidRDefault="00000000">
            <w:pPr>
              <w:snapToGrid w:val="0"/>
              <w:rPr>
                <w:b/>
              </w:rPr>
            </w:pPr>
            <w:r>
              <w:rPr>
                <w:b/>
              </w:rPr>
              <w:t xml:space="preserve">PREPARED BY:                                                                                                                            APPROVED BY:                                                                                                      </w:t>
            </w:r>
          </w:p>
          <w:p w14:paraId="0E48FBC5" w14:textId="77777777" w:rsidR="00000000" w:rsidRDefault="00000000">
            <w:pPr>
              <w:rPr>
                <w:b/>
              </w:rPr>
            </w:pPr>
            <w:r>
              <w:rPr>
                <w:b/>
              </w:rPr>
              <w:t xml:space="preserve">                                                                                                                                                         HOD : PDN</w:t>
            </w:r>
          </w:p>
          <w:p w14:paraId="20EF7083" w14:textId="77777777" w:rsidR="00000000" w:rsidRDefault="00000000">
            <w:pPr>
              <w:rPr>
                <w:b/>
              </w:rPr>
            </w:pPr>
          </w:p>
          <w:p w14:paraId="1CBC110E" w14:textId="77777777" w:rsidR="00000000" w:rsidRDefault="00000000">
            <w:pPr>
              <w:rPr>
                <w:b/>
              </w:rPr>
            </w:pPr>
          </w:p>
        </w:tc>
      </w:tr>
      <w:tr w:rsidR="00000000" w14:paraId="7BE35CA9" w14:textId="77777777">
        <w:tc>
          <w:tcPr>
            <w:tcW w:w="15228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E342BA" w14:textId="77777777" w:rsidR="00000000" w:rsidRDefault="00000000">
            <w:pPr>
              <w:tabs>
                <w:tab w:val="left" w:pos="6331"/>
              </w:tabs>
              <w:snapToGrid w:val="0"/>
              <w:rPr>
                <w:rFonts w:ascii="Tahoma" w:hAnsi="Tahoma" w:cs="Tahoma"/>
                <w:b/>
                <w:sz w:val="18"/>
                <w:szCs w:val="20"/>
              </w:rPr>
            </w:pPr>
          </w:p>
          <w:p w14:paraId="5283BD73" w14:textId="77777777" w:rsidR="00000000" w:rsidRDefault="00000000">
            <w:pPr>
              <w:tabs>
                <w:tab w:val="left" w:pos="6331"/>
              </w:tabs>
              <w:rPr>
                <w:rFonts w:ascii="Tahoma" w:eastAsia="Tahoma" w:hAnsi="Tahoma" w:cs="Tahoma"/>
                <w:b/>
                <w:sz w:val="18"/>
                <w:szCs w:val="20"/>
              </w:rPr>
            </w:pPr>
            <w:r>
              <w:rPr>
                <w:b/>
              </w:rPr>
              <w:t xml:space="preserve">              </w:t>
            </w:r>
          </w:p>
          <w:p w14:paraId="2307C37D" w14:textId="77777777" w:rsidR="00000000" w:rsidRDefault="00000000">
            <w:pPr>
              <w:jc w:val="center"/>
            </w:pPr>
            <w:r>
              <w:rPr>
                <w:rFonts w:ascii="Tahoma" w:eastAsia="Tahoma" w:hAnsi="Tahoma" w:cs="Tahoma"/>
                <w:b/>
                <w:sz w:val="18"/>
                <w:szCs w:val="20"/>
              </w:rPr>
              <w:t xml:space="preserve">                                                                                                                                                                           </w:t>
            </w:r>
            <w:r>
              <w:rPr>
                <w:rFonts w:ascii="Tahoma" w:hAnsi="Tahoma" w:cs="Tahoma"/>
                <w:b/>
                <w:sz w:val="18"/>
                <w:szCs w:val="20"/>
              </w:rPr>
              <w:t>Form No.  : R/PP-05/12/REV 01 Pg 1 of 2</w:t>
            </w:r>
          </w:p>
        </w:tc>
      </w:tr>
    </w:tbl>
    <w:p w14:paraId="5C66BFD2" w14:textId="77777777" w:rsidR="00000000" w:rsidRDefault="00000000">
      <w:pPr>
        <w:sectPr w:rsidR="00000000">
          <w:pgSz w:w="16838" w:h="11906" w:orient="landscape"/>
          <w:pgMar w:top="547" w:right="1478" w:bottom="547" w:left="1350" w:header="720" w:footer="720" w:gutter="0"/>
          <w:cols w:space="720"/>
          <w:docGrid w:linePitch="360"/>
        </w:sectPr>
      </w:pPr>
    </w:p>
    <w:p w14:paraId="6CD9C203" w14:textId="77777777" w:rsidR="00000000" w:rsidRDefault="00000000">
      <w:pPr>
        <w:jc w:val="center"/>
        <w:rPr>
          <w:sz w:val="28"/>
        </w:rPr>
      </w:pPr>
    </w:p>
    <w:p w14:paraId="78F4EE6A" w14:textId="77777777" w:rsidR="00000000" w:rsidRDefault="00000000">
      <w:pPr>
        <w:jc w:val="center"/>
        <w:rPr>
          <w:sz w:val="28"/>
        </w:rPr>
      </w:pPr>
    </w:p>
    <w:p w14:paraId="676B4620" w14:textId="77777777" w:rsidR="00000000" w:rsidRDefault="00000000">
      <w:pPr>
        <w:jc w:val="center"/>
        <w:rPr>
          <w:b/>
          <w:u w:val="single"/>
        </w:rPr>
      </w:pPr>
      <w:r>
        <w:rPr>
          <w:b/>
          <w:sz w:val="28"/>
          <w:szCs w:val="28"/>
          <w:u w:val="single"/>
        </w:rPr>
        <w:t>PARTICULARS FOR DELAY ANALYSIS (Production Systems/Production TRS)</w:t>
      </w:r>
    </w:p>
    <w:p w14:paraId="196E2FF0" w14:textId="77777777" w:rsidR="00000000" w:rsidRDefault="00000000">
      <w:pPr>
        <w:jc w:val="center"/>
        <w:rPr>
          <w:b/>
          <w:sz w:val="28"/>
          <w:szCs w:val="28"/>
        </w:rPr>
      </w:pPr>
      <w:r>
        <w:rPr>
          <w:b/>
          <w:u w:val="single"/>
        </w:rPr>
        <w:t xml:space="preserve">MONTH / YEAR:  OCT </w:t>
      </w:r>
      <w:r>
        <w:rPr>
          <w:b/>
          <w:sz w:val="28"/>
          <w:szCs w:val="28"/>
          <w:u w:val="single"/>
        </w:rPr>
        <w:t>15</w:t>
      </w:r>
    </w:p>
    <w:p w14:paraId="3331DCC2" w14:textId="77777777" w:rsidR="00000000" w:rsidRDefault="00000000">
      <w:pPr>
        <w:ind w:left="720" w:firstLine="720"/>
        <w:jc w:val="center"/>
        <w:rPr>
          <w:b/>
          <w:sz w:val="28"/>
          <w:szCs w:val="28"/>
        </w:rPr>
      </w:pPr>
    </w:p>
    <w:tbl>
      <w:tblPr>
        <w:tblW w:w="0" w:type="auto"/>
        <w:tblInd w:w="328" w:type="dxa"/>
        <w:tblLayout w:type="fixed"/>
        <w:tblLook w:val="0000" w:firstRow="0" w:lastRow="0" w:firstColumn="0" w:lastColumn="0" w:noHBand="0" w:noVBand="0"/>
      </w:tblPr>
      <w:tblGrid>
        <w:gridCol w:w="926"/>
        <w:gridCol w:w="1144"/>
        <w:gridCol w:w="2832"/>
        <w:gridCol w:w="1781"/>
        <w:gridCol w:w="3897"/>
      </w:tblGrid>
      <w:tr w:rsidR="00000000" w14:paraId="1DBE2DF3" w14:textId="77777777">
        <w:trPr>
          <w:trHeight w:val="505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AEEDEC3" w14:textId="77777777" w:rsidR="00000000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SL.NO.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8E4A1F9" w14:textId="77777777" w:rsidR="00000000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J.O.NO.</w:t>
            </w: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626C411" w14:textId="77777777" w:rsidR="00000000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CUSTOMER</w:t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83CAE9F" w14:textId="77777777" w:rsidR="00000000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DEPARTMENT</w:t>
            </w:r>
          </w:p>
        </w:tc>
        <w:tc>
          <w:tcPr>
            <w:tcW w:w="3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03D990" w14:textId="77777777" w:rsidR="00000000" w:rsidRDefault="00000000">
            <w:pPr>
              <w:snapToGrid w:val="0"/>
              <w:jc w:val="center"/>
            </w:pPr>
            <w:r>
              <w:rPr>
                <w:b/>
                <w:sz w:val="22"/>
              </w:rPr>
              <w:t>REASON</w:t>
            </w:r>
          </w:p>
        </w:tc>
      </w:tr>
      <w:tr w:rsidR="00000000" w14:paraId="60153784" w14:textId="77777777">
        <w:trPr>
          <w:trHeight w:val="10610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3F58571" w14:textId="77777777" w:rsidR="00000000" w:rsidRDefault="00000000">
            <w:pPr>
              <w:snapToGrid w:val="0"/>
              <w:jc w:val="center"/>
            </w:pPr>
          </w:p>
          <w:p w14:paraId="1D0D0271" w14:textId="77777777" w:rsidR="00000000" w:rsidRDefault="00000000">
            <w:pPr>
              <w:snapToGrid w:val="0"/>
              <w:jc w:val="center"/>
            </w:pPr>
            <w:r>
              <w:t>01</w:t>
            </w:r>
          </w:p>
          <w:p w14:paraId="172359FB" w14:textId="77777777" w:rsidR="00000000" w:rsidRDefault="00000000">
            <w:pPr>
              <w:snapToGrid w:val="0"/>
              <w:jc w:val="center"/>
            </w:pPr>
          </w:p>
          <w:p w14:paraId="423FBD1D" w14:textId="77777777" w:rsidR="00000000" w:rsidRDefault="00000000">
            <w:pPr>
              <w:snapToGrid w:val="0"/>
              <w:jc w:val="center"/>
            </w:pPr>
            <w:r>
              <w:t>02</w:t>
            </w:r>
          </w:p>
          <w:p w14:paraId="2246CD97" w14:textId="77777777" w:rsidR="00000000" w:rsidRDefault="00000000">
            <w:pPr>
              <w:snapToGrid w:val="0"/>
              <w:jc w:val="center"/>
            </w:pPr>
          </w:p>
          <w:p w14:paraId="1149DB59" w14:textId="77777777" w:rsidR="00000000" w:rsidRDefault="00000000">
            <w:pPr>
              <w:snapToGrid w:val="0"/>
              <w:jc w:val="center"/>
            </w:pPr>
            <w:r>
              <w:t>03</w:t>
            </w:r>
          </w:p>
          <w:p w14:paraId="59708F5E" w14:textId="77777777" w:rsidR="00000000" w:rsidRDefault="00000000">
            <w:pPr>
              <w:snapToGrid w:val="0"/>
              <w:jc w:val="center"/>
            </w:pPr>
          </w:p>
          <w:p w14:paraId="4E38DF2A" w14:textId="77777777" w:rsidR="00000000" w:rsidRDefault="00000000">
            <w:pPr>
              <w:snapToGrid w:val="0"/>
              <w:jc w:val="center"/>
            </w:pPr>
            <w:r>
              <w:t>04</w:t>
            </w:r>
          </w:p>
          <w:p w14:paraId="76D63C2D" w14:textId="77777777" w:rsidR="00000000" w:rsidRDefault="00000000">
            <w:pPr>
              <w:snapToGrid w:val="0"/>
              <w:jc w:val="center"/>
            </w:pPr>
          </w:p>
          <w:p w14:paraId="13CF7619" w14:textId="77777777" w:rsidR="00000000" w:rsidRDefault="00000000">
            <w:pPr>
              <w:snapToGrid w:val="0"/>
              <w:jc w:val="center"/>
            </w:pPr>
            <w:r>
              <w:t>05</w:t>
            </w:r>
          </w:p>
          <w:p w14:paraId="18F2585A" w14:textId="77777777" w:rsidR="00000000" w:rsidRDefault="00000000">
            <w:pPr>
              <w:snapToGrid w:val="0"/>
              <w:jc w:val="center"/>
            </w:pPr>
          </w:p>
          <w:p w14:paraId="2434422C" w14:textId="77777777" w:rsidR="00000000" w:rsidRDefault="00000000">
            <w:pPr>
              <w:snapToGrid w:val="0"/>
              <w:jc w:val="center"/>
            </w:pPr>
            <w:r>
              <w:t>06</w:t>
            </w:r>
          </w:p>
          <w:p w14:paraId="03DB64C9" w14:textId="77777777" w:rsidR="00000000" w:rsidRDefault="00000000">
            <w:pPr>
              <w:snapToGrid w:val="0"/>
              <w:jc w:val="center"/>
            </w:pPr>
          </w:p>
          <w:p w14:paraId="12B61B7C" w14:textId="77777777" w:rsidR="00000000" w:rsidRDefault="00000000">
            <w:pPr>
              <w:snapToGrid w:val="0"/>
              <w:jc w:val="center"/>
            </w:pPr>
            <w:r>
              <w:t>07</w:t>
            </w:r>
          </w:p>
          <w:p w14:paraId="6F491AD1" w14:textId="77777777" w:rsidR="00000000" w:rsidRDefault="00000000">
            <w:pPr>
              <w:snapToGrid w:val="0"/>
              <w:jc w:val="center"/>
            </w:pPr>
          </w:p>
          <w:p w14:paraId="6296BBA9" w14:textId="77777777" w:rsidR="00000000" w:rsidRDefault="00000000">
            <w:pPr>
              <w:snapToGrid w:val="0"/>
              <w:jc w:val="center"/>
            </w:pPr>
            <w:r>
              <w:t>08</w:t>
            </w:r>
          </w:p>
          <w:p w14:paraId="4BAA266C" w14:textId="77777777" w:rsidR="00000000" w:rsidRDefault="00000000">
            <w:pPr>
              <w:snapToGrid w:val="0"/>
              <w:jc w:val="center"/>
            </w:pPr>
          </w:p>
          <w:p w14:paraId="5990E9E1" w14:textId="77777777" w:rsidR="00000000" w:rsidRDefault="00000000">
            <w:pPr>
              <w:snapToGrid w:val="0"/>
              <w:jc w:val="center"/>
            </w:pPr>
            <w:r>
              <w:t>09</w:t>
            </w:r>
          </w:p>
          <w:p w14:paraId="2769451D" w14:textId="77777777" w:rsidR="00000000" w:rsidRDefault="00000000">
            <w:pPr>
              <w:snapToGrid w:val="0"/>
              <w:jc w:val="center"/>
            </w:pPr>
          </w:p>
          <w:p w14:paraId="0C8D445A" w14:textId="77777777" w:rsidR="00000000" w:rsidRDefault="00000000">
            <w:pPr>
              <w:snapToGrid w:val="0"/>
              <w:jc w:val="center"/>
            </w:pPr>
            <w:r>
              <w:t>10</w:t>
            </w:r>
          </w:p>
          <w:p w14:paraId="2283E9DE" w14:textId="77777777" w:rsidR="00000000" w:rsidRDefault="00000000">
            <w:pPr>
              <w:snapToGrid w:val="0"/>
              <w:jc w:val="center"/>
            </w:pPr>
          </w:p>
          <w:p w14:paraId="39AFB3D4" w14:textId="77777777" w:rsidR="00000000" w:rsidRDefault="00000000">
            <w:pPr>
              <w:snapToGrid w:val="0"/>
              <w:jc w:val="center"/>
            </w:pPr>
            <w:r>
              <w:t>11</w:t>
            </w:r>
          </w:p>
          <w:p w14:paraId="24929F1D" w14:textId="77777777" w:rsidR="00000000" w:rsidRDefault="00000000">
            <w:pPr>
              <w:snapToGrid w:val="0"/>
              <w:jc w:val="center"/>
            </w:pPr>
          </w:p>
          <w:p w14:paraId="27EEDFDF" w14:textId="77777777" w:rsidR="00000000" w:rsidRDefault="00000000">
            <w:pPr>
              <w:snapToGrid w:val="0"/>
              <w:jc w:val="center"/>
            </w:pPr>
            <w:r>
              <w:t>12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20F3AAB" w14:textId="77777777" w:rsidR="00000000" w:rsidRDefault="00000000">
            <w:pPr>
              <w:snapToGrid w:val="0"/>
              <w:jc w:val="center"/>
            </w:pPr>
          </w:p>
          <w:p w14:paraId="6D4A5EA0" w14:textId="77777777" w:rsidR="00000000" w:rsidRDefault="00000000">
            <w:pPr>
              <w:snapToGrid w:val="0"/>
              <w:jc w:val="center"/>
            </w:pPr>
            <w:r>
              <w:t>405/15</w:t>
            </w:r>
          </w:p>
          <w:p w14:paraId="591D1C48" w14:textId="77777777" w:rsidR="00000000" w:rsidRDefault="00000000">
            <w:pPr>
              <w:snapToGrid w:val="0"/>
              <w:jc w:val="center"/>
            </w:pPr>
          </w:p>
          <w:p w14:paraId="4CD2CF3F" w14:textId="77777777" w:rsidR="00000000" w:rsidRDefault="00000000">
            <w:pPr>
              <w:snapToGrid w:val="0"/>
              <w:jc w:val="center"/>
            </w:pPr>
            <w:r>
              <w:t>561/15</w:t>
            </w:r>
          </w:p>
          <w:p w14:paraId="4E657C9A" w14:textId="77777777" w:rsidR="00000000" w:rsidRDefault="00000000">
            <w:pPr>
              <w:snapToGrid w:val="0"/>
              <w:jc w:val="center"/>
            </w:pPr>
          </w:p>
          <w:p w14:paraId="2669FC2F" w14:textId="77777777" w:rsidR="00000000" w:rsidRDefault="00000000">
            <w:pPr>
              <w:snapToGrid w:val="0"/>
              <w:jc w:val="center"/>
            </w:pPr>
            <w:r>
              <w:t>662/15</w:t>
            </w:r>
          </w:p>
          <w:p w14:paraId="4AFC618D" w14:textId="77777777" w:rsidR="00000000" w:rsidRDefault="00000000">
            <w:pPr>
              <w:snapToGrid w:val="0"/>
              <w:jc w:val="center"/>
            </w:pPr>
          </w:p>
          <w:p w14:paraId="4F374D31" w14:textId="77777777" w:rsidR="00000000" w:rsidRDefault="00000000">
            <w:pPr>
              <w:snapToGrid w:val="0"/>
              <w:jc w:val="center"/>
            </w:pPr>
            <w:r>
              <w:t>359/15</w:t>
            </w:r>
          </w:p>
          <w:p w14:paraId="17992B04" w14:textId="77777777" w:rsidR="00000000" w:rsidRDefault="00000000">
            <w:pPr>
              <w:snapToGrid w:val="0"/>
              <w:jc w:val="center"/>
            </w:pPr>
          </w:p>
          <w:p w14:paraId="6A14069A" w14:textId="77777777" w:rsidR="00000000" w:rsidRDefault="00000000">
            <w:pPr>
              <w:snapToGrid w:val="0"/>
              <w:jc w:val="center"/>
            </w:pPr>
            <w:r>
              <w:t>721/15</w:t>
            </w:r>
          </w:p>
          <w:p w14:paraId="1D4E2D18" w14:textId="77777777" w:rsidR="00000000" w:rsidRDefault="00000000">
            <w:pPr>
              <w:snapToGrid w:val="0"/>
              <w:jc w:val="center"/>
            </w:pPr>
          </w:p>
          <w:p w14:paraId="5B24C1D1" w14:textId="77777777" w:rsidR="00000000" w:rsidRDefault="00000000">
            <w:pPr>
              <w:snapToGrid w:val="0"/>
              <w:jc w:val="center"/>
            </w:pPr>
            <w:r>
              <w:t>710/15</w:t>
            </w:r>
          </w:p>
          <w:p w14:paraId="2C2C4F6F" w14:textId="77777777" w:rsidR="00000000" w:rsidRDefault="00000000">
            <w:pPr>
              <w:snapToGrid w:val="0"/>
              <w:jc w:val="center"/>
            </w:pPr>
          </w:p>
          <w:p w14:paraId="3AF02D5E" w14:textId="77777777" w:rsidR="00000000" w:rsidRDefault="00000000">
            <w:pPr>
              <w:snapToGrid w:val="0"/>
              <w:jc w:val="center"/>
            </w:pPr>
            <w:r>
              <w:t>590/15</w:t>
            </w:r>
          </w:p>
          <w:p w14:paraId="2B093309" w14:textId="77777777" w:rsidR="00000000" w:rsidRDefault="00000000">
            <w:pPr>
              <w:snapToGrid w:val="0"/>
              <w:jc w:val="center"/>
            </w:pPr>
          </w:p>
          <w:p w14:paraId="1AF7A97A" w14:textId="77777777" w:rsidR="00000000" w:rsidRDefault="00000000">
            <w:pPr>
              <w:snapToGrid w:val="0"/>
              <w:jc w:val="center"/>
            </w:pPr>
            <w:r>
              <w:t>626/15</w:t>
            </w:r>
          </w:p>
          <w:p w14:paraId="2A2D728E" w14:textId="77777777" w:rsidR="00000000" w:rsidRDefault="00000000">
            <w:pPr>
              <w:snapToGrid w:val="0"/>
              <w:jc w:val="center"/>
            </w:pPr>
          </w:p>
          <w:p w14:paraId="2C908522" w14:textId="77777777" w:rsidR="00000000" w:rsidRDefault="00000000">
            <w:pPr>
              <w:snapToGrid w:val="0"/>
              <w:jc w:val="center"/>
            </w:pPr>
            <w:r>
              <w:t>701/15</w:t>
            </w:r>
          </w:p>
          <w:p w14:paraId="3F503122" w14:textId="77777777" w:rsidR="00000000" w:rsidRDefault="00000000">
            <w:pPr>
              <w:snapToGrid w:val="0"/>
              <w:jc w:val="center"/>
            </w:pPr>
          </w:p>
          <w:p w14:paraId="0279BFA5" w14:textId="77777777" w:rsidR="00000000" w:rsidRDefault="00000000">
            <w:pPr>
              <w:snapToGrid w:val="0"/>
              <w:jc w:val="center"/>
            </w:pPr>
            <w:r>
              <w:t>710/15</w:t>
            </w:r>
          </w:p>
          <w:p w14:paraId="13B9CBB3" w14:textId="77777777" w:rsidR="00000000" w:rsidRDefault="00000000">
            <w:pPr>
              <w:snapToGrid w:val="0"/>
              <w:jc w:val="center"/>
            </w:pPr>
          </w:p>
          <w:p w14:paraId="59C852B1" w14:textId="77777777" w:rsidR="00000000" w:rsidRDefault="00000000">
            <w:pPr>
              <w:snapToGrid w:val="0"/>
              <w:jc w:val="center"/>
            </w:pPr>
            <w:r>
              <w:t>126/15</w:t>
            </w:r>
          </w:p>
          <w:p w14:paraId="751937C6" w14:textId="77777777" w:rsidR="00000000" w:rsidRDefault="00000000">
            <w:pPr>
              <w:snapToGrid w:val="0"/>
              <w:jc w:val="center"/>
            </w:pPr>
          </w:p>
          <w:p w14:paraId="637DA136" w14:textId="77777777" w:rsidR="00000000" w:rsidRDefault="00000000">
            <w:pPr>
              <w:snapToGrid w:val="0"/>
              <w:jc w:val="center"/>
            </w:pPr>
            <w:r>
              <w:t>531/15</w:t>
            </w: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59E7F3D" w14:textId="77777777" w:rsidR="00000000" w:rsidRDefault="00000000">
            <w:pPr>
              <w:snapToGrid w:val="0"/>
              <w:jc w:val="center"/>
            </w:pPr>
          </w:p>
          <w:p w14:paraId="0C843336" w14:textId="77777777" w:rsidR="00000000" w:rsidRDefault="00000000">
            <w:pPr>
              <w:snapToGrid w:val="0"/>
              <w:jc w:val="center"/>
            </w:pPr>
            <w:r>
              <w:t>Chemical Constrn</w:t>
            </w:r>
          </w:p>
          <w:p w14:paraId="46AD4F3F" w14:textId="77777777" w:rsidR="00000000" w:rsidRDefault="00000000">
            <w:pPr>
              <w:snapToGrid w:val="0"/>
              <w:jc w:val="center"/>
            </w:pPr>
          </w:p>
          <w:p w14:paraId="01C5F94F" w14:textId="77777777" w:rsidR="00000000" w:rsidRDefault="00000000">
            <w:pPr>
              <w:snapToGrid w:val="0"/>
              <w:jc w:val="center"/>
            </w:pPr>
            <w:r>
              <w:t>Coromandel Int.</w:t>
            </w:r>
          </w:p>
          <w:p w14:paraId="22FA01E0" w14:textId="77777777" w:rsidR="00000000" w:rsidRDefault="00000000">
            <w:pPr>
              <w:snapToGrid w:val="0"/>
              <w:jc w:val="center"/>
            </w:pPr>
          </w:p>
          <w:p w14:paraId="6C26AE5D" w14:textId="77777777" w:rsidR="00000000" w:rsidRDefault="00000000">
            <w:pPr>
              <w:snapToGrid w:val="0"/>
              <w:jc w:val="center"/>
            </w:pPr>
            <w:r>
              <w:t>Electromech Matl.</w:t>
            </w:r>
          </w:p>
          <w:p w14:paraId="22FC1B46" w14:textId="77777777" w:rsidR="00000000" w:rsidRDefault="00000000">
            <w:pPr>
              <w:snapToGrid w:val="0"/>
              <w:jc w:val="center"/>
            </w:pPr>
          </w:p>
          <w:p w14:paraId="3CAF1F13" w14:textId="77777777" w:rsidR="00000000" w:rsidRDefault="00000000">
            <w:pPr>
              <w:snapToGrid w:val="0"/>
              <w:jc w:val="center"/>
            </w:pPr>
            <w:r>
              <w:t>Graduate Agro</w:t>
            </w:r>
          </w:p>
          <w:p w14:paraId="25480328" w14:textId="77777777" w:rsidR="00000000" w:rsidRDefault="00000000">
            <w:pPr>
              <w:snapToGrid w:val="0"/>
              <w:jc w:val="center"/>
            </w:pPr>
          </w:p>
          <w:p w14:paraId="56ADD48B" w14:textId="77777777" w:rsidR="00000000" w:rsidRDefault="00000000">
            <w:pPr>
              <w:snapToGrid w:val="0"/>
              <w:jc w:val="center"/>
            </w:pPr>
            <w:r>
              <w:t>Pragati Automation</w:t>
            </w:r>
          </w:p>
          <w:p w14:paraId="65BFCF7B" w14:textId="77777777" w:rsidR="00000000" w:rsidRDefault="00000000">
            <w:pPr>
              <w:snapToGrid w:val="0"/>
              <w:jc w:val="center"/>
            </w:pPr>
          </w:p>
          <w:p w14:paraId="0A878C9C" w14:textId="77777777" w:rsidR="00000000" w:rsidRDefault="00000000">
            <w:pPr>
              <w:snapToGrid w:val="0"/>
              <w:jc w:val="center"/>
            </w:pPr>
            <w:r>
              <w:t>Ducom</w:t>
            </w:r>
          </w:p>
          <w:p w14:paraId="0D29F7DE" w14:textId="77777777" w:rsidR="00000000" w:rsidRDefault="00000000">
            <w:pPr>
              <w:snapToGrid w:val="0"/>
              <w:jc w:val="center"/>
            </w:pPr>
          </w:p>
          <w:p w14:paraId="1E16C629" w14:textId="77777777" w:rsidR="00000000" w:rsidRDefault="00000000">
            <w:pPr>
              <w:snapToGrid w:val="0"/>
              <w:jc w:val="center"/>
            </w:pPr>
            <w:r>
              <w:t>Thyssenkrupp India</w:t>
            </w:r>
          </w:p>
          <w:p w14:paraId="6ABCC372" w14:textId="77777777" w:rsidR="00000000" w:rsidRDefault="00000000">
            <w:pPr>
              <w:snapToGrid w:val="0"/>
              <w:jc w:val="center"/>
            </w:pPr>
          </w:p>
          <w:p w14:paraId="66A2E13A" w14:textId="77777777" w:rsidR="00000000" w:rsidRDefault="00000000">
            <w:pPr>
              <w:snapToGrid w:val="0"/>
              <w:jc w:val="center"/>
            </w:pPr>
            <w:r>
              <w:t>UCIL</w:t>
            </w:r>
          </w:p>
          <w:p w14:paraId="11A74EBB" w14:textId="77777777" w:rsidR="00000000" w:rsidRDefault="00000000">
            <w:pPr>
              <w:snapToGrid w:val="0"/>
              <w:jc w:val="center"/>
            </w:pPr>
          </w:p>
          <w:p w14:paraId="5A841B8C" w14:textId="77777777" w:rsidR="00000000" w:rsidRDefault="00000000">
            <w:pPr>
              <w:snapToGrid w:val="0"/>
              <w:jc w:val="center"/>
            </w:pPr>
            <w:r>
              <w:t>MPRL</w:t>
            </w:r>
          </w:p>
          <w:p w14:paraId="1921ABDE" w14:textId="77777777" w:rsidR="00000000" w:rsidRDefault="00000000">
            <w:pPr>
              <w:snapToGrid w:val="0"/>
              <w:jc w:val="center"/>
            </w:pPr>
          </w:p>
          <w:p w14:paraId="3BCB2D9A" w14:textId="77777777" w:rsidR="00000000" w:rsidRDefault="00000000">
            <w:pPr>
              <w:snapToGrid w:val="0"/>
              <w:jc w:val="center"/>
            </w:pPr>
            <w:r>
              <w:t>Thyssenkrupp</w:t>
            </w:r>
          </w:p>
          <w:p w14:paraId="7CA1517F" w14:textId="77777777" w:rsidR="00000000" w:rsidRDefault="00000000">
            <w:pPr>
              <w:snapToGrid w:val="0"/>
              <w:jc w:val="center"/>
            </w:pPr>
          </w:p>
          <w:p w14:paraId="53C06C32" w14:textId="77777777" w:rsidR="00000000" w:rsidRDefault="00000000">
            <w:pPr>
              <w:snapToGrid w:val="0"/>
              <w:jc w:val="center"/>
            </w:pPr>
            <w:r>
              <w:t>AG Conveying</w:t>
            </w:r>
          </w:p>
          <w:p w14:paraId="1803AC22" w14:textId="77777777" w:rsidR="00000000" w:rsidRDefault="00000000">
            <w:pPr>
              <w:snapToGrid w:val="0"/>
              <w:jc w:val="center"/>
            </w:pPr>
          </w:p>
          <w:p w14:paraId="5FEF5264" w14:textId="77777777" w:rsidR="00000000" w:rsidRDefault="00000000">
            <w:pPr>
              <w:snapToGrid w:val="0"/>
              <w:jc w:val="center"/>
            </w:pPr>
            <w:r>
              <w:t>Steed Engg.</w:t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B38AF73" w14:textId="77777777" w:rsidR="00000000" w:rsidRDefault="00000000">
            <w:pPr>
              <w:snapToGrid w:val="0"/>
              <w:jc w:val="center"/>
            </w:pPr>
          </w:p>
          <w:p w14:paraId="48AFC8E9" w14:textId="77777777" w:rsidR="00000000" w:rsidRDefault="00000000">
            <w:pPr>
              <w:snapToGrid w:val="0"/>
              <w:jc w:val="center"/>
            </w:pPr>
            <w:r>
              <w:t>PDN</w:t>
            </w:r>
          </w:p>
          <w:p w14:paraId="1ABB6F7C" w14:textId="77777777" w:rsidR="00000000" w:rsidRDefault="00000000">
            <w:pPr>
              <w:snapToGrid w:val="0"/>
              <w:jc w:val="center"/>
            </w:pPr>
          </w:p>
          <w:p w14:paraId="23B09D8C" w14:textId="77777777" w:rsidR="00000000" w:rsidRDefault="00000000">
            <w:pPr>
              <w:snapToGrid w:val="0"/>
              <w:jc w:val="center"/>
            </w:pPr>
            <w:r>
              <w:t>PDN</w:t>
            </w:r>
          </w:p>
          <w:p w14:paraId="4998D1DC" w14:textId="77777777" w:rsidR="00000000" w:rsidRDefault="00000000">
            <w:pPr>
              <w:snapToGrid w:val="0"/>
              <w:jc w:val="center"/>
            </w:pPr>
          </w:p>
          <w:p w14:paraId="06B7C223" w14:textId="77777777" w:rsidR="00000000" w:rsidRDefault="00000000">
            <w:pPr>
              <w:snapToGrid w:val="0"/>
              <w:jc w:val="center"/>
            </w:pPr>
            <w:r>
              <w:t>Sub cont</w:t>
            </w:r>
          </w:p>
          <w:p w14:paraId="529F6AB1" w14:textId="77777777" w:rsidR="00000000" w:rsidRDefault="00000000">
            <w:pPr>
              <w:snapToGrid w:val="0"/>
              <w:jc w:val="center"/>
            </w:pPr>
          </w:p>
          <w:p w14:paraId="48CCE80F" w14:textId="77777777" w:rsidR="00000000" w:rsidRDefault="00000000">
            <w:pPr>
              <w:snapToGrid w:val="0"/>
              <w:jc w:val="center"/>
            </w:pPr>
            <w:r>
              <w:t>PUR</w:t>
            </w:r>
          </w:p>
          <w:p w14:paraId="77EF6688" w14:textId="77777777" w:rsidR="00000000" w:rsidRDefault="00000000">
            <w:pPr>
              <w:snapToGrid w:val="0"/>
              <w:jc w:val="center"/>
            </w:pPr>
          </w:p>
          <w:p w14:paraId="363D5C81" w14:textId="77777777" w:rsidR="00000000" w:rsidRDefault="00000000">
            <w:pPr>
              <w:snapToGrid w:val="0"/>
              <w:jc w:val="center"/>
            </w:pPr>
            <w:r>
              <w:t>DSN</w:t>
            </w:r>
          </w:p>
          <w:p w14:paraId="6B128652" w14:textId="77777777" w:rsidR="00000000" w:rsidRDefault="00000000">
            <w:pPr>
              <w:snapToGrid w:val="0"/>
              <w:jc w:val="center"/>
            </w:pPr>
          </w:p>
          <w:p w14:paraId="40B7E03D" w14:textId="77777777" w:rsidR="00000000" w:rsidRDefault="00000000">
            <w:pPr>
              <w:snapToGrid w:val="0"/>
              <w:jc w:val="center"/>
            </w:pPr>
            <w:r>
              <w:t>PDN</w:t>
            </w:r>
          </w:p>
          <w:p w14:paraId="69226617" w14:textId="77777777" w:rsidR="00000000" w:rsidRDefault="00000000">
            <w:pPr>
              <w:snapToGrid w:val="0"/>
              <w:jc w:val="center"/>
            </w:pPr>
          </w:p>
          <w:p w14:paraId="67B369B4" w14:textId="77777777" w:rsidR="00000000" w:rsidRDefault="00000000">
            <w:pPr>
              <w:snapToGrid w:val="0"/>
              <w:jc w:val="center"/>
            </w:pPr>
            <w:r>
              <w:t xml:space="preserve">PDN </w:t>
            </w:r>
          </w:p>
          <w:p w14:paraId="68EB0710" w14:textId="77777777" w:rsidR="00000000" w:rsidRDefault="00000000">
            <w:pPr>
              <w:snapToGrid w:val="0"/>
              <w:jc w:val="center"/>
            </w:pPr>
          </w:p>
          <w:p w14:paraId="1B7AE780" w14:textId="77777777" w:rsidR="00000000" w:rsidRDefault="00000000">
            <w:pPr>
              <w:snapToGrid w:val="0"/>
              <w:jc w:val="center"/>
            </w:pPr>
            <w:r>
              <w:t xml:space="preserve">PDN </w:t>
            </w:r>
          </w:p>
          <w:p w14:paraId="550FE88C" w14:textId="77777777" w:rsidR="00000000" w:rsidRDefault="00000000">
            <w:pPr>
              <w:snapToGrid w:val="0"/>
              <w:jc w:val="center"/>
            </w:pPr>
          </w:p>
          <w:p w14:paraId="5E5934E6" w14:textId="77777777" w:rsidR="00000000" w:rsidRDefault="00000000">
            <w:pPr>
              <w:snapToGrid w:val="0"/>
              <w:jc w:val="center"/>
            </w:pPr>
            <w:r>
              <w:t>PUR</w:t>
            </w:r>
          </w:p>
          <w:p w14:paraId="1F4F46EE" w14:textId="77777777" w:rsidR="00000000" w:rsidRDefault="00000000">
            <w:pPr>
              <w:snapToGrid w:val="0"/>
              <w:jc w:val="center"/>
            </w:pPr>
          </w:p>
          <w:p w14:paraId="3F60D71A" w14:textId="77777777" w:rsidR="00000000" w:rsidRDefault="00000000">
            <w:pPr>
              <w:snapToGrid w:val="0"/>
              <w:jc w:val="center"/>
            </w:pPr>
            <w:r>
              <w:t>Sub Cont</w:t>
            </w:r>
          </w:p>
          <w:p w14:paraId="0128D498" w14:textId="77777777" w:rsidR="00000000" w:rsidRDefault="00000000">
            <w:pPr>
              <w:snapToGrid w:val="0"/>
              <w:jc w:val="center"/>
            </w:pPr>
          </w:p>
          <w:p w14:paraId="16707E06" w14:textId="77777777" w:rsidR="00000000" w:rsidRDefault="00000000">
            <w:pPr>
              <w:snapToGrid w:val="0"/>
              <w:jc w:val="center"/>
            </w:pPr>
            <w:r>
              <w:t>PUR</w:t>
            </w:r>
          </w:p>
          <w:p w14:paraId="749F6580" w14:textId="77777777" w:rsidR="00000000" w:rsidRDefault="00000000">
            <w:pPr>
              <w:snapToGrid w:val="0"/>
              <w:jc w:val="center"/>
            </w:pPr>
          </w:p>
          <w:p w14:paraId="2205C31F" w14:textId="77777777" w:rsidR="00000000" w:rsidRDefault="00000000">
            <w:pPr>
              <w:snapToGrid w:val="0"/>
              <w:jc w:val="center"/>
            </w:pPr>
            <w:r>
              <w:t>DSN</w:t>
            </w:r>
          </w:p>
        </w:tc>
        <w:tc>
          <w:tcPr>
            <w:tcW w:w="3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1B2F70" w14:textId="77777777" w:rsidR="00000000" w:rsidRDefault="00000000">
            <w:pPr>
              <w:snapToGrid w:val="0"/>
            </w:pPr>
          </w:p>
          <w:p w14:paraId="77F7B7D9" w14:textId="77777777" w:rsidR="00000000" w:rsidRDefault="00000000">
            <w:pPr>
              <w:snapToGrid w:val="0"/>
            </w:pPr>
            <w:r>
              <w:rPr>
                <w:sz w:val="22"/>
              </w:rPr>
              <w:t>Delay in Mechanical</w:t>
            </w:r>
          </w:p>
          <w:p w14:paraId="7554E9B4" w14:textId="77777777" w:rsidR="00000000" w:rsidRDefault="00000000">
            <w:pPr>
              <w:snapToGrid w:val="0"/>
            </w:pPr>
          </w:p>
          <w:p w14:paraId="5596918E" w14:textId="77777777" w:rsidR="00000000" w:rsidRDefault="00000000">
            <w:pPr>
              <w:snapToGrid w:val="0"/>
            </w:pPr>
            <w:r>
              <w:rPr>
                <w:sz w:val="22"/>
              </w:rPr>
              <w:t>Delay in Mechanical</w:t>
            </w:r>
          </w:p>
          <w:p w14:paraId="0C5AD579" w14:textId="77777777" w:rsidR="00000000" w:rsidRDefault="00000000">
            <w:pPr>
              <w:snapToGrid w:val="0"/>
            </w:pPr>
          </w:p>
          <w:p w14:paraId="13BC311E" w14:textId="77777777" w:rsidR="00000000" w:rsidRDefault="00000000">
            <w:pPr>
              <w:snapToGrid w:val="0"/>
            </w:pPr>
            <w:r>
              <w:rPr>
                <w:sz w:val="22"/>
              </w:rPr>
              <w:t>Delay in Load cell blank</w:t>
            </w:r>
          </w:p>
          <w:p w14:paraId="35B4FB2E" w14:textId="77777777" w:rsidR="00000000" w:rsidRDefault="00000000">
            <w:pPr>
              <w:snapToGrid w:val="0"/>
            </w:pPr>
          </w:p>
          <w:p w14:paraId="7B14DEC9" w14:textId="77777777" w:rsidR="00000000" w:rsidRDefault="00000000">
            <w:pPr>
              <w:snapToGrid w:val="0"/>
              <w:rPr>
                <w:sz w:val="22"/>
              </w:rPr>
            </w:pPr>
            <w:r>
              <w:rPr>
                <w:sz w:val="22"/>
              </w:rPr>
              <w:t>Delay in procurement of communication card</w:t>
            </w:r>
          </w:p>
          <w:p w14:paraId="6AB3C55F" w14:textId="77777777" w:rsidR="00000000" w:rsidRDefault="00000000">
            <w:pPr>
              <w:snapToGrid w:val="0"/>
            </w:pPr>
            <w:r>
              <w:rPr>
                <w:sz w:val="22"/>
              </w:rPr>
              <w:t xml:space="preserve">Delay in Design </w:t>
            </w:r>
          </w:p>
          <w:p w14:paraId="0DA7AD33" w14:textId="77777777" w:rsidR="00000000" w:rsidRDefault="00000000">
            <w:pPr>
              <w:snapToGrid w:val="0"/>
            </w:pPr>
          </w:p>
          <w:p w14:paraId="74AC2F47" w14:textId="77777777" w:rsidR="00000000" w:rsidRDefault="00000000">
            <w:pPr>
              <w:snapToGrid w:val="0"/>
            </w:pPr>
            <w:r>
              <w:rPr>
                <w:sz w:val="22"/>
              </w:rPr>
              <w:t>Delay in testing</w:t>
            </w:r>
          </w:p>
          <w:p w14:paraId="0C9EA803" w14:textId="77777777" w:rsidR="00000000" w:rsidRDefault="00000000">
            <w:pPr>
              <w:snapToGrid w:val="0"/>
            </w:pPr>
          </w:p>
          <w:p w14:paraId="3DA04040" w14:textId="77777777" w:rsidR="00000000" w:rsidRDefault="00000000">
            <w:pPr>
              <w:snapToGrid w:val="0"/>
            </w:pPr>
            <w:r>
              <w:rPr>
                <w:sz w:val="22"/>
              </w:rPr>
              <w:t>Delay in Load cell</w:t>
            </w:r>
          </w:p>
          <w:p w14:paraId="47CDA3D4" w14:textId="77777777" w:rsidR="00000000" w:rsidRDefault="00000000">
            <w:pPr>
              <w:snapToGrid w:val="0"/>
            </w:pPr>
          </w:p>
          <w:p w14:paraId="3712C7EB" w14:textId="77777777" w:rsidR="00000000" w:rsidRDefault="00000000">
            <w:pPr>
              <w:snapToGrid w:val="0"/>
            </w:pPr>
          </w:p>
          <w:p w14:paraId="668C5C48" w14:textId="77777777" w:rsidR="00000000" w:rsidRDefault="00000000">
            <w:pPr>
              <w:snapToGrid w:val="0"/>
            </w:pPr>
            <w:r>
              <w:rPr>
                <w:sz w:val="22"/>
              </w:rPr>
              <w:t>Delay in testing</w:t>
            </w:r>
          </w:p>
          <w:p w14:paraId="31BD3529" w14:textId="77777777" w:rsidR="00000000" w:rsidRDefault="00000000">
            <w:pPr>
              <w:snapToGrid w:val="0"/>
            </w:pPr>
          </w:p>
          <w:p w14:paraId="42AD3B2A" w14:textId="77777777" w:rsidR="00000000" w:rsidRDefault="00000000">
            <w:pPr>
              <w:snapToGrid w:val="0"/>
            </w:pPr>
            <w:r>
              <w:rPr>
                <w:sz w:val="22"/>
              </w:rPr>
              <w:t>Delay in Load cell</w:t>
            </w:r>
          </w:p>
          <w:p w14:paraId="0AC388DC" w14:textId="77777777" w:rsidR="00000000" w:rsidRDefault="00000000">
            <w:pPr>
              <w:snapToGrid w:val="0"/>
            </w:pPr>
          </w:p>
          <w:p w14:paraId="0A662828" w14:textId="77777777" w:rsidR="00000000" w:rsidRDefault="00000000">
            <w:pPr>
              <w:snapToGrid w:val="0"/>
            </w:pPr>
            <w:r>
              <w:rPr>
                <w:sz w:val="22"/>
              </w:rPr>
              <w:t>Delay in enclosure</w:t>
            </w:r>
          </w:p>
          <w:p w14:paraId="0C1F3DE8" w14:textId="77777777" w:rsidR="00000000" w:rsidRDefault="00000000">
            <w:pPr>
              <w:snapToGrid w:val="0"/>
            </w:pPr>
          </w:p>
          <w:p w14:paraId="2596A9AD" w14:textId="77777777" w:rsidR="00000000" w:rsidRDefault="00000000">
            <w:pPr>
              <w:snapToGrid w:val="0"/>
            </w:pPr>
            <w:r>
              <w:rPr>
                <w:sz w:val="22"/>
              </w:rPr>
              <w:t>Delay in Belt procurement</w:t>
            </w:r>
          </w:p>
          <w:p w14:paraId="1FF814C3" w14:textId="77777777" w:rsidR="00000000" w:rsidRDefault="00000000">
            <w:pPr>
              <w:snapToGrid w:val="0"/>
            </w:pPr>
          </w:p>
          <w:p w14:paraId="0B413830" w14:textId="77777777" w:rsidR="00000000" w:rsidRDefault="00000000">
            <w:pPr>
              <w:snapToGrid w:val="0"/>
              <w:rPr>
                <w:sz w:val="22"/>
              </w:rPr>
            </w:pPr>
            <w:r>
              <w:rPr>
                <w:sz w:val="22"/>
              </w:rPr>
              <w:t xml:space="preserve">Delay design </w:t>
            </w:r>
          </w:p>
        </w:tc>
      </w:tr>
    </w:tbl>
    <w:p w14:paraId="28FFB7FE" w14:textId="77777777" w:rsidR="00000000" w:rsidRDefault="00000000">
      <w:pPr>
        <w:rPr>
          <w:b/>
          <w:bCs/>
          <w:sz w:val="20"/>
          <w:szCs w:val="20"/>
        </w:rPr>
      </w:pPr>
      <w:r>
        <w:rPr>
          <w:sz w:val="22"/>
        </w:rPr>
        <w:tab/>
      </w:r>
      <w:r>
        <w:rPr>
          <w:b/>
          <w:bCs/>
          <w:sz w:val="20"/>
          <w:szCs w:val="20"/>
        </w:rPr>
        <w:t>TOTAL NO OF JOBS SCHEDULED :     95 Jobs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</w:p>
    <w:p w14:paraId="75425A78" w14:textId="77777777" w:rsidR="00000000" w:rsidRDefault="00000000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ab/>
        <w:t>NO. OF JOBS EXECUTED</w:t>
      </w:r>
      <w:r>
        <w:rPr>
          <w:b/>
          <w:bCs/>
          <w:sz w:val="20"/>
          <w:szCs w:val="20"/>
        </w:rPr>
        <w:tab/>
        <w:t xml:space="preserve">        :     83 Jobs</w:t>
      </w:r>
    </w:p>
    <w:p w14:paraId="0D95AD93" w14:textId="77777777" w:rsidR="00000000" w:rsidRDefault="00000000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ab/>
        <w:t>TOTAL DELAY                                     :    12.6%</w:t>
      </w:r>
    </w:p>
    <w:p w14:paraId="42309D2B" w14:textId="77777777" w:rsidR="00000000" w:rsidRDefault="00000000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ab/>
        <w:t>PREPARED BY: Arul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APPROVED BY:</w:t>
      </w:r>
    </w:p>
    <w:p w14:paraId="5E0A605F" w14:textId="77777777" w:rsidR="00000000" w:rsidRDefault="00000000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ab/>
      </w:r>
    </w:p>
    <w:p w14:paraId="4F200FFA" w14:textId="77777777" w:rsidR="00000000" w:rsidRDefault="00000000">
      <w:pPr>
        <w:rPr>
          <w:sz w:val="20"/>
        </w:rPr>
      </w:pPr>
      <w:r>
        <w:rPr>
          <w:b/>
          <w:bCs/>
          <w:sz w:val="20"/>
          <w:szCs w:val="20"/>
        </w:rPr>
        <w:t xml:space="preserve">              DATE:</w:t>
      </w:r>
      <w:r>
        <w:rPr>
          <w:b/>
          <w:bCs/>
          <w:sz w:val="20"/>
          <w:szCs w:val="20"/>
        </w:rPr>
        <w:tab/>
        <w:t>05/ 10/ 15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</w:t>
      </w:r>
      <w:r>
        <w:rPr>
          <w:b/>
          <w:bCs/>
          <w:sz w:val="20"/>
          <w:szCs w:val="20"/>
        </w:rPr>
        <w:tab/>
        <w:t xml:space="preserve">                    </w:t>
      </w:r>
      <w:r>
        <w:rPr>
          <w:b/>
          <w:bCs/>
          <w:sz w:val="20"/>
          <w:szCs w:val="20"/>
        </w:rPr>
        <w:tab/>
        <w:t>(HOD  PDN)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</w:t>
      </w:r>
    </w:p>
    <w:p w14:paraId="1C11C024" w14:textId="77777777" w:rsidR="00000000" w:rsidRDefault="00000000">
      <w:pPr>
        <w:rPr>
          <w:sz w:val="20"/>
        </w:rPr>
      </w:pPr>
      <w:r>
        <w:rPr>
          <w:sz w:val="20"/>
        </w:rPr>
        <w:tab/>
      </w:r>
      <w:r>
        <w:rPr>
          <w:sz w:val="20"/>
        </w:rPr>
        <w:tab/>
        <w:t>COPY:</w:t>
      </w:r>
      <w:r>
        <w:rPr>
          <w:sz w:val="20"/>
        </w:rPr>
        <w:tab/>
        <w:t>1)   CEO</w:t>
      </w:r>
    </w:p>
    <w:p w14:paraId="7004E224" w14:textId="77777777" w:rsidR="00000000" w:rsidRDefault="00000000">
      <w:pPr>
        <w:rPr>
          <w:sz w:val="20"/>
        </w:rPr>
      </w:pP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  <w:t>2    MR</w:t>
      </w:r>
    </w:p>
    <w:p w14:paraId="066480B5" w14:textId="77777777" w:rsidR="00000000" w:rsidRDefault="00000000">
      <w:pPr>
        <w:ind w:left="720" w:firstLine="720"/>
        <w:rPr>
          <w:b/>
        </w:rPr>
      </w:pPr>
      <w:r>
        <w:rPr>
          <w:sz w:val="20"/>
        </w:rPr>
        <w:tab/>
        <w:t>3)   Planning</w:t>
      </w:r>
    </w:p>
    <w:p w14:paraId="58AA5C85" w14:textId="77777777" w:rsidR="00000000" w:rsidRDefault="00000000">
      <w:pPr>
        <w:tabs>
          <w:tab w:val="left" w:pos="6331"/>
        </w:tabs>
        <w:rPr>
          <w:rFonts w:ascii="Tahoma" w:eastAsia="Tahoma" w:hAnsi="Tahoma" w:cs="Tahoma"/>
          <w:b/>
          <w:sz w:val="18"/>
          <w:szCs w:val="20"/>
        </w:rPr>
      </w:pPr>
      <w:r>
        <w:rPr>
          <w:b/>
        </w:rPr>
        <w:t xml:space="preserve">               </w:t>
      </w:r>
    </w:p>
    <w:p w14:paraId="1AAC4012" w14:textId="77777777" w:rsidR="00000000" w:rsidRDefault="00000000">
      <w:pPr>
        <w:jc w:val="center"/>
        <w:rPr>
          <w:b/>
          <w:sz w:val="28"/>
        </w:rPr>
      </w:pPr>
      <w:r>
        <w:rPr>
          <w:rFonts w:ascii="Tahoma" w:eastAsia="Tahoma" w:hAnsi="Tahoma" w:cs="Tahoma"/>
          <w:b/>
          <w:sz w:val="18"/>
          <w:szCs w:val="20"/>
        </w:rPr>
        <w:t xml:space="preserve">                                                                                                                               </w:t>
      </w:r>
      <w:r>
        <w:rPr>
          <w:rFonts w:ascii="Tahoma" w:hAnsi="Tahoma" w:cs="Tahoma"/>
          <w:b/>
          <w:sz w:val="18"/>
          <w:szCs w:val="20"/>
        </w:rPr>
        <w:t>Form No.  : R/PP-05/12/REV 01 Pg 2 of 2</w:t>
      </w:r>
    </w:p>
    <w:p w14:paraId="5D22BFA4" w14:textId="77777777" w:rsidR="00000000" w:rsidRDefault="00000000">
      <w:pPr>
        <w:pageBreakBefore/>
        <w:jc w:val="center"/>
        <w:rPr>
          <w:b/>
          <w:sz w:val="30"/>
        </w:rPr>
      </w:pPr>
      <w:r>
        <w:rPr>
          <w:b/>
          <w:sz w:val="28"/>
        </w:rPr>
        <w:t xml:space="preserve">REWORK DUE TO DESIGN INPUT </w:t>
      </w:r>
      <w:r>
        <w:rPr>
          <w:b/>
          <w:sz w:val="30"/>
        </w:rPr>
        <w:t>(Production Systems)</w:t>
      </w:r>
    </w:p>
    <w:p w14:paraId="191ECCE6" w14:textId="77777777" w:rsidR="00000000" w:rsidRDefault="00000000">
      <w:pPr>
        <w:ind w:left="720" w:firstLine="720"/>
        <w:rPr>
          <w:b/>
        </w:rPr>
      </w:pPr>
      <w:r>
        <w:rPr>
          <w:b/>
          <w:sz w:val="30"/>
        </w:rPr>
        <w:tab/>
      </w:r>
      <w:r>
        <w:rPr>
          <w:b/>
          <w:sz w:val="30"/>
        </w:rPr>
        <w:tab/>
      </w:r>
      <w:r>
        <w:rPr>
          <w:b/>
          <w:sz w:val="30"/>
        </w:rPr>
        <w:tab/>
        <w:t>MONTH/YEAR:</w:t>
      </w:r>
      <w:r>
        <w:rPr>
          <w:b/>
          <w:sz w:val="22"/>
        </w:rPr>
        <w:t xml:space="preserve"> </w:t>
      </w:r>
    </w:p>
    <w:p w14:paraId="4DA7509F" w14:textId="77777777" w:rsidR="00000000" w:rsidRDefault="00000000">
      <w:pPr>
        <w:ind w:left="720" w:firstLine="720"/>
        <w:rPr>
          <w:b/>
        </w:rPr>
      </w:pPr>
    </w:p>
    <w:tbl>
      <w:tblPr>
        <w:tblW w:w="0" w:type="auto"/>
        <w:tblInd w:w="462" w:type="dxa"/>
        <w:tblLayout w:type="fixed"/>
        <w:tblLook w:val="0000" w:firstRow="0" w:lastRow="0" w:firstColumn="0" w:lastColumn="0" w:noHBand="0" w:noVBand="0"/>
      </w:tblPr>
      <w:tblGrid>
        <w:gridCol w:w="680"/>
        <w:gridCol w:w="1064"/>
        <w:gridCol w:w="2180"/>
        <w:gridCol w:w="1570"/>
        <w:gridCol w:w="2756"/>
        <w:gridCol w:w="733"/>
        <w:gridCol w:w="1940"/>
      </w:tblGrid>
      <w:tr w:rsidR="00000000" w14:paraId="30D5D832" w14:textId="77777777">
        <w:trPr>
          <w:trHeight w:val="640"/>
        </w:trPr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6CCBF07" w14:textId="77777777" w:rsidR="00000000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SL.No.</w:t>
            </w:r>
          </w:p>
        </w:tc>
        <w:tc>
          <w:tcPr>
            <w:tcW w:w="1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7C92C2A" w14:textId="77777777" w:rsidR="00000000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J.O.No.</w:t>
            </w:r>
          </w:p>
        </w:tc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BAFF8B7" w14:textId="77777777" w:rsidR="00000000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CUSTOMER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8E53376" w14:textId="77777777" w:rsidR="00000000" w:rsidRDefault="00000000">
            <w:pPr>
              <w:snapToGrid w:val="0"/>
              <w:jc w:val="center"/>
              <w:rPr>
                <w:b/>
                <w:sz w:val="22"/>
              </w:rPr>
            </w:pPr>
          </w:p>
          <w:p w14:paraId="1BF40B70" w14:textId="77777777" w:rsidR="00000000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SYSTEM / MATERIAL</w:t>
            </w:r>
          </w:p>
          <w:p w14:paraId="7C678BCB" w14:textId="77777777" w:rsidR="00000000" w:rsidRDefault="00000000">
            <w:pPr>
              <w:jc w:val="center"/>
              <w:rPr>
                <w:b/>
                <w:sz w:val="22"/>
              </w:rPr>
            </w:pPr>
          </w:p>
        </w:tc>
        <w:tc>
          <w:tcPr>
            <w:tcW w:w="2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B6AEF39" w14:textId="77777777" w:rsidR="00000000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REASON FOR REWORK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0681694" w14:textId="77777777" w:rsidR="00000000" w:rsidRDefault="00000000">
            <w:pPr>
              <w:snapToGrid w:val="0"/>
              <w:jc w:val="center"/>
              <w:rPr>
                <w:b/>
              </w:rPr>
            </w:pPr>
            <w:r>
              <w:rPr>
                <w:b/>
                <w:sz w:val="22"/>
              </w:rPr>
              <w:t>QTY</w:t>
            </w:r>
          </w:p>
        </w:tc>
        <w:tc>
          <w:tcPr>
            <w:tcW w:w="1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37006F" w14:textId="77777777" w:rsidR="00000000" w:rsidRDefault="00000000">
            <w:pPr>
              <w:snapToGrid w:val="0"/>
              <w:jc w:val="center"/>
              <w:rPr>
                <w:b/>
              </w:rPr>
            </w:pPr>
          </w:p>
          <w:p w14:paraId="7D1885E7" w14:textId="77777777" w:rsidR="00000000" w:rsidRDefault="00000000">
            <w:pPr>
              <w:snapToGrid w:val="0"/>
              <w:jc w:val="center"/>
              <w:rPr>
                <w:sz w:val="28"/>
              </w:rPr>
            </w:pPr>
            <w:r>
              <w:rPr>
                <w:b/>
              </w:rPr>
              <w:t>TIME TAKEN</w:t>
            </w:r>
          </w:p>
        </w:tc>
      </w:tr>
      <w:tr w:rsidR="00000000" w14:paraId="3BBCEE1D" w14:textId="77777777">
        <w:trPr>
          <w:trHeight w:val="10261"/>
        </w:trPr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6D3B196" w14:textId="77777777" w:rsidR="00000000" w:rsidRDefault="00000000">
            <w:pPr>
              <w:snapToGrid w:val="0"/>
              <w:jc w:val="center"/>
              <w:rPr>
                <w:sz w:val="28"/>
              </w:rPr>
            </w:pPr>
          </w:p>
        </w:tc>
        <w:tc>
          <w:tcPr>
            <w:tcW w:w="1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2507C8A" w14:textId="77777777" w:rsidR="00000000" w:rsidRDefault="00000000">
            <w:pPr>
              <w:snapToGrid w:val="0"/>
              <w:jc w:val="center"/>
              <w:rPr>
                <w:sz w:val="28"/>
              </w:rPr>
            </w:pPr>
          </w:p>
        </w:tc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4C6AB0C" w14:textId="77777777" w:rsidR="00000000" w:rsidRDefault="00000000">
            <w:pPr>
              <w:snapToGrid w:val="0"/>
              <w:jc w:val="center"/>
              <w:rPr>
                <w:sz w:val="28"/>
              </w:rPr>
            </w:pP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49CE14D" w14:textId="77777777" w:rsidR="00000000" w:rsidRDefault="00000000">
            <w:pPr>
              <w:snapToGrid w:val="0"/>
              <w:jc w:val="center"/>
              <w:rPr>
                <w:sz w:val="28"/>
              </w:rPr>
            </w:pPr>
          </w:p>
        </w:tc>
        <w:tc>
          <w:tcPr>
            <w:tcW w:w="2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17BF6DB" w14:textId="77777777" w:rsidR="00000000" w:rsidRDefault="00000000">
            <w:pPr>
              <w:snapToGrid w:val="0"/>
              <w:jc w:val="center"/>
              <w:rPr>
                <w:sz w:val="28"/>
              </w:rPr>
            </w:pP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BB9E5A8" w14:textId="77777777" w:rsidR="00000000" w:rsidRDefault="00000000">
            <w:pPr>
              <w:snapToGrid w:val="0"/>
              <w:jc w:val="center"/>
              <w:rPr>
                <w:sz w:val="28"/>
              </w:rPr>
            </w:pPr>
          </w:p>
        </w:tc>
        <w:tc>
          <w:tcPr>
            <w:tcW w:w="1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AC3D6B" w14:textId="77777777" w:rsidR="00000000" w:rsidRDefault="00000000">
            <w:pPr>
              <w:snapToGrid w:val="0"/>
              <w:jc w:val="center"/>
              <w:rPr>
                <w:sz w:val="28"/>
              </w:rPr>
            </w:pPr>
          </w:p>
        </w:tc>
      </w:tr>
    </w:tbl>
    <w:p w14:paraId="5A07A9DF" w14:textId="77777777" w:rsidR="00000000" w:rsidRDefault="00000000">
      <w:pPr>
        <w:rPr>
          <w:sz w:val="22"/>
        </w:rPr>
      </w:pPr>
      <w:r>
        <w:rPr>
          <w:sz w:val="22"/>
        </w:rPr>
        <w:tab/>
      </w:r>
    </w:p>
    <w:p w14:paraId="730CB9F5" w14:textId="77777777" w:rsidR="00000000" w:rsidRDefault="00000000">
      <w:pPr>
        <w:rPr>
          <w:sz w:val="20"/>
        </w:rPr>
      </w:pPr>
      <w:r>
        <w:rPr>
          <w:sz w:val="22"/>
        </w:rPr>
        <w:tab/>
      </w:r>
      <w:r>
        <w:rPr>
          <w:sz w:val="20"/>
        </w:rPr>
        <w:t>TOTAL No. OF JOBS SCHEDULED</w:t>
      </w:r>
      <w:r>
        <w:rPr>
          <w:sz w:val="20"/>
        </w:rPr>
        <w:tab/>
        <w:t>:</w:t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rFonts w:ascii="Verdana" w:hAnsi="Verdana" w:cs="Verdana"/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</w:p>
    <w:p w14:paraId="4A46E610" w14:textId="77777777" w:rsidR="00000000" w:rsidRDefault="00000000">
      <w:pPr>
        <w:rPr>
          <w:sz w:val="20"/>
        </w:rPr>
      </w:pPr>
      <w:r>
        <w:rPr>
          <w:sz w:val="20"/>
        </w:rPr>
        <w:tab/>
        <w:t>No. OF JOBS EXECUTED</w:t>
      </w:r>
      <w:r>
        <w:rPr>
          <w:sz w:val="20"/>
        </w:rPr>
        <w:tab/>
      </w:r>
      <w:r>
        <w:rPr>
          <w:sz w:val="20"/>
        </w:rPr>
        <w:tab/>
        <w:t>:</w:t>
      </w:r>
    </w:p>
    <w:p w14:paraId="1CF4C99C" w14:textId="77777777" w:rsidR="00000000" w:rsidRDefault="00000000">
      <w:pPr>
        <w:rPr>
          <w:sz w:val="20"/>
        </w:rPr>
      </w:pPr>
      <w:r>
        <w:rPr>
          <w:sz w:val="20"/>
        </w:rPr>
        <w:tab/>
        <w:t>TOTAL DELAY</w:t>
      </w:r>
      <w:r>
        <w:rPr>
          <w:sz w:val="20"/>
        </w:rPr>
        <w:tab/>
        <w:t xml:space="preserve"> in %</w:t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  <w:t>:</w:t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</w:p>
    <w:p w14:paraId="75E71852" w14:textId="77777777" w:rsidR="00000000" w:rsidRDefault="00000000">
      <w:pPr>
        <w:rPr>
          <w:rFonts w:ascii="Verdana" w:hAnsi="Verdana" w:cs="Verdana"/>
          <w:sz w:val="20"/>
        </w:rPr>
      </w:pPr>
      <w:r>
        <w:rPr>
          <w:sz w:val="20"/>
        </w:rPr>
        <w:tab/>
      </w:r>
    </w:p>
    <w:p w14:paraId="3D9CF9E6" w14:textId="77777777" w:rsidR="00000000" w:rsidRDefault="00000000">
      <w:pPr>
        <w:rPr>
          <w:sz w:val="20"/>
        </w:rPr>
      </w:pPr>
      <w:r>
        <w:rPr>
          <w:rFonts w:ascii="Verdana" w:hAnsi="Verdana" w:cs="Verdana"/>
          <w:sz w:val="20"/>
        </w:rPr>
        <w:tab/>
        <w:t>PREPARED BY:</w:t>
      </w:r>
      <w:r>
        <w:rPr>
          <w:rFonts w:ascii="Verdana" w:hAnsi="Verdana" w:cs="Verdana"/>
          <w:sz w:val="20"/>
        </w:rPr>
        <w:tab/>
      </w:r>
      <w:r>
        <w:rPr>
          <w:rFonts w:ascii="Verdana" w:hAnsi="Verdana" w:cs="Verdana"/>
          <w:sz w:val="20"/>
        </w:rPr>
        <w:tab/>
      </w:r>
      <w:r>
        <w:rPr>
          <w:rFonts w:ascii="Verdana" w:hAnsi="Verdana" w:cs="Verdana"/>
          <w:sz w:val="20"/>
        </w:rPr>
        <w:tab/>
      </w:r>
      <w:r>
        <w:rPr>
          <w:rFonts w:ascii="Verdana" w:hAnsi="Verdana" w:cs="Verdana"/>
          <w:sz w:val="20"/>
        </w:rPr>
        <w:tab/>
      </w:r>
      <w:r>
        <w:rPr>
          <w:rFonts w:ascii="Verdana" w:hAnsi="Verdana" w:cs="Verdana"/>
          <w:sz w:val="20"/>
        </w:rPr>
        <w:tab/>
      </w:r>
      <w:r>
        <w:rPr>
          <w:rFonts w:ascii="Verdana" w:hAnsi="Verdana" w:cs="Verdana"/>
          <w:sz w:val="20"/>
        </w:rPr>
        <w:tab/>
      </w:r>
      <w:r>
        <w:rPr>
          <w:rFonts w:ascii="Verdana" w:hAnsi="Verdana" w:cs="Verdana"/>
          <w:sz w:val="20"/>
        </w:rPr>
        <w:tab/>
        <w:t>APPROVED BY:</w:t>
      </w:r>
    </w:p>
    <w:p w14:paraId="4A2BCCFD" w14:textId="77777777" w:rsidR="00000000" w:rsidRDefault="00000000">
      <w:pPr>
        <w:rPr>
          <w:sz w:val="20"/>
        </w:rPr>
      </w:pPr>
      <w:r>
        <w:rPr>
          <w:sz w:val="20"/>
        </w:rPr>
        <w:tab/>
        <w:t>DATE:</w:t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  <w:t xml:space="preserve">(  H.O.D PDN) </w:t>
      </w:r>
    </w:p>
    <w:p w14:paraId="0D63D6FC" w14:textId="77777777" w:rsidR="00000000" w:rsidRDefault="00000000">
      <w:pPr>
        <w:rPr>
          <w:sz w:val="20"/>
        </w:rPr>
      </w:pPr>
      <w:r>
        <w:rPr>
          <w:sz w:val="20"/>
        </w:rPr>
        <w:tab/>
      </w:r>
    </w:p>
    <w:p w14:paraId="4A3B498D" w14:textId="77777777" w:rsidR="00000000" w:rsidRDefault="00000000">
      <w:pPr>
        <w:rPr>
          <w:sz w:val="20"/>
        </w:rPr>
      </w:pPr>
      <w:r>
        <w:rPr>
          <w:sz w:val="20"/>
        </w:rPr>
        <w:tab/>
        <w:t>COPY:</w:t>
      </w:r>
      <w:r>
        <w:rPr>
          <w:sz w:val="20"/>
        </w:rPr>
        <w:tab/>
        <w:t>1)</w:t>
      </w:r>
      <w:r>
        <w:rPr>
          <w:sz w:val="20"/>
        </w:rPr>
        <w:tab/>
        <w:t>MR</w:t>
      </w:r>
    </w:p>
    <w:p w14:paraId="5F81956A" w14:textId="77777777" w:rsidR="00000000" w:rsidRDefault="00000000">
      <w:pPr>
        <w:numPr>
          <w:ilvl w:val="0"/>
          <w:numId w:val="6"/>
        </w:numPr>
        <w:rPr>
          <w:rFonts w:ascii="Tahoma" w:hAnsi="Tahoma" w:cs="Tahoma"/>
          <w:b/>
          <w:sz w:val="18"/>
          <w:szCs w:val="20"/>
        </w:rPr>
      </w:pPr>
      <w:r>
        <w:rPr>
          <w:sz w:val="20"/>
        </w:rPr>
        <w:t>DSN</w:t>
      </w:r>
    </w:p>
    <w:p w14:paraId="094DF2A1" w14:textId="77777777" w:rsidR="00000000" w:rsidRDefault="00000000">
      <w:pPr>
        <w:ind w:left="6480"/>
        <w:rPr>
          <w:rFonts w:ascii="Tahoma" w:hAnsi="Tahoma" w:cs="Tahoma"/>
          <w:b/>
          <w:sz w:val="18"/>
          <w:szCs w:val="20"/>
        </w:rPr>
      </w:pPr>
    </w:p>
    <w:p w14:paraId="0E61CC47" w14:textId="77777777" w:rsidR="00000000" w:rsidRDefault="00000000">
      <w:pPr>
        <w:pBdr>
          <w:bottom w:val="single" w:sz="4" w:space="1" w:color="000000"/>
        </w:pBdr>
        <w:rPr>
          <w:sz w:val="26"/>
        </w:rPr>
      </w:pPr>
    </w:p>
    <w:p w14:paraId="58E685B3" w14:textId="77777777" w:rsidR="00000000" w:rsidRDefault="00000000">
      <w:pPr>
        <w:tabs>
          <w:tab w:val="left" w:pos="6331"/>
        </w:tabs>
        <w:rPr>
          <w:sz w:val="28"/>
        </w:rPr>
      </w:pPr>
      <w:r>
        <w:rPr>
          <w:b/>
        </w:rPr>
        <w:t xml:space="preserve">                           </w:t>
      </w:r>
      <w:r>
        <w:rPr>
          <w:b/>
        </w:rPr>
        <w:tab/>
      </w:r>
      <w:r>
        <w:rPr>
          <w:b/>
        </w:rPr>
        <w:tab/>
      </w:r>
      <w:r>
        <w:rPr>
          <w:rFonts w:ascii="Tahoma" w:hAnsi="Tahoma" w:cs="Tahoma"/>
          <w:b/>
          <w:sz w:val="18"/>
          <w:szCs w:val="20"/>
        </w:rPr>
        <w:t>Form No.  : R/PP-05/13/REV 01 Pg 1 of 1</w:t>
      </w:r>
    </w:p>
    <w:p w14:paraId="1EA40FED" w14:textId="77777777" w:rsidR="00000000" w:rsidRDefault="00000000">
      <w:pPr>
        <w:pageBreakBefore/>
        <w:ind w:left="2160" w:firstLine="720"/>
        <w:rPr>
          <w:sz w:val="28"/>
        </w:rPr>
      </w:pPr>
    </w:p>
    <w:p w14:paraId="1703C028" w14:textId="77777777" w:rsidR="00000000" w:rsidRDefault="00000000">
      <w:pPr>
        <w:ind w:left="2160" w:firstLine="720"/>
        <w:rPr>
          <w:rFonts w:ascii="Verdana" w:hAnsi="Verdana" w:cs="Verdana"/>
          <w:b/>
        </w:rPr>
      </w:pPr>
      <w:r>
        <w:rPr>
          <w:rFonts w:ascii="Verdana" w:hAnsi="Verdana" w:cs="Verdana"/>
          <w:b/>
          <w:u w:val="single"/>
        </w:rPr>
        <w:t>INCOMING MATERIAL REVIEW OF PDN</w:t>
      </w:r>
    </w:p>
    <w:p w14:paraId="05EF75D5" w14:textId="77777777" w:rsidR="00000000" w:rsidRDefault="00000000">
      <w:pPr>
        <w:ind w:left="2160" w:firstLine="720"/>
        <w:rPr>
          <w:rFonts w:ascii="Verdana" w:hAnsi="Verdana" w:cs="Verdana"/>
          <w:b/>
        </w:rPr>
      </w:pPr>
    </w:p>
    <w:p w14:paraId="4E8821CD" w14:textId="77777777" w:rsidR="00000000" w:rsidRDefault="00000000">
      <w:pPr>
        <w:ind w:left="2160" w:firstLine="720"/>
        <w:rPr>
          <w:rFonts w:ascii="Verdana" w:hAnsi="Verdana" w:cs="Verdana"/>
          <w:b/>
        </w:rPr>
      </w:pPr>
      <w:r>
        <w:rPr>
          <w:rFonts w:ascii="Verdana" w:hAnsi="Verdana" w:cs="Verdana"/>
          <w:b/>
        </w:rPr>
        <w:tab/>
      </w:r>
      <w:r>
        <w:rPr>
          <w:rFonts w:ascii="Verdana" w:hAnsi="Verdana" w:cs="Verdana"/>
          <w:b/>
        </w:rPr>
        <w:tab/>
      </w:r>
      <w:r>
        <w:rPr>
          <w:rFonts w:ascii="Verdana" w:hAnsi="Verdana" w:cs="Verdana"/>
          <w:b/>
          <w:u w:val="single"/>
        </w:rPr>
        <w:t>MONTH: Dec 2012</w:t>
      </w:r>
    </w:p>
    <w:p w14:paraId="5785A2DE" w14:textId="77777777" w:rsidR="00000000" w:rsidRDefault="00000000">
      <w:pPr>
        <w:ind w:left="2160" w:firstLine="720"/>
        <w:rPr>
          <w:rFonts w:ascii="Verdana" w:hAnsi="Verdana" w:cs="Verdana"/>
          <w:b/>
        </w:rPr>
      </w:pPr>
    </w:p>
    <w:tbl>
      <w:tblPr>
        <w:tblW w:w="0" w:type="auto"/>
        <w:tblInd w:w="100" w:type="dxa"/>
        <w:tblLayout w:type="fixed"/>
        <w:tblLook w:val="0000" w:firstRow="0" w:lastRow="0" w:firstColumn="0" w:lastColumn="0" w:noHBand="0" w:noVBand="0"/>
      </w:tblPr>
      <w:tblGrid>
        <w:gridCol w:w="970"/>
        <w:gridCol w:w="1196"/>
        <w:gridCol w:w="2810"/>
        <w:gridCol w:w="1837"/>
        <w:gridCol w:w="1953"/>
        <w:gridCol w:w="2515"/>
      </w:tblGrid>
      <w:tr w:rsidR="00000000" w14:paraId="3E19EBE7" w14:textId="77777777"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CC5FFFB" w14:textId="77777777" w:rsidR="00000000" w:rsidRDefault="00000000">
            <w:pPr>
              <w:snapToGrid w:val="0"/>
              <w:rPr>
                <w:rFonts w:ascii="Verdana" w:hAnsi="Verdana" w:cs="Verdana"/>
                <w:b/>
                <w:sz w:val="20"/>
              </w:rPr>
            </w:pPr>
            <w:r>
              <w:rPr>
                <w:rFonts w:ascii="Verdana" w:hAnsi="Verdana" w:cs="Verdana"/>
                <w:b/>
                <w:sz w:val="20"/>
              </w:rPr>
              <w:t>SL.NO.</w:t>
            </w:r>
          </w:p>
        </w:tc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2FA1827" w14:textId="77777777" w:rsidR="00000000" w:rsidRDefault="00000000">
            <w:pPr>
              <w:snapToGrid w:val="0"/>
              <w:rPr>
                <w:rFonts w:ascii="Verdana" w:hAnsi="Verdana" w:cs="Verdana"/>
                <w:b/>
                <w:sz w:val="20"/>
              </w:rPr>
            </w:pPr>
            <w:r>
              <w:rPr>
                <w:rFonts w:ascii="Verdana" w:hAnsi="Verdana" w:cs="Verdana"/>
                <w:b/>
                <w:sz w:val="20"/>
              </w:rPr>
              <w:t>JOB No.</w:t>
            </w:r>
          </w:p>
        </w:tc>
        <w:tc>
          <w:tcPr>
            <w:tcW w:w="2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F7D4D16" w14:textId="77777777" w:rsidR="00000000" w:rsidRDefault="00000000">
            <w:pPr>
              <w:snapToGrid w:val="0"/>
              <w:rPr>
                <w:rFonts w:ascii="Verdana" w:hAnsi="Verdana" w:cs="Verdana"/>
                <w:b/>
                <w:sz w:val="20"/>
              </w:rPr>
            </w:pPr>
            <w:r>
              <w:rPr>
                <w:rFonts w:ascii="Verdana" w:hAnsi="Verdana" w:cs="Verdana"/>
                <w:b/>
                <w:sz w:val="20"/>
              </w:rPr>
              <w:t>CUSTOMER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5031252" w14:textId="77777777" w:rsidR="00000000" w:rsidRDefault="00000000">
            <w:pPr>
              <w:snapToGrid w:val="0"/>
              <w:rPr>
                <w:rFonts w:ascii="Verdana" w:hAnsi="Verdana" w:cs="Verdana"/>
                <w:b/>
                <w:sz w:val="20"/>
              </w:rPr>
            </w:pPr>
            <w:r>
              <w:rPr>
                <w:rFonts w:ascii="Verdana" w:hAnsi="Verdana" w:cs="Verdana"/>
                <w:b/>
                <w:sz w:val="20"/>
              </w:rPr>
              <w:t>MAT. DESCRIPTION</w:t>
            </w:r>
          </w:p>
        </w:tc>
        <w:tc>
          <w:tcPr>
            <w:tcW w:w="1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1E298A7" w14:textId="77777777" w:rsidR="00000000" w:rsidRDefault="00000000">
            <w:pPr>
              <w:snapToGrid w:val="0"/>
              <w:rPr>
                <w:rFonts w:ascii="Verdana" w:hAnsi="Verdana" w:cs="Verdana"/>
                <w:b/>
                <w:sz w:val="20"/>
              </w:rPr>
            </w:pPr>
            <w:r>
              <w:rPr>
                <w:rFonts w:ascii="Verdana" w:hAnsi="Verdana" w:cs="Verdana"/>
                <w:b/>
                <w:sz w:val="20"/>
              </w:rPr>
              <w:t>NATURE OF NON- CONFORMANCE</w:t>
            </w:r>
          </w:p>
        </w:tc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06EF5E" w14:textId="77777777" w:rsidR="00000000" w:rsidRDefault="00000000">
            <w:pPr>
              <w:snapToGrid w:val="0"/>
              <w:rPr>
                <w:rFonts w:ascii="Verdana" w:hAnsi="Verdana" w:cs="Verdana"/>
                <w:b/>
                <w:sz w:val="20"/>
                <w:u w:val="single"/>
              </w:rPr>
            </w:pPr>
            <w:r>
              <w:rPr>
                <w:rFonts w:ascii="Verdana" w:hAnsi="Verdana" w:cs="Verdana"/>
                <w:b/>
                <w:sz w:val="20"/>
              </w:rPr>
              <w:t>REMARKS</w:t>
            </w:r>
          </w:p>
        </w:tc>
      </w:tr>
      <w:tr w:rsidR="00000000" w14:paraId="301A8F1C" w14:textId="77777777">
        <w:trPr>
          <w:trHeight w:val="10045"/>
        </w:trPr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37BC5FA" w14:textId="77777777" w:rsidR="00000000" w:rsidRDefault="00000000">
            <w:pPr>
              <w:snapToGrid w:val="0"/>
              <w:rPr>
                <w:rFonts w:ascii="Verdana" w:hAnsi="Verdana" w:cs="Verdana"/>
                <w:b/>
                <w:sz w:val="20"/>
                <w:u w:val="single"/>
              </w:rPr>
            </w:pPr>
          </w:p>
          <w:p w14:paraId="3E66BF1E" w14:textId="77777777" w:rsidR="00000000" w:rsidRDefault="00000000">
            <w:pPr>
              <w:snapToGrid w:val="0"/>
              <w:rPr>
                <w:rFonts w:ascii="Verdana" w:hAnsi="Verdana" w:cs="Verdana"/>
              </w:rPr>
            </w:pPr>
          </w:p>
          <w:p w14:paraId="06BEBDB0" w14:textId="77777777" w:rsidR="00000000" w:rsidRDefault="00000000">
            <w:pPr>
              <w:snapToGrid w:val="0"/>
              <w:rPr>
                <w:rFonts w:ascii="Verdana" w:hAnsi="Verdana" w:cs="Verdana"/>
                <w:sz w:val="20"/>
              </w:rPr>
            </w:pPr>
            <w:r>
              <w:rPr>
                <w:rFonts w:ascii="Verdana" w:hAnsi="Verdana" w:cs="Verdana"/>
              </w:rPr>
              <w:t>01.</w:t>
            </w:r>
          </w:p>
          <w:p w14:paraId="5E7FCFF8" w14:textId="77777777" w:rsidR="00000000" w:rsidRDefault="00000000">
            <w:pPr>
              <w:snapToGrid w:val="0"/>
              <w:rPr>
                <w:rFonts w:ascii="Verdana" w:hAnsi="Verdana" w:cs="Verdana"/>
                <w:sz w:val="20"/>
              </w:rPr>
            </w:pPr>
          </w:p>
          <w:p w14:paraId="685A3E6C" w14:textId="77777777" w:rsidR="00000000" w:rsidRDefault="00000000">
            <w:pPr>
              <w:snapToGrid w:val="0"/>
              <w:rPr>
                <w:rFonts w:ascii="Verdana" w:hAnsi="Verdana" w:cs="Verdana"/>
                <w:sz w:val="20"/>
              </w:rPr>
            </w:pPr>
          </w:p>
          <w:p w14:paraId="6919B390" w14:textId="77777777" w:rsidR="00000000" w:rsidRDefault="00000000">
            <w:pPr>
              <w:snapToGrid w:val="0"/>
              <w:rPr>
                <w:rFonts w:ascii="Verdana" w:hAnsi="Verdana" w:cs="Verdana"/>
                <w:sz w:val="20"/>
              </w:rPr>
            </w:pPr>
          </w:p>
          <w:p w14:paraId="1A0A7E98" w14:textId="77777777" w:rsidR="00000000" w:rsidRDefault="00000000">
            <w:pPr>
              <w:snapToGrid w:val="0"/>
              <w:rPr>
                <w:rFonts w:ascii="Verdana" w:hAnsi="Verdana" w:cs="Verdana"/>
                <w:sz w:val="20"/>
              </w:rPr>
            </w:pPr>
          </w:p>
          <w:p w14:paraId="1FA75A8C" w14:textId="77777777" w:rsidR="00000000" w:rsidRDefault="00000000">
            <w:pPr>
              <w:snapToGrid w:val="0"/>
              <w:rPr>
                <w:rFonts w:ascii="Verdana" w:hAnsi="Verdana" w:cs="Verdana"/>
                <w:sz w:val="20"/>
              </w:rPr>
            </w:pPr>
          </w:p>
          <w:p w14:paraId="724971B7" w14:textId="77777777" w:rsidR="00000000" w:rsidRDefault="00000000">
            <w:pPr>
              <w:snapToGrid w:val="0"/>
              <w:rPr>
                <w:rFonts w:ascii="Verdana" w:hAnsi="Verdana" w:cs="Verdana"/>
                <w:sz w:val="20"/>
              </w:rPr>
            </w:pPr>
          </w:p>
          <w:p w14:paraId="069C76EA" w14:textId="77777777" w:rsidR="00000000" w:rsidRDefault="00000000">
            <w:pPr>
              <w:snapToGrid w:val="0"/>
              <w:rPr>
                <w:rFonts w:ascii="Verdana" w:hAnsi="Verdana" w:cs="Verdana"/>
                <w:sz w:val="20"/>
              </w:rPr>
            </w:pPr>
          </w:p>
          <w:p w14:paraId="3B8AA52E" w14:textId="77777777" w:rsidR="00000000" w:rsidRDefault="00000000">
            <w:pPr>
              <w:snapToGrid w:val="0"/>
              <w:rPr>
                <w:rFonts w:ascii="Verdana" w:hAnsi="Verdana" w:cs="Verdana"/>
                <w:sz w:val="20"/>
              </w:rPr>
            </w:pPr>
          </w:p>
        </w:tc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0EFBC10" w14:textId="77777777" w:rsidR="00000000" w:rsidRDefault="00000000">
            <w:pPr>
              <w:snapToGrid w:val="0"/>
              <w:rPr>
                <w:rFonts w:ascii="Verdana" w:hAnsi="Verdana" w:cs="Verdana"/>
              </w:rPr>
            </w:pPr>
          </w:p>
        </w:tc>
        <w:tc>
          <w:tcPr>
            <w:tcW w:w="2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80E904D" w14:textId="77777777" w:rsidR="00000000" w:rsidRDefault="00000000">
            <w:pPr>
              <w:snapToGrid w:val="0"/>
              <w:rPr>
                <w:rFonts w:ascii="Verdana" w:hAnsi="Verdana" w:cs="Verdana"/>
              </w:rPr>
            </w:pP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1C28F53" w14:textId="77777777" w:rsidR="00000000" w:rsidRDefault="00000000">
            <w:pPr>
              <w:snapToGrid w:val="0"/>
              <w:rPr>
                <w:rFonts w:ascii="Verdana" w:hAnsi="Verdana" w:cs="Verdana"/>
                <w:sz w:val="22"/>
                <w:szCs w:val="22"/>
              </w:rPr>
            </w:pPr>
          </w:p>
        </w:tc>
        <w:tc>
          <w:tcPr>
            <w:tcW w:w="1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0012338" w14:textId="77777777" w:rsidR="00000000" w:rsidRDefault="00000000">
            <w:pPr>
              <w:snapToGrid w:val="0"/>
              <w:rPr>
                <w:rFonts w:ascii="Verdana" w:hAnsi="Verdana" w:cs="Verdana"/>
              </w:rPr>
            </w:pPr>
          </w:p>
        </w:tc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B0DA6F" w14:textId="77777777" w:rsidR="00000000" w:rsidRDefault="00000000">
            <w:pPr>
              <w:snapToGrid w:val="0"/>
              <w:rPr>
                <w:rFonts w:ascii="Verdana" w:hAnsi="Verdana" w:cs="Verdana"/>
              </w:rPr>
            </w:pPr>
          </w:p>
          <w:p w14:paraId="29B8C2EC" w14:textId="77777777" w:rsidR="00000000" w:rsidRDefault="00000000">
            <w:pPr>
              <w:snapToGrid w:val="0"/>
              <w:rPr>
                <w:rFonts w:ascii="Verdana" w:hAnsi="Verdana" w:cs="Verdana"/>
              </w:rPr>
            </w:pPr>
          </w:p>
        </w:tc>
      </w:tr>
    </w:tbl>
    <w:p w14:paraId="05F0E191" w14:textId="77777777" w:rsidR="00000000" w:rsidRDefault="00000000">
      <w:pPr>
        <w:ind w:left="2160" w:firstLine="720"/>
      </w:pPr>
    </w:p>
    <w:p w14:paraId="050A3A97" w14:textId="77777777" w:rsidR="00000000" w:rsidRDefault="00000000">
      <w:pPr>
        <w:rPr>
          <w:rFonts w:ascii="Verdana" w:hAnsi="Verdana" w:cs="Verdana"/>
          <w:b/>
        </w:rPr>
      </w:pPr>
      <w:r>
        <w:rPr>
          <w:rFonts w:ascii="Verdana" w:hAnsi="Verdana" w:cs="Verdana"/>
          <w:b/>
        </w:rPr>
        <w:tab/>
      </w:r>
      <w:r>
        <w:rPr>
          <w:rFonts w:ascii="Verdana" w:hAnsi="Verdana" w:cs="Verdana"/>
          <w:b/>
        </w:rPr>
        <w:tab/>
        <w:t>COPY TO: 1) Director Technical</w:t>
      </w:r>
    </w:p>
    <w:p w14:paraId="74766E32" w14:textId="77777777" w:rsidR="00000000" w:rsidRDefault="00000000">
      <w:pPr>
        <w:rPr>
          <w:rFonts w:ascii="Verdana" w:hAnsi="Verdana" w:cs="Verdana"/>
          <w:b/>
        </w:rPr>
      </w:pPr>
      <w:r>
        <w:rPr>
          <w:rFonts w:ascii="Verdana" w:hAnsi="Verdana" w:cs="Verdana"/>
          <w:b/>
        </w:rPr>
        <w:tab/>
      </w:r>
      <w:r>
        <w:rPr>
          <w:rFonts w:ascii="Verdana" w:hAnsi="Verdana" w:cs="Verdana"/>
          <w:b/>
        </w:rPr>
        <w:tab/>
      </w:r>
      <w:r>
        <w:rPr>
          <w:rFonts w:ascii="Verdana" w:hAnsi="Verdana" w:cs="Verdana"/>
          <w:b/>
        </w:rPr>
        <w:tab/>
        <w:t xml:space="preserve">        2) MR</w:t>
      </w:r>
      <w:r>
        <w:rPr>
          <w:rFonts w:ascii="Verdana" w:hAnsi="Verdana" w:cs="Verdana"/>
          <w:b/>
        </w:rPr>
        <w:tab/>
      </w:r>
      <w:r>
        <w:rPr>
          <w:rFonts w:ascii="Verdana" w:hAnsi="Verdana" w:cs="Verdana"/>
          <w:b/>
        </w:rPr>
        <w:tab/>
      </w:r>
      <w:r>
        <w:rPr>
          <w:rFonts w:ascii="Verdana" w:hAnsi="Verdana" w:cs="Verdana"/>
          <w:b/>
        </w:rPr>
        <w:tab/>
      </w:r>
      <w:r>
        <w:rPr>
          <w:rFonts w:ascii="Verdana" w:hAnsi="Verdana" w:cs="Verdana"/>
          <w:b/>
        </w:rPr>
        <w:tab/>
      </w:r>
      <w:r>
        <w:rPr>
          <w:rFonts w:ascii="Verdana" w:hAnsi="Verdana" w:cs="Verdana"/>
          <w:b/>
        </w:rPr>
        <w:tab/>
      </w:r>
      <w:r>
        <w:rPr>
          <w:rFonts w:ascii="Verdana" w:hAnsi="Verdana" w:cs="Verdana"/>
          <w:b/>
        </w:rPr>
        <w:tab/>
      </w:r>
    </w:p>
    <w:p w14:paraId="7E6E6EF8" w14:textId="77777777" w:rsidR="00000000" w:rsidRDefault="00000000">
      <w:pPr>
        <w:rPr>
          <w:rFonts w:ascii="Verdana" w:hAnsi="Verdana" w:cs="Verdana"/>
          <w:b/>
        </w:rPr>
      </w:pPr>
      <w:r>
        <w:rPr>
          <w:rFonts w:ascii="Verdana" w:hAnsi="Verdana" w:cs="Verdana"/>
          <w:b/>
        </w:rPr>
        <w:tab/>
      </w:r>
      <w:r>
        <w:rPr>
          <w:rFonts w:ascii="Verdana" w:hAnsi="Verdana" w:cs="Verdana"/>
          <w:b/>
        </w:rPr>
        <w:tab/>
      </w:r>
      <w:r>
        <w:rPr>
          <w:rFonts w:ascii="Verdana" w:hAnsi="Verdana" w:cs="Verdana"/>
          <w:b/>
        </w:rPr>
        <w:tab/>
      </w:r>
      <w:r>
        <w:rPr>
          <w:rFonts w:ascii="Verdana" w:hAnsi="Verdana" w:cs="Verdana"/>
          <w:b/>
        </w:rPr>
        <w:tab/>
        <w:t>3) QC</w:t>
      </w:r>
      <w:r>
        <w:rPr>
          <w:rFonts w:ascii="Verdana" w:hAnsi="Verdana" w:cs="Verdana"/>
          <w:b/>
        </w:rPr>
        <w:tab/>
      </w:r>
      <w:r>
        <w:rPr>
          <w:rFonts w:ascii="Verdana" w:hAnsi="Verdana" w:cs="Verdana"/>
          <w:b/>
        </w:rPr>
        <w:tab/>
      </w:r>
      <w:r>
        <w:rPr>
          <w:rFonts w:ascii="Verdana" w:hAnsi="Verdana" w:cs="Verdana"/>
          <w:b/>
        </w:rPr>
        <w:tab/>
      </w:r>
      <w:r>
        <w:rPr>
          <w:rFonts w:ascii="Verdana" w:hAnsi="Verdana" w:cs="Verdana"/>
          <w:b/>
        </w:rPr>
        <w:tab/>
      </w:r>
      <w:r>
        <w:rPr>
          <w:rFonts w:ascii="Verdana" w:hAnsi="Verdana" w:cs="Verdana"/>
          <w:b/>
        </w:rPr>
        <w:tab/>
      </w:r>
      <w:r>
        <w:rPr>
          <w:rFonts w:ascii="Verdana" w:hAnsi="Verdana" w:cs="Verdana"/>
          <w:b/>
        </w:rPr>
        <w:tab/>
        <w:t xml:space="preserve">  </w:t>
      </w:r>
    </w:p>
    <w:p w14:paraId="6DA41534" w14:textId="77777777" w:rsidR="00000000" w:rsidRDefault="00000000">
      <w:pPr>
        <w:rPr>
          <w:rFonts w:ascii="Verdana" w:hAnsi="Verdana" w:cs="Verdana"/>
          <w:b/>
        </w:rPr>
      </w:pPr>
    </w:p>
    <w:p w14:paraId="4ACE687F" w14:textId="77777777" w:rsidR="00000000" w:rsidRDefault="00000000">
      <w:pPr>
        <w:rPr>
          <w:rFonts w:ascii="Verdana" w:hAnsi="Verdana" w:cs="Verdana"/>
          <w:b/>
        </w:rPr>
      </w:pPr>
      <w:r>
        <w:rPr>
          <w:rFonts w:ascii="Verdana" w:hAnsi="Verdana" w:cs="Verdana"/>
          <w:b/>
        </w:rPr>
        <w:t>PREPARED BY:</w:t>
      </w:r>
      <w:r>
        <w:rPr>
          <w:rFonts w:ascii="Verdana" w:hAnsi="Verdana" w:cs="Verdana"/>
          <w:b/>
        </w:rPr>
        <w:tab/>
      </w:r>
      <w:r>
        <w:rPr>
          <w:rFonts w:ascii="Verdana" w:hAnsi="Verdana" w:cs="Verdana"/>
          <w:b/>
        </w:rPr>
        <w:tab/>
      </w:r>
      <w:r>
        <w:rPr>
          <w:rFonts w:ascii="Verdana" w:hAnsi="Verdana" w:cs="Verdana"/>
          <w:b/>
        </w:rPr>
        <w:tab/>
      </w:r>
      <w:r>
        <w:rPr>
          <w:rFonts w:ascii="Verdana" w:hAnsi="Verdana" w:cs="Verdana"/>
          <w:b/>
        </w:rPr>
        <w:tab/>
      </w:r>
      <w:r>
        <w:rPr>
          <w:rFonts w:ascii="Verdana" w:hAnsi="Verdana" w:cs="Verdana"/>
          <w:b/>
        </w:rPr>
        <w:tab/>
      </w:r>
      <w:r>
        <w:rPr>
          <w:rFonts w:ascii="Verdana" w:hAnsi="Verdana" w:cs="Verdana"/>
          <w:b/>
        </w:rPr>
        <w:tab/>
      </w:r>
      <w:r>
        <w:rPr>
          <w:rFonts w:ascii="Verdana" w:hAnsi="Verdana" w:cs="Verdana"/>
          <w:b/>
        </w:rPr>
        <w:tab/>
      </w:r>
      <w:r>
        <w:rPr>
          <w:rFonts w:ascii="Verdana" w:hAnsi="Verdana" w:cs="Verdana"/>
          <w:b/>
        </w:rPr>
        <w:tab/>
        <w:t>APPROVED BY</w:t>
      </w:r>
    </w:p>
    <w:p w14:paraId="6B8BACAC" w14:textId="77777777" w:rsidR="00000000" w:rsidRDefault="00000000">
      <w:pPr>
        <w:rPr>
          <w:rFonts w:ascii="Tahoma" w:hAnsi="Tahoma" w:cs="Tahoma"/>
          <w:b/>
          <w:sz w:val="18"/>
          <w:szCs w:val="20"/>
        </w:rPr>
      </w:pPr>
      <w:r>
        <w:rPr>
          <w:rFonts w:ascii="Verdana" w:hAnsi="Verdana" w:cs="Verdana"/>
          <w:b/>
        </w:rPr>
        <w:tab/>
      </w:r>
      <w:r>
        <w:rPr>
          <w:rFonts w:ascii="Verdana" w:hAnsi="Verdana" w:cs="Verdana"/>
          <w:b/>
        </w:rPr>
        <w:tab/>
      </w:r>
      <w:r>
        <w:rPr>
          <w:rFonts w:ascii="Verdana" w:hAnsi="Verdana" w:cs="Verdana"/>
          <w:b/>
        </w:rPr>
        <w:tab/>
      </w:r>
      <w:r>
        <w:rPr>
          <w:rFonts w:ascii="Verdana" w:hAnsi="Verdana" w:cs="Verdana"/>
          <w:b/>
        </w:rPr>
        <w:tab/>
      </w:r>
      <w:r>
        <w:rPr>
          <w:rFonts w:ascii="Verdana" w:hAnsi="Verdana" w:cs="Verdana"/>
          <w:b/>
        </w:rPr>
        <w:tab/>
      </w:r>
      <w:r>
        <w:rPr>
          <w:rFonts w:ascii="Verdana" w:hAnsi="Verdana" w:cs="Verdana"/>
          <w:b/>
        </w:rPr>
        <w:tab/>
      </w:r>
      <w:r>
        <w:rPr>
          <w:rFonts w:ascii="Verdana" w:hAnsi="Verdana" w:cs="Verdana"/>
          <w:b/>
        </w:rPr>
        <w:tab/>
      </w:r>
      <w:r>
        <w:rPr>
          <w:rFonts w:ascii="Verdana" w:hAnsi="Verdana" w:cs="Verdana"/>
          <w:b/>
        </w:rPr>
        <w:tab/>
      </w:r>
      <w:r>
        <w:rPr>
          <w:rFonts w:ascii="Verdana" w:hAnsi="Verdana" w:cs="Verdana"/>
          <w:b/>
        </w:rPr>
        <w:tab/>
      </w:r>
      <w:r>
        <w:rPr>
          <w:rFonts w:ascii="Verdana" w:hAnsi="Verdana" w:cs="Verdana"/>
          <w:b/>
        </w:rPr>
        <w:tab/>
        <w:t xml:space="preserve">    HOD(PDN)</w:t>
      </w:r>
    </w:p>
    <w:p w14:paraId="686C28D6" w14:textId="77777777" w:rsidR="00000000" w:rsidRDefault="00000000">
      <w:pPr>
        <w:ind w:left="2160" w:firstLine="720"/>
        <w:rPr>
          <w:rFonts w:ascii="Tahoma" w:hAnsi="Tahoma" w:cs="Tahoma"/>
          <w:b/>
          <w:sz w:val="18"/>
          <w:szCs w:val="20"/>
        </w:rPr>
      </w:pPr>
    </w:p>
    <w:p w14:paraId="18677861" w14:textId="77777777" w:rsidR="00000000" w:rsidRDefault="00000000">
      <w:pPr>
        <w:ind w:left="5760" w:firstLine="720"/>
        <w:rPr>
          <w:rFonts w:ascii="Tahoma" w:hAnsi="Tahoma" w:cs="Tahoma"/>
          <w:b/>
          <w:sz w:val="18"/>
          <w:szCs w:val="20"/>
        </w:rPr>
      </w:pPr>
    </w:p>
    <w:p w14:paraId="5481E486" w14:textId="77777777" w:rsidR="00000000" w:rsidRDefault="00000000">
      <w:pPr>
        <w:ind w:left="5760" w:firstLine="720"/>
        <w:rPr>
          <w:b/>
          <w:szCs w:val="20"/>
          <w:u w:val="single"/>
        </w:rPr>
      </w:pPr>
      <w:r>
        <w:rPr>
          <w:rFonts w:ascii="Tahoma" w:hAnsi="Tahoma" w:cs="Tahoma"/>
          <w:b/>
          <w:sz w:val="18"/>
          <w:szCs w:val="20"/>
        </w:rPr>
        <w:t>Form No.  : R/PP-05/14/REV 00 Pg 1 of 1</w:t>
      </w:r>
    </w:p>
    <w:p w14:paraId="1628C6DE" w14:textId="77777777" w:rsidR="00000000" w:rsidRDefault="00000000">
      <w:pPr>
        <w:pStyle w:val="BodyText"/>
        <w:ind w:firstLine="15"/>
        <w:rPr>
          <w:b/>
          <w:szCs w:val="20"/>
          <w:u w:val="single"/>
        </w:rPr>
      </w:pPr>
    </w:p>
    <w:p w14:paraId="3561F27D" w14:textId="77777777" w:rsidR="00000000" w:rsidRDefault="00000000">
      <w:pPr>
        <w:pStyle w:val="BodyText"/>
        <w:ind w:firstLine="15"/>
        <w:rPr>
          <w:b/>
          <w:szCs w:val="20"/>
          <w:u w:val="single"/>
        </w:rPr>
      </w:pPr>
    </w:p>
    <w:p w14:paraId="09A075F6" w14:textId="77777777" w:rsidR="00000000" w:rsidRDefault="00000000">
      <w:pPr>
        <w:pStyle w:val="BodyText"/>
        <w:ind w:firstLine="15"/>
        <w:rPr>
          <w:b/>
          <w:szCs w:val="20"/>
          <w:u w:val="single"/>
        </w:rPr>
      </w:pPr>
    </w:p>
    <w:p w14:paraId="6BDA1BF5" w14:textId="77777777" w:rsidR="00000000" w:rsidRDefault="00000000">
      <w:pPr>
        <w:pStyle w:val="BodyText"/>
        <w:ind w:firstLine="15"/>
        <w:rPr>
          <w:b/>
          <w:szCs w:val="20"/>
          <w:u w:val="single"/>
        </w:rPr>
      </w:pPr>
    </w:p>
    <w:p w14:paraId="296F6BAF" w14:textId="77777777" w:rsidR="00000000" w:rsidRDefault="00000000">
      <w:pPr>
        <w:pStyle w:val="BodyText"/>
        <w:ind w:firstLine="15"/>
        <w:jc w:val="center"/>
      </w:pPr>
      <w:r>
        <w:rPr>
          <w:b/>
          <w:sz w:val="30"/>
          <w:szCs w:val="2"/>
          <w:u w:val="single"/>
        </w:rPr>
        <w:t>TEST REPORT FOR VIBRATION METER</w:t>
      </w:r>
    </w:p>
    <w:p w14:paraId="3282DEC8" w14:textId="77777777" w:rsidR="00000000" w:rsidRDefault="00000000">
      <w:pPr>
        <w:pStyle w:val="BodyText"/>
        <w:spacing w:line="276" w:lineRule="auto"/>
        <w:ind w:left="1440"/>
      </w:pPr>
      <w:r>
        <w:t> </w:t>
      </w:r>
    </w:p>
    <w:p w14:paraId="61A98010" w14:textId="77777777" w:rsidR="00000000" w:rsidRDefault="00000000">
      <w:pPr>
        <w:pStyle w:val="BodyText"/>
      </w:pPr>
      <w:r>
        <w:t>JOB NO :                                                                                             ACCELEROMETER</w:t>
      </w:r>
    </w:p>
    <w:p w14:paraId="3EA2C4BF" w14:textId="77777777" w:rsidR="00000000" w:rsidRDefault="00000000">
      <w:pPr>
        <w:pStyle w:val="BodyText"/>
      </w:pPr>
      <w:r>
        <w:t>CUSTOMER:                                                                                       MODEL NO:</w:t>
      </w:r>
    </w:p>
    <w:p w14:paraId="0562B28D" w14:textId="77777777" w:rsidR="00000000" w:rsidRDefault="00000000">
      <w:pPr>
        <w:pStyle w:val="BodyText"/>
      </w:pPr>
      <w:r>
        <w:t>VIBRATION METER                                                                         SERIAL NO:</w:t>
      </w:r>
    </w:p>
    <w:p w14:paraId="36687290" w14:textId="77777777" w:rsidR="00000000" w:rsidRDefault="00000000">
      <w:pPr>
        <w:pStyle w:val="BodyText"/>
      </w:pPr>
      <w:r>
        <w:t>MODEL NO:</w:t>
      </w:r>
    </w:p>
    <w:p w14:paraId="5FFFBFA6" w14:textId="77777777" w:rsidR="00000000" w:rsidRDefault="00000000">
      <w:pPr>
        <w:pStyle w:val="BodyText"/>
      </w:pPr>
      <w:r>
        <w:t>SERIAL NO:</w:t>
      </w:r>
    </w:p>
    <w:tbl>
      <w:tblPr>
        <w:tblW w:w="0" w:type="auto"/>
        <w:tblInd w:w="10" w:type="dxa"/>
        <w:tblLayout w:type="fixed"/>
        <w:tblCellMar>
          <w:top w:w="28" w:type="dxa"/>
          <w:left w:w="0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3210"/>
        <w:gridCol w:w="3195"/>
        <w:gridCol w:w="4030"/>
      </w:tblGrid>
      <w:tr w:rsidR="00000000" w14:paraId="5270A0BF" w14:textId="77777777"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14:paraId="71682C20" w14:textId="77777777" w:rsidR="00000000" w:rsidRDefault="00000000">
            <w:pPr>
              <w:pStyle w:val="TableContents"/>
            </w:pPr>
            <w:r>
              <w:t> </w:t>
            </w:r>
          </w:p>
          <w:p w14:paraId="4471CC40" w14:textId="77777777" w:rsidR="00000000" w:rsidRDefault="00000000">
            <w:pPr>
              <w:pStyle w:val="TableContents"/>
            </w:pPr>
            <w:r>
              <w:t>          ACCELERATION</w:t>
            </w:r>
          </w:p>
          <w:p w14:paraId="5CB57A35" w14:textId="77777777" w:rsidR="00000000" w:rsidRDefault="00000000">
            <w:pPr>
              <w:pStyle w:val="TableContents"/>
            </w:pPr>
            <w:r>
              <w:t>                    in m/s^2</w:t>
            </w:r>
          </w:p>
        </w:tc>
        <w:tc>
          <w:tcPr>
            <w:tcW w:w="31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14:paraId="391E1D9E" w14:textId="77777777" w:rsidR="00000000" w:rsidRDefault="00000000">
            <w:pPr>
              <w:pStyle w:val="TableContents"/>
            </w:pPr>
            <w:r>
              <w:t> </w:t>
            </w:r>
          </w:p>
          <w:p w14:paraId="5363127C" w14:textId="77777777" w:rsidR="00000000" w:rsidRDefault="00000000">
            <w:pPr>
              <w:pStyle w:val="TableContents"/>
            </w:pPr>
            <w:r>
              <w:t xml:space="preserve">               VELOCITY </w:t>
            </w:r>
          </w:p>
          <w:p w14:paraId="1AC901F4" w14:textId="77777777" w:rsidR="00000000" w:rsidRDefault="00000000">
            <w:pPr>
              <w:pStyle w:val="TableContents"/>
            </w:pPr>
            <w:r>
              <w:t>                   in cm/s</w:t>
            </w:r>
          </w:p>
        </w:tc>
        <w:tc>
          <w:tcPr>
            <w:tcW w:w="4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C5CBE7D" w14:textId="77777777" w:rsidR="00000000" w:rsidRDefault="00000000">
            <w:pPr>
              <w:pStyle w:val="TableContents"/>
            </w:pPr>
            <w:r>
              <w:t> </w:t>
            </w:r>
          </w:p>
          <w:p w14:paraId="7D049ADF" w14:textId="77777777" w:rsidR="00000000" w:rsidRDefault="00000000">
            <w:pPr>
              <w:pStyle w:val="TableContents"/>
            </w:pPr>
            <w:r>
              <w:t>           DISPLACEMENT</w:t>
            </w:r>
          </w:p>
          <w:p w14:paraId="34B65892" w14:textId="77777777" w:rsidR="00000000" w:rsidRDefault="00000000">
            <w:pPr>
              <w:pStyle w:val="TableContents"/>
            </w:pPr>
            <w:r>
              <w:t xml:space="preserve">                     in mm   </w:t>
            </w:r>
          </w:p>
        </w:tc>
      </w:tr>
      <w:tr w:rsidR="00000000" w14:paraId="66E34817" w14:textId="77777777">
        <w:tblPrEx>
          <w:tblCellMar>
            <w:top w:w="0" w:type="dxa"/>
          </w:tblCellMar>
        </w:tblPrEx>
        <w:tc>
          <w:tcPr>
            <w:tcW w:w="3210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14:paraId="45D392B5" w14:textId="77777777" w:rsidR="00000000" w:rsidRDefault="00000000">
            <w:pPr>
              <w:pStyle w:val="TableContents"/>
            </w:pPr>
            <w:r>
              <w:t> STANDARD        TESTED</w:t>
            </w:r>
          </w:p>
        </w:tc>
        <w:tc>
          <w:tcPr>
            <w:tcW w:w="3195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14:paraId="60B002FE" w14:textId="77777777" w:rsidR="00000000" w:rsidRDefault="00000000">
            <w:pPr>
              <w:pStyle w:val="TableContents"/>
            </w:pPr>
            <w:r>
              <w:t>STANDARD           TESTED</w:t>
            </w:r>
          </w:p>
        </w:tc>
        <w:tc>
          <w:tcPr>
            <w:tcW w:w="403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B6FB0ED" w14:textId="77777777" w:rsidR="00000000" w:rsidRDefault="00000000">
            <w:pPr>
              <w:pStyle w:val="TableContents"/>
              <w:rPr>
                <w:sz w:val="4"/>
                <w:szCs w:val="4"/>
              </w:rPr>
            </w:pPr>
            <w:r>
              <w:t>STANDARD            TESTED</w:t>
            </w:r>
          </w:p>
        </w:tc>
      </w:tr>
      <w:tr w:rsidR="00000000" w14:paraId="4540E0DB" w14:textId="77777777">
        <w:tblPrEx>
          <w:tblCellMar>
            <w:top w:w="0" w:type="dxa"/>
          </w:tblCellMar>
        </w:tblPrEx>
        <w:tc>
          <w:tcPr>
            <w:tcW w:w="3210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14:paraId="38518BF3" w14:textId="77777777" w:rsidR="00000000" w:rsidRDefault="00000000">
            <w:pPr>
              <w:pStyle w:val="TableContents"/>
              <w:snapToGrid w:val="0"/>
              <w:rPr>
                <w:sz w:val="4"/>
                <w:szCs w:val="4"/>
              </w:rPr>
            </w:pPr>
          </w:p>
        </w:tc>
        <w:tc>
          <w:tcPr>
            <w:tcW w:w="3195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14:paraId="2B72AAD7" w14:textId="77777777" w:rsidR="00000000" w:rsidRDefault="00000000">
            <w:pPr>
              <w:pStyle w:val="TableContents"/>
            </w:pPr>
            <w:r>
              <w:t> </w:t>
            </w:r>
          </w:p>
        </w:tc>
        <w:tc>
          <w:tcPr>
            <w:tcW w:w="403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910D178" w14:textId="77777777" w:rsidR="00000000" w:rsidRDefault="00000000">
            <w:pPr>
              <w:pStyle w:val="TableContents"/>
              <w:rPr>
                <w:sz w:val="4"/>
                <w:szCs w:val="4"/>
              </w:rPr>
            </w:pPr>
            <w:r>
              <w:t> </w:t>
            </w:r>
          </w:p>
        </w:tc>
      </w:tr>
      <w:tr w:rsidR="00000000" w14:paraId="28E34422" w14:textId="77777777">
        <w:tblPrEx>
          <w:tblCellMar>
            <w:top w:w="0" w:type="dxa"/>
          </w:tblCellMar>
        </w:tblPrEx>
        <w:tc>
          <w:tcPr>
            <w:tcW w:w="3210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14:paraId="64FEF97D" w14:textId="77777777" w:rsidR="00000000" w:rsidRDefault="00000000">
            <w:pPr>
              <w:pStyle w:val="TableContents"/>
              <w:snapToGrid w:val="0"/>
              <w:rPr>
                <w:sz w:val="4"/>
                <w:szCs w:val="4"/>
              </w:rPr>
            </w:pPr>
          </w:p>
        </w:tc>
        <w:tc>
          <w:tcPr>
            <w:tcW w:w="3195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14:paraId="24B618A3" w14:textId="77777777" w:rsidR="00000000" w:rsidRDefault="00000000">
            <w:pPr>
              <w:pStyle w:val="TableContents"/>
              <w:snapToGrid w:val="0"/>
            </w:pPr>
          </w:p>
        </w:tc>
        <w:tc>
          <w:tcPr>
            <w:tcW w:w="403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8DBF217" w14:textId="77777777" w:rsidR="00000000" w:rsidRDefault="00000000">
            <w:pPr>
              <w:pStyle w:val="TableContents"/>
              <w:snapToGrid w:val="0"/>
            </w:pPr>
          </w:p>
        </w:tc>
      </w:tr>
      <w:tr w:rsidR="00000000" w14:paraId="500A765A" w14:textId="77777777">
        <w:tblPrEx>
          <w:tblCellMar>
            <w:top w:w="0" w:type="dxa"/>
          </w:tblCellMar>
        </w:tblPrEx>
        <w:tc>
          <w:tcPr>
            <w:tcW w:w="3210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14:paraId="31B995DB" w14:textId="77777777" w:rsidR="00000000" w:rsidRDefault="00000000">
            <w:pPr>
              <w:pStyle w:val="TableContents"/>
              <w:snapToGrid w:val="0"/>
              <w:rPr>
                <w:sz w:val="4"/>
                <w:szCs w:val="4"/>
              </w:rPr>
            </w:pPr>
          </w:p>
        </w:tc>
        <w:tc>
          <w:tcPr>
            <w:tcW w:w="3195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14:paraId="37B6D3AB" w14:textId="77777777" w:rsidR="00000000" w:rsidRDefault="00000000">
            <w:pPr>
              <w:pStyle w:val="TableContents"/>
              <w:snapToGrid w:val="0"/>
            </w:pPr>
          </w:p>
        </w:tc>
        <w:tc>
          <w:tcPr>
            <w:tcW w:w="403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BE30A2E" w14:textId="77777777" w:rsidR="00000000" w:rsidRDefault="00000000">
            <w:pPr>
              <w:pStyle w:val="TableContents"/>
              <w:snapToGrid w:val="0"/>
            </w:pPr>
          </w:p>
        </w:tc>
      </w:tr>
      <w:tr w:rsidR="00000000" w14:paraId="45334DAB" w14:textId="77777777">
        <w:tblPrEx>
          <w:tblCellMar>
            <w:top w:w="0" w:type="dxa"/>
          </w:tblCellMar>
        </w:tblPrEx>
        <w:tc>
          <w:tcPr>
            <w:tcW w:w="3210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14:paraId="3C6B4D69" w14:textId="77777777" w:rsidR="00000000" w:rsidRDefault="00000000">
            <w:pPr>
              <w:pStyle w:val="TableContents"/>
              <w:snapToGrid w:val="0"/>
              <w:rPr>
                <w:sz w:val="4"/>
                <w:szCs w:val="4"/>
              </w:rPr>
            </w:pPr>
          </w:p>
        </w:tc>
        <w:tc>
          <w:tcPr>
            <w:tcW w:w="3195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14:paraId="7B859280" w14:textId="77777777" w:rsidR="00000000" w:rsidRDefault="00000000">
            <w:pPr>
              <w:pStyle w:val="TableContents"/>
              <w:snapToGrid w:val="0"/>
            </w:pPr>
          </w:p>
        </w:tc>
        <w:tc>
          <w:tcPr>
            <w:tcW w:w="403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E524524" w14:textId="77777777" w:rsidR="00000000" w:rsidRDefault="00000000">
            <w:pPr>
              <w:pStyle w:val="TableContents"/>
              <w:snapToGrid w:val="0"/>
            </w:pPr>
          </w:p>
        </w:tc>
      </w:tr>
      <w:tr w:rsidR="00000000" w14:paraId="7866DD7B" w14:textId="77777777">
        <w:tblPrEx>
          <w:tblCellMar>
            <w:top w:w="0" w:type="dxa"/>
          </w:tblCellMar>
        </w:tblPrEx>
        <w:tc>
          <w:tcPr>
            <w:tcW w:w="3210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14:paraId="5C377FEC" w14:textId="77777777" w:rsidR="00000000" w:rsidRDefault="00000000">
            <w:pPr>
              <w:pStyle w:val="TableContents"/>
              <w:snapToGrid w:val="0"/>
              <w:rPr>
                <w:sz w:val="4"/>
                <w:szCs w:val="4"/>
              </w:rPr>
            </w:pPr>
          </w:p>
        </w:tc>
        <w:tc>
          <w:tcPr>
            <w:tcW w:w="3195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14:paraId="583362AA" w14:textId="77777777" w:rsidR="00000000" w:rsidRDefault="00000000">
            <w:pPr>
              <w:pStyle w:val="TableContents"/>
              <w:snapToGrid w:val="0"/>
            </w:pPr>
          </w:p>
        </w:tc>
        <w:tc>
          <w:tcPr>
            <w:tcW w:w="403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65CFD1B" w14:textId="77777777" w:rsidR="00000000" w:rsidRDefault="00000000">
            <w:pPr>
              <w:pStyle w:val="TableContents"/>
              <w:snapToGrid w:val="0"/>
            </w:pPr>
          </w:p>
        </w:tc>
      </w:tr>
      <w:tr w:rsidR="00000000" w14:paraId="218E616F" w14:textId="77777777">
        <w:tblPrEx>
          <w:tblCellMar>
            <w:top w:w="0" w:type="dxa"/>
          </w:tblCellMar>
        </w:tblPrEx>
        <w:tc>
          <w:tcPr>
            <w:tcW w:w="3210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14:paraId="1D4BAE5F" w14:textId="77777777" w:rsidR="00000000" w:rsidRDefault="00000000">
            <w:pPr>
              <w:pStyle w:val="TableContents"/>
              <w:snapToGrid w:val="0"/>
              <w:rPr>
                <w:sz w:val="4"/>
                <w:szCs w:val="4"/>
              </w:rPr>
            </w:pPr>
          </w:p>
        </w:tc>
        <w:tc>
          <w:tcPr>
            <w:tcW w:w="3195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14:paraId="7B6D418F" w14:textId="77777777" w:rsidR="00000000" w:rsidRDefault="00000000">
            <w:pPr>
              <w:pStyle w:val="TableContents"/>
              <w:snapToGrid w:val="0"/>
            </w:pPr>
          </w:p>
        </w:tc>
        <w:tc>
          <w:tcPr>
            <w:tcW w:w="403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978FCFE" w14:textId="77777777" w:rsidR="00000000" w:rsidRDefault="00000000">
            <w:pPr>
              <w:pStyle w:val="TableContents"/>
              <w:snapToGrid w:val="0"/>
            </w:pPr>
          </w:p>
        </w:tc>
      </w:tr>
      <w:tr w:rsidR="00000000" w14:paraId="3BE31567" w14:textId="77777777">
        <w:tblPrEx>
          <w:tblCellMar>
            <w:top w:w="0" w:type="dxa"/>
          </w:tblCellMar>
        </w:tblPrEx>
        <w:tc>
          <w:tcPr>
            <w:tcW w:w="3210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14:paraId="6E3CABE6" w14:textId="77777777" w:rsidR="00000000" w:rsidRDefault="00000000">
            <w:pPr>
              <w:pStyle w:val="TableContents"/>
              <w:snapToGrid w:val="0"/>
              <w:rPr>
                <w:sz w:val="4"/>
                <w:szCs w:val="4"/>
              </w:rPr>
            </w:pPr>
          </w:p>
        </w:tc>
        <w:tc>
          <w:tcPr>
            <w:tcW w:w="3195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14:paraId="289B88D2" w14:textId="77777777" w:rsidR="00000000" w:rsidRDefault="00000000">
            <w:pPr>
              <w:pStyle w:val="TableContents"/>
              <w:snapToGrid w:val="0"/>
            </w:pPr>
          </w:p>
        </w:tc>
        <w:tc>
          <w:tcPr>
            <w:tcW w:w="403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1DCBA46" w14:textId="77777777" w:rsidR="00000000" w:rsidRDefault="00000000">
            <w:pPr>
              <w:pStyle w:val="TableContents"/>
              <w:snapToGrid w:val="0"/>
            </w:pPr>
          </w:p>
        </w:tc>
      </w:tr>
      <w:tr w:rsidR="00000000" w14:paraId="539F0771" w14:textId="77777777">
        <w:tblPrEx>
          <w:tblCellMar>
            <w:top w:w="0" w:type="dxa"/>
          </w:tblCellMar>
        </w:tblPrEx>
        <w:tc>
          <w:tcPr>
            <w:tcW w:w="3210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14:paraId="11B8E192" w14:textId="77777777" w:rsidR="00000000" w:rsidRDefault="00000000">
            <w:pPr>
              <w:pStyle w:val="TableContents"/>
              <w:snapToGrid w:val="0"/>
              <w:rPr>
                <w:sz w:val="4"/>
                <w:szCs w:val="4"/>
              </w:rPr>
            </w:pPr>
          </w:p>
        </w:tc>
        <w:tc>
          <w:tcPr>
            <w:tcW w:w="3195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14:paraId="7CB246A6" w14:textId="77777777" w:rsidR="00000000" w:rsidRDefault="00000000">
            <w:pPr>
              <w:pStyle w:val="TableContents"/>
              <w:snapToGrid w:val="0"/>
            </w:pPr>
          </w:p>
        </w:tc>
        <w:tc>
          <w:tcPr>
            <w:tcW w:w="403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E4D3960" w14:textId="77777777" w:rsidR="00000000" w:rsidRDefault="00000000">
            <w:pPr>
              <w:pStyle w:val="TableContents"/>
              <w:snapToGrid w:val="0"/>
            </w:pPr>
          </w:p>
        </w:tc>
      </w:tr>
      <w:tr w:rsidR="00000000" w14:paraId="14EC3F1D" w14:textId="77777777">
        <w:tblPrEx>
          <w:tblCellMar>
            <w:top w:w="0" w:type="dxa"/>
          </w:tblCellMar>
        </w:tblPrEx>
        <w:tc>
          <w:tcPr>
            <w:tcW w:w="3210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14:paraId="16ED65A7" w14:textId="77777777" w:rsidR="00000000" w:rsidRDefault="00000000">
            <w:pPr>
              <w:pStyle w:val="TableContents"/>
              <w:snapToGrid w:val="0"/>
              <w:rPr>
                <w:sz w:val="4"/>
                <w:szCs w:val="4"/>
              </w:rPr>
            </w:pPr>
          </w:p>
        </w:tc>
        <w:tc>
          <w:tcPr>
            <w:tcW w:w="3195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14:paraId="2C6164DA" w14:textId="77777777" w:rsidR="00000000" w:rsidRDefault="00000000">
            <w:pPr>
              <w:pStyle w:val="TableContents"/>
              <w:snapToGrid w:val="0"/>
            </w:pPr>
          </w:p>
        </w:tc>
        <w:tc>
          <w:tcPr>
            <w:tcW w:w="403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F66C6FA" w14:textId="77777777" w:rsidR="00000000" w:rsidRDefault="00000000">
            <w:pPr>
              <w:pStyle w:val="TableContents"/>
              <w:snapToGrid w:val="0"/>
            </w:pPr>
          </w:p>
        </w:tc>
      </w:tr>
      <w:tr w:rsidR="00000000" w14:paraId="6BCE81E2" w14:textId="77777777">
        <w:tblPrEx>
          <w:tblCellMar>
            <w:top w:w="0" w:type="dxa"/>
          </w:tblCellMar>
        </w:tblPrEx>
        <w:tc>
          <w:tcPr>
            <w:tcW w:w="3210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14:paraId="463DEA4A" w14:textId="77777777" w:rsidR="00000000" w:rsidRDefault="00000000">
            <w:pPr>
              <w:pStyle w:val="TableContents"/>
              <w:snapToGrid w:val="0"/>
              <w:rPr>
                <w:sz w:val="4"/>
                <w:szCs w:val="4"/>
              </w:rPr>
            </w:pPr>
          </w:p>
        </w:tc>
        <w:tc>
          <w:tcPr>
            <w:tcW w:w="3195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14:paraId="5051FFE9" w14:textId="77777777" w:rsidR="00000000" w:rsidRDefault="00000000">
            <w:pPr>
              <w:pStyle w:val="TableContents"/>
              <w:snapToGrid w:val="0"/>
            </w:pPr>
          </w:p>
        </w:tc>
        <w:tc>
          <w:tcPr>
            <w:tcW w:w="403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4D35E1D" w14:textId="77777777" w:rsidR="00000000" w:rsidRDefault="00000000">
            <w:pPr>
              <w:pStyle w:val="TableContents"/>
              <w:snapToGrid w:val="0"/>
            </w:pPr>
          </w:p>
        </w:tc>
      </w:tr>
      <w:tr w:rsidR="00000000" w14:paraId="2F00C176" w14:textId="77777777">
        <w:tblPrEx>
          <w:tblCellMar>
            <w:top w:w="0" w:type="dxa"/>
          </w:tblCellMar>
        </w:tblPrEx>
        <w:tc>
          <w:tcPr>
            <w:tcW w:w="3210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14:paraId="6C59A4F9" w14:textId="77777777" w:rsidR="00000000" w:rsidRDefault="00000000">
            <w:pPr>
              <w:pStyle w:val="TableContents"/>
              <w:snapToGrid w:val="0"/>
              <w:rPr>
                <w:sz w:val="4"/>
                <w:szCs w:val="4"/>
              </w:rPr>
            </w:pPr>
          </w:p>
        </w:tc>
        <w:tc>
          <w:tcPr>
            <w:tcW w:w="3195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14:paraId="461AD79F" w14:textId="77777777" w:rsidR="00000000" w:rsidRDefault="00000000">
            <w:pPr>
              <w:pStyle w:val="TableContents"/>
              <w:snapToGrid w:val="0"/>
            </w:pPr>
          </w:p>
        </w:tc>
        <w:tc>
          <w:tcPr>
            <w:tcW w:w="403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ECECFA6" w14:textId="77777777" w:rsidR="00000000" w:rsidRDefault="00000000">
            <w:pPr>
              <w:pStyle w:val="TableContents"/>
              <w:snapToGrid w:val="0"/>
            </w:pPr>
          </w:p>
        </w:tc>
      </w:tr>
      <w:tr w:rsidR="00000000" w14:paraId="765554DA" w14:textId="77777777">
        <w:tblPrEx>
          <w:tblCellMar>
            <w:top w:w="0" w:type="dxa"/>
          </w:tblCellMar>
        </w:tblPrEx>
        <w:tc>
          <w:tcPr>
            <w:tcW w:w="3210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14:paraId="4B0AA183" w14:textId="77777777" w:rsidR="00000000" w:rsidRDefault="00000000">
            <w:pPr>
              <w:pStyle w:val="TableContents"/>
              <w:snapToGrid w:val="0"/>
              <w:rPr>
                <w:sz w:val="4"/>
                <w:szCs w:val="4"/>
              </w:rPr>
            </w:pPr>
          </w:p>
        </w:tc>
        <w:tc>
          <w:tcPr>
            <w:tcW w:w="3195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14:paraId="71E2E9AA" w14:textId="77777777" w:rsidR="00000000" w:rsidRDefault="00000000">
            <w:pPr>
              <w:pStyle w:val="TableContents"/>
              <w:snapToGrid w:val="0"/>
            </w:pPr>
          </w:p>
        </w:tc>
        <w:tc>
          <w:tcPr>
            <w:tcW w:w="403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92B1F1D" w14:textId="77777777" w:rsidR="00000000" w:rsidRDefault="00000000">
            <w:pPr>
              <w:pStyle w:val="TableContents"/>
              <w:snapToGrid w:val="0"/>
            </w:pPr>
          </w:p>
        </w:tc>
      </w:tr>
      <w:tr w:rsidR="00000000" w14:paraId="3DA5A3EE" w14:textId="77777777">
        <w:tblPrEx>
          <w:tblCellMar>
            <w:top w:w="0" w:type="dxa"/>
          </w:tblCellMar>
        </w:tblPrEx>
        <w:tc>
          <w:tcPr>
            <w:tcW w:w="3210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14:paraId="42A52DAD" w14:textId="77777777" w:rsidR="00000000" w:rsidRDefault="00000000">
            <w:pPr>
              <w:pStyle w:val="TableContents"/>
              <w:snapToGrid w:val="0"/>
              <w:rPr>
                <w:sz w:val="4"/>
                <w:szCs w:val="4"/>
              </w:rPr>
            </w:pPr>
          </w:p>
        </w:tc>
        <w:tc>
          <w:tcPr>
            <w:tcW w:w="3195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14:paraId="55D610B3" w14:textId="77777777" w:rsidR="00000000" w:rsidRDefault="00000000">
            <w:pPr>
              <w:pStyle w:val="TableContents"/>
              <w:snapToGrid w:val="0"/>
            </w:pPr>
          </w:p>
        </w:tc>
        <w:tc>
          <w:tcPr>
            <w:tcW w:w="403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04B8E7A" w14:textId="77777777" w:rsidR="00000000" w:rsidRDefault="00000000">
            <w:pPr>
              <w:pStyle w:val="TableContents"/>
              <w:snapToGrid w:val="0"/>
            </w:pPr>
          </w:p>
        </w:tc>
      </w:tr>
      <w:tr w:rsidR="00000000" w14:paraId="15B501B2" w14:textId="77777777">
        <w:tblPrEx>
          <w:tblCellMar>
            <w:top w:w="0" w:type="dxa"/>
          </w:tblCellMar>
        </w:tblPrEx>
        <w:tc>
          <w:tcPr>
            <w:tcW w:w="3210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14:paraId="168EB17D" w14:textId="77777777" w:rsidR="00000000" w:rsidRDefault="00000000">
            <w:pPr>
              <w:pStyle w:val="TableContents"/>
              <w:snapToGrid w:val="0"/>
              <w:rPr>
                <w:sz w:val="4"/>
                <w:szCs w:val="4"/>
              </w:rPr>
            </w:pPr>
          </w:p>
        </w:tc>
        <w:tc>
          <w:tcPr>
            <w:tcW w:w="3195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14:paraId="7B3BBB95" w14:textId="77777777" w:rsidR="00000000" w:rsidRDefault="00000000">
            <w:pPr>
              <w:pStyle w:val="TableContents"/>
              <w:snapToGrid w:val="0"/>
            </w:pPr>
          </w:p>
        </w:tc>
        <w:tc>
          <w:tcPr>
            <w:tcW w:w="403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D9845A8" w14:textId="77777777" w:rsidR="00000000" w:rsidRDefault="00000000">
            <w:pPr>
              <w:pStyle w:val="TableContents"/>
              <w:snapToGrid w:val="0"/>
            </w:pPr>
          </w:p>
        </w:tc>
      </w:tr>
      <w:tr w:rsidR="00000000" w14:paraId="5F2E7F88" w14:textId="77777777">
        <w:tblPrEx>
          <w:tblCellMar>
            <w:top w:w="0" w:type="dxa"/>
          </w:tblCellMar>
        </w:tblPrEx>
        <w:tc>
          <w:tcPr>
            <w:tcW w:w="3210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14:paraId="5C0EBDF6" w14:textId="77777777" w:rsidR="00000000" w:rsidRDefault="00000000">
            <w:pPr>
              <w:pStyle w:val="TableContents"/>
              <w:snapToGrid w:val="0"/>
              <w:rPr>
                <w:sz w:val="4"/>
                <w:szCs w:val="4"/>
              </w:rPr>
            </w:pPr>
          </w:p>
        </w:tc>
        <w:tc>
          <w:tcPr>
            <w:tcW w:w="3195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14:paraId="3C9A7E54" w14:textId="77777777" w:rsidR="00000000" w:rsidRDefault="00000000">
            <w:pPr>
              <w:pStyle w:val="TableContents"/>
              <w:snapToGrid w:val="0"/>
            </w:pPr>
          </w:p>
        </w:tc>
        <w:tc>
          <w:tcPr>
            <w:tcW w:w="403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DED2EF1" w14:textId="77777777" w:rsidR="00000000" w:rsidRDefault="00000000">
            <w:pPr>
              <w:pStyle w:val="TableContents"/>
              <w:snapToGrid w:val="0"/>
            </w:pPr>
          </w:p>
        </w:tc>
      </w:tr>
      <w:tr w:rsidR="00000000" w14:paraId="03303B84" w14:textId="77777777">
        <w:tblPrEx>
          <w:tblCellMar>
            <w:top w:w="0" w:type="dxa"/>
          </w:tblCellMar>
        </w:tblPrEx>
        <w:tc>
          <w:tcPr>
            <w:tcW w:w="3210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14:paraId="15DF7626" w14:textId="77777777" w:rsidR="00000000" w:rsidRDefault="00000000">
            <w:pPr>
              <w:pStyle w:val="TableContents"/>
              <w:snapToGrid w:val="0"/>
              <w:rPr>
                <w:sz w:val="4"/>
                <w:szCs w:val="4"/>
              </w:rPr>
            </w:pPr>
          </w:p>
        </w:tc>
        <w:tc>
          <w:tcPr>
            <w:tcW w:w="3195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14:paraId="38C45F4E" w14:textId="77777777" w:rsidR="00000000" w:rsidRDefault="00000000">
            <w:pPr>
              <w:pStyle w:val="TableContents"/>
              <w:snapToGrid w:val="0"/>
            </w:pPr>
          </w:p>
        </w:tc>
        <w:tc>
          <w:tcPr>
            <w:tcW w:w="403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0890275" w14:textId="77777777" w:rsidR="00000000" w:rsidRDefault="00000000">
            <w:pPr>
              <w:pStyle w:val="TableContents"/>
              <w:snapToGrid w:val="0"/>
            </w:pPr>
          </w:p>
        </w:tc>
      </w:tr>
      <w:tr w:rsidR="00000000" w14:paraId="55D34C6A" w14:textId="77777777">
        <w:tblPrEx>
          <w:tblCellMar>
            <w:top w:w="0" w:type="dxa"/>
          </w:tblCellMar>
        </w:tblPrEx>
        <w:tc>
          <w:tcPr>
            <w:tcW w:w="3210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14:paraId="6C67F7D7" w14:textId="77777777" w:rsidR="00000000" w:rsidRDefault="00000000">
            <w:pPr>
              <w:pStyle w:val="TableContents"/>
              <w:snapToGrid w:val="0"/>
              <w:rPr>
                <w:sz w:val="4"/>
                <w:szCs w:val="4"/>
              </w:rPr>
            </w:pPr>
          </w:p>
        </w:tc>
        <w:tc>
          <w:tcPr>
            <w:tcW w:w="3195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14:paraId="6B9BD87C" w14:textId="77777777" w:rsidR="00000000" w:rsidRDefault="00000000">
            <w:pPr>
              <w:pStyle w:val="TableContents"/>
              <w:snapToGrid w:val="0"/>
            </w:pPr>
          </w:p>
        </w:tc>
        <w:tc>
          <w:tcPr>
            <w:tcW w:w="403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4CCF4AC" w14:textId="77777777" w:rsidR="00000000" w:rsidRDefault="00000000">
            <w:pPr>
              <w:pStyle w:val="TableContents"/>
              <w:snapToGrid w:val="0"/>
            </w:pPr>
          </w:p>
        </w:tc>
      </w:tr>
      <w:tr w:rsidR="00000000" w14:paraId="7A07574F" w14:textId="77777777">
        <w:tblPrEx>
          <w:tblCellMar>
            <w:top w:w="0" w:type="dxa"/>
          </w:tblCellMar>
        </w:tblPrEx>
        <w:tc>
          <w:tcPr>
            <w:tcW w:w="3210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14:paraId="262767DC" w14:textId="77777777" w:rsidR="00000000" w:rsidRDefault="00000000">
            <w:pPr>
              <w:pStyle w:val="TableContents"/>
              <w:snapToGrid w:val="0"/>
              <w:rPr>
                <w:sz w:val="4"/>
                <w:szCs w:val="4"/>
              </w:rPr>
            </w:pPr>
          </w:p>
        </w:tc>
        <w:tc>
          <w:tcPr>
            <w:tcW w:w="3195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14:paraId="50C8253C" w14:textId="77777777" w:rsidR="00000000" w:rsidRDefault="00000000">
            <w:pPr>
              <w:pStyle w:val="TableContents"/>
              <w:snapToGrid w:val="0"/>
            </w:pPr>
          </w:p>
        </w:tc>
        <w:tc>
          <w:tcPr>
            <w:tcW w:w="403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9493F1F" w14:textId="77777777" w:rsidR="00000000" w:rsidRDefault="00000000">
            <w:pPr>
              <w:pStyle w:val="TableContents"/>
              <w:snapToGrid w:val="0"/>
            </w:pPr>
          </w:p>
        </w:tc>
      </w:tr>
      <w:tr w:rsidR="00000000" w14:paraId="1B278A93" w14:textId="77777777">
        <w:tblPrEx>
          <w:tblCellMar>
            <w:top w:w="0" w:type="dxa"/>
          </w:tblCellMar>
        </w:tblPrEx>
        <w:tc>
          <w:tcPr>
            <w:tcW w:w="3210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14:paraId="06AD63BE" w14:textId="77777777" w:rsidR="00000000" w:rsidRDefault="00000000">
            <w:pPr>
              <w:pStyle w:val="TableContents"/>
              <w:snapToGrid w:val="0"/>
              <w:rPr>
                <w:sz w:val="4"/>
                <w:szCs w:val="4"/>
              </w:rPr>
            </w:pPr>
          </w:p>
        </w:tc>
        <w:tc>
          <w:tcPr>
            <w:tcW w:w="3195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14:paraId="44D8352F" w14:textId="77777777" w:rsidR="00000000" w:rsidRDefault="00000000">
            <w:pPr>
              <w:pStyle w:val="TableContents"/>
              <w:snapToGrid w:val="0"/>
            </w:pPr>
          </w:p>
        </w:tc>
        <w:tc>
          <w:tcPr>
            <w:tcW w:w="403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57D18A7" w14:textId="77777777" w:rsidR="00000000" w:rsidRDefault="00000000">
            <w:pPr>
              <w:pStyle w:val="TableContents"/>
              <w:snapToGrid w:val="0"/>
            </w:pPr>
          </w:p>
        </w:tc>
      </w:tr>
      <w:tr w:rsidR="00000000" w14:paraId="6A67A432" w14:textId="77777777">
        <w:tblPrEx>
          <w:tblCellMar>
            <w:top w:w="0" w:type="dxa"/>
          </w:tblCellMar>
        </w:tblPrEx>
        <w:tc>
          <w:tcPr>
            <w:tcW w:w="3210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14:paraId="56FBDCF4" w14:textId="77777777" w:rsidR="00000000" w:rsidRDefault="00000000">
            <w:pPr>
              <w:pStyle w:val="TableContents"/>
              <w:snapToGrid w:val="0"/>
              <w:rPr>
                <w:sz w:val="4"/>
                <w:szCs w:val="4"/>
              </w:rPr>
            </w:pPr>
          </w:p>
        </w:tc>
        <w:tc>
          <w:tcPr>
            <w:tcW w:w="3195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14:paraId="17585549" w14:textId="77777777" w:rsidR="00000000" w:rsidRDefault="00000000">
            <w:pPr>
              <w:pStyle w:val="TableContents"/>
              <w:snapToGrid w:val="0"/>
            </w:pPr>
          </w:p>
        </w:tc>
        <w:tc>
          <w:tcPr>
            <w:tcW w:w="403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2CC806D" w14:textId="77777777" w:rsidR="00000000" w:rsidRDefault="00000000">
            <w:pPr>
              <w:pStyle w:val="TableContents"/>
              <w:snapToGrid w:val="0"/>
            </w:pPr>
          </w:p>
        </w:tc>
      </w:tr>
      <w:tr w:rsidR="00000000" w14:paraId="7A5267C8" w14:textId="77777777">
        <w:tblPrEx>
          <w:tblCellMar>
            <w:top w:w="0" w:type="dxa"/>
          </w:tblCellMar>
        </w:tblPrEx>
        <w:tc>
          <w:tcPr>
            <w:tcW w:w="3210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14:paraId="251300C3" w14:textId="77777777" w:rsidR="00000000" w:rsidRDefault="00000000">
            <w:pPr>
              <w:pStyle w:val="TableContents"/>
              <w:snapToGrid w:val="0"/>
              <w:rPr>
                <w:sz w:val="4"/>
                <w:szCs w:val="4"/>
              </w:rPr>
            </w:pPr>
          </w:p>
        </w:tc>
        <w:tc>
          <w:tcPr>
            <w:tcW w:w="3195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14:paraId="6510F036" w14:textId="77777777" w:rsidR="00000000" w:rsidRDefault="00000000">
            <w:pPr>
              <w:pStyle w:val="TableContents"/>
              <w:snapToGrid w:val="0"/>
            </w:pPr>
          </w:p>
        </w:tc>
        <w:tc>
          <w:tcPr>
            <w:tcW w:w="403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5DC2A5F" w14:textId="77777777" w:rsidR="00000000" w:rsidRDefault="00000000">
            <w:pPr>
              <w:pStyle w:val="TableContents"/>
              <w:snapToGrid w:val="0"/>
            </w:pPr>
          </w:p>
        </w:tc>
      </w:tr>
      <w:tr w:rsidR="00000000" w14:paraId="1CC7F431" w14:textId="77777777">
        <w:tblPrEx>
          <w:tblCellMar>
            <w:top w:w="0" w:type="dxa"/>
          </w:tblCellMar>
        </w:tblPrEx>
        <w:tc>
          <w:tcPr>
            <w:tcW w:w="3210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14:paraId="46646BBA" w14:textId="77777777" w:rsidR="00000000" w:rsidRDefault="00000000">
            <w:pPr>
              <w:pStyle w:val="TableContents"/>
              <w:snapToGrid w:val="0"/>
              <w:rPr>
                <w:sz w:val="4"/>
                <w:szCs w:val="4"/>
              </w:rPr>
            </w:pPr>
          </w:p>
        </w:tc>
        <w:tc>
          <w:tcPr>
            <w:tcW w:w="3195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14:paraId="15859304" w14:textId="77777777" w:rsidR="00000000" w:rsidRDefault="00000000">
            <w:pPr>
              <w:pStyle w:val="TableContents"/>
              <w:snapToGrid w:val="0"/>
            </w:pPr>
          </w:p>
        </w:tc>
        <w:tc>
          <w:tcPr>
            <w:tcW w:w="403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065CF21" w14:textId="77777777" w:rsidR="00000000" w:rsidRDefault="00000000">
            <w:pPr>
              <w:pStyle w:val="TableContents"/>
              <w:snapToGrid w:val="0"/>
            </w:pPr>
          </w:p>
        </w:tc>
      </w:tr>
      <w:tr w:rsidR="00000000" w14:paraId="0E6B2F62" w14:textId="77777777">
        <w:tblPrEx>
          <w:tblCellMar>
            <w:top w:w="0" w:type="dxa"/>
          </w:tblCellMar>
        </w:tblPrEx>
        <w:tc>
          <w:tcPr>
            <w:tcW w:w="3210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14:paraId="3DEFAF0D" w14:textId="77777777" w:rsidR="00000000" w:rsidRDefault="00000000">
            <w:pPr>
              <w:pStyle w:val="TableContents"/>
              <w:snapToGrid w:val="0"/>
              <w:rPr>
                <w:sz w:val="4"/>
                <w:szCs w:val="4"/>
              </w:rPr>
            </w:pPr>
          </w:p>
        </w:tc>
        <w:tc>
          <w:tcPr>
            <w:tcW w:w="3195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14:paraId="2F1B68DB" w14:textId="77777777" w:rsidR="00000000" w:rsidRDefault="00000000">
            <w:pPr>
              <w:pStyle w:val="TableContents"/>
              <w:snapToGrid w:val="0"/>
            </w:pPr>
          </w:p>
        </w:tc>
        <w:tc>
          <w:tcPr>
            <w:tcW w:w="403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99258F3" w14:textId="77777777" w:rsidR="00000000" w:rsidRDefault="00000000">
            <w:pPr>
              <w:pStyle w:val="TableContents"/>
              <w:snapToGrid w:val="0"/>
            </w:pPr>
          </w:p>
        </w:tc>
      </w:tr>
    </w:tbl>
    <w:p w14:paraId="4105728E" w14:textId="77777777" w:rsidR="00000000" w:rsidRDefault="00000000">
      <w:pPr>
        <w:pStyle w:val="BodyText"/>
      </w:pPr>
      <w:r>
        <w:t> </w:t>
      </w:r>
    </w:p>
    <w:p w14:paraId="09089505" w14:textId="77777777" w:rsidR="00000000" w:rsidRDefault="00000000">
      <w:pPr>
        <w:pStyle w:val="BodyText"/>
      </w:pPr>
      <w:r>
        <w:t>TESTED BY:                                                                           APPROVED BY:</w:t>
      </w:r>
    </w:p>
    <w:p w14:paraId="294995B8" w14:textId="77777777" w:rsidR="00000000" w:rsidRDefault="00000000">
      <w:pPr>
        <w:pStyle w:val="BodyText"/>
      </w:pPr>
      <w:r>
        <w:t xml:space="preserve">DATE:                                                                                          (HOD-PDN)           </w:t>
      </w:r>
    </w:p>
    <w:p w14:paraId="07017077" w14:textId="77777777" w:rsidR="00000000" w:rsidRDefault="00000000">
      <w:pPr>
        <w:pStyle w:val="BodyText"/>
      </w:pPr>
      <w:r>
        <w:t> </w:t>
      </w:r>
    </w:p>
    <w:p w14:paraId="5D4436AF" w14:textId="77777777" w:rsidR="00000000" w:rsidRDefault="00000000">
      <w:pPr>
        <w:pStyle w:val="BodyText"/>
      </w:pPr>
      <w:r>
        <w:t>Note:  This format shall be used when testing and calibration is done using vibration meter standard reference.</w:t>
      </w:r>
    </w:p>
    <w:p w14:paraId="1CF2ACEC" w14:textId="77777777" w:rsidR="00000000" w:rsidRDefault="00000000">
      <w:pPr>
        <w:pStyle w:val="BodyText"/>
      </w:pPr>
      <w:r>
        <w:t>                                                                                                Form No: R/PP-05/10-VM –I Rev -00</w:t>
      </w:r>
    </w:p>
    <w:p w14:paraId="24E088F1" w14:textId="77777777" w:rsidR="00000000" w:rsidRDefault="00000000">
      <w:pPr>
        <w:pStyle w:val="BodyText"/>
        <w:rPr>
          <w:b/>
          <w:sz w:val="36"/>
        </w:rPr>
      </w:pPr>
      <w:r>
        <w:t> </w:t>
      </w:r>
    </w:p>
    <w:p w14:paraId="54F249A9" w14:textId="77777777" w:rsidR="00000000" w:rsidRDefault="00000000">
      <w:pPr>
        <w:pStyle w:val="BodyText"/>
        <w:spacing w:after="0"/>
        <w:rPr>
          <w:b/>
          <w:sz w:val="36"/>
        </w:rPr>
      </w:pPr>
      <w:r>
        <w:rPr>
          <w:b/>
          <w:sz w:val="36"/>
        </w:rPr>
        <w:tab/>
      </w:r>
    </w:p>
    <w:p w14:paraId="6E00B681" w14:textId="77777777" w:rsidR="00000000" w:rsidRDefault="00000000">
      <w:pPr>
        <w:pStyle w:val="BodyText"/>
        <w:spacing w:after="0"/>
        <w:rPr>
          <w:b/>
          <w:sz w:val="36"/>
        </w:rPr>
      </w:pPr>
      <w:r>
        <w:rPr>
          <w:b/>
          <w:sz w:val="36"/>
        </w:rPr>
        <w:tab/>
      </w:r>
      <w:r>
        <w:rPr>
          <w:b/>
          <w:sz w:val="36"/>
          <w:u w:val="single"/>
        </w:rPr>
        <w:t>Test Report for miscellaneous items: Production Systems</w:t>
      </w:r>
    </w:p>
    <w:p w14:paraId="2C665219" w14:textId="77777777" w:rsidR="00000000" w:rsidRDefault="00000000">
      <w:pPr>
        <w:pStyle w:val="BodyText"/>
        <w:spacing w:after="0"/>
        <w:rPr>
          <w:b/>
          <w:sz w:val="36"/>
        </w:rPr>
      </w:pPr>
    </w:p>
    <w:p w14:paraId="6C685DD3" w14:textId="77777777" w:rsidR="00000000" w:rsidRDefault="00000000">
      <w:pPr>
        <w:pStyle w:val="BodyText"/>
        <w:spacing w:after="0"/>
      </w:pPr>
      <w:r>
        <w:t> </w:t>
      </w:r>
    </w:p>
    <w:p w14:paraId="7AE45232" w14:textId="77777777" w:rsidR="00000000" w:rsidRDefault="00000000">
      <w:pPr>
        <w:pStyle w:val="BodyText"/>
        <w:pBdr>
          <w:top w:val="single" w:sz="8" w:space="1" w:color="000000"/>
          <w:left w:val="single" w:sz="8" w:space="1" w:color="000000"/>
          <w:bottom w:val="single" w:sz="8" w:space="1" w:color="000000"/>
          <w:right w:val="single" w:sz="8" w:space="1" w:color="000000"/>
        </w:pBdr>
        <w:spacing w:after="0"/>
        <w:rPr>
          <w:b/>
          <w:bCs/>
          <w:sz w:val="28"/>
        </w:rPr>
      </w:pPr>
      <w:r>
        <w:t> </w:t>
      </w:r>
    </w:p>
    <w:p w14:paraId="243253C2" w14:textId="77777777" w:rsidR="00000000" w:rsidRDefault="00000000">
      <w:pPr>
        <w:pStyle w:val="BodyText"/>
        <w:pBdr>
          <w:top w:val="single" w:sz="8" w:space="1" w:color="000000"/>
          <w:left w:val="single" w:sz="8" w:space="1" w:color="000000"/>
          <w:bottom w:val="single" w:sz="8" w:space="1" w:color="000000"/>
          <w:right w:val="single" w:sz="8" w:space="1" w:color="000000"/>
        </w:pBdr>
        <w:spacing w:after="0"/>
        <w:rPr>
          <w:sz w:val="28"/>
        </w:rPr>
      </w:pPr>
      <w:r>
        <w:rPr>
          <w:b/>
          <w:bCs/>
          <w:sz w:val="28"/>
        </w:rPr>
        <w:tab/>
      </w:r>
      <w:r>
        <w:rPr>
          <w:sz w:val="28"/>
        </w:rPr>
        <w:t xml:space="preserve">Job No:                                                                              Model No:             </w:t>
      </w:r>
    </w:p>
    <w:p w14:paraId="39C3FC3D" w14:textId="77777777" w:rsidR="00000000" w:rsidRDefault="00000000">
      <w:pPr>
        <w:pStyle w:val="BodyText"/>
        <w:pBdr>
          <w:top w:val="single" w:sz="8" w:space="1" w:color="000000"/>
          <w:left w:val="single" w:sz="8" w:space="1" w:color="000000"/>
          <w:bottom w:val="single" w:sz="8" w:space="1" w:color="000000"/>
          <w:right w:val="single" w:sz="8" w:space="1" w:color="000000"/>
        </w:pBdr>
        <w:spacing w:after="0"/>
        <w:rPr>
          <w:sz w:val="28"/>
        </w:rPr>
      </w:pPr>
      <w:r>
        <w:rPr>
          <w:sz w:val="28"/>
        </w:rPr>
        <w:tab/>
        <w:t>Customer:                                                                         Sl. No:</w:t>
      </w:r>
    </w:p>
    <w:p w14:paraId="2EB083EE" w14:textId="77777777" w:rsidR="00000000" w:rsidRDefault="00000000">
      <w:pPr>
        <w:pStyle w:val="BodyText"/>
        <w:pBdr>
          <w:top w:val="single" w:sz="8" w:space="1" w:color="000000"/>
          <w:left w:val="single" w:sz="8" w:space="1" w:color="000000"/>
          <w:bottom w:val="single" w:sz="8" w:space="1" w:color="000000"/>
          <w:right w:val="single" w:sz="8" w:space="1" w:color="000000"/>
        </w:pBdr>
        <w:spacing w:after="0"/>
        <w:rPr>
          <w:sz w:val="28"/>
        </w:rPr>
      </w:pPr>
      <w:r>
        <w:rPr>
          <w:sz w:val="28"/>
        </w:rPr>
        <w:tab/>
        <w:t>Item  Description :                                                           Qty:</w:t>
      </w:r>
    </w:p>
    <w:p w14:paraId="44C21E26" w14:textId="77777777" w:rsidR="00000000" w:rsidRDefault="00000000">
      <w:pPr>
        <w:pStyle w:val="BodyText"/>
        <w:pBdr>
          <w:top w:val="single" w:sz="8" w:space="1" w:color="000000"/>
          <w:left w:val="single" w:sz="8" w:space="1" w:color="000000"/>
          <w:bottom w:val="single" w:sz="8" w:space="1" w:color="000000"/>
          <w:right w:val="single" w:sz="8" w:space="1" w:color="000000"/>
        </w:pBdr>
        <w:spacing w:after="0"/>
        <w:rPr>
          <w:b/>
          <w:bCs/>
        </w:rPr>
      </w:pPr>
      <w:r>
        <w:rPr>
          <w:sz w:val="28"/>
        </w:rPr>
        <w:tab/>
      </w:r>
    </w:p>
    <w:p w14:paraId="660B65BA" w14:textId="77777777" w:rsidR="00000000" w:rsidRDefault="00000000">
      <w:pPr>
        <w:pStyle w:val="BodyText"/>
        <w:pBdr>
          <w:top w:val="single" w:sz="8" w:space="1" w:color="000000"/>
          <w:left w:val="single" w:sz="8" w:space="1" w:color="000000"/>
          <w:bottom w:val="single" w:sz="8" w:space="1" w:color="000000"/>
          <w:right w:val="single" w:sz="8" w:space="1" w:color="000000"/>
        </w:pBdr>
        <w:spacing w:after="0"/>
      </w:pPr>
      <w:r>
        <w:rPr>
          <w:b/>
          <w:bCs/>
        </w:rPr>
        <w:t>_______________________________________________________________________________________</w:t>
      </w:r>
    </w:p>
    <w:p w14:paraId="5E4A8D2D" w14:textId="77777777" w:rsidR="00000000" w:rsidRDefault="00000000">
      <w:pPr>
        <w:pStyle w:val="BodyText"/>
        <w:pBdr>
          <w:top w:val="single" w:sz="8" w:space="1" w:color="000000"/>
          <w:left w:val="single" w:sz="8" w:space="1" w:color="000000"/>
          <w:bottom w:val="single" w:sz="8" w:space="1" w:color="000000"/>
          <w:right w:val="single" w:sz="8" w:space="1" w:color="000000"/>
        </w:pBdr>
        <w:spacing w:after="0"/>
      </w:pPr>
      <w:r>
        <w:t> </w:t>
      </w:r>
    </w:p>
    <w:p w14:paraId="6D16D3CF" w14:textId="77777777" w:rsidR="00000000" w:rsidRDefault="00000000">
      <w:pPr>
        <w:pStyle w:val="BodyText"/>
        <w:pBdr>
          <w:top w:val="single" w:sz="8" w:space="1" w:color="000000"/>
          <w:left w:val="single" w:sz="8" w:space="1" w:color="000000"/>
          <w:bottom w:val="single" w:sz="8" w:space="1" w:color="000000"/>
          <w:right w:val="single" w:sz="8" w:space="1" w:color="000000"/>
        </w:pBdr>
        <w:spacing w:after="0"/>
      </w:pPr>
      <w:r>
        <w:t> </w:t>
      </w:r>
      <w:r>
        <w:rPr>
          <w:sz w:val="28"/>
        </w:rPr>
        <w:t>Test Readings and Result:</w:t>
      </w:r>
    </w:p>
    <w:p w14:paraId="1FC88B96" w14:textId="77777777" w:rsidR="00000000" w:rsidRDefault="00000000">
      <w:pPr>
        <w:pStyle w:val="BodyText"/>
        <w:pBdr>
          <w:top w:val="single" w:sz="8" w:space="1" w:color="000000"/>
          <w:left w:val="single" w:sz="8" w:space="1" w:color="000000"/>
          <w:bottom w:val="single" w:sz="8" w:space="1" w:color="000000"/>
          <w:right w:val="single" w:sz="8" w:space="1" w:color="000000"/>
        </w:pBdr>
        <w:spacing w:after="0"/>
      </w:pPr>
      <w:r>
        <w:t> </w:t>
      </w:r>
    </w:p>
    <w:p w14:paraId="6B9FB5CF" w14:textId="77777777" w:rsidR="00000000" w:rsidRDefault="00000000">
      <w:pPr>
        <w:pStyle w:val="BodyText"/>
        <w:pBdr>
          <w:top w:val="single" w:sz="8" w:space="1" w:color="000000"/>
          <w:left w:val="single" w:sz="8" w:space="1" w:color="000000"/>
          <w:bottom w:val="single" w:sz="8" w:space="1" w:color="000000"/>
          <w:right w:val="single" w:sz="8" w:space="1" w:color="000000"/>
        </w:pBdr>
        <w:spacing w:after="0"/>
      </w:pPr>
      <w:r>
        <w:t> </w:t>
      </w:r>
    </w:p>
    <w:p w14:paraId="690EA881" w14:textId="77777777" w:rsidR="00000000" w:rsidRDefault="00000000">
      <w:pPr>
        <w:pStyle w:val="BodyText"/>
        <w:pBdr>
          <w:top w:val="single" w:sz="8" w:space="1" w:color="000000"/>
          <w:left w:val="single" w:sz="8" w:space="1" w:color="000000"/>
          <w:bottom w:val="single" w:sz="8" w:space="1" w:color="000000"/>
          <w:right w:val="single" w:sz="8" w:space="1" w:color="000000"/>
        </w:pBdr>
        <w:spacing w:after="0"/>
      </w:pPr>
      <w:r>
        <w:t> </w:t>
      </w:r>
    </w:p>
    <w:p w14:paraId="726342B0" w14:textId="77777777" w:rsidR="00000000" w:rsidRDefault="00000000">
      <w:pPr>
        <w:pStyle w:val="BodyText"/>
        <w:pBdr>
          <w:top w:val="single" w:sz="8" w:space="1" w:color="000000"/>
          <w:left w:val="single" w:sz="8" w:space="1" w:color="000000"/>
          <w:bottom w:val="single" w:sz="8" w:space="1" w:color="000000"/>
          <w:right w:val="single" w:sz="8" w:space="1" w:color="000000"/>
        </w:pBdr>
        <w:spacing w:after="0"/>
      </w:pPr>
      <w:r>
        <w:t> </w:t>
      </w:r>
    </w:p>
    <w:p w14:paraId="6502545E" w14:textId="77777777" w:rsidR="00000000" w:rsidRDefault="00000000">
      <w:pPr>
        <w:pStyle w:val="BodyText"/>
        <w:pBdr>
          <w:top w:val="single" w:sz="8" w:space="1" w:color="000000"/>
          <w:left w:val="single" w:sz="8" w:space="1" w:color="000000"/>
          <w:bottom w:val="single" w:sz="8" w:space="1" w:color="000000"/>
          <w:right w:val="single" w:sz="8" w:space="1" w:color="000000"/>
        </w:pBdr>
        <w:spacing w:after="0"/>
      </w:pPr>
      <w:r>
        <w:t> </w:t>
      </w:r>
    </w:p>
    <w:p w14:paraId="256B92DC" w14:textId="77777777" w:rsidR="00000000" w:rsidRDefault="00000000">
      <w:pPr>
        <w:pStyle w:val="BodyText"/>
        <w:pBdr>
          <w:top w:val="single" w:sz="8" w:space="1" w:color="000000"/>
          <w:left w:val="single" w:sz="8" w:space="1" w:color="000000"/>
          <w:bottom w:val="single" w:sz="8" w:space="1" w:color="000000"/>
          <w:right w:val="single" w:sz="8" w:space="1" w:color="000000"/>
        </w:pBdr>
        <w:spacing w:after="0"/>
      </w:pPr>
      <w:r>
        <w:t> </w:t>
      </w:r>
    </w:p>
    <w:p w14:paraId="2AEDCD4D" w14:textId="77777777" w:rsidR="00000000" w:rsidRDefault="00000000">
      <w:pPr>
        <w:pStyle w:val="BodyText"/>
        <w:pBdr>
          <w:top w:val="single" w:sz="8" w:space="1" w:color="000000"/>
          <w:left w:val="single" w:sz="8" w:space="1" w:color="000000"/>
          <w:bottom w:val="single" w:sz="8" w:space="1" w:color="000000"/>
          <w:right w:val="single" w:sz="8" w:space="1" w:color="000000"/>
        </w:pBdr>
        <w:spacing w:after="0"/>
      </w:pPr>
      <w:r>
        <w:t> </w:t>
      </w:r>
    </w:p>
    <w:p w14:paraId="7FE9D278" w14:textId="77777777" w:rsidR="00000000" w:rsidRDefault="00000000">
      <w:pPr>
        <w:pStyle w:val="BodyText"/>
        <w:pBdr>
          <w:top w:val="single" w:sz="8" w:space="1" w:color="000000"/>
          <w:left w:val="single" w:sz="8" w:space="1" w:color="000000"/>
          <w:bottom w:val="single" w:sz="8" w:space="1" w:color="000000"/>
          <w:right w:val="single" w:sz="8" w:space="1" w:color="000000"/>
        </w:pBdr>
        <w:spacing w:after="0"/>
      </w:pPr>
      <w:r>
        <w:t> 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483C3B15" w14:textId="77777777" w:rsidR="00000000" w:rsidRDefault="00000000">
      <w:pPr>
        <w:pStyle w:val="BodyText"/>
        <w:pBdr>
          <w:top w:val="single" w:sz="8" w:space="1" w:color="000000"/>
          <w:left w:val="single" w:sz="8" w:space="1" w:color="000000"/>
          <w:bottom w:val="single" w:sz="8" w:space="1" w:color="000000"/>
          <w:right w:val="single" w:sz="8" w:space="1" w:color="000000"/>
        </w:pBdr>
        <w:spacing w:after="0"/>
      </w:pPr>
      <w:r>
        <w:t> </w:t>
      </w:r>
    </w:p>
    <w:p w14:paraId="49B36746" w14:textId="77777777" w:rsidR="00000000" w:rsidRDefault="00000000">
      <w:pPr>
        <w:pStyle w:val="BodyText"/>
        <w:pBdr>
          <w:top w:val="single" w:sz="8" w:space="1" w:color="000000"/>
          <w:left w:val="single" w:sz="8" w:space="1" w:color="000000"/>
          <w:bottom w:val="single" w:sz="8" w:space="1" w:color="000000"/>
          <w:right w:val="single" w:sz="8" w:space="1" w:color="000000"/>
        </w:pBdr>
        <w:spacing w:after="0"/>
      </w:pPr>
      <w:r>
        <w:t> </w:t>
      </w:r>
    </w:p>
    <w:p w14:paraId="028DCFAF" w14:textId="77777777" w:rsidR="00000000" w:rsidRDefault="00000000">
      <w:pPr>
        <w:pStyle w:val="BodyText"/>
      </w:pPr>
    </w:p>
    <w:p w14:paraId="15652B98" w14:textId="77777777" w:rsidR="00000000" w:rsidRDefault="00000000">
      <w:pPr>
        <w:pStyle w:val="BodyText"/>
      </w:pPr>
      <w:r>
        <w:t>Tested by:                                                                         </w:t>
      </w:r>
      <w:r>
        <w:tab/>
        <w:t>  Approved by:</w:t>
      </w:r>
    </w:p>
    <w:p w14:paraId="6546107B" w14:textId="77777777" w:rsidR="00000000" w:rsidRDefault="00000000">
      <w:pPr>
        <w:pStyle w:val="BodyText"/>
      </w:pPr>
      <w:r>
        <w:t xml:space="preserve">Date:                                                                                          (HOD-PDN)           </w:t>
      </w:r>
    </w:p>
    <w:p w14:paraId="4BF31A3F" w14:textId="77777777" w:rsidR="00000000" w:rsidRDefault="00000000">
      <w:pPr>
        <w:pStyle w:val="BodyText"/>
        <w:spacing w:before="100" w:after="0"/>
        <w:ind w:left="4320"/>
        <w:rPr>
          <w:rFonts w:ascii="Tahoma" w:hAnsi="Tahoma" w:cs="Tahoma"/>
          <w:b/>
          <w:sz w:val="18"/>
          <w:szCs w:val="20"/>
        </w:rPr>
      </w:pPr>
      <w:r>
        <w:t>               </w:t>
      </w:r>
      <w:r>
        <w:tab/>
      </w:r>
      <w:r>
        <w:tab/>
      </w:r>
      <w:r>
        <w:rPr>
          <w:rFonts w:ascii="Tahoma" w:hAnsi="Tahoma" w:cs="Tahoma"/>
          <w:sz w:val="18"/>
        </w:rPr>
        <w:t>Form No.: R/PP-05/16 Rev 00 Page 1 of  1</w:t>
      </w:r>
    </w:p>
    <w:p w14:paraId="4842BB60" w14:textId="77777777" w:rsidR="00000000" w:rsidRDefault="00000000">
      <w:pPr>
        <w:ind w:firstLine="15"/>
        <w:rPr>
          <w:rFonts w:ascii="Tahoma" w:hAnsi="Tahoma" w:cs="Tahoma"/>
          <w:b/>
          <w:sz w:val="18"/>
          <w:szCs w:val="20"/>
        </w:rPr>
      </w:pPr>
    </w:p>
    <w:p w14:paraId="431B3F92" w14:textId="77777777" w:rsidR="00000000" w:rsidRDefault="00000000">
      <w:pPr>
        <w:sectPr w:rsidR="00000000">
          <w:pgSz w:w="11906" w:h="16838"/>
          <w:pgMar w:top="547" w:right="551" w:bottom="360" w:left="870" w:header="720" w:footer="720" w:gutter="0"/>
          <w:cols w:space="720"/>
          <w:docGrid w:linePitch="360"/>
        </w:sectPr>
      </w:pPr>
    </w:p>
    <w:p w14:paraId="07629AE2" w14:textId="77777777" w:rsidR="00000000" w:rsidRDefault="00000000">
      <w:pPr>
        <w:ind w:firstLine="720"/>
        <w:jc w:val="center"/>
        <w:rPr>
          <w:sz w:val="34"/>
          <w:u w:val="single"/>
        </w:rPr>
      </w:pPr>
      <w:r>
        <w:rPr>
          <w:b/>
          <w:sz w:val="30"/>
          <w:szCs w:val="2"/>
          <w:u w:val="single"/>
        </w:rPr>
        <w:t>PRODUCTION (Transducer)</w:t>
      </w:r>
    </w:p>
    <w:p w14:paraId="6CDC9795" w14:textId="77777777" w:rsidR="00000000" w:rsidRDefault="00000000">
      <w:pPr>
        <w:ind w:firstLine="720"/>
        <w:jc w:val="center"/>
        <w:rPr>
          <w:sz w:val="34"/>
          <w:u w:val="single"/>
        </w:rPr>
      </w:pPr>
    </w:p>
    <w:p w14:paraId="65B013E8" w14:textId="77777777" w:rsidR="00000000" w:rsidRDefault="00000000">
      <w:pPr>
        <w:ind w:firstLine="720"/>
        <w:jc w:val="center"/>
        <w:rPr>
          <w:b/>
          <w:sz w:val="32"/>
        </w:rPr>
      </w:pPr>
      <w:r>
        <w:rPr>
          <w:b/>
          <w:sz w:val="30"/>
          <w:szCs w:val="2"/>
          <w:u w:val="single"/>
        </w:rPr>
        <w:t>DETAIL PRODUCTION PLAN: MONTH:</w:t>
      </w:r>
    </w:p>
    <w:p w14:paraId="2EF890F6" w14:textId="77777777" w:rsidR="00000000" w:rsidRDefault="00000000">
      <w:pPr>
        <w:ind w:firstLine="720"/>
        <w:jc w:val="center"/>
        <w:rPr>
          <w:b/>
          <w:sz w:val="32"/>
        </w:rPr>
      </w:pPr>
    </w:p>
    <w:p w14:paraId="10DDF381" w14:textId="77777777" w:rsidR="00000000" w:rsidRDefault="00000000">
      <w:pPr>
        <w:rPr>
          <w:b/>
          <w:sz w:val="28"/>
          <w:szCs w:val="20"/>
        </w:rPr>
      </w:pPr>
      <w:r>
        <w:rPr>
          <w:b/>
          <w:sz w:val="32"/>
        </w:rPr>
        <w:tab/>
      </w:r>
      <w:r>
        <w:rPr>
          <w:b/>
          <w:sz w:val="32"/>
        </w:rPr>
        <w:tab/>
      </w:r>
      <w:r>
        <w:rPr>
          <w:b/>
          <w:sz w:val="32"/>
        </w:rPr>
        <w:tab/>
      </w:r>
      <w:r>
        <w:rPr>
          <w:b/>
          <w:sz w:val="32"/>
        </w:rPr>
        <w:tab/>
      </w:r>
      <w:r>
        <w:rPr>
          <w:b/>
          <w:sz w:val="32"/>
        </w:rPr>
        <w:tab/>
      </w:r>
      <w:r>
        <w:rPr>
          <w:b/>
          <w:sz w:val="32"/>
        </w:rPr>
        <w:tab/>
      </w:r>
      <w:r>
        <w:rPr>
          <w:b/>
          <w:sz w:val="32"/>
        </w:rPr>
        <w:tab/>
      </w:r>
    </w:p>
    <w:tbl>
      <w:tblPr>
        <w:tblW w:w="0" w:type="auto"/>
        <w:tblInd w:w="385" w:type="dxa"/>
        <w:tblLayout w:type="fixed"/>
        <w:tblLook w:val="0000" w:firstRow="0" w:lastRow="0" w:firstColumn="0" w:lastColumn="0" w:noHBand="0" w:noVBand="0"/>
      </w:tblPr>
      <w:tblGrid>
        <w:gridCol w:w="1257"/>
        <w:gridCol w:w="5406"/>
        <w:gridCol w:w="2160"/>
        <w:gridCol w:w="1530"/>
        <w:gridCol w:w="1620"/>
        <w:gridCol w:w="1580"/>
        <w:gridCol w:w="2360"/>
      </w:tblGrid>
      <w:tr w:rsidR="00000000" w14:paraId="3AC578FB" w14:textId="77777777">
        <w:trPr>
          <w:trHeight w:val="709"/>
        </w:trPr>
        <w:tc>
          <w:tcPr>
            <w:tcW w:w="12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DD34FF1" w14:textId="77777777" w:rsidR="00000000" w:rsidRDefault="00000000">
            <w:pPr>
              <w:snapToGrid w:val="0"/>
              <w:jc w:val="center"/>
              <w:rPr>
                <w:b/>
                <w:sz w:val="28"/>
                <w:szCs w:val="20"/>
              </w:rPr>
            </w:pPr>
            <w:r>
              <w:rPr>
                <w:b/>
                <w:sz w:val="28"/>
                <w:szCs w:val="20"/>
              </w:rPr>
              <w:t>J.O.No.</w:t>
            </w:r>
          </w:p>
        </w:tc>
        <w:tc>
          <w:tcPr>
            <w:tcW w:w="540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EAE8D3F" w14:textId="77777777" w:rsidR="00000000" w:rsidRDefault="00000000">
            <w:pPr>
              <w:snapToGrid w:val="0"/>
              <w:jc w:val="center"/>
              <w:rPr>
                <w:b/>
                <w:sz w:val="28"/>
                <w:szCs w:val="20"/>
              </w:rPr>
            </w:pPr>
            <w:r>
              <w:rPr>
                <w:b/>
                <w:sz w:val="28"/>
                <w:szCs w:val="20"/>
              </w:rPr>
              <w:t>Customer</w:t>
            </w:r>
          </w:p>
        </w:tc>
        <w:tc>
          <w:tcPr>
            <w:tcW w:w="21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96D624F" w14:textId="77777777" w:rsidR="00000000" w:rsidRDefault="00000000">
            <w:pPr>
              <w:snapToGrid w:val="0"/>
              <w:jc w:val="center"/>
              <w:rPr>
                <w:b/>
                <w:sz w:val="28"/>
                <w:szCs w:val="20"/>
              </w:rPr>
            </w:pPr>
            <w:r>
              <w:rPr>
                <w:b/>
                <w:sz w:val="28"/>
                <w:szCs w:val="20"/>
              </w:rPr>
              <w:t>Model</w:t>
            </w:r>
          </w:p>
        </w:tc>
        <w:tc>
          <w:tcPr>
            <w:tcW w:w="15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46141EB" w14:textId="77777777" w:rsidR="00000000" w:rsidRDefault="00000000">
            <w:pPr>
              <w:snapToGrid w:val="0"/>
              <w:jc w:val="center"/>
              <w:rPr>
                <w:b/>
                <w:sz w:val="28"/>
                <w:szCs w:val="20"/>
              </w:rPr>
            </w:pPr>
            <w:r>
              <w:rPr>
                <w:b/>
                <w:sz w:val="28"/>
                <w:szCs w:val="20"/>
              </w:rPr>
              <w:t>QTY.</w:t>
            </w:r>
          </w:p>
        </w:tc>
        <w:tc>
          <w:tcPr>
            <w:tcW w:w="32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22AD0AE" w14:textId="77777777" w:rsidR="00000000" w:rsidRDefault="00000000">
            <w:pPr>
              <w:snapToGrid w:val="0"/>
              <w:jc w:val="center"/>
              <w:rPr>
                <w:b/>
                <w:sz w:val="28"/>
                <w:szCs w:val="20"/>
              </w:rPr>
            </w:pPr>
            <w:r>
              <w:rPr>
                <w:b/>
                <w:sz w:val="28"/>
                <w:szCs w:val="20"/>
              </w:rPr>
              <w:t>DATE</w:t>
            </w:r>
          </w:p>
        </w:tc>
        <w:tc>
          <w:tcPr>
            <w:tcW w:w="23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F9463CD" w14:textId="77777777" w:rsidR="00000000" w:rsidRDefault="00000000">
            <w:pPr>
              <w:snapToGrid w:val="0"/>
              <w:jc w:val="center"/>
            </w:pPr>
            <w:r>
              <w:rPr>
                <w:b/>
                <w:sz w:val="28"/>
                <w:szCs w:val="20"/>
              </w:rPr>
              <w:t>REMARKS</w:t>
            </w:r>
          </w:p>
        </w:tc>
      </w:tr>
      <w:tr w:rsidR="00000000" w14:paraId="484326B9" w14:textId="77777777">
        <w:trPr>
          <w:trHeight w:val="415"/>
        </w:trPr>
        <w:tc>
          <w:tcPr>
            <w:tcW w:w="1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4BF06EE" w14:textId="77777777" w:rsidR="00000000" w:rsidRDefault="00000000">
            <w:pPr>
              <w:snapToGrid w:val="0"/>
            </w:pPr>
          </w:p>
        </w:tc>
        <w:tc>
          <w:tcPr>
            <w:tcW w:w="54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F79B8D1" w14:textId="77777777" w:rsidR="00000000" w:rsidRDefault="00000000">
            <w:pPr>
              <w:snapToGrid w:val="0"/>
            </w:pPr>
          </w:p>
        </w:tc>
        <w:tc>
          <w:tcPr>
            <w:tcW w:w="21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BB41A65" w14:textId="77777777" w:rsidR="00000000" w:rsidRDefault="00000000">
            <w:pPr>
              <w:snapToGrid w:val="0"/>
            </w:pPr>
          </w:p>
        </w:tc>
        <w:tc>
          <w:tcPr>
            <w:tcW w:w="15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76560E5" w14:textId="77777777" w:rsidR="00000000" w:rsidRDefault="00000000">
            <w:pPr>
              <w:snapToGrid w:val="0"/>
            </w:pP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743009E" w14:textId="77777777" w:rsidR="00000000" w:rsidRDefault="00000000">
            <w:pPr>
              <w:snapToGrid w:val="0"/>
              <w:jc w:val="center"/>
              <w:rPr>
                <w:b/>
                <w:sz w:val="28"/>
                <w:szCs w:val="20"/>
              </w:rPr>
            </w:pPr>
            <w:r>
              <w:rPr>
                <w:b/>
                <w:sz w:val="28"/>
                <w:szCs w:val="20"/>
              </w:rPr>
              <w:t>PLANNED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07B758D" w14:textId="77777777" w:rsidR="00000000" w:rsidRDefault="00000000">
            <w:pPr>
              <w:snapToGrid w:val="0"/>
              <w:jc w:val="center"/>
            </w:pPr>
            <w:r>
              <w:rPr>
                <w:b/>
                <w:sz w:val="28"/>
                <w:szCs w:val="20"/>
              </w:rPr>
              <w:t>ACTUAL</w:t>
            </w:r>
          </w:p>
        </w:tc>
        <w:tc>
          <w:tcPr>
            <w:tcW w:w="23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B599F5A" w14:textId="77777777" w:rsidR="00000000" w:rsidRDefault="00000000">
            <w:pPr>
              <w:snapToGrid w:val="0"/>
            </w:pPr>
          </w:p>
        </w:tc>
      </w:tr>
      <w:tr w:rsidR="00000000" w14:paraId="11D81BA8" w14:textId="77777777">
        <w:trPr>
          <w:trHeight w:val="750"/>
        </w:trPr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33157AE" w14:textId="77777777" w:rsidR="00000000" w:rsidRDefault="00000000">
            <w:pPr>
              <w:snapToGrid w:val="0"/>
              <w:rPr>
                <w:b/>
                <w:sz w:val="32"/>
              </w:rPr>
            </w:pPr>
          </w:p>
        </w:tc>
        <w:tc>
          <w:tcPr>
            <w:tcW w:w="5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6FD8B33" w14:textId="77777777" w:rsidR="00000000" w:rsidRDefault="00000000">
            <w:pPr>
              <w:snapToGrid w:val="0"/>
              <w:rPr>
                <w:b/>
                <w:sz w:val="32"/>
              </w:rPr>
            </w:pP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7D1E6F6" w14:textId="77777777" w:rsidR="00000000" w:rsidRDefault="00000000">
            <w:pPr>
              <w:snapToGrid w:val="0"/>
              <w:rPr>
                <w:b/>
                <w:sz w:val="32"/>
              </w:rPr>
            </w:pP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A96577C" w14:textId="77777777" w:rsidR="00000000" w:rsidRDefault="00000000">
            <w:pPr>
              <w:snapToGrid w:val="0"/>
              <w:rPr>
                <w:b/>
                <w:sz w:val="32"/>
              </w:rPr>
            </w:pP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4A7345E" w14:textId="77777777" w:rsidR="00000000" w:rsidRDefault="00000000">
            <w:pPr>
              <w:snapToGrid w:val="0"/>
              <w:rPr>
                <w:b/>
                <w:sz w:val="32"/>
              </w:rPr>
            </w:pP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D90F1F5" w14:textId="77777777" w:rsidR="00000000" w:rsidRDefault="00000000">
            <w:pPr>
              <w:snapToGrid w:val="0"/>
              <w:rPr>
                <w:b/>
                <w:sz w:val="32"/>
              </w:rPr>
            </w:pP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9F2EED" w14:textId="77777777" w:rsidR="00000000" w:rsidRDefault="00000000">
            <w:pPr>
              <w:snapToGrid w:val="0"/>
              <w:rPr>
                <w:b/>
                <w:sz w:val="32"/>
              </w:rPr>
            </w:pPr>
          </w:p>
        </w:tc>
      </w:tr>
      <w:tr w:rsidR="00000000" w14:paraId="2BA78CD0" w14:textId="77777777">
        <w:trPr>
          <w:trHeight w:val="750"/>
        </w:trPr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AA9C28A" w14:textId="77777777" w:rsidR="00000000" w:rsidRDefault="00000000">
            <w:pPr>
              <w:snapToGrid w:val="0"/>
              <w:rPr>
                <w:b/>
                <w:sz w:val="32"/>
              </w:rPr>
            </w:pPr>
          </w:p>
        </w:tc>
        <w:tc>
          <w:tcPr>
            <w:tcW w:w="5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D98FF0D" w14:textId="77777777" w:rsidR="00000000" w:rsidRDefault="00000000">
            <w:pPr>
              <w:snapToGrid w:val="0"/>
              <w:rPr>
                <w:b/>
                <w:sz w:val="32"/>
              </w:rPr>
            </w:pP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17D642D" w14:textId="77777777" w:rsidR="00000000" w:rsidRDefault="00000000">
            <w:pPr>
              <w:snapToGrid w:val="0"/>
              <w:rPr>
                <w:b/>
                <w:sz w:val="32"/>
              </w:rPr>
            </w:pP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278CCA4" w14:textId="77777777" w:rsidR="00000000" w:rsidRDefault="00000000">
            <w:pPr>
              <w:snapToGrid w:val="0"/>
              <w:rPr>
                <w:b/>
                <w:sz w:val="32"/>
              </w:rPr>
            </w:pP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F4F958F" w14:textId="77777777" w:rsidR="00000000" w:rsidRDefault="00000000">
            <w:pPr>
              <w:snapToGrid w:val="0"/>
              <w:rPr>
                <w:b/>
                <w:sz w:val="32"/>
              </w:rPr>
            </w:pP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B29560F" w14:textId="77777777" w:rsidR="00000000" w:rsidRDefault="00000000">
            <w:pPr>
              <w:snapToGrid w:val="0"/>
              <w:rPr>
                <w:b/>
                <w:sz w:val="32"/>
              </w:rPr>
            </w:pP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D73F63" w14:textId="77777777" w:rsidR="00000000" w:rsidRDefault="00000000">
            <w:pPr>
              <w:snapToGrid w:val="0"/>
              <w:rPr>
                <w:b/>
                <w:sz w:val="32"/>
              </w:rPr>
            </w:pPr>
          </w:p>
        </w:tc>
      </w:tr>
      <w:tr w:rsidR="00000000" w14:paraId="24E21828" w14:textId="77777777">
        <w:trPr>
          <w:trHeight w:val="750"/>
        </w:trPr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5D1C4DA" w14:textId="77777777" w:rsidR="00000000" w:rsidRDefault="00000000">
            <w:pPr>
              <w:snapToGrid w:val="0"/>
              <w:rPr>
                <w:b/>
                <w:sz w:val="32"/>
              </w:rPr>
            </w:pPr>
          </w:p>
        </w:tc>
        <w:tc>
          <w:tcPr>
            <w:tcW w:w="5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B79CF5C" w14:textId="77777777" w:rsidR="00000000" w:rsidRDefault="00000000">
            <w:pPr>
              <w:snapToGrid w:val="0"/>
              <w:rPr>
                <w:b/>
                <w:sz w:val="32"/>
              </w:rPr>
            </w:pP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B14F967" w14:textId="77777777" w:rsidR="00000000" w:rsidRDefault="00000000">
            <w:pPr>
              <w:snapToGrid w:val="0"/>
              <w:rPr>
                <w:b/>
                <w:sz w:val="32"/>
              </w:rPr>
            </w:pP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EB0BD5C" w14:textId="77777777" w:rsidR="00000000" w:rsidRDefault="00000000">
            <w:pPr>
              <w:snapToGrid w:val="0"/>
              <w:rPr>
                <w:b/>
                <w:sz w:val="32"/>
              </w:rPr>
            </w:pP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D5D3D33" w14:textId="77777777" w:rsidR="00000000" w:rsidRDefault="00000000">
            <w:pPr>
              <w:snapToGrid w:val="0"/>
              <w:rPr>
                <w:b/>
                <w:sz w:val="32"/>
              </w:rPr>
            </w:pP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D01B202" w14:textId="77777777" w:rsidR="00000000" w:rsidRDefault="00000000">
            <w:pPr>
              <w:snapToGrid w:val="0"/>
              <w:rPr>
                <w:b/>
                <w:sz w:val="32"/>
              </w:rPr>
            </w:pP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16C075" w14:textId="77777777" w:rsidR="00000000" w:rsidRDefault="00000000">
            <w:pPr>
              <w:snapToGrid w:val="0"/>
              <w:rPr>
                <w:b/>
                <w:sz w:val="32"/>
              </w:rPr>
            </w:pPr>
          </w:p>
        </w:tc>
      </w:tr>
      <w:tr w:rsidR="00000000" w14:paraId="0D16784A" w14:textId="77777777">
        <w:trPr>
          <w:trHeight w:val="750"/>
        </w:trPr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0C56D3B" w14:textId="77777777" w:rsidR="00000000" w:rsidRDefault="00000000">
            <w:pPr>
              <w:snapToGrid w:val="0"/>
              <w:rPr>
                <w:b/>
                <w:sz w:val="32"/>
              </w:rPr>
            </w:pPr>
          </w:p>
        </w:tc>
        <w:tc>
          <w:tcPr>
            <w:tcW w:w="5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0FC3AD7" w14:textId="77777777" w:rsidR="00000000" w:rsidRDefault="00000000">
            <w:pPr>
              <w:snapToGrid w:val="0"/>
              <w:rPr>
                <w:b/>
                <w:sz w:val="32"/>
              </w:rPr>
            </w:pP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76A0BBE" w14:textId="77777777" w:rsidR="00000000" w:rsidRDefault="00000000">
            <w:pPr>
              <w:snapToGrid w:val="0"/>
              <w:rPr>
                <w:b/>
                <w:sz w:val="32"/>
              </w:rPr>
            </w:pP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A51565B" w14:textId="77777777" w:rsidR="00000000" w:rsidRDefault="00000000">
            <w:pPr>
              <w:snapToGrid w:val="0"/>
              <w:rPr>
                <w:b/>
                <w:sz w:val="32"/>
              </w:rPr>
            </w:pP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D6AE0A9" w14:textId="77777777" w:rsidR="00000000" w:rsidRDefault="00000000">
            <w:pPr>
              <w:snapToGrid w:val="0"/>
              <w:rPr>
                <w:b/>
                <w:sz w:val="32"/>
              </w:rPr>
            </w:pP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8399A0D" w14:textId="77777777" w:rsidR="00000000" w:rsidRDefault="00000000">
            <w:pPr>
              <w:snapToGrid w:val="0"/>
              <w:rPr>
                <w:b/>
                <w:sz w:val="32"/>
              </w:rPr>
            </w:pP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D7925A" w14:textId="77777777" w:rsidR="00000000" w:rsidRDefault="00000000">
            <w:pPr>
              <w:snapToGrid w:val="0"/>
              <w:rPr>
                <w:b/>
                <w:sz w:val="32"/>
              </w:rPr>
            </w:pPr>
          </w:p>
        </w:tc>
      </w:tr>
      <w:tr w:rsidR="00000000" w14:paraId="5C40603C" w14:textId="77777777">
        <w:trPr>
          <w:trHeight w:val="750"/>
        </w:trPr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2117072" w14:textId="77777777" w:rsidR="00000000" w:rsidRDefault="00000000">
            <w:pPr>
              <w:snapToGrid w:val="0"/>
              <w:rPr>
                <w:b/>
                <w:sz w:val="32"/>
              </w:rPr>
            </w:pPr>
          </w:p>
        </w:tc>
        <w:tc>
          <w:tcPr>
            <w:tcW w:w="5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2139CC7" w14:textId="77777777" w:rsidR="00000000" w:rsidRDefault="00000000">
            <w:pPr>
              <w:snapToGrid w:val="0"/>
              <w:rPr>
                <w:b/>
                <w:sz w:val="32"/>
              </w:rPr>
            </w:pP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572768E" w14:textId="77777777" w:rsidR="00000000" w:rsidRDefault="00000000">
            <w:pPr>
              <w:snapToGrid w:val="0"/>
              <w:rPr>
                <w:b/>
                <w:sz w:val="32"/>
              </w:rPr>
            </w:pP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33AED85" w14:textId="77777777" w:rsidR="00000000" w:rsidRDefault="00000000">
            <w:pPr>
              <w:snapToGrid w:val="0"/>
              <w:rPr>
                <w:b/>
                <w:sz w:val="32"/>
              </w:rPr>
            </w:pP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6B6C92D" w14:textId="77777777" w:rsidR="00000000" w:rsidRDefault="00000000">
            <w:pPr>
              <w:snapToGrid w:val="0"/>
              <w:rPr>
                <w:b/>
                <w:sz w:val="32"/>
              </w:rPr>
            </w:pP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D50B696" w14:textId="77777777" w:rsidR="00000000" w:rsidRDefault="00000000">
            <w:pPr>
              <w:snapToGrid w:val="0"/>
              <w:rPr>
                <w:b/>
                <w:sz w:val="32"/>
              </w:rPr>
            </w:pP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79806A" w14:textId="77777777" w:rsidR="00000000" w:rsidRDefault="00000000">
            <w:pPr>
              <w:snapToGrid w:val="0"/>
              <w:rPr>
                <w:b/>
                <w:sz w:val="32"/>
              </w:rPr>
            </w:pPr>
          </w:p>
        </w:tc>
      </w:tr>
      <w:tr w:rsidR="00000000" w14:paraId="133E2369" w14:textId="77777777">
        <w:trPr>
          <w:trHeight w:val="750"/>
        </w:trPr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CB8D635" w14:textId="77777777" w:rsidR="00000000" w:rsidRDefault="00000000">
            <w:pPr>
              <w:snapToGrid w:val="0"/>
              <w:rPr>
                <w:b/>
                <w:sz w:val="32"/>
              </w:rPr>
            </w:pPr>
          </w:p>
        </w:tc>
        <w:tc>
          <w:tcPr>
            <w:tcW w:w="5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9FE851F" w14:textId="77777777" w:rsidR="00000000" w:rsidRDefault="00000000">
            <w:pPr>
              <w:snapToGrid w:val="0"/>
              <w:rPr>
                <w:b/>
                <w:sz w:val="32"/>
              </w:rPr>
            </w:pP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445D63F" w14:textId="77777777" w:rsidR="00000000" w:rsidRDefault="00000000">
            <w:pPr>
              <w:snapToGrid w:val="0"/>
              <w:rPr>
                <w:b/>
                <w:sz w:val="32"/>
              </w:rPr>
            </w:pP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638FC83" w14:textId="77777777" w:rsidR="00000000" w:rsidRDefault="00000000">
            <w:pPr>
              <w:snapToGrid w:val="0"/>
              <w:rPr>
                <w:b/>
                <w:sz w:val="32"/>
              </w:rPr>
            </w:pP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33C0E53" w14:textId="77777777" w:rsidR="00000000" w:rsidRDefault="00000000">
            <w:pPr>
              <w:snapToGrid w:val="0"/>
              <w:rPr>
                <w:b/>
                <w:sz w:val="32"/>
              </w:rPr>
            </w:pP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1FE4CBD" w14:textId="77777777" w:rsidR="00000000" w:rsidRDefault="00000000">
            <w:pPr>
              <w:snapToGrid w:val="0"/>
              <w:rPr>
                <w:b/>
                <w:sz w:val="32"/>
              </w:rPr>
            </w:pP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D2A62F" w14:textId="77777777" w:rsidR="00000000" w:rsidRDefault="00000000">
            <w:pPr>
              <w:snapToGrid w:val="0"/>
              <w:rPr>
                <w:b/>
                <w:sz w:val="32"/>
              </w:rPr>
            </w:pPr>
          </w:p>
        </w:tc>
      </w:tr>
      <w:tr w:rsidR="00000000" w14:paraId="5D26C8D4" w14:textId="77777777">
        <w:trPr>
          <w:trHeight w:val="750"/>
        </w:trPr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1E11E74" w14:textId="77777777" w:rsidR="00000000" w:rsidRDefault="00000000">
            <w:pPr>
              <w:snapToGrid w:val="0"/>
              <w:rPr>
                <w:b/>
                <w:sz w:val="32"/>
              </w:rPr>
            </w:pPr>
          </w:p>
        </w:tc>
        <w:tc>
          <w:tcPr>
            <w:tcW w:w="5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45A2188" w14:textId="77777777" w:rsidR="00000000" w:rsidRDefault="00000000">
            <w:pPr>
              <w:snapToGrid w:val="0"/>
              <w:rPr>
                <w:b/>
                <w:sz w:val="32"/>
              </w:rPr>
            </w:pP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0C52CA1" w14:textId="77777777" w:rsidR="00000000" w:rsidRDefault="00000000">
            <w:pPr>
              <w:snapToGrid w:val="0"/>
              <w:rPr>
                <w:b/>
                <w:sz w:val="32"/>
              </w:rPr>
            </w:pP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74E0E9B" w14:textId="77777777" w:rsidR="00000000" w:rsidRDefault="00000000">
            <w:pPr>
              <w:snapToGrid w:val="0"/>
              <w:rPr>
                <w:b/>
                <w:sz w:val="32"/>
              </w:rPr>
            </w:pP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8931C49" w14:textId="77777777" w:rsidR="00000000" w:rsidRDefault="00000000">
            <w:pPr>
              <w:snapToGrid w:val="0"/>
              <w:rPr>
                <w:b/>
                <w:sz w:val="32"/>
              </w:rPr>
            </w:pP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EB0FD67" w14:textId="77777777" w:rsidR="00000000" w:rsidRDefault="00000000">
            <w:pPr>
              <w:snapToGrid w:val="0"/>
              <w:rPr>
                <w:b/>
                <w:sz w:val="32"/>
              </w:rPr>
            </w:pP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F62CEF" w14:textId="77777777" w:rsidR="00000000" w:rsidRDefault="00000000">
            <w:pPr>
              <w:snapToGrid w:val="0"/>
              <w:rPr>
                <w:b/>
                <w:sz w:val="32"/>
              </w:rPr>
            </w:pPr>
          </w:p>
        </w:tc>
      </w:tr>
      <w:tr w:rsidR="00000000" w14:paraId="57A1C5D0" w14:textId="77777777">
        <w:trPr>
          <w:trHeight w:val="750"/>
        </w:trPr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3F35E88" w14:textId="77777777" w:rsidR="00000000" w:rsidRDefault="00000000">
            <w:pPr>
              <w:snapToGrid w:val="0"/>
              <w:rPr>
                <w:b/>
                <w:sz w:val="32"/>
              </w:rPr>
            </w:pPr>
          </w:p>
        </w:tc>
        <w:tc>
          <w:tcPr>
            <w:tcW w:w="5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A7E685E" w14:textId="77777777" w:rsidR="00000000" w:rsidRDefault="00000000">
            <w:pPr>
              <w:snapToGrid w:val="0"/>
              <w:rPr>
                <w:b/>
                <w:sz w:val="32"/>
              </w:rPr>
            </w:pP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E769345" w14:textId="77777777" w:rsidR="00000000" w:rsidRDefault="00000000">
            <w:pPr>
              <w:snapToGrid w:val="0"/>
              <w:rPr>
                <w:b/>
                <w:sz w:val="32"/>
              </w:rPr>
            </w:pP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5FCB5F4" w14:textId="77777777" w:rsidR="00000000" w:rsidRDefault="00000000">
            <w:pPr>
              <w:snapToGrid w:val="0"/>
              <w:rPr>
                <w:b/>
                <w:sz w:val="32"/>
              </w:rPr>
            </w:pP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ADD1D17" w14:textId="77777777" w:rsidR="00000000" w:rsidRDefault="00000000">
            <w:pPr>
              <w:snapToGrid w:val="0"/>
              <w:rPr>
                <w:b/>
                <w:sz w:val="32"/>
              </w:rPr>
            </w:pP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FB1F830" w14:textId="77777777" w:rsidR="00000000" w:rsidRDefault="00000000">
            <w:pPr>
              <w:snapToGrid w:val="0"/>
              <w:rPr>
                <w:b/>
                <w:sz w:val="32"/>
              </w:rPr>
            </w:pP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8B1498" w14:textId="77777777" w:rsidR="00000000" w:rsidRDefault="00000000">
            <w:pPr>
              <w:snapToGrid w:val="0"/>
              <w:rPr>
                <w:b/>
                <w:sz w:val="32"/>
              </w:rPr>
            </w:pPr>
          </w:p>
        </w:tc>
      </w:tr>
      <w:tr w:rsidR="00000000" w14:paraId="68052929" w14:textId="77777777">
        <w:trPr>
          <w:trHeight w:val="750"/>
        </w:trPr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42E980C" w14:textId="77777777" w:rsidR="00000000" w:rsidRDefault="00000000">
            <w:pPr>
              <w:snapToGrid w:val="0"/>
              <w:rPr>
                <w:b/>
                <w:sz w:val="32"/>
              </w:rPr>
            </w:pPr>
          </w:p>
        </w:tc>
        <w:tc>
          <w:tcPr>
            <w:tcW w:w="5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A8BFC3F" w14:textId="77777777" w:rsidR="00000000" w:rsidRDefault="00000000">
            <w:pPr>
              <w:snapToGrid w:val="0"/>
              <w:rPr>
                <w:b/>
                <w:sz w:val="32"/>
              </w:rPr>
            </w:pP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758C857" w14:textId="77777777" w:rsidR="00000000" w:rsidRDefault="00000000">
            <w:pPr>
              <w:snapToGrid w:val="0"/>
              <w:rPr>
                <w:b/>
                <w:sz w:val="32"/>
              </w:rPr>
            </w:pP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40A8813" w14:textId="77777777" w:rsidR="00000000" w:rsidRDefault="00000000">
            <w:pPr>
              <w:snapToGrid w:val="0"/>
              <w:rPr>
                <w:b/>
                <w:sz w:val="32"/>
              </w:rPr>
            </w:pP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3130BE7" w14:textId="77777777" w:rsidR="00000000" w:rsidRDefault="00000000">
            <w:pPr>
              <w:snapToGrid w:val="0"/>
              <w:rPr>
                <w:b/>
                <w:sz w:val="32"/>
              </w:rPr>
            </w:pP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CBC964D" w14:textId="77777777" w:rsidR="00000000" w:rsidRDefault="00000000">
            <w:pPr>
              <w:snapToGrid w:val="0"/>
              <w:rPr>
                <w:b/>
                <w:sz w:val="32"/>
              </w:rPr>
            </w:pP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DEEBB4" w14:textId="77777777" w:rsidR="00000000" w:rsidRDefault="00000000">
            <w:pPr>
              <w:snapToGrid w:val="0"/>
              <w:rPr>
                <w:b/>
                <w:sz w:val="32"/>
              </w:rPr>
            </w:pPr>
          </w:p>
        </w:tc>
      </w:tr>
    </w:tbl>
    <w:p w14:paraId="290902C1" w14:textId="77777777" w:rsidR="00000000" w:rsidRDefault="00000000">
      <w:pPr>
        <w:ind w:firstLine="720"/>
        <w:rPr>
          <w:b/>
          <w:sz w:val="32"/>
        </w:rPr>
      </w:pPr>
      <w:r>
        <w:rPr>
          <w:b/>
          <w:sz w:val="32"/>
        </w:rPr>
        <w:t>PREPARED BY:</w:t>
      </w:r>
      <w:r>
        <w:rPr>
          <w:b/>
          <w:sz w:val="32"/>
        </w:rPr>
        <w:tab/>
      </w:r>
      <w:r>
        <w:rPr>
          <w:b/>
          <w:sz w:val="32"/>
        </w:rPr>
        <w:tab/>
      </w:r>
      <w:r>
        <w:rPr>
          <w:b/>
          <w:sz w:val="32"/>
        </w:rPr>
        <w:tab/>
      </w:r>
      <w:r>
        <w:rPr>
          <w:b/>
          <w:sz w:val="32"/>
        </w:rPr>
        <w:tab/>
      </w:r>
      <w:r>
        <w:rPr>
          <w:b/>
          <w:sz w:val="32"/>
        </w:rPr>
        <w:tab/>
      </w:r>
      <w:r>
        <w:rPr>
          <w:b/>
          <w:sz w:val="32"/>
        </w:rPr>
        <w:tab/>
      </w:r>
      <w:r>
        <w:rPr>
          <w:b/>
          <w:sz w:val="32"/>
        </w:rPr>
        <w:tab/>
      </w:r>
      <w:r>
        <w:rPr>
          <w:b/>
          <w:sz w:val="32"/>
        </w:rPr>
        <w:tab/>
      </w:r>
      <w:r>
        <w:rPr>
          <w:b/>
          <w:sz w:val="32"/>
        </w:rPr>
        <w:tab/>
      </w:r>
      <w:r>
        <w:rPr>
          <w:b/>
          <w:sz w:val="32"/>
        </w:rPr>
        <w:tab/>
      </w:r>
      <w:r>
        <w:rPr>
          <w:b/>
          <w:sz w:val="32"/>
        </w:rPr>
        <w:tab/>
      </w:r>
      <w:r>
        <w:rPr>
          <w:b/>
          <w:sz w:val="32"/>
        </w:rPr>
        <w:tab/>
        <w:t>APPROVED BY:</w:t>
      </w:r>
    </w:p>
    <w:p w14:paraId="59BB7F6D" w14:textId="77777777" w:rsidR="00000000" w:rsidRDefault="00000000">
      <w:pPr>
        <w:ind w:firstLine="720"/>
        <w:rPr>
          <w:sz w:val="32"/>
        </w:rPr>
      </w:pPr>
      <w:r>
        <w:rPr>
          <w:b/>
          <w:sz w:val="32"/>
        </w:rPr>
        <w:t>(PDN-IN-CHARGE)</w:t>
      </w:r>
      <w:r>
        <w:rPr>
          <w:b/>
          <w:sz w:val="32"/>
        </w:rPr>
        <w:tab/>
      </w:r>
      <w:r>
        <w:rPr>
          <w:b/>
          <w:sz w:val="32"/>
        </w:rPr>
        <w:tab/>
      </w:r>
      <w:r>
        <w:rPr>
          <w:b/>
          <w:sz w:val="32"/>
        </w:rPr>
        <w:tab/>
      </w:r>
      <w:r>
        <w:rPr>
          <w:b/>
          <w:sz w:val="32"/>
        </w:rPr>
        <w:tab/>
      </w:r>
      <w:r>
        <w:rPr>
          <w:b/>
          <w:sz w:val="32"/>
        </w:rPr>
        <w:tab/>
      </w:r>
      <w:r>
        <w:rPr>
          <w:b/>
          <w:sz w:val="32"/>
        </w:rPr>
        <w:tab/>
      </w:r>
      <w:r>
        <w:rPr>
          <w:b/>
          <w:sz w:val="32"/>
        </w:rPr>
        <w:tab/>
      </w:r>
      <w:r>
        <w:rPr>
          <w:b/>
          <w:sz w:val="32"/>
        </w:rPr>
        <w:tab/>
      </w:r>
      <w:r>
        <w:rPr>
          <w:b/>
          <w:sz w:val="32"/>
        </w:rPr>
        <w:tab/>
      </w:r>
      <w:r>
        <w:rPr>
          <w:b/>
          <w:sz w:val="32"/>
        </w:rPr>
        <w:tab/>
      </w:r>
      <w:r>
        <w:rPr>
          <w:b/>
          <w:sz w:val="32"/>
        </w:rPr>
        <w:tab/>
      </w:r>
      <w:r>
        <w:rPr>
          <w:b/>
          <w:sz w:val="32"/>
        </w:rPr>
        <w:tab/>
        <w:t>(HOD - PDN)</w:t>
      </w:r>
    </w:p>
    <w:p w14:paraId="09146639" w14:textId="77777777" w:rsidR="00000000" w:rsidRDefault="00000000">
      <w:pPr>
        <w:tabs>
          <w:tab w:val="left" w:pos="11620"/>
        </w:tabs>
      </w:pPr>
      <w:r>
        <w:rPr>
          <w:sz w:val="32"/>
        </w:rPr>
        <w:t xml:space="preserve">                                                                                                                                             </w:t>
      </w:r>
      <w:r>
        <w:rPr>
          <w:rFonts w:ascii="Tahoma" w:hAnsi="Tahoma" w:cs="Tahoma"/>
          <w:b/>
          <w:sz w:val="22"/>
          <w:szCs w:val="20"/>
        </w:rPr>
        <w:t>Form No.  : R/PP-05/02/REV 00 Pg 1 of 1</w:t>
      </w:r>
    </w:p>
    <w:p w14:paraId="6EA24237" w14:textId="4A137E9B" w:rsidR="00000000" w:rsidRDefault="00805EB0">
      <w:pPr>
        <w:tabs>
          <w:tab w:val="left" w:pos="11620"/>
        </w:tabs>
        <w:rPr>
          <w:rFonts w:ascii="Tahoma" w:hAnsi="Tahoma" w:cs="Tahoma"/>
          <w:b/>
          <w:szCs w:val="20"/>
        </w:rPr>
      </w:pPr>
      <w:r>
        <w:rPr>
          <w:noProof/>
        </w:rPr>
        <mc:AlternateContent>
          <mc:Choice Requires="wps">
            <w:drawing>
              <wp:anchor distT="0" distB="0" distL="0" distR="114300" simplePos="0" relativeHeight="251658240" behindDoc="0" locked="0" layoutInCell="1" allowOverlap="1" wp14:anchorId="0CC66164" wp14:editId="2684A750">
                <wp:simplePos x="0" y="0"/>
                <wp:positionH relativeFrom="margin">
                  <wp:posOffset>-71755</wp:posOffset>
                </wp:positionH>
                <wp:positionV relativeFrom="paragraph">
                  <wp:posOffset>-167640</wp:posOffset>
                </wp:positionV>
                <wp:extent cx="10192385" cy="6633210"/>
                <wp:effectExtent l="8890" t="8255" r="0" b="6985"/>
                <wp:wrapSquare wrapText="largest"/>
                <wp:docPr id="1126492090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192385" cy="663321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08" w:type="dxa"/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2301"/>
                              <w:gridCol w:w="2301"/>
                              <w:gridCol w:w="2301"/>
                              <w:gridCol w:w="2301"/>
                              <w:gridCol w:w="2302"/>
                              <w:gridCol w:w="2301"/>
                              <w:gridCol w:w="3004"/>
                            </w:tblGrid>
                            <w:tr w:rsidR="00000000" w14:paraId="059F5C4D" w14:textId="77777777">
                              <w:trPr>
                                <w:trHeight w:val="989"/>
                              </w:trPr>
                              <w:tc>
                                <w:tcPr>
                                  <w:tcW w:w="16811" w:type="dxa"/>
                                  <w:gridSpan w:val="7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3F219008" w14:textId="77777777" w:rsidR="00000000" w:rsidRDefault="00000000">
                                  <w:pPr>
                                    <w:tabs>
                                      <w:tab w:val="left" w:pos="11620"/>
                                    </w:tabs>
                                    <w:snapToGrid w:val="0"/>
                                    <w:jc w:val="center"/>
                                    <w:rPr>
                                      <w:b/>
                                      <w:sz w:val="32"/>
                                    </w:rPr>
                                  </w:pPr>
                                  <w:r>
                                    <w:rPr>
                                      <w:b/>
                                      <w:sz w:val="36"/>
                                    </w:rPr>
                                    <w:t>TRANSDUCER PRODUCTION PERFORMANCE INDEX                  YEAR-</w:t>
                                  </w:r>
                                </w:p>
                              </w:tc>
                            </w:tr>
                            <w:tr w:rsidR="00000000" w14:paraId="347CC5F9" w14:textId="77777777">
                              <w:trPr>
                                <w:trHeight w:val="790"/>
                              </w:trPr>
                              <w:tc>
                                <w:tcPr>
                                  <w:tcW w:w="2301" w:type="dxa"/>
                                  <w:vMerge w:val="restart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4DA49DD6" w14:textId="77777777" w:rsidR="00000000" w:rsidRDefault="00000000">
                                  <w:pPr>
                                    <w:tabs>
                                      <w:tab w:val="left" w:pos="11620"/>
                                    </w:tabs>
                                    <w:snapToGrid w:val="0"/>
                                    <w:jc w:val="center"/>
                                    <w:rPr>
                                      <w:b/>
                                      <w:sz w:val="32"/>
                                    </w:rPr>
                                  </w:pPr>
                                  <w:r>
                                    <w:rPr>
                                      <w:b/>
                                      <w:sz w:val="32"/>
                                    </w:rPr>
                                    <w:t>MONTH</w:t>
                                  </w:r>
                                </w:p>
                              </w:tc>
                              <w:tc>
                                <w:tcPr>
                                  <w:tcW w:w="2301" w:type="dxa"/>
                                  <w:vMerge w:val="restart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3F47E67F" w14:textId="77777777" w:rsidR="00000000" w:rsidRDefault="00000000">
                                  <w:pPr>
                                    <w:tabs>
                                      <w:tab w:val="left" w:pos="11620"/>
                                    </w:tabs>
                                    <w:snapToGrid w:val="0"/>
                                    <w:jc w:val="center"/>
                                    <w:rPr>
                                      <w:b/>
                                      <w:sz w:val="32"/>
                                    </w:rPr>
                                  </w:pPr>
                                  <w:r>
                                    <w:rPr>
                                      <w:b/>
                                      <w:sz w:val="32"/>
                                    </w:rPr>
                                    <w:t>No. OF LOAD CELLS</w:t>
                                  </w:r>
                                </w:p>
                                <w:p w14:paraId="4462621D" w14:textId="77777777" w:rsidR="00000000" w:rsidRDefault="00000000">
                                  <w:pPr>
                                    <w:tabs>
                                      <w:tab w:val="left" w:pos="11620"/>
                                    </w:tabs>
                                    <w:jc w:val="center"/>
                                    <w:rPr>
                                      <w:b/>
                                      <w:sz w:val="34"/>
                                    </w:rPr>
                                  </w:pPr>
                                  <w:r>
                                    <w:rPr>
                                      <w:b/>
                                      <w:sz w:val="32"/>
                                    </w:rPr>
                                    <w:t>SCHEDULED</w:t>
                                  </w:r>
                                </w:p>
                              </w:tc>
                              <w:tc>
                                <w:tcPr>
                                  <w:tcW w:w="6904" w:type="dxa"/>
                                  <w:gridSpan w:val="3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0D5AD36C" w14:textId="77777777" w:rsidR="00000000" w:rsidRDefault="00000000">
                                  <w:pPr>
                                    <w:tabs>
                                      <w:tab w:val="left" w:pos="11620"/>
                                    </w:tabs>
                                    <w:snapToGrid w:val="0"/>
                                    <w:jc w:val="center"/>
                                    <w:rPr>
                                      <w:b/>
                                      <w:sz w:val="34"/>
                                    </w:rPr>
                                  </w:pPr>
                                  <w:r>
                                    <w:rPr>
                                      <w:b/>
                                      <w:sz w:val="34"/>
                                    </w:rPr>
                                    <w:t>LOAD CELL PRODUCED</w:t>
                                  </w:r>
                                </w:p>
                              </w:tc>
                              <w:tc>
                                <w:tcPr>
                                  <w:tcW w:w="5305" w:type="dxa"/>
                                  <w:gridSpan w:val="2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706D8463" w14:textId="77777777" w:rsidR="00000000" w:rsidRDefault="00000000">
                                  <w:pPr>
                                    <w:tabs>
                                      <w:tab w:val="left" w:pos="11620"/>
                                    </w:tabs>
                                    <w:snapToGrid w:val="0"/>
                                    <w:jc w:val="center"/>
                                  </w:pPr>
                                  <w:r>
                                    <w:rPr>
                                      <w:b/>
                                      <w:sz w:val="34"/>
                                    </w:rPr>
                                    <w:t>LOAD CELLS REJECTED</w:t>
                                  </w:r>
                                </w:p>
                              </w:tc>
                            </w:tr>
                            <w:tr w:rsidR="00000000" w14:paraId="2FCA99B7" w14:textId="77777777">
                              <w:trPr>
                                <w:trHeight w:val="770"/>
                              </w:trPr>
                              <w:tc>
                                <w:tcPr>
                                  <w:tcW w:w="2301" w:type="dxa"/>
                                  <w:vMerge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31C3AC9C" w14:textId="77777777" w:rsidR="00000000" w:rsidRDefault="00000000">
                                  <w:pPr>
                                    <w:snapToGrid w:val="0"/>
                                  </w:pPr>
                                </w:p>
                              </w:tc>
                              <w:tc>
                                <w:tcPr>
                                  <w:tcW w:w="2301" w:type="dxa"/>
                                  <w:vMerge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3AC1BDA1" w14:textId="77777777" w:rsidR="00000000" w:rsidRDefault="00000000">
                                  <w:pPr>
                                    <w:snapToGrid w:val="0"/>
                                  </w:pPr>
                                </w:p>
                              </w:tc>
                              <w:tc>
                                <w:tcPr>
                                  <w:tcW w:w="23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3594A4FA" w14:textId="77777777" w:rsidR="00000000" w:rsidRDefault="00000000">
                                  <w:pPr>
                                    <w:tabs>
                                      <w:tab w:val="left" w:pos="11620"/>
                                    </w:tabs>
                                    <w:snapToGrid w:val="0"/>
                                    <w:jc w:val="center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sz w:val="28"/>
                                    </w:rPr>
                                    <w:t>TOTAL QTY</w:t>
                                  </w:r>
                                </w:p>
                              </w:tc>
                              <w:tc>
                                <w:tcPr>
                                  <w:tcW w:w="23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2289DC58" w14:textId="77777777" w:rsidR="00000000" w:rsidRDefault="00000000">
                                  <w:pPr>
                                    <w:tabs>
                                      <w:tab w:val="left" w:pos="11620"/>
                                    </w:tabs>
                                    <w:snapToGrid w:val="0"/>
                                    <w:jc w:val="center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sz w:val="28"/>
                                    </w:rPr>
                                    <w:t>EXCESS %</w:t>
                                  </w:r>
                                </w:p>
                              </w:tc>
                              <w:tc>
                                <w:tcPr>
                                  <w:tcW w:w="230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1DD6E76D" w14:textId="77777777" w:rsidR="00000000" w:rsidRDefault="00000000">
                                  <w:pPr>
                                    <w:tabs>
                                      <w:tab w:val="left" w:pos="11620"/>
                                    </w:tabs>
                                    <w:snapToGrid w:val="0"/>
                                    <w:jc w:val="center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sz w:val="28"/>
                                    </w:rPr>
                                    <w:t>SHORTAGE %</w:t>
                                  </w:r>
                                </w:p>
                              </w:tc>
                              <w:tc>
                                <w:tcPr>
                                  <w:tcW w:w="23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5878F0B3" w14:textId="77777777" w:rsidR="00000000" w:rsidRDefault="00000000">
                                  <w:pPr>
                                    <w:tabs>
                                      <w:tab w:val="left" w:pos="11620"/>
                                    </w:tabs>
                                    <w:snapToGrid w:val="0"/>
                                    <w:jc w:val="center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sz w:val="28"/>
                                    </w:rPr>
                                    <w:t>TOTAL QTY</w:t>
                                  </w:r>
                                </w:p>
                              </w:tc>
                              <w:tc>
                                <w:tcPr>
                                  <w:tcW w:w="300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32B6F465" w14:textId="77777777" w:rsidR="00000000" w:rsidRDefault="00000000">
                                  <w:pPr>
                                    <w:tabs>
                                      <w:tab w:val="left" w:pos="11620"/>
                                    </w:tabs>
                                    <w:snapToGrid w:val="0"/>
                                    <w:jc w:val="center"/>
                                    <w:rPr>
                                      <w:b/>
                                      <w:sz w:val="36"/>
                                    </w:rPr>
                                  </w:pPr>
                                  <w:r>
                                    <w:rPr>
                                      <w:b/>
                                      <w:sz w:val="28"/>
                                    </w:rPr>
                                    <w:t xml:space="preserve">% REJECTION </w:t>
                                  </w:r>
                                </w:p>
                              </w:tc>
                            </w:tr>
                            <w:tr w:rsidR="00000000" w14:paraId="122ECA6E" w14:textId="77777777">
                              <w:trPr>
                                <w:trHeight w:val="533"/>
                              </w:trPr>
                              <w:tc>
                                <w:tcPr>
                                  <w:tcW w:w="23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0A77BEDA" w14:textId="77777777" w:rsidR="00000000" w:rsidRDefault="00000000">
                                  <w:pPr>
                                    <w:tabs>
                                      <w:tab w:val="left" w:pos="11620"/>
                                    </w:tabs>
                                    <w:snapToGrid w:val="0"/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  <w:r>
                                    <w:rPr>
                                      <w:b/>
                                      <w:sz w:val="36"/>
                                    </w:rPr>
                                    <w:t>JAN</w:t>
                                  </w:r>
                                </w:p>
                              </w:tc>
                              <w:tc>
                                <w:tcPr>
                                  <w:tcW w:w="23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2EE15B9B" w14:textId="77777777" w:rsidR="00000000" w:rsidRDefault="00000000">
                                  <w:pPr>
                                    <w:tabs>
                                      <w:tab w:val="left" w:pos="11620"/>
                                    </w:tabs>
                                    <w:snapToGrid w:val="0"/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16841BCF" w14:textId="77777777" w:rsidR="00000000" w:rsidRDefault="00000000">
                                  <w:pPr>
                                    <w:tabs>
                                      <w:tab w:val="left" w:pos="11620"/>
                                    </w:tabs>
                                    <w:snapToGrid w:val="0"/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652B8726" w14:textId="77777777" w:rsidR="00000000" w:rsidRDefault="00000000">
                                  <w:pPr>
                                    <w:tabs>
                                      <w:tab w:val="left" w:pos="11620"/>
                                    </w:tabs>
                                    <w:snapToGrid w:val="0"/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0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51ECAA6D" w14:textId="77777777" w:rsidR="00000000" w:rsidRDefault="00000000">
                                  <w:pPr>
                                    <w:tabs>
                                      <w:tab w:val="left" w:pos="11620"/>
                                    </w:tabs>
                                    <w:snapToGrid w:val="0"/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7F52E778" w14:textId="77777777" w:rsidR="00000000" w:rsidRDefault="00000000">
                                  <w:pPr>
                                    <w:tabs>
                                      <w:tab w:val="left" w:pos="11620"/>
                                    </w:tabs>
                                    <w:snapToGrid w:val="0"/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0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2A86D890" w14:textId="77777777" w:rsidR="00000000" w:rsidRDefault="00000000">
                                  <w:pPr>
                                    <w:tabs>
                                      <w:tab w:val="left" w:pos="11620"/>
                                    </w:tabs>
                                    <w:snapToGrid w:val="0"/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</w:p>
                              </w:tc>
                            </w:tr>
                            <w:tr w:rsidR="00000000" w14:paraId="760549C1" w14:textId="77777777">
                              <w:trPr>
                                <w:trHeight w:val="533"/>
                              </w:trPr>
                              <w:tc>
                                <w:tcPr>
                                  <w:tcW w:w="23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2818A7B1" w14:textId="77777777" w:rsidR="00000000" w:rsidRDefault="00000000">
                                  <w:pPr>
                                    <w:tabs>
                                      <w:tab w:val="left" w:pos="11620"/>
                                    </w:tabs>
                                    <w:snapToGrid w:val="0"/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  <w:r>
                                    <w:rPr>
                                      <w:b/>
                                      <w:sz w:val="36"/>
                                    </w:rPr>
                                    <w:t>FEB</w:t>
                                  </w:r>
                                </w:p>
                              </w:tc>
                              <w:tc>
                                <w:tcPr>
                                  <w:tcW w:w="23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54E600F3" w14:textId="77777777" w:rsidR="00000000" w:rsidRDefault="00000000">
                                  <w:pPr>
                                    <w:tabs>
                                      <w:tab w:val="left" w:pos="11620"/>
                                    </w:tabs>
                                    <w:snapToGrid w:val="0"/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16BF4757" w14:textId="77777777" w:rsidR="00000000" w:rsidRDefault="00000000">
                                  <w:pPr>
                                    <w:tabs>
                                      <w:tab w:val="left" w:pos="11620"/>
                                    </w:tabs>
                                    <w:snapToGrid w:val="0"/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43209F02" w14:textId="77777777" w:rsidR="00000000" w:rsidRDefault="00000000">
                                  <w:pPr>
                                    <w:tabs>
                                      <w:tab w:val="left" w:pos="11620"/>
                                    </w:tabs>
                                    <w:snapToGrid w:val="0"/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0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5580F7BA" w14:textId="77777777" w:rsidR="00000000" w:rsidRDefault="00000000">
                                  <w:pPr>
                                    <w:tabs>
                                      <w:tab w:val="left" w:pos="11620"/>
                                    </w:tabs>
                                    <w:snapToGrid w:val="0"/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4FAC78E8" w14:textId="77777777" w:rsidR="00000000" w:rsidRDefault="00000000">
                                  <w:pPr>
                                    <w:tabs>
                                      <w:tab w:val="left" w:pos="11620"/>
                                    </w:tabs>
                                    <w:snapToGrid w:val="0"/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0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26A72A0F" w14:textId="77777777" w:rsidR="00000000" w:rsidRDefault="00000000">
                                  <w:pPr>
                                    <w:tabs>
                                      <w:tab w:val="left" w:pos="11620"/>
                                    </w:tabs>
                                    <w:snapToGrid w:val="0"/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</w:p>
                              </w:tc>
                            </w:tr>
                            <w:tr w:rsidR="00000000" w14:paraId="1A3F916D" w14:textId="77777777">
                              <w:trPr>
                                <w:trHeight w:val="533"/>
                              </w:trPr>
                              <w:tc>
                                <w:tcPr>
                                  <w:tcW w:w="23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43EB55D1" w14:textId="77777777" w:rsidR="00000000" w:rsidRDefault="00000000">
                                  <w:pPr>
                                    <w:tabs>
                                      <w:tab w:val="left" w:pos="11620"/>
                                    </w:tabs>
                                    <w:snapToGrid w:val="0"/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  <w:r>
                                    <w:rPr>
                                      <w:b/>
                                      <w:sz w:val="36"/>
                                    </w:rPr>
                                    <w:t>MAR</w:t>
                                  </w:r>
                                </w:p>
                              </w:tc>
                              <w:tc>
                                <w:tcPr>
                                  <w:tcW w:w="23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36481190" w14:textId="77777777" w:rsidR="00000000" w:rsidRDefault="00000000">
                                  <w:pPr>
                                    <w:tabs>
                                      <w:tab w:val="left" w:pos="11620"/>
                                    </w:tabs>
                                    <w:snapToGrid w:val="0"/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05D6849A" w14:textId="77777777" w:rsidR="00000000" w:rsidRDefault="00000000">
                                  <w:pPr>
                                    <w:tabs>
                                      <w:tab w:val="left" w:pos="11620"/>
                                    </w:tabs>
                                    <w:snapToGrid w:val="0"/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11A9BFC5" w14:textId="77777777" w:rsidR="00000000" w:rsidRDefault="00000000">
                                  <w:pPr>
                                    <w:tabs>
                                      <w:tab w:val="left" w:pos="11620"/>
                                    </w:tabs>
                                    <w:snapToGrid w:val="0"/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0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382EA868" w14:textId="77777777" w:rsidR="00000000" w:rsidRDefault="00000000">
                                  <w:pPr>
                                    <w:tabs>
                                      <w:tab w:val="left" w:pos="11620"/>
                                    </w:tabs>
                                    <w:snapToGrid w:val="0"/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70FF6E54" w14:textId="77777777" w:rsidR="00000000" w:rsidRDefault="00000000">
                                  <w:pPr>
                                    <w:tabs>
                                      <w:tab w:val="left" w:pos="11620"/>
                                    </w:tabs>
                                    <w:snapToGrid w:val="0"/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0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12387079" w14:textId="77777777" w:rsidR="00000000" w:rsidRDefault="00000000">
                                  <w:pPr>
                                    <w:tabs>
                                      <w:tab w:val="left" w:pos="11620"/>
                                    </w:tabs>
                                    <w:snapToGrid w:val="0"/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</w:p>
                              </w:tc>
                            </w:tr>
                            <w:tr w:rsidR="00000000" w14:paraId="173CD6C2" w14:textId="77777777">
                              <w:trPr>
                                <w:trHeight w:val="533"/>
                              </w:trPr>
                              <w:tc>
                                <w:tcPr>
                                  <w:tcW w:w="23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13BAB04F" w14:textId="77777777" w:rsidR="00000000" w:rsidRDefault="00000000">
                                  <w:pPr>
                                    <w:tabs>
                                      <w:tab w:val="left" w:pos="11620"/>
                                    </w:tabs>
                                    <w:snapToGrid w:val="0"/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  <w:r>
                                    <w:rPr>
                                      <w:b/>
                                      <w:sz w:val="36"/>
                                    </w:rPr>
                                    <w:t>APR</w:t>
                                  </w:r>
                                </w:p>
                              </w:tc>
                              <w:tc>
                                <w:tcPr>
                                  <w:tcW w:w="23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7C0A7287" w14:textId="77777777" w:rsidR="00000000" w:rsidRDefault="00000000">
                                  <w:pPr>
                                    <w:tabs>
                                      <w:tab w:val="left" w:pos="11620"/>
                                    </w:tabs>
                                    <w:snapToGrid w:val="0"/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37D8AF36" w14:textId="77777777" w:rsidR="00000000" w:rsidRDefault="00000000">
                                  <w:pPr>
                                    <w:tabs>
                                      <w:tab w:val="left" w:pos="11620"/>
                                    </w:tabs>
                                    <w:snapToGrid w:val="0"/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0EC6825D" w14:textId="77777777" w:rsidR="00000000" w:rsidRDefault="00000000">
                                  <w:pPr>
                                    <w:tabs>
                                      <w:tab w:val="left" w:pos="11620"/>
                                    </w:tabs>
                                    <w:snapToGrid w:val="0"/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0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7083D1CB" w14:textId="77777777" w:rsidR="00000000" w:rsidRDefault="00000000">
                                  <w:pPr>
                                    <w:tabs>
                                      <w:tab w:val="left" w:pos="11620"/>
                                    </w:tabs>
                                    <w:snapToGrid w:val="0"/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0C1458CD" w14:textId="77777777" w:rsidR="00000000" w:rsidRDefault="00000000">
                                  <w:pPr>
                                    <w:tabs>
                                      <w:tab w:val="left" w:pos="11620"/>
                                    </w:tabs>
                                    <w:snapToGrid w:val="0"/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0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039F7449" w14:textId="77777777" w:rsidR="00000000" w:rsidRDefault="00000000">
                                  <w:pPr>
                                    <w:tabs>
                                      <w:tab w:val="left" w:pos="11620"/>
                                    </w:tabs>
                                    <w:snapToGrid w:val="0"/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</w:p>
                              </w:tc>
                            </w:tr>
                            <w:tr w:rsidR="00000000" w14:paraId="70ABB837" w14:textId="77777777">
                              <w:trPr>
                                <w:trHeight w:val="533"/>
                              </w:trPr>
                              <w:tc>
                                <w:tcPr>
                                  <w:tcW w:w="23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140799D6" w14:textId="77777777" w:rsidR="00000000" w:rsidRDefault="00000000">
                                  <w:pPr>
                                    <w:tabs>
                                      <w:tab w:val="left" w:pos="11620"/>
                                    </w:tabs>
                                    <w:snapToGrid w:val="0"/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  <w:r>
                                    <w:rPr>
                                      <w:b/>
                                      <w:sz w:val="36"/>
                                    </w:rPr>
                                    <w:t>MAY</w:t>
                                  </w:r>
                                </w:p>
                              </w:tc>
                              <w:tc>
                                <w:tcPr>
                                  <w:tcW w:w="23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02A5538E" w14:textId="77777777" w:rsidR="00000000" w:rsidRDefault="00000000">
                                  <w:pPr>
                                    <w:tabs>
                                      <w:tab w:val="left" w:pos="11620"/>
                                    </w:tabs>
                                    <w:snapToGrid w:val="0"/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1B831387" w14:textId="77777777" w:rsidR="00000000" w:rsidRDefault="00000000">
                                  <w:pPr>
                                    <w:tabs>
                                      <w:tab w:val="left" w:pos="11620"/>
                                    </w:tabs>
                                    <w:snapToGrid w:val="0"/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0E90EA94" w14:textId="77777777" w:rsidR="00000000" w:rsidRDefault="00000000">
                                  <w:pPr>
                                    <w:tabs>
                                      <w:tab w:val="left" w:pos="11620"/>
                                    </w:tabs>
                                    <w:snapToGrid w:val="0"/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0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6883F3A6" w14:textId="77777777" w:rsidR="00000000" w:rsidRDefault="00000000">
                                  <w:pPr>
                                    <w:tabs>
                                      <w:tab w:val="left" w:pos="11620"/>
                                    </w:tabs>
                                    <w:snapToGrid w:val="0"/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292716E0" w14:textId="77777777" w:rsidR="00000000" w:rsidRDefault="00000000">
                                  <w:pPr>
                                    <w:tabs>
                                      <w:tab w:val="left" w:pos="11620"/>
                                    </w:tabs>
                                    <w:snapToGrid w:val="0"/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0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5BA5549B" w14:textId="77777777" w:rsidR="00000000" w:rsidRDefault="00000000">
                                  <w:pPr>
                                    <w:tabs>
                                      <w:tab w:val="left" w:pos="11620"/>
                                    </w:tabs>
                                    <w:snapToGrid w:val="0"/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</w:p>
                              </w:tc>
                            </w:tr>
                            <w:tr w:rsidR="00000000" w14:paraId="4305361A" w14:textId="77777777">
                              <w:trPr>
                                <w:trHeight w:val="533"/>
                              </w:trPr>
                              <w:tc>
                                <w:tcPr>
                                  <w:tcW w:w="23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06C70421" w14:textId="77777777" w:rsidR="00000000" w:rsidRDefault="00000000">
                                  <w:pPr>
                                    <w:tabs>
                                      <w:tab w:val="left" w:pos="11620"/>
                                    </w:tabs>
                                    <w:snapToGrid w:val="0"/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  <w:r>
                                    <w:rPr>
                                      <w:b/>
                                      <w:sz w:val="36"/>
                                    </w:rPr>
                                    <w:t>JUN</w:t>
                                  </w:r>
                                </w:p>
                              </w:tc>
                              <w:tc>
                                <w:tcPr>
                                  <w:tcW w:w="23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1BF61A11" w14:textId="77777777" w:rsidR="00000000" w:rsidRDefault="00000000">
                                  <w:pPr>
                                    <w:tabs>
                                      <w:tab w:val="left" w:pos="11620"/>
                                    </w:tabs>
                                    <w:snapToGrid w:val="0"/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4B52BADE" w14:textId="77777777" w:rsidR="00000000" w:rsidRDefault="00000000">
                                  <w:pPr>
                                    <w:tabs>
                                      <w:tab w:val="left" w:pos="11620"/>
                                    </w:tabs>
                                    <w:snapToGrid w:val="0"/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3FD7B56F" w14:textId="77777777" w:rsidR="00000000" w:rsidRDefault="00000000">
                                  <w:pPr>
                                    <w:tabs>
                                      <w:tab w:val="left" w:pos="11620"/>
                                    </w:tabs>
                                    <w:snapToGrid w:val="0"/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0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5158348C" w14:textId="77777777" w:rsidR="00000000" w:rsidRDefault="00000000">
                                  <w:pPr>
                                    <w:tabs>
                                      <w:tab w:val="left" w:pos="11620"/>
                                    </w:tabs>
                                    <w:snapToGrid w:val="0"/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3FE4B4CD" w14:textId="77777777" w:rsidR="00000000" w:rsidRDefault="00000000">
                                  <w:pPr>
                                    <w:tabs>
                                      <w:tab w:val="left" w:pos="11620"/>
                                    </w:tabs>
                                    <w:snapToGrid w:val="0"/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0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43F9036D" w14:textId="77777777" w:rsidR="00000000" w:rsidRDefault="00000000">
                                  <w:pPr>
                                    <w:tabs>
                                      <w:tab w:val="left" w:pos="11620"/>
                                    </w:tabs>
                                    <w:snapToGrid w:val="0"/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</w:p>
                              </w:tc>
                            </w:tr>
                            <w:tr w:rsidR="00000000" w14:paraId="55A1C0CE" w14:textId="77777777">
                              <w:trPr>
                                <w:trHeight w:val="566"/>
                              </w:trPr>
                              <w:tc>
                                <w:tcPr>
                                  <w:tcW w:w="23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39F9648E" w14:textId="77777777" w:rsidR="00000000" w:rsidRDefault="00000000">
                                  <w:pPr>
                                    <w:tabs>
                                      <w:tab w:val="left" w:pos="11620"/>
                                    </w:tabs>
                                    <w:snapToGrid w:val="0"/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  <w:r>
                                    <w:rPr>
                                      <w:b/>
                                      <w:sz w:val="36"/>
                                    </w:rPr>
                                    <w:t>JUL</w:t>
                                  </w:r>
                                </w:p>
                              </w:tc>
                              <w:tc>
                                <w:tcPr>
                                  <w:tcW w:w="23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2F935EA6" w14:textId="77777777" w:rsidR="00000000" w:rsidRDefault="00000000">
                                  <w:pPr>
                                    <w:tabs>
                                      <w:tab w:val="left" w:pos="11620"/>
                                    </w:tabs>
                                    <w:snapToGrid w:val="0"/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43A2CF96" w14:textId="77777777" w:rsidR="00000000" w:rsidRDefault="00000000">
                                  <w:pPr>
                                    <w:tabs>
                                      <w:tab w:val="left" w:pos="11620"/>
                                    </w:tabs>
                                    <w:snapToGrid w:val="0"/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580279B1" w14:textId="77777777" w:rsidR="00000000" w:rsidRDefault="00000000">
                                  <w:pPr>
                                    <w:tabs>
                                      <w:tab w:val="left" w:pos="11620"/>
                                    </w:tabs>
                                    <w:snapToGrid w:val="0"/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0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72037116" w14:textId="77777777" w:rsidR="00000000" w:rsidRDefault="00000000">
                                  <w:pPr>
                                    <w:tabs>
                                      <w:tab w:val="left" w:pos="11620"/>
                                    </w:tabs>
                                    <w:snapToGrid w:val="0"/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09164784" w14:textId="77777777" w:rsidR="00000000" w:rsidRDefault="00000000">
                                  <w:pPr>
                                    <w:tabs>
                                      <w:tab w:val="left" w:pos="11620"/>
                                    </w:tabs>
                                    <w:snapToGrid w:val="0"/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0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36C2436F" w14:textId="77777777" w:rsidR="00000000" w:rsidRDefault="00000000">
                                  <w:pPr>
                                    <w:tabs>
                                      <w:tab w:val="left" w:pos="11620"/>
                                    </w:tabs>
                                    <w:snapToGrid w:val="0"/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</w:p>
                              </w:tc>
                            </w:tr>
                            <w:tr w:rsidR="00000000" w14:paraId="01AE1560" w14:textId="77777777">
                              <w:trPr>
                                <w:trHeight w:val="533"/>
                              </w:trPr>
                              <w:tc>
                                <w:tcPr>
                                  <w:tcW w:w="23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396E839D" w14:textId="77777777" w:rsidR="00000000" w:rsidRDefault="00000000">
                                  <w:pPr>
                                    <w:tabs>
                                      <w:tab w:val="left" w:pos="11620"/>
                                    </w:tabs>
                                    <w:snapToGrid w:val="0"/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  <w:r>
                                    <w:rPr>
                                      <w:b/>
                                      <w:sz w:val="36"/>
                                    </w:rPr>
                                    <w:t>AUG</w:t>
                                  </w:r>
                                </w:p>
                              </w:tc>
                              <w:tc>
                                <w:tcPr>
                                  <w:tcW w:w="23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5FBC03A3" w14:textId="77777777" w:rsidR="00000000" w:rsidRDefault="00000000">
                                  <w:pPr>
                                    <w:tabs>
                                      <w:tab w:val="left" w:pos="11620"/>
                                    </w:tabs>
                                    <w:snapToGrid w:val="0"/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4AE469BE" w14:textId="77777777" w:rsidR="00000000" w:rsidRDefault="00000000">
                                  <w:pPr>
                                    <w:tabs>
                                      <w:tab w:val="left" w:pos="11620"/>
                                    </w:tabs>
                                    <w:snapToGrid w:val="0"/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37B97C95" w14:textId="77777777" w:rsidR="00000000" w:rsidRDefault="00000000">
                                  <w:pPr>
                                    <w:tabs>
                                      <w:tab w:val="left" w:pos="11620"/>
                                    </w:tabs>
                                    <w:snapToGrid w:val="0"/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0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61ED42CF" w14:textId="77777777" w:rsidR="00000000" w:rsidRDefault="00000000">
                                  <w:pPr>
                                    <w:tabs>
                                      <w:tab w:val="left" w:pos="11620"/>
                                    </w:tabs>
                                    <w:snapToGrid w:val="0"/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6628E181" w14:textId="77777777" w:rsidR="00000000" w:rsidRDefault="00000000">
                                  <w:pPr>
                                    <w:tabs>
                                      <w:tab w:val="left" w:pos="11620"/>
                                    </w:tabs>
                                    <w:snapToGrid w:val="0"/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0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495FF7B1" w14:textId="77777777" w:rsidR="00000000" w:rsidRDefault="00000000">
                                  <w:pPr>
                                    <w:tabs>
                                      <w:tab w:val="left" w:pos="11620"/>
                                    </w:tabs>
                                    <w:snapToGrid w:val="0"/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</w:p>
                              </w:tc>
                            </w:tr>
                            <w:tr w:rsidR="00000000" w14:paraId="3E3352DA" w14:textId="77777777">
                              <w:trPr>
                                <w:trHeight w:val="533"/>
                              </w:trPr>
                              <w:tc>
                                <w:tcPr>
                                  <w:tcW w:w="23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0E76AFB6" w14:textId="77777777" w:rsidR="00000000" w:rsidRDefault="00000000">
                                  <w:pPr>
                                    <w:tabs>
                                      <w:tab w:val="left" w:pos="11620"/>
                                    </w:tabs>
                                    <w:snapToGrid w:val="0"/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  <w:r>
                                    <w:rPr>
                                      <w:b/>
                                      <w:sz w:val="36"/>
                                    </w:rPr>
                                    <w:t>SEP</w:t>
                                  </w:r>
                                </w:p>
                              </w:tc>
                              <w:tc>
                                <w:tcPr>
                                  <w:tcW w:w="23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7A3F968F" w14:textId="77777777" w:rsidR="00000000" w:rsidRDefault="00000000">
                                  <w:pPr>
                                    <w:tabs>
                                      <w:tab w:val="left" w:pos="11620"/>
                                    </w:tabs>
                                    <w:snapToGrid w:val="0"/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747FDAB1" w14:textId="77777777" w:rsidR="00000000" w:rsidRDefault="00000000">
                                  <w:pPr>
                                    <w:tabs>
                                      <w:tab w:val="left" w:pos="11620"/>
                                    </w:tabs>
                                    <w:snapToGrid w:val="0"/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67F5A41F" w14:textId="77777777" w:rsidR="00000000" w:rsidRDefault="00000000">
                                  <w:pPr>
                                    <w:tabs>
                                      <w:tab w:val="left" w:pos="11620"/>
                                    </w:tabs>
                                    <w:snapToGrid w:val="0"/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0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55A621C9" w14:textId="77777777" w:rsidR="00000000" w:rsidRDefault="00000000">
                                  <w:pPr>
                                    <w:tabs>
                                      <w:tab w:val="left" w:pos="11620"/>
                                    </w:tabs>
                                    <w:snapToGrid w:val="0"/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616B04C4" w14:textId="77777777" w:rsidR="00000000" w:rsidRDefault="00000000">
                                  <w:pPr>
                                    <w:tabs>
                                      <w:tab w:val="left" w:pos="11620"/>
                                    </w:tabs>
                                    <w:snapToGrid w:val="0"/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0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61A2D0DB" w14:textId="77777777" w:rsidR="00000000" w:rsidRDefault="00000000">
                                  <w:pPr>
                                    <w:tabs>
                                      <w:tab w:val="left" w:pos="11620"/>
                                    </w:tabs>
                                    <w:snapToGrid w:val="0"/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</w:p>
                              </w:tc>
                            </w:tr>
                            <w:tr w:rsidR="00000000" w14:paraId="106C265F" w14:textId="77777777">
                              <w:trPr>
                                <w:trHeight w:val="533"/>
                              </w:trPr>
                              <w:tc>
                                <w:tcPr>
                                  <w:tcW w:w="23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51FE413F" w14:textId="77777777" w:rsidR="00000000" w:rsidRDefault="00000000">
                                  <w:pPr>
                                    <w:tabs>
                                      <w:tab w:val="left" w:pos="11620"/>
                                    </w:tabs>
                                    <w:snapToGrid w:val="0"/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  <w:r>
                                    <w:rPr>
                                      <w:b/>
                                      <w:sz w:val="36"/>
                                    </w:rPr>
                                    <w:t>OCT</w:t>
                                  </w:r>
                                </w:p>
                              </w:tc>
                              <w:tc>
                                <w:tcPr>
                                  <w:tcW w:w="23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2219F5BD" w14:textId="77777777" w:rsidR="00000000" w:rsidRDefault="00000000">
                                  <w:pPr>
                                    <w:tabs>
                                      <w:tab w:val="left" w:pos="11620"/>
                                    </w:tabs>
                                    <w:snapToGrid w:val="0"/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58F5240F" w14:textId="77777777" w:rsidR="00000000" w:rsidRDefault="00000000">
                                  <w:pPr>
                                    <w:tabs>
                                      <w:tab w:val="left" w:pos="11620"/>
                                    </w:tabs>
                                    <w:snapToGrid w:val="0"/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4F752977" w14:textId="77777777" w:rsidR="00000000" w:rsidRDefault="00000000">
                                  <w:pPr>
                                    <w:tabs>
                                      <w:tab w:val="left" w:pos="11620"/>
                                    </w:tabs>
                                    <w:snapToGrid w:val="0"/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0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5CC4A826" w14:textId="77777777" w:rsidR="00000000" w:rsidRDefault="00000000">
                                  <w:pPr>
                                    <w:tabs>
                                      <w:tab w:val="left" w:pos="11620"/>
                                    </w:tabs>
                                    <w:snapToGrid w:val="0"/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7F73A58C" w14:textId="77777777" w:rsidR="00000000" w:rsidRDefault="00000000">
                                  <w:pPr>
                                    <w:tabs>
                                      <w:tab w:val="left" w:pos="11620"/>
                                    </w:tabs>
                                    <w:snapToGrid w:val="0"/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0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12A2F3B5" w14:textId="77777777" w:rsidR="00000000" w:rsidRDefault="00000000">
                                  <w:pPr>
                                    <w:tabs>
                                      <w:tab w:val="left" w:pos="11620"/>
                                    </w:tabs>
                                    <w:snapToGrid w:val="0"/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</w:p>
                              </w:tc>
                            </w:tr>
                            <w:tr w:rsidR="00000000" w14:paraId="267576C8" w14:textId="77777777">
                              <w:trPr>
                                <w:trHeight w:val="533"/>
                              </w:trPr>
                              <w:tc>
                                <w:tcPr>
                                  <w:tcW w:w="23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2008C628" w14:textId="77777777" w:rsidR="00000000" w:rsidRDefault="00000000">
                                  <w:pPr>
                                    <w:tabs>
                                      <w:tab w:val="left" w:pos="11620"/>
                                    </w:tabs>
                                    <w:snapToGrid w:val="0"/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  <w:r>
                                    <w:rPr>
                                      <w:b/>
                                      <w:sz w:val="36"/>
                                    </w:rPr>
                                    <w:t>NOV</w:t>
                                  </w:r>
                                </w:p>
                              </w:tc>
                              <w:tc>
                                <w:tcPr>
                                  <w:tcW w:w="23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0BA6B67D" w14:textId="77777777" w:rsidR="00000000" w:rsidRDefault="00000000">
                                  <w:pPr>
                                    <w:tabs>
                                      <w:tab w:val="left" w:pos="11620"/>
                                    </w:tabs>
                                    <w:snapToGrid w:val="0"/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15B3979B" w14:textId="77777777" w:rsidR="00000000" w:rsidRDefault="00000000">
                                  <w:pPr>
                                    <w:tabs>
                                      <w:tab w:val="left" w:pos="11620"/>
                                    </w:tabs>
                                    <w:snapToGrid w:val="0"/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25CBBFA5" w14:textId="77777777" w:rsidR="00000000" w:rsidRDefault="00000000">
                                  <w:pPr>
                                    <w:tabs>
                                      <w:tab w:val="left" w:pos="11620"/>
                                    </w:tabs>
                                    <w:snapToGrid w:val="0"/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0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1483E879" w14:textId="77777777" w:rsidR="00000000" w:rsidRDefault="00000000">
                                  <w:pPr>
                                    <w:tabs>
                                      <w:tab w:val="left" w:pos="11620"/>
                                    </w:tabs>
                                    <w:snapToGrid w:val="0"/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237A2108" w14:textId="77777777" w:rsidR="00000000" w:rsidRDefault="00000000">
                                  <w:pPr>
                                    <w:tabs>
                                      <w:tab w:val="left" w:pos="11620"/>
                                    </w:tabs>
                                    <w:snapToGrid w:val="0"/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0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1F51F6CA" w14:textId="77777777" w:rsidR="00000000" w:rsidRDefault="00000000">
                                  <w:pPr>
                                    <w:tabs>
                                      <w:tab w:val="left" w:pos="11620"/>
                                    </w:tabs>
                                    <w:snapToGrid w:val="0"/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</w:p>
                              </w:tc>
                            </w:tr>
                            <w:tr w:rsidR="00000000" w14:paraId="00326AAA" w14:textId="77777777">
                              <w:trPr>
                                <w:trHeight w:val="533"/>
                              </w:trPr>
                              <w:tc>
                                <w:tcPr>
                                  <w:tcW w:w="23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035A9081" w14:textId="77777777" w:rsidR="00000000" w:rsidRDefault="00000000">
                                  <w:pPr>
                                    <w:tabs>
                                      <w:tab w:val="left" w:pos="11620"/>
                                    </w:tabs>
                                    <w:snapToGrid w:val="0"/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  <w:r>
                                    <w:rPr>
                                      <w:b/>
                                      <w:sz w:val="36"/>
                                    </w:rPr>
                                    <w:t>DEC</w:t>
                                  </w:r>
                                </w:p>
                              </w:tc>
                              <w:tc>
                                <w:tcPr>
                                  <w:tcW w:w="23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44666108" w14:textId="77777777" w:rsidR="00000000" w:rsidRDefault="00000000">
                                  <w:pPr>
                                    <w:tabs>
                                      <w:tab w:val="left" w:pos="11620"/>
                                    </w:tabs>
                                    <w:snapToGrid w:val="0"/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26A54447" w14:textId="77777777" w:rsidR="00000000" w:rsidRDefault="00000000">
                                  <w:pPr>
                                    <w:tabs>
                                      <w:tab w:val="left" w:pos="11620"/>
                                    </w:tabs>
                                    <w:snapToGrid w:val="0"/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2D391F80" w14:textId="77777777" w:rsidR="00000000" w:rsidRDefault="00000000">
                                  <w:pPr>
                                    <w:tabs>
                                      <w:tab w:val="left" w:pos="11620"/>
                                    </w:tabs>
                                    <w:snapToGrid w:val="0"/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0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037A44D3" w14:textId="77777777" w:rsidR="00000000" w:rsidRDefault="00000000">
                                  <w:pPr>
                                    <w:tabs>
                                      <w:tab w:val="left" w:pos="11620"/>
                                    </w:tabs>
                                    <w:snapToGrid w:val="0"/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04AF0588" w14:textId="77777777" w:rsidR="00000000" w:rsidRDefault="00000000">
                                  <w:pPr>
                                    <w:tabs>
                                      <w:tab w:val="left" w:pos="11620"/>
                                    </w:tabs>
                                    <w:snapToGrid w:val="0"/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0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4973F2B2" w14:textId="77777777" w:rsidR="00000000" w:rsidRDefault="00000000">
                                  <w:pPr>
                                    <w:tabs>
                                      <w:tab w:val="left" w:pos="11620"/>
                                    </w:tabs>
                                    <w:snapToGrid w:val="0"/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</w:p>
                              </w:tc>
                            </w:tr>
                            <w:tr w:rsidR="00000000" w14:paraId="7501E0BC" w14:textId="77777777">
                              <w:trPr>
                                <w:trHeight w:val="1115"/>
                              </w:trPr>
                              <w:tc>
                                <w:tcPr>
                                  <w:tcW w:w="16811" w:type="dxa"/>
                                  <w:gridSpan w:val="7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2932A0A0" w14:textId="77777777" w:rsidR="00000000" w:rsidRDefault="00000000">
                                  <w:pPr>
                                    <w:tabs>
                                      <w:tab w:val="left" w:pos="11620"/>
                                    </w:tabs>
                                    <w:snapToGrid w:val="0"/>
                                    <w:rPr>
                                      <w:b/>
                                      <w:sz w:val="32"/>
                                    </w:rPr>
                                  </w:pPr>
                                  <w:r>
                                    <w:rPr>
                                      <w:b/>
                                      <w:sz w:val="32"/>
                                    </w:rPr>
                                    <w:t>PREPARED BY:                                                  APPROVED BY:</w:t>
                                  </w:r>
                                </w:p>
                                <w:p w14:paraId="1648DBB1" w14:textId="77777777" w:rsidR="00000000" w:rsidRDefault="00000000">
                                  <w:pPr>
                                    <w:tabs>
                                      <w:tab w:val="left" w:pos="11620"/>
                                    </w:tabs>
                                    <w:rPr>
                                      <w:b/>
                                      <w:sz w:val="32"/>
                                    </w:rPr>
                                  </w:pPr>
                                  <w:r>
                                    <w:rPr>
                                      <w:b/>
                                      <w:sz w:val="32"/>
                                    </w:rPr>
                                    <w:t xml:space="preserve"> IN CHARGE TRS.                    </w:t>
                                  </w:r>
                                </w:p>
                                <w:p w14:paraId="0420D4B2" w14:textId="77777777" w:rsidR="00000000" w:rsidRDefault="00000000">
                                  <w:pPr>
                                    <w:tabs>
                                      <w:tab w:val="left" w:pos="11620"/>
                                    </w:tabs>
                                    <w:rPr>
                                      <w:b/>
                                      <w:sz w:val="36"/>
                                    </w:rPr>
                                  </w:pPr>
                                  <w:r>
                                    <w:rPr>
                                      <w:b/>
                                      <w:sz w:val="32"/>
                                    </w:rPr>
                                    <w:t xml:space="preserve">                                                                                      (HOD - PDN)</w:t>
                                  </w:r>
                                </w:p>
                                <w:p w14:paraId="7A8C5766" w14:textId="77777777" w:rsidR="00000000" w:rsidRDefault="00000000">
                                  <w:pPr>
                                    <w:tabs>
                                      <w:tab w:val="left" w:pos="11620"/>
                                    </w:tabs>
                                    <w:rPr>
                                      <w:b/>
                                      <w:sz w:val="3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4176FBA" w14:textId="77777777" w:rsidR="00000000" w:rsidRDefault="00000000"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C66164" id="Text Box 16" o:spid="_x0000_s1041" type="#_x0000_t202" style="position:absolute;margin-left:-5.65pt;margin-top:-13.2pt;width:802.55pt;height:522.3pt;z-index:251658240;visibility:visible;mso-wrap-style:square;mso-width-percent:0;mso-height-percent:0;mso-wrap-distance-left:0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" stroked="f">
                <v:fill opacity="0"/>
                <v:textbox inset="0,0,0,0">
                  <w:txbxContent>
                    <w:tbl>
                      <w:tblPr>
                        <w:tblW w:w="0" w:type="auto"/>
                        <w:tblInd w:w="108" w:type="dxa"/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2301"/>
                        <w:gridCol w:w="2301"/>
                        <w:gridCol w:w="2301"/>
                        <w:gridCol w:w="2301"/>
                        <w:gridCol w:w="2302"/>
                        <w:gridCol w:w="2301"/>
                        <w:gridCol w:w="3004"/>
                      </w:tblGrid>
                      <w:tr w:rsidR="00000000" w14:paraId="059F5C4D" w14:textId="77777777">
                        <w:trPr>
                          <w:trHeight w:val="989"/>
                        </w:trPr>
                        <w:tc>
                          <w:tcPr>
                            <w:tcW w:w="16811" w:type="dxa"/>
                            <w:gridSpan w:val="7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3F219008" w14:textId="77777777" w:rsidR="00000000" w:rsidRDefault="00000000">
                            <w:pPr>
                              <w:tabs>
                                <w:tab w:val="left" w:pos="11620"/>
                              </w:tabs>
                              <w:snapToGrid w:val="0"/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6"/>
                              </w:rPr>
                              <w:t>TRANSDUCER PRODUCTION PERFORMANCE INDEX                  YEAR-</w:t>
                            </w:r>
                          </w:p>
                        </w:tc>
                      </w:tr>
                      <w:tr w:rsidR="00000000" w14:paraId="347CC5F9" w14:textId="77777777">
                        <w:trPr>
                          <w:trHeight w:val="790"/>
                        </w:trPr>
                        <w:tc>
                          <w:tcPr>
                            <w:tcW w:w="2301" w:type="dxa"/>
                            <w:vMerge w:val="restart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4DA49DD6" w14:textId="77777777" w:rsidR="00000000" w:rsidRDefault="00000000">
                            <w:pPr>
                              <w:tabs>
                                <w:tab w:val="left" w:pos="11620"/>
                              </w:tabs>
                              <w:snapToGrid w:val="0"/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MONTH</w:t>
                            </w:r>
                          </w:p>
                        </w:tc>
                        <w:tc>
                          <w:tcPr>
                            <w:tcW w:w="2301" w:type="dxa"/>
                            <w:vMerge w:val="restart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3F47E67F" w14:textId="77777777" w:rsidR="00000000" w:rsidRDefault="00000000">
                            <w:pPr>
                              <w:tabs>
                                <w:tab w:val="left" w:pos="11620"/>
                              </w:tabs>
                              <w:snapToGrid w:val="0"/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No. OF LOAD CELLS</w:t>
                            </w:r>
                          </w:p>
                          <w:p w14:paraId="4462621D" w14:textId="77777777" w:rsidR="00000000" w:rsidRDefault="00000000">
                            <w:pPr>
                              <w:tabs>
                                <w:tab w:val="left" w:pos="11620"/>
                              </w:tabs>
                              <w:jc w:val="center"/>
                              <w:rPr>
                                <w:b/>
                                <w:sz w:val="34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SCHEDULED</w:t>
                            </w:r>
                          </w:p>
                        </w:tc>
                        <w:tc>
                          <w:tcPr>
                            <w:tcW w:w="6904" w:type="dxa"/>
                            <w:gridSpan w:val="3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0D5AD36C" w14:textId="77777777" w:rsidR="00000000" w:rsidRDefault="00000000">
                            <w:pPr>
                              <w:tabs>
                                <w:tab w:val="left" w:pos="11620"/>
                              </w:tabs>
                              <w:snapToGrid w:val="0"/>
                              <w:jc w:val="center"/>
                              <w:rPr>
                                <w:b/>
                                <w:sz w:val="34"/>
                              </w:rPr>
                            </w:pPr>
                            <w:r>
                              <w:rPr>
                                <w:b/>
                                <w:sz w:val="34"/>
                              </w:rPr>
                              <w:t>LOAD CELL PRODUCED</w:t>
                            </w:r>
                          </w:p>
                        </w:tc>
                        <w:tc>
                          <w:tcPr>
                            <w:tcW w:w="5305" w:type="dxa"/>
                            <w:gridSpan w:val="2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706D8463" w14:textId="77777777" w:rsidR="00000000" w:rsidRDefault="00000000">
                            <w:pPr>
                              <w:tabs>
                                <w:tab w:val="left" w:pos="11620"/>
                              </w:tabs>
                              <w:snapToGrid w:val="0"/>
                              <w:jc w:val="center"/>
                            </w:pPr>
                            <w:r>
                              <w:rPr>
                                <w:b/>
                                <w:sz w:val="34"/>
                              </w:rPr>
                              <w:t>LOAD CELLS REJECTED</w:t>
                            </w:r>
                          </w:p>
                        </w:tc>
                      </w:tr>
                      <w:tr w:rsidR="00000000" w14:paraId="2FCA99B7" w14:textId="77777777">
                        <w:trPr>
                          <w:trHeight w:val="770"/>
                        </w:trPr>
                        <w:tc>
                          <w:tcPr>
                            <w:tcW w:w="2301" w:type="dxa"/>
                            <w:vMerge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31C3AC9C" w14:textId="77777777" w:rsidR="00000000" w:rsidRDefault="00000000">
                            <w:pPr>
                              <w:snapToGrid w:val="0"/>
                            </w:pPr>
                          </w:p>
                        </w:tc>
                        <w:tc>
                          <w:tcPr>
                            <w:tcW w:w="2301" w:type="dxa"/>
                            <w:vMerge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3AC1BDA1" w14:textId="77777777" w:rsidR="00000000" w:rsidRDefault="00000000">
                            <w:pPr>
                              <w:snapToGrid w:val="0"/>
                            </w:pPr>
                          </w:p>
                        </w:tc>
                        <w:tc>
                          <w:tcPr>
                            <w:tcW w:w="23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3594A4FA" w14:textId="77777777" w:rsidR="00000000" w:rsidRDefault="00000000">
                            <w:pPr>
                              <w:tabs>
                                <w:tab w:val="left" w:pos="11620"/>
                              </w:tabs>
                              <w:snapToGrid w:val="0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TOTAL QTY</w:t>
                            </w:r>
                          </w:p>
                        </w:tc>
                        <w:tc>
                          <w:tcPr>
                            <w:tcW w:w="23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2289DC58" w14:textId="77777777" w:rsidR="00000000" w:rsidRDefault="00000000">
                            <w:pPr>
                              <w:tabs>
                                <w:tab w:val="left" w:pos="11620"/>
                              </w:tabs>
                              <w:snapToGrid w:val="0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EXCESS %</w:t>
                            </w:r>
                          </w:p>
                        </w:tc>
                        <w:tc>
                          <w:tcPr>
                            <w:tcW w:w="230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1DD6E76D" w14:textId="77777777" w:rsidR="00000000" w:rsidRDefault="00000000">
                            <w:pPr>
                              <w:tabs>
                                <w:tab w:val="left" w:pos="11620"/>
                              </w:tabs>
                              <w:snapToGrid w:val="0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SHORTAGE %</w:t>
                            </w:r>
                          </w:p>
                        </w:tc>
                        <w:tc>
                          <w:tcPr>
                            <w:tcW w:w="23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5878F0B3" w14:textId="77777777" w:rsidR="00000000" w:rsidRDefault="00000000">
                            <w:pPr>
                              <w:tabs>
                                <w:tab w:val="left" w:pos="11620"/>
                              </w:tabs>
                              <w:snapToGrid w:val="0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TOTAL QTY</w:t>
                            </w:r>
                          </w:p>
                        </w:tc>
                        <w:tc>
                          <w:tcPr>
                            <w:tcW w:w="300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32B6F465" w14:textId="77777777" w:rsidR="00000000" w:rsidRDefault="00000000">
                            <w:pPr>
                              <w:tabs>
                                <w:tab w:val="left" w:pos="11620"/>
                              </w:tabs>
                              <w:snapToGrid w:val="0"/>
                              <w:jc w:val="center"/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 xml:space="preserve">% REJECTION </w:t>
                            </w:r>
                          </w:p>
                        </w:tc>
                      </w:tr>
                      <w:tr w:rsidR="00000000" w14:paraId="122ECA6E" w14:textId="77777777">
                        <w:trPr>
                          <w:trHeight w:val="533"/>
                        </w:trPr>
                        <w:tc>
                          <w:tcPr>
                            <w:tcW w:w="23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0A77BEDA" w14:textId="77777777" w:rsidR="00000000" w:rsidRDefault="00000000">
                            <w:pPr>
                              <w:tabs>
                                <w:tab w:val="left" w:pos="11620"/>
                              </w:tabs>
                              <w:snapToGrid w:val="0"/>
                              <w:jc w:val="center"/>
                              <w:rPr>
                                <w:sz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</w:rPr>
                              <w:t>JAN</w:t>
                            </w:r>
                          </w:p>
                        </w:tc>
                        <w:tc>
                          <w:tcPr>
                            <w:tcW w:w="23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2EE15B9B" w14:textId="77777777" w:rsidR="00000000" w:rsidRDefault="00000000">
                            <w:pPr>
                              <w:tabs>
                                <w:tab w:val="left" w:pos="11620"/>
                              </w:tabs>
                              <w:snapToGrid w:val="0"/>
                              <w:jc w:val="center"/>
                              <w:rPr>
                                <w:sz w:val="36"/>
                              </w:rPr>
                            </w:pPr>
                          </w:p>
                        </w:tc>
                        <w:tc>
                          <w:tcPr>
                            <w:tcW w:w="23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16841BCF" w14:textId="77777777" w:rsidR="00000000" w:rsidRDefault="00000000">
                            <w:pPr>
                              <w:tabs>
                                <w:tab w:val="left" w:pos="11620"/>
                              </w:tabs>
                              <w:snapToGrid w:val="0"/>
                              <w:jc w:val="center"/>
                              <w:rPr>
                                <w:sz w:val="36"/>
                              </w:rPr>
                            </w:pPr>
                          </w:p>
                        </w:tc>
                        <w:tc>
                          <w:tcPr>
                            <w:tcW w:w="23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652B8726" w14:textId="77777777" w:rsidR="00000000" w:rsidRDefault="00000000">
                            <w:pPr>
                              <w:tabs>
                                <w:tab w:val="left" w:pos="11620"/>
                              </w:tabs>
                              <w:snapToGrid w:val="0"/>
                              <w:jc w:val="center"/>
                              <w:rPr>
                                <w:sz w:val="36"/>
                              </w:rPr>
                            </w:pPr>
                          </w:p>
                        </w:tc>
                        <w:tc>
                          <w:tcPr>
                            <w:tcW w:w="230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51ECAA6D" w14:textId="77777777" w:rsidR="00000000" w:rsidRDefault="00000000">
                            <w:pPr>
                              <w:tabs>
                                <w:tab w:val="left" w:pos="11620"/>
                              </w:tabs>
                              <w:snapToGrid w:val="0"/>
                              <w:jc w:val="center"/>
                              <w:rPr>
                                <w:sz w:val="36"/>
                              </w:rPr>
                            </w:pPr>
                          </w:p>
                        </w:tc>
                        <w:tc>
                          <w:tcPr>
                            <w:tcW w:w="23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7F52E778" w14:textId="77777777" w:rsidR="00000000" w:rsidRDefault="00000000">
                            <w:pPr>
                              <w:tabs>
                                <w:tab w:val="left" w:pos="11620"/>
                              </w:tabs>
                              <w:snapToGrid w:val="0"/>
                              <w:jc w:val="center"/>
                              <w:rPr>
                                <w:sz w:val="36"/>
                              </w:rPr>
                            </w:pPr>
                          </w:p>
                        </w:tc>
                        <w:tc>
                          <w:tcPr>
                            <w:tcW w:w="300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2A86D890" w14:textId="77777777" w:rsidR="00000000" w:rsidRDefault="00000000">
                            <w:pPr>
                              <w:tabs>
                                <w:tab w:val="left" w:pos="11620"/>
                              </w:tabs>
                              <w:snapToGrid w:val="0"/>
                              <w:jc w:val="center"/>
                              <w:rPr>
                                <w:sz w:val="36"/>
                              </w:rPr>
                            </w:pPr>
                          </w:p>
                        </w:tc>
                      </w:tr>
                      <w:tr w:rsidR="00000000" w14:paraId="760549C1" w14:textId="77777777">
                        <w:trPr>
                          <w:trHeight w:val="533"/>
                        </w:trPr>
                        <w:tc>
                          <w:tcPr>
                            <w:tcW w:w="23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2818A7B1" w14:textId="77777777" w:rsidR="00000000" w:rsidRDefault="00000000">
                            <w:pPr>
                              <w:tabs>
                                <w:tab w:val="left" w:pos="11620"/>
                              </w:tabs>
                              <w:snapToGrid w:val="0"/>
                              <w:jc w:val="center"/>
                              <w:rPr>
                                <w:sz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</w:rPr>
                              <w:t>FEB</w:t>
                            </w:r>
                          </w:p>
                        </w:tc>
                        <w:tc>
                          <w:tcPr>
                            <w:tcW w:w="23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54E600F3" w14:textId="77777777" w:rsidR="00000000" w:rsidRDefault="00000000">
                            <w:pPr>
                              <w:tabs>
                                <w:tab w:val="left" w:pos="11620"/>
                              </w:tabs>
                              <w:snapToGrid w:val="0"/>
                              <w:jc w:val="center"/>
                              <w:rPr>
                                <w:sz w:val="36"/>
                              </w:rPr>
                            </w:pPr>
                          </w:p>
                        </w:tc>
                        <w:tc>
                          <w:tcPr>
                            <w:tcW w:w="23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16BF4757" w14:textId="77777777" w:rsidR="00000000" w:rsidRDefault="00000000">
                            <w:pPr>
                              <w:tabs>
                                <w:tab w:val="left" w:pos="11620"/>
                              </w:tabs>
                              <w:snapToGrid w:val="0"/>
                              <w:jc w:val="center"/>
                              <w:rPr>
                                <w:sz w:val="36"/>
                              </w:rPr>
                            </w:pPr>
                          </w:p>
                        </w:tc>
                        <w:tc>
                          <w:tcPr>
                            <w:tcW w:w="23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43209F02" w14:textId="77777777" w:rsidR="00000000" w:rsidRDefault="00000000">
                            <w:pPr>
                              <w:tabs>
                                <w:tab w:val="left" w:pos="11620"/>
                              </w:tabs>
                              <w:snapToGrid w:val="0"/>
                              <w:jc w:val="center"/>
                              <w:rPr>
                                <w:sz w:val="36"/>
                              </w:rPr>
                            </w:pPr>
                          </w:p>
                        </w:tc>
                        <w:tc>
                          <w:tcPr>
                            <w:tcW w:w="230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5580F7BA" w14:textId="77777777" w:rsidR="00000000" w:rsidRDefault="00000000">
                            <w:pPr>
                              <w:tabs>
                                <w:tab w:val="left" w:pos="11620"/>
                              </w:tabs>
                              <w:snapToGrid w:val="0"/>
                              <w:jc w:val="center"/>
                              <w:rPr>
                                <w:sz w:val="36"/>
                              </w:rPr>
                            </w:pPr>
                          </w:p>
                        </w:tc>
                        <w:tc>
                          <w:tcPr>
                            <w:tcW w:w="23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4FAC78E8" w14:textId="77777777" w:rsidR="00000000" w:rsidRDefault="00000000">
                            <w:pPr>
                              <w:tabs>
                                <w:tab w:val="left" w:pos="11620"/>
                              </w:tabs>
                              <w:snapToGrid w:val="0"/>
                              <w:jc w:val="center"/>
                              <w:rPr>
                                <w:sz w:val="36"/>
                              </w:rPr>
                            </w:pPr>
                          </w:p>
                        </w:tc>
                        <w:tc>
                          <w:tcPr>
                            <w:tcW w:w="300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26A72A0F" w14:textId="77777777" w:rsidR="00000000" w:rsidRDefault="00000000">
                            <w:pPr>
                              <w:tabs>
                                <w:tab w:val="left" w:pos="11620"/>
                              </w:tabs>
                              <w:snapToGrid w:val="0"/>
                              <w:jc w:val="center"/>
                              <w:rPr>
                                <w:sz w:val="36"/>
                              </w:rPr>
                            </w:pPr>
                          </w:p>
                        </w:tc>
                      </w:tr>
                      <w:tr w:rsidR="00000000" w14:paraId="1A3F916D" w14:textId="77777777">
                        <w:trPr>
                          <w:trHeight w:val="533"/>
                        </w:trPr>
                        <w:tc>
                          <w:tcPr>
                            <w:tcW w:w="23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43EB55D1" w14:textId="77777777" w:rsidR="00000000" w:rsidRDefault="00000000">
                            <w:pPr>
                              <w:tabs>
                                <w:tab w:val="left" w:pos="11620"/>
                              </w:tabs>
                              <w:snapToGrid w:val="0"/>
                              <w:jc w:val="center"/>
                              <w:rPr>
                                <w:sz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</w:rPr>
                              <w:t>MAR</w:t>
                            </w:r>
                          </w:p>
                        </w:tc>
                        <w:tc>
                          <w:tcPr>
                            <w:tcW w:w="23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36481190" w14:textId="77777777" w:rsidR="00000000" w:rsidRDefault="00000000">
                            <w:pPr>
                              <w:tabs>
                                <w:tab w:val="left" w:pos="11620"/>
                              </w:tabs>
                              <w:snapToGrid w:val="0"/>
                              <w:jc w:val="center"/>
                              <w:rPr>
                                <w:sz w:val="36"/>
                              </w:rPr>
                            </w:pPr>
                          </w:p>
                        </w:tc>
                        <w:tc>
                          <w:tcPr>
                            <w:tcW w:w="23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05D6849A" w14:textId="77777777" w:rsidR="00000000" w:rsidRDefault="00000000">
                            <w:pPr>
                              <w:tabs>
                                <w:tab w:val="left" w:pos="11620"/>
                              </w:tabs>
                              <w:snapToGrid w:val="0"/>
                              <w:jc w:val="center"/>
                              <w:rPr>
                                <w:sz w:val="36"/>
                              </w:rPr>
                            </w:pPr>
                          </w:p>
                        </w:tc>
                        <w:tc>
                          <w:tcPr>
                            <w:tcW w:w="23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11A9BFC5" w14:textId="77777777" w:rsidR="00000000" w:rsidRDefault="00000000">
                            <w:pPr>
                              <w:tabs>
                                <w:tab w:val="left" w:pos="11620"/>
                              </w:tabs>
                              <w:snapToGrid w:val="0"/>
                              <w:jc w:val="center"/>
                              <w:rPr>
                                <w:sz w:val="36"/>
                              </w:rPr>
                            </w:pPr>
                          </w:p>
                        </w:tc>
                        <w:tc>
                          <w:tcPr>
                            <w:tcW w:w="230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382EA868" w14:textId="77777777" w:rsidR="00000000" w:rsidRDefault="00000000">
                            <w:pPr>
                              <w:tabs>
                                <w:tab w:val="left" w:pos="11620"/>
                              </w:tabs>
                              <w:snapToGrid w:val="0"/>
                              <w:jc w:val="center"/>
                              <w:rPr>
                                <w:sz w:val="36"/>
                              </w:rPr>
                            </w:pPr>
                          </w:p>
                        </w:tc>
                        <w:tc>
                          <w:tcPr>
                            <w:tcW w:w="23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70FF6E54" w14:textId="77777777" w:rsidR="00000000" w:rsidRDefault="00000000">
                            <w:pPr>
                              <w:tabs>
                                <w:tab w:val="left" w:pos="11620"/>
                              </w:tabs>
                              <w:snapToGrid w:val="0"/>
                              <w:jc w:val="center"/>
                              <w:rPr>
                                <w:sz w:val="36"/>
                              </w:rPr>
                            </w:pPr>
                          </w:p>
                        </w:tc>
                        <w:tc>
                          <w:tcPr>
                            <w:tcW w:w="300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12387079" w14:textId="77777777" w:rsidR="00000000" w:rsidRDefault="00000000">
                            <w:pPr>
                              <w:tabs>
                                <w:tab w:val="left" w:pos="11620"/>
                              </w:tabs>
                              <w:snapToGrid w:val="0"/>
                              <w:jc w:val="center"/>
                              <w:rPr>
                                <w:sz w:val="36"/>
                              </w:rPr>
                            </w:pPr>
                          </w:p>
                        </w:tc>
                      </w:tr>
                      <w:tr w:rsidR="00000000" w14:paraId="173CD6C2" w14:textId="77777777">
                        <w:trPr>
                          <w:trHeight w:val="533"/>
                        </w:trPr>
                        <w:tc>
                          <w:tcPr>
                            <w:tcW w:w="23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13BAB04F" w14:textId="77777777" w:rsidR="00000000" w:rsidRDefault="00000000">
                            <w:pPr>
                              <w:tabs>
                                <w:tab w:val="left" w:pos="11620"/>
                              </w:tabs>
                              <w:snapToGrid w:val="0"/>
                              <w:jc w:val="center"/>
                              <w:rPr>
                                <w:sz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</w:rPr>
                              <w:t>APR</w:t>
                            </w:r>
                          </w:p>
                        </w:tc>
                        <w:tc>
                          <w:tcPr>
                            <w:tcW w:w="23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7C0A7287" w14:textId="77777777" w:rsidR="00000000" w:rsidRDefault="00000000">
                            <w:pPr>
                              <w:tabs>
                                <w:tab w:val="left" w:pos="11620"/>
                              </w:tabs>
                              <w:snapToGrid w:val="0"/>
                              <w:jc w:val="center"/>
                              <w:rPr>
                                <w:sz w:val="36"/>
                              </w:rPr>
                            </w:pPr>
                          </w:p>
                        </w:tc>
                        <w:tc>
                          <w:tcPr>
                            <w:tcW w:w="23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37D8AF36" w14:textId="77777777" w:rsidR="00000000" w:rsidRDefault="00000000">
                            <w:pPr>
                              <w:tabs>
                                <w:tab w:val="left" w:pos="11620"/>
                              </w:tabs>
                              <w:snapToGrid w:val="0"/>
                              <w:jc w:val="center"/>
                              <w:rPr>
                                <w:sz w:val="36"/>
                              </w:rPr>
                            </w:pPr>
                          </w:p>
                        </w:tc>
                        <w:tc>
                          <w:tcPr>
                            <w:tcW w:w="23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0EC6825D" w14:textId="77777777" w:rsidR="00000000" w:rsidRDefault="00000000">
                            <w:pPr>
                              <w:tabs>
                                <w:tab w:val="left" w:pos="11620"/>
                              </w:tabs>
                              <w:snapToGrid w:val="0"/>
                              <w:jc w:val="center"/>
                              <w:rPr>
                                <w:sz w:val="36"/>
                              </w:rPr>
                            </w:pPr>
                          </w:p>
                        </w:tc>
                        <w:tc>
                          <w:tcPr>
                            <w:tcW w:w="230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7083D1CB" w14:textId="77777777" w:rsidR="00000000" w:rsidRDefault="00000000">
                            <w:pPr>
                              <w:tabs>
                                <w:tab w:val="left" w:pos="11620"/>
                              </w:tabs>
                              <w:snapToGrid w:val="0"/>
                              <w:jc w:val="center"/>
                              <w:rPr>
                                <w:sz w:val="36"/>
                              </w:rPr>
                            </w:pPr>
                          </w:p>
                        </w:tc>
                        <w:tc>
                          <w:tcPr>
                            <w:tcW w:w="23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0C1458CD" w14:textId="77777777" w:rsidR="00000000" w:rsidRDefault="00000000">
                            <w:pPr>
                              <w:tabs>
                                <w:tab w:val="left" w:pos="11620"/>
                              </w:tabs>
                              <w:snapToGrid w:val="0"/>
                              <w:jc w:val="center"/>
                              <w:rPr>
                                <w:sz w:val="36"/>
                              </w:rPr>
                            </w:pPr>
                          </w:p>
                        </w:tc>
                        <w:tc>
                          <w:tcPr>
                            <w:tcW w:w="300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039F7449" w14:textId="77777777" w:rsidR="00000000" w:rsidRDefault="00000000">
                            <w:pPr>
                              <w:tabs>
                                <w:tab w:val="left" w:pos="11620"/>
                              </w:tabs>
                              <w:snapToGrid w:val="0"/>
                              <w:jc w:val="center"/>
                              <w:rPr>
                                <w:sz w:val="36"/>
                              </w:rPr>
                            </w:pPr>
                          </w:p>
                        </w:tc>
                      </w:tr>
                      <w:tr w:rsidR="00000000" w14:paraId="70ABB837" w14:textId="77777777">
                        <w:trPr>
                          <w:trHeight w:val="533"/>
                        </w:trPr>
                        <w:tc>
                          <w:tcPr>
                            <w:tcW w:w="23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140799D6" w14:textId="77777777" w:rsidR="00000000" w:rsidRDefault="00000000">
                            <w:pPr>
                              <w:tabs>
                                <w:tab w:val="left" w:pos="11620"/>
                              </w:tabs>
                              <w:snapToGrid w:val="0"/>
                              <w:jc w:val="center"/>
                              <w:rPr>
                                <w:sz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</w:rPr>
                              <w:t>MAY</w:t>
                            </w:r>
                          </w:p>
                        </w:tc>
                        <w:tc>
                          <w:tcPr>
                            <w:tcW w:w="23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02A5538E" w14:textId="77777777" w:rsidR="00000000" w:rsidRDefault="00000000">
                            <w:pPr>
                              <w:tabs>
                                <w:tab w:val="left" w:pos="11620"/>
                              </w:tabs>
                              <w:snapToGrid w:val="0"/>
                              <w:jc w:val="center"/>
                              <w:rPr>
                                <w:sz w:val="36"/>
                              </w:rPr>
                            </w:pPr>
                          </w:p>
                        </w:tc>
                        <w:tc>
                          <w:tcPr>
                            <w:tcW w:w="23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1B831387" w14:textId="77777777" w:rsidR="00000000" w:rsidRDefault="00000000">
                            <w:pPr>
                              <w:tabs>
                                <w:tab w:val="left" w:pos="11620"/>
                              </w:tabs>
                              <w:snapToGrid w:val="0"/>
                              <w:jc w:val="center"/>
                              <w:rPr>
                                <w:sz w:val="36"/>
                              </w:rPr>
                            </w:pPr>
                          </w:p>
                        </w:tc>
                        <w:tc>
                          <w:tcPr>
                            <w:tcW w:w="23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0E90EA94" w14:textId="77777777" w:rsidR="00000000" w:rsidRDefault="00000000">
                            <w:pPr>
                              <w:tabs>
                                <w:tab w:val="left" w:pos="11620"/>
                              </w:tabs>
                              <w:snapToGrid w:val="0"/>
                              <w:jc w:val="center"/>
                              <w:rPr>
                                <w:sz w:val="36"/>
                              </w:rPr>
                            </w:pPr>
                          </w:p>
                        </w:tc>
                        <w:tc>
                          <w:tcPr>
                            <w:tcW w:w="230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6883F3A6" w14:textId="77777777" w:rsidR="00000000" w:rsidRDefault="00000000">
                            <w:pPr>
                              <w:tabs>
                                <w:tab w:val="left" w:pos="11620"/>
                              </w:tabs>
                              <w:snapToGrid w:val="0"/>
                              <w:jc w:val="center"/>
                              <w:rPr>
                                <w:sz w:val="36"/>
                              </w:rPr>
                            </w:pPr>
                          </w:p>
                        </w:tc>
                        <w:tc>
                          <w:tcPr>
                            <w:tcW w:w="23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292716E0" w14:textId="77777777" w:rsidR="00000000" w:rsidRDefault="00000000">
                            <w:pPr>
                              <w:tabs>
                                <w:tab w:val="left" w:pos="11620"/>
                              </w:tabs>
                              <w:snapToGrid w:val="0"/>
                              <w:jc w:val="center"/>
                              <w:rPr>
                                <w:sz w:val="36"/>
                              </w:rPr>
                            </w:pPr>
                          </w:p>
                        </w:tc>
                        <w:tc>
                          <w:tcPr>
                            <w:tcW w:w="300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5BA5549B" w14:textId="77777777" w:rsidR="00000000" w:rsidRDefault="00000000">
                            <w:pPr>
                              <w:tabs>
                                <w:tab w:val="left" w:pos="11620"/>
                              </w:tabs>
                              <w:snapToGrid w:val="0"/>
                              <w:jc w:val="center"/>
                              <w:rPr>
                                <w:sz w:val="36"/>
                              </w:rPr>
                            </w:pPr>
                          </w:p>
                        </w:tc>
                      </w:tr>
                      <w:tr w:rsidR="00000000" w14:paraId="4305361A" w14:textId="77777777">
                        <w:trPr>
                          <w:trHeight w:val="533"/>
                        </w:trPr>
                        <w:tc>
                          <w:tcPr>
                            <w:tcW w:w="23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06C70421" w14:textId="77777777" w:rsidR="00000000" w:rsidRDefault="00000000">
                            <w:pPr>
                              <w:tabs>
                                <w:tab w:val="left" w:pos="11620"/>
                              </w:tabs>
                              <w:snapToGrid w:val="0"/>
                              <w:jc w:val="center"/>
                              <w:rPr>
                                <w:sz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</w:rPr>
                              <w:t>JUN</w:t>
                            </w:r>
                          </w:p>
                        </w:tc>
                        <w:tc>
                          <w:tcPr>
                            <w:tcW w:w="23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1BF61A11" w14:textId="77777777" w:rsidR="00000000" w:rsidRDefault="00000000">
                            <w:pPr>
                              <w:tabs>
                                <w:tab w:val="left" w:pos="11620"/>
                              </w:tabs>
                              <w:snapToGrid w:val="0"/>
                              <w:jc w:val="center"/>
                              <w:rPr>
                                <w:sz w:val="36"/>
                              </w:rPr>
                            </w:pPr>
                          </w:p>
                        </w:tc>
                        <w:tc>
                          <w:tcPr>
                            <w:tcW w:w="23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4B52BADE" w14:textId="77777777" w:rsidR="00000000" w:rsidRDefault="00000000">
                            <w:pPr>
                              <w:tabs>
                                <w:tab w:val="left" w:pos="11620"/>
                              </w:tabs>
                              <w:snapToGrid w:val="0"/>
                              <w:jc w:val="center"/>
                              <w:rPr>
                                <w:sz w:val="36"/>
                              </w:rPr>
                            </w:pPr>
                          </w:p>
                        </w:tc>
                        <w:tc>
                          <w:tcPr>
                            <w:tcW w:w="23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3FD7B56F" w14:textId="77777777" w:rsidR="00000000" w:rsidRDefault="00000000">
                            <w:pPr>
                              <w:tabs>
                                <w:tab w:val="left" w:pos="11620"/>
                              </w:tabs>
                              <w:snapToGrid w:val="0"/>
                              <w:jc w:val="center"/>
                              <w:rPr>
                                <w:sz w:val="36"/>
                              </w:rPr>
                            </w:pPr>
                          </w:p>
                        </w:tc>
                        <w:tc>
                          <w:tcPr>
                            <w:tcW w:w="230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5158348C" w14:textId="77777777" w:rsidR="00000000" w:rsidRDefault="00000000">
                            <w:pPr>
                              <w:tabs>
                                <w:tab w:val="left" w:pos="11620"/>
                              </w:tabs>
                              <w:snapToGrid w:val="0"/>
                              <w:jc w:val="center"/>
                              <w:rPr>
                                <w:sz w:val="36"/>
                              </w:rPr>
                            </w:pPr>
                          </w:p>
                        </w:tc>
                        <w:tc>
                          <w:tcPr>
                            <w:tcW w:w="23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3FE4B4CD" w14:textId="77777777" w:rsidR="00000000" w:rsidRDefault="00000000">
                            <w:pPr>
                              <w:tabs>
                                <w:tab w:val="left" w:pos="11620"/>
                              </w:tabs>
                              <w:snapToGrid w:val="0"/>
                              <w:jc w:val="center"/>
                              <w:rPr>
                                <w:sz w:val="36"/>
                              </w:rPr>
                            </w:pPr>
                          </w:p>
                        </w:tc>
                        <w:tc>
                          <w:tcPr>
                            <w:tcW w:w="300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43F9036D" w14:textId="77777777" w:rsidR="00000000" w:rsidRDefault="00000000">
                            <w:pPr>
                              <w:tabs>
                                <w:tab w:val="left" w:pos="11620"/>
                              </w:tabs>
                              <w:snapToGrid w:val="0"/>
                              <w:jc w:val="center"/>
                              <w:rPr>
                                <w:sz w:val="36"/>
                              </w:rPr>
                            </w:pPr>
                          </w:p>
                        </w:tc>
                      </w:tr>
                      <w:tr w:rsidR="00000000" w14:paraId="55A1C0CE" w14:textId="77777777">
                        <w:trPr>
                          <w:trHeight w:val="566"/>
                        </w:trPr>
                        <w:tc>
                          <w:tcPr>
                            <w:tcW w:w="23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39F9648E" w14:textId="77777777" w:rsidR="00000000" w:rsidRDefault="00000000">
                            <w:pPr>
                              <w:tabs>
                                <w:tab w:val="left" w:pos="11620"/>
                              </w:tabs>
                              <w:snapToGrid w:val="0"/>
                              <w:jc w:val="center"/>
                              <w:rPr>
                                <w:sz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</w:rPr>
                              <w:t>JUL</w:t>
                            </w:r>
                          </w:p>
                        </w:tc>
                        <w:tc>
                          <w:tcPr>
                            <w:tcW w:w="23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2F935EA6" w14:textId="77777777" w:rsidR="00000000" w:rsidRDefault="00000000">
                            <w:pPr>
                              <w:tabs>
                                <w:tab w:val="left" w:pos="11620"/>
                              </w:tabs>
                              <w:snapToGrid w:val="0"/>
                              <w:jc w:val="center"/>
                              <w:rPr>
                                <w:sz w:val="36"/>
                              </w:rPr>
                            </w:pPr>
                          </w:p>
                        </w:tc>
                        <w:tc>
                          <w:tcPr>
                            <w:tcW w:w="23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43A2CF96" w14:textId="77777777" w:rsidR="00000000" w:rsidRDefault="00000000">
                            <w:pPr>
                              <w:tabs>
                                <w:tab w:val="left" w:pos="11620"/>
                              </w:tabs>
                              <w:snapToGrid w:val="0"/>
                              <w:jc w:val="center"/>
                              <w:rPr>
                                <w:sz w:val="36"/>
                              </w:rPr>
                            </w:pPr>
                          </w:p>
                        </w:tc>
                        <w:tc>
                          <w:tcPr>
                            <w:tcW w:w="23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580279B1" w14:textId="77777777" w:rsidR="00000000" w:rsidRDefault="00000000">
                            <w:pPr>
                              <w:tabs>
                                <w:tab w:val="left" w:pos="11620"/>
                              </w:tabs>
                              <w:snapToGrid w:val="0"/>
                              <w:jc w:val="center"/>
                              <w:rPr>
                                <w:sz w:val="36"/>
                              </w:rPr>
                            </w:pPr>
                          </w:p>
                        </w:tc>
                        <w:tc>
                          <w:tcPr>
                            <w:tcW w:w="230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72037116" w14:textId="77777777" w:rsidR="00000000" w:rsidRDefault="00000000">
                            <w:pPr>
                              <w:tabs>
                                <w:tab w:val="left" w:pos="11620"/>
                              </w:tabs>
                              <w:snapToGrid w:val="0"/>
                              <w:jc w:val="center"/>
                              <w:rPr>
                                <w:sz w:val="36"/>
                              </w:rPr>
                            </w:pPr>
                          </w:p>
                        </w:tc>
                        <w:tc>
                          <w:tcPr>
                            <w:tcW w:w="23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09164784" w14:textId="77777777" w:rsidR="00000000" w:rsidRDefault="00000000">
                            <w:pPr>
                              <w:tabs>
                                <w:tab w:val="left" w:pos="11620"/>
                              </w:tabs>
                              <w:snapToGrid w:val="0"/>
                              <w:jc w:val="center"/>
                              <w:rPr>
                                <w:sz w:val="36"/>
                              </w:rPr>
                            </w:pPr>
                          </w:p>
                        </w:tc>
                        <w:tc>
                          <w:tcPr>
                            <w:tcW w:w="300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36C2436F" w14:textId="77777777" w:rsidR="00000000" w:rsidRDefault="00000000">
                            <w:pPr>
                              <w:tabs>
                                <w:tab w:val="left" w:pos="11620"/>
                              </w:tabs>
                              <w:snapToGrid w:val="0"/>
                              <w:jc w:val="center"/>
                              <w:rPr>
                                <w:sz w:val="36"/>
                              </w:rPr>
                            </w:pPr>
                          </w:p>
                        </w:tc>
                      </w:tr>
                      <w:tr w:rsidR="00000000" w14:paraId="01AE1560" w14:textId="77777777">
                        <w:trPr>
                          <w:trHeight w:val="533"/>
                        </w:trPr>
                        <w:tc>
                          <w:tcPr>
                            <w:tcW w:w="23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396E839D" w14:textId="77777777" w:rsidR="00000000" w:rsidRDefault="00000000">
                            <w:pPr>
                              <w:tabs>
                                <w:tab w:val="left" w:pos="11620"/>
                              </w:tabs>
                              <w:snapToGrid w:val="0"/>
                              <w:jc w:val="center"/>
                              <w:rPr>
                                <w:sz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</w:rPr>
                              <w:t>AUG</w:t>
                            </w:r>
                          </w:p>
                        </w:tc>
                        <w:tc>
                          <w:tcPr>
                            <w:tcW w:w="23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5FBC03A3" w14:textId="77777777" w:rsidR="00000000" w:rsidRDefault="00000000">
                            <w:pPr>
                              <w:tabs>
                                <w:tab w:val="left" w:pos="11620"/>
                              </w:tabs>
                              <w:snapToGrid w:val="0"/>
                              <w:jc w:val="center"/>
                              <w:rPr>
                                <w:sz w:val="36"/>
                              </w:rPr>
                            </w:pPr>
                          </w:p>
                        </w:tc>
                        <w:tc>
                          <w:tcPr>
                            <w:tcW w:w="23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4AE469BE" w14:textId="77777777" w:rsidR="00000000" w:rsidRDefault="00000000">
                            <w:pPr>
                              <w:tabs>
                                <w:tab w:val="left" w:pos="11620"/>
                              </w:tabs>
                              <w:snapToGrid w:val="0"/>
                              <w:jc w:val="center"/>
                              <w:rPr>
                                <w:sz w:val="36"/>
                              </w:rPr>
                            </w:pPr>
                          </w:p>
                        </w:tc>
                        <w:tc>
                          <w:tcPr>
                            <w:tcW w:w="23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37B97C95" w14:textId="77777777" w:rsidR="00000000" w:rsidRDefault="00000000">
                            <w:pPr>
                              <w:tabs>
                                <w:tab w:val="left" w:pos="11620"/>
                              </w:tabs>
                              <w:snapToGrid w:val="0"/>
                              <w:jc w:val="center"/>
                              <w:rPr>
                                <w:sz w:val="36"/>
                              </w:rPr>
                            </w:pPr>
                          </w:p>
                        </w:tc>
                        <w:tc>
                          <w:tcPr>
                            <w:tcW w:w="230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61ED42CF" w14:textId="77777777" w:rsidR="00000000" w:rsidRDefault="00000000">
                            <w:pPr>
                              <w:tabs>
                                <w:tab w:val="left" w:pos="11620"/>
                              </w:tabs>
                              <w:snapToGrid w:val="0"/>
                              <w:jc w:val="center"/>
                              <w:rPr>
                                <w:sz w:val="36"/>
                              </w:rPr>
                            </w:pPr>
                          </w:p>
                        </w:tc>
                        <w:tc>
                          <w:tcPr>
                            <w:tcW w:w="23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6628E181" w14:textId="77777777" w:rsidR="00000000" w:rsidRDefault="00000000">
                            <w:pPr>
                              <w:tabs>
                                <w:tab w:val="left" w:pos="11620"/>
                              </w:tabs>
                              <w:snapToGrid w:val="0"/>
                              <w:jc w:val="center"/>
                              <w:rPr>
                                <w:sz w:val="36"/>
                              </w:rPr>
                            </w:pPr>
                          </w:p>
                        </w:tc>
                        <w:tc>
                          <w:tcPr>
                            <w:tcW w:w="300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495FF7B1" w14:textId="77777777" w:rsidR="00000000" w:rsidRDefault="00000000">
                            <w:pPr>
                              <w:tabs>
                                <w:tab w:val="left" w:pos="11620"/>
                              </w:tabs>
                              <w:snapToGrid w:val="0"/>
                              <w:jc w:val="center"/>
                              <w:rPr>
                                <w:sz w:val="36"/>
                              </w:rPr>
                            </w:pPr>
                          </w:p>
                        </w:tc>
                      </w:tr>
                      <w:tr w:rsidR="00000000" w14:paraId="3E3352DA" w14:textId="77777777">
                        <w:trPr>
                          <w:trHeight w:val="533"/>
                        </w:trPr>
                        <w:tc>
                          <w:tcPr>
                            <w:tcW w:w="23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0E76AFB6" w14:textId="77777777" w:rsidR="00000000" w:rsidRDefault="00000000">
                            <w:pPr>
                              <w:tabs>
                                <w:tab w:val="left" w:pos="11620"/>
                              </w:tabs>
                              <w:snapToGrid w:val="0"/>
                              <w:jc w:val="center"/>
                              <w:rPr>
                                <w:sz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</w:rPr>
                              <w:t>SEP</w:t>
                            </w:r>
                          </w:p>
                        </w:tc>
                        <w:tc>
                          <w:tcPr>
                            <w:tcW w:w="23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7A3F968F" w14:textId="77777777" w:rsidR="00000000" w:rsidRDefault="00000000">
                            <w:pPr>
                              <w:tabs>
                                <w:tab w:val="left" w:pos="11620"/>
                              </w:tabs>
                              <w:snapToGrid w:val="0"/>
                              <w:jc w:val="center"/>
                              <w:rPr>
                                <w:sz w:val="36"/>
                              </w:rPr>
                            </w:pPr>
                          </w:p>
                        </w:tc>
                        <w:tc>
                          <w:tcPr>
                            <w:tcW w:w="23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747FDAB1" w14:textId="77777777" w:rsidR="00000000" w:rsidRDefault="00000000">
                            <w:pPr>
                              <w:tabs>
                                <w:tab w:val="left" w:pos="11620"/>
                              </w:tabs>
                              <w:snapToGrid w:val="0"/>
                              <w:jc w:val="center"/>
                              <w:rPr>
                                <w:sz w:val="36"/>
                              </w:rPr>
                            </w:pPr>
                          </w:p>
                        </w:tc>
                        <w:tc>
                          <w:tcPr>
                            <w:tcW w:w="23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67F5A41F" w14:textId="77777777" w:rsidR="00000000" w:rsidRDefault="00000000">
                            <w:pPr>
                              <w:tabs>
                                <w:tab w:val="left" w:pos="11620"/>
                              </w:tabs>
                              <w:snapToGrid w:val="0"/>
                              <w:jc w:val="center"/>
                              <w:rPr>
                                <w:sz w:val="36"/>
                              </w:rPr>
                            </w:pPr>
                          </w:p>
                        </w:tc>
                        <w:tc>
                          <w:tcPr>
                            <w:tcW w:w="230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55A621C9" w14:textId="77777777" w:rsidR="00000000" w:rsidRDefault="00000000">
                            <w:pPr>
                              <w:tabs>
                                <w:tab w:val="left" w:pos="11620"/>
                              </w:tabs>
                              <w:snapToGrid w:val="0"/>
                              <w:jc w:val="center"/>
                              <w:rPr>
                                <w:sz w:val="36"/>
                              </w:rPr>
                            </w:pPr>
                          </w:p>
                        </w:tc>
                        <w:tc>
                          <w:tcPr>
                            <w:tcW w:w="23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616B04C4" w14:textId="77777777" w:rsidR="00000000" w:rsidRDefault="00000000">
                            <w:pPr>
                              <w:tabs>
                                <w:tab w:val="left" w:pos="11620"/>
                              </w:tabs>
                              <w:snapToGrid w:val="0"/>
                              <w:jc w:val="center"/>
                              <w:rPr>
                                <w:sz w:val="36"/>
                              </w:rPr>
                            </w:pPr>
                          </w:p>
                        </w:tc>
                        <w:tc>
                          <w:tcPr>
                            <w:tcW w:w="300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61A2D0DB" w14:textId="77777777" w:rsidR="00000000" w:rsidRDefault="00000000">
                            <w:pPr>
                              <w:tabs>
                                <w:tab w:val="left" w:pos="11620"/>
                              </w:tabs>
                              <w:snapToGrid w:val="0"/>
                              <w:jc w:val="center"/>
                              <w:rPr>
                                <w:sz w:val="36"/>
                              </w:rPr>
                            </w:pPr>
                          </w:p>
                        </w:tc>
                      </w:tr>
                      <w:tr w:rsidR="00000000" w14:paraId="106C265F" w14:textId="77777777">
                        <w:trPr>
                          <w:trHeight w:val="533"/>
                        </w:trPr>
                        <w:tc>
                          <w:tcPr>
                            <w:tcW w:w="23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51FE413F" w14:textId="77777777" w:rsidR="00000000" w:rsidRDefault="00000000">
                            <w:pPr>
                              <w:tabs>
                                <w:tab w:val="left" w:pos="11620"/>
                              </w:tabs>
                              <w:snapToGrid w:val="0"/>
                              <w:jc w:val="center"/>
                              <w:rPr>
                                <w:sz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</w:rPr>
                              <w:t>OCT</w:t>
                            </w:r>
                          </w:p>
                        </w:tc>
                        <w:tc>
                          <w:tcPr>
                            <w:tcW w:w="23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2219F5BD" w14:textId="77777777" w:rsidR="00000000" w:rsidRDefault="00000000">
                            <w:pPr>
                              <w:tabs>
                                <w:tab w:val="left" w:pos="11620"/>
                              </w:tabs>
                              <w:snapToGrid w:val="0"/>
                              <w:jc w:val="center"/>
                              <w:rPr>
                                <w:sz w:val="36"/>
                              </w:rPr>
                            </w:pPr>
                          </w:p>
                        </w:tc>
                        <w:tc>
                          <w:tcPr>
                            <w:tcW w:w="23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58F5240F" w14:textId="77777777" w:rsidR="00000000" w:rsidRDefault="00000000">
                            <w:pPr>
                              <w:tabs>
                                <w:tab w:val="left" w:pos="11620"/>
                              </w:tabs>
                              <w:snapToGrid w:val="0"/>
                              <w:jc w:val="center"/>
                              <w:rPr>
                                <w:sz w:val="36"/>
                              </w:rPr>
                            </w:pPr>
                          </w:p>
                        </w:tc>
                        <w:tc>
                          <w:tcPr>
                            <w:tcW w:w="23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4F752977" w14:textId="77777777" w:rsidR="00000000" w:rsidRDefault="00000000">
                            <w:pPr>
                              <w:tabs>
                                <w:tab w:val="left" w:pos="11620"/>
                              </w:tabs>
                              <w:snapToGrid w:val="0"/>
                              <w:jc w:val="center"/>
                              <w:rPr>
                                <w:sz w:val="36"/>
                              </w:rPr>
                            </w:pPr>
                          </w:p>
                        </w:tc>
                        <w:tc>
                          <w:tcPr>
                            <w:tcW w:w="230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5CC4A826" w14:textId="77777777" w:rsidR="00000000" w:rsidRDefault="00000000">
                            <w:pPr>
                              <w:tabs>
                                <w:tab w:val="left" w:pos="11620"/>
                              </w:tabs>
                              <w:snapToGrid w:val="0"/>
                              <w:jc w:val="center"/>
                              <w:rPr>
                                <w:sz w:val="36"/>
                              </w:rPr>
                            </w:pPr>
                          </w:p>
                        </w:tc>
                        <w:tc>
                          <w:tcPr>
                            <w:tcW w:w="23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7F73A58C" w14:textId="77777777" w:rsidR="00000000" w:rsidRDefault="00000000">
                            <w:pPr>
                              <w:tabs>
                                <w:tab w:val="left" w:pos="11620"/>
                              </w:tabs>
                              <w:snapToGrid w:val="0"/>
                              <w:jc w:val="center"/>
                              <w:rPr>
                                <w:sz w:val="36"/>
                              </w:rPr>
                            </w:pPr>
                          </w:p>
                        </w:tc>
                        <w:tc>
                          <w:tcPr>
                            <w:tcW w:w="300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12A2F3B5" w14:textId="77777777" w:rsidR="00000000" w:rsidRDefault="00000000">
                            <w:pPr>
                              <w:tabs>
                                <w:tab w:val="left" w:pos="11620"/>
                              </w:tabs>
                              <w:snapToGrid w:val="0"/>
                              <w:jc w:val="center"/>
                              <w:rPr>
                                <w:sz w:val="36"/>
                              </w:rPr>
                            </w:pPr>
                          </w:p>
                        </w:tc>
                      </w:tr>
                      <w:tr w:rsidR="00000000" w14:paraId="267576C8" w14:textId="77777777">
                        <w:trPr>
                          <w:trHeight w:val="533"/>
                        </w:trPr>
                        <w:tc>
                          <w:tcPr>
                            <w:tcW w:w="23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2008C628" w14:textId="77777777" w:rsidR="00000000" w:rsidRDefault="00000000">
                            <w:pPr>
                              <w:tabs>
                                <w:tab w:val="left" w:pos="11620"/>
                              </w:tabs>
                              <w:snapToGrid w:val="0"/>
                              <w:jc w:val="center"/>
                              <w:rPr>
                                <w:sz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</w:rPr>
                              <w:t>NOV</w:t>
                            </w:r>
                          </w:p>
                        </w:tc>
                        <w:tc>
                          <w:tcPr>
                            <w:tcW w:w="23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0BA6B67D" w14:textId="77777777" w:rsidR="00000000" w:rsidRDefault="00000000">
                            <w:pPr>
                              <w:tabs>
                                <w:tab w:val="left" w:pos="11620"/>
                              </w:tabs>
                              <w:snapToGrid w:val="0"/>
                              <w:jc w:val="center"/>
                              <w:rPr>
                                <w:sz w:val="36"/>
                              </w:rPr>
                            </w:pPr>
                          </w:p>
                        </w:tc>
                        <w:tc>
                          <w:tcPr>
                            <w:tcW w:w="23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15B3979B" w14:textId="77777777" w:rsidR="00000000" w:rsidRDefault="00000000">
                            <w:pPr>
                              <w:tabs>
                                <w:tab w:val="left" w:pos="11620"/>
                              </w:tabs>
                              <w:snapToGrid w:val="0"/>
                              <w:jc w:val="center"/>
                              <w:rPr>
                                <w:sz w:val="36"/>
                              </w:rPr>
                            </w:pPr>
                          </w:p>
                        </w:tc>
                        <w:tc>
                          <w:tcPr>
                            <w:tcW w:w="23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25CBBFA5" w14:textId="77777777" w:rsidR="00000000" w:rsidRDefault="00000000">
                            <w:pPr>
                              <w:tabs>
                                <w:tab w:val="left" w:pos="11620"/>
                              </w:tabs>
                              <w:snapToGrid w:val="0"/>
                              <w:jc w:val="center"/>
                              <w:rPr>
                                <w:sz w:val="36"/>
                              </w:rPr>
                            </w:pPr>
                          </w:p>
                        </w:tc>
                        <w:tc>
                          <w:tcPr>
                            <w:tcW w:w="230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1483E879" w14:textId="77777777" w:rsidR="00000000" w:rsidRDefault="00000000">
                            <w:pPr>
                              <w:tabs>
                                <w:tab w:val="left" w:pos="11620"/>
                              </w:tabs>
                              <w:snapToGrid w:val="0"/>
                              <w:jc w:val="center"/>
                              <w:rPr>
                                <w:sz w:val="36"/>
                              </w:rPr>
                            </w:pPr>
                          </w:p>
                        </w:tc>
                        <w:tc>
                          <w:tcPr>
                            <w:tcW w:w="23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237A2108" w14:textId="77777777" w:rsidR="00000000" w:rsidRDefault="00000000">
                            <w:pPr>
                              <w:tabs>
                                <w:tab w:val="left" w:pos="11620"/>
                              </w:tabs>
                              <w:snapToGrid w:val="0"/>
                              <w:jc w:val="center"/>
                              <w:rPr>
                                <w:sz w:val="36"/>
                              </w:rPr>
                            </w:pPr>
                          </w:p>
                        </w:tc>
                        <w:tc>
                          <w:tcPr>
                            <w:tcW w:w="300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1F51F6CA" w14:textId="77777777" w:rsidR="00000000" w:rsidRDefault="00000000">
                            <w:pPr>
                              <w:tabs>
                                <w:tab w:val="left" w:pos="11620"/>
                              </w:tabs>
                              <w:snapToGrid w:val="0"/>
                              <w:jc w:val="center"/>
                              <w:rPr>
                                <w:sz w:val="36"/>
                              </w:rPr>
                            </w:pPr>
                          </w:p>
                        </w:tc>
                      </w:tr>
                      <w:tr w:rsidR="00000000" w14:paraId="00326AAA" w14:textId="77777777">
                        <w:trPr>
                          <w:trHeight w:val="533"/>
                        </w:trPr>
                        <w:tc>
                          <w:tcPr>
                            <w:tcW w:w="23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035A9081" w14:textId="77777777" w:rsidR="00000000" w:rsidRDefault="00000000">
                            <w:pPr>
                              <w:tabs>
                                <w:tab w:val="left" w:pos="11620"/>
                              </w:tabs>
                              <w:snapToGrid w:val="0"/>
                              <w:jc w:val="center"/>
                              <w:rPr>
                                <w:sz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</w:rPr>
                              <w:t>DEC</w:t>
                            </w:r>
                          </w:p>
                        </w:tc>
                        <w:tc>
                          <w:tcPr>
                            <w:tcW w:w="23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44666108" w14:textId="77777777" w:rsidR="00000000" w:rsidRDefault="00000000">
                            <w:pPr>
                              <w:tabs>
                                <w:tab w:val="left" w:pos="11620"/>
                              </w:tabs>
                              <w:snapToGrid w:val="0"/>
                              <w:jc w:val="center"/>
                              <w:rPr>
                                <w:sz w:val="36"/>
                              </w:rPr>
                            </w:pPr>
                          </w:p>
                        </w:tc>
                        <w:tc>
                          <w:tcPr>
                            <w:tcW w:w="23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26A54447" w14:textId="77777777" w:rsidR="00000000" w:rsidRDefault="00000000">
                            <w:pPr>
                              <w:tabs>
                                <w:tab w:val="left" w:pos="11620"/>
                              </w:tabs>
                              <w:snapToGrid w:val="0"/>
                              <w:jc w:val="center"/>
                              <w:rPr>
                                <w:sz w:val="36"/>
                              </w:rPr>
                            </w:pPr>
                          </w:p>
                        </w:tc>
                        <w:tc>
                          <w:tcPr>
                            <w:tcW w:w="23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2D391F80" w14:textId="77777777" w:rsidR="00000000" w:rsidRDefault="00000000">
                            <w:pPr>
                              <w:tabs>
                                <w:tab w:val="left" w:pos="11620"/>
                              </w:tabs>
                              <w:snapToGrid w:val="0"/>
                              <w:jc w:val="center"/>
                              <w:rPr>
                                <w:sz w:val="36"/>
                              </w:rPr>
                            </w:pPr>
                          </w:p>
                        </w:tc>
                        <w:tc>
                          <w:tcPr>
                            <w:tcW w:w="230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037A44D3" w14:textId="77777777" w:rsidR="00000000" w:rsidRDefault="00000000">
                            <w:pPr>
                              <w:tabs>
                                <w:tab w:val="left" w:pos="11620"/>
                              </w:tabs>
                              <w:snapToGrid w:val="0"/>
                              <w:jc w:val="center"/>
                              <w:rPr>
                                <w:sz w:val="36"/>
                              </w:rPr>
                            </w:pPr>
                          </w:p>
                        </w:tc>
                        <w:tc>
                          <w:tcPr>
                            <w:tcW w:w="23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04AF0588" w14:textId="77777777" w:rsidR="00000000" w:rsidRDefault="00000000">
                            <w:pPr>
                              <w:tabs>
                                <w:tab w:val="left" w:pos="11620"/>
                              </w:tabs>
                              <w:snapToGrid w:val="0"/>
                              <w:jc w:val="center"/>
                              <w:rPr>
                                <w:sz w:val="36"/>
                              </w:rPr>
                            </w:pPr>
                          </w:p>
                        </w:tc>
                        <w:tc>
                          <w:tcPr>
                            <w:tcW w:w="300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4973F2B2" w14:textId="77777777" w:rsidR="00000000" w:rsidRDefault="00000000">
                            <w:pPr>
                              <w:tabs>
                                <w:tab w:val="left" w:pos="11620"/>
                              </w:tabs>
                              <w:snapToGrid w:val="0"/>
                              <w:jc w:val="center"/>
                              <w:rPr>
                                <w:sz w:val="36"/>
                              </w:rPr>
                            </w:pPr>
                          </w:p>
                        </w:tc>
                      </w:tr>
                      <w:tr w:rsidR="00000000" w14:paraId="7501E0BC" w14:textId="77777777">
                        <w:trPr>
                          <w:trHeight w:val="1115"/>
                        </w:trPr>
                        <w:tc>
                          <w:tcPr>
                            <w:tcW w:w="16811" w:type="dxa"/>
                            <w:gridSpan w:val="7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vAlign w:val="center"/>
                          </w:tcPr>
                          <w:p w14:paraId="2932A0A0" w14:textId="77777777" w:rsidR="00000000" w:rsidRDefault="00000000">
                            <w:pPr>
                              <w:tabs>
                                <w:tab w:val="left" w:pos="11620"/>
                              </w:tabs>
                              <w:snapToGrid w:val="0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PREPARED BY:                                                  APPROVED BY:</w:t>
                            </w:r>
                          </w:p>
                          <w:p w14:paraId="1648DBB1" w14:textId="77777777" w:rsidR="00000000" w:rsidRDefault="00000000">
                            <w:pPr>
                              <w:tabs>
                                <w:tab w:val="left" w:pos="11620"/>
                              </w:tabs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 xml:space="preserve"> IN CHARGE TRS.                    </w:t>
                            </w:r>
                          </w:p>
                          <w:p w14:paraId="0420D4B2" w14:textId="77777777" w:rsidR="00000000" w:rsidRDefault="00000000">
                            <w:pPr>
                              <w:tabs>
                                <w:tab w:val="left" w:pos="11620"/>
                              </w:tabs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 xml:space="preserve">                                                                                      (HOD - PDN)</w:t>
                            </w:r>
                          </w:p>
                          <w:p w14:paraId="7A8C5766" w14:textId="77777777" w:rsidR="00000000" w:rsidRDefault="00000000">
                            <w:pPr>
                              <w:tabs>
                                <w:tab w:val="left" w:pos="11620"/>
                              </w:tabs>
                              <w:rPr>
                                <w:b/>
                                <w:sz w:val="36"/>
                              </w:rPr>
                            </w:pPr>
                          </w:p>
                        </w:tc>
                      </w:tr>
                    </w:tbl>
                    <w:p w14:paraId="64176FBA" w14:textId="77777777" w:rsidR="00000000" w:rsidRDefault="00000000">
                      <w:r>
                        <w:t xml:space="preserve"> </w:t>
                      </w:r>
                    </w:p>
                  </w:txbxContent>
                </v:textbox>
                <w10:wrap type="square" side="largest" anchorx="margin"/>
              </v:shape>
            </w:pict>
          </mc:Fallback>
        </mc:AlternateContent>
      </w:r>
      <w:r w:rsidR="00000000">
        <w:rPr>
          <w:rFonts w:ascii="Tahoma" w:eastAsia="Tahoma" w:hAnsi="Tahoma" w:cs="Tahoma"/>
          <w:b/>
          <w:sz w:val="22"/>
          <w:szCs w:val="20"/>
        </w:rPr>
        <w:t xml:space="preserve">                                                                                                                                                                            </w:t>
      </w:r>
      <w:r w:rsidR="00000000">
        <w:rPr>
          <w:rFonts w:ascii="Tahoma" w:hAnsi="Tahoma" w:cs="Tahoma"/>
          <w:b/>
          <w:sz w:val="22"/>
          <w:szCs w:val="20"/>
        </w:rPr>
        <w:t>Form No.  : R/PP-05/15/REV 00 Pg 1 of 1</w:t>
      </w:r>
    </w:p>
    <w:p w14:paraId="61D329F2" w14:textId="77777777" w:rsidR="00000000" w:rsidRDefault="00000000">
      <w:pPr>
        <w:tabs>
          <w:tab w:val="left" w:pos="11620"/>
        </w:tabs>
        <w:rPr>
          <w:rFonts w:ascii="Tahoma" w:hAnsi="Tahoma" w:cs="Tahoma"/>
          <w:b/>
          <w:szCs w:val="20"/>
        </w:rPr>
      </w:pPr>
    </w:p>
    <w:p w14:paraId="7CFD0D64" w14:textId="77777777" w:rsidR="00000000" w:rsidRDefault="00000000">
      <w:pPr>
        <w:pStyle w:val="BodyText"/>
        <w:tabs>
          <w:tab w:val="left" w:pos="11620"/>
        </w:tabs>
      </w:pPr>
      <w:r>
        <w:rPr>
          <w:b/>
          <w:sz w:val="22"/>
          <w:szCs w:val="20"/>
        </w:rPr>
        <w:t>TEST REPORT FOR ACCELEROMETER WITH  4-20 mA OUTPUT</w:t>
      </w:r>
    </w:p>
    <w:p w14:paraId="12F7A56D" w14:textId="77777777" w:rsidR="00000000" w:rsidRDefault="00000000">
      <w:pPr>
        <w:pStyle w:val="BodyText"/>
        <w:jc w:val="center"/>
        <w:rPr>
          <w:b/>
        </w:rPr>
      </w:pPr>
      <w:r>
        <w:t> </w:t>
      </w:r>
    </w:p>
    <w:p w14:paraId="4191EFE2" w14:textId="77777777" w:rsidR="00000000" w:rsidRDefault="00000000">
      <w:pPr>
        <w:pStyle w:val="BodyText"/>
        <w:rPr>
          <w:b/>
        </w:rPr>
      </w:pPr>
      <w:r>
        <w:rPr>
          <w:b/>
        </w:rPr>
        <w:t>CUSTOMER:</w:t>
      </w:r>
      <w:r>
        <w:t xml:space="preserve">                                                                                                                       </w:t>
      </w:r>
      <w:r>
        <w:rPr>
          <w:b/>
        </w:rPr>
        <w:t>MODEL No:</w:t>
      </w:r>
    </w:p>
    <w:p w14:paraId="16AC8E2A" w14:textId="77777777" w:rsidR="00000000" w:rsidRDefault="00000000">
      <w:pPr>
        <w:pStyle w:val="BodyText"/>
      </w:pPr>
      <w:r>
        <w:rPr>
          <w:b/>
        </w:rPr>
        <w:t>JOB No.:                                                                                                                               SL No:</w:t>
      </w:r>
    </w:p>
    <w:p w14:paraId="74D6ABA9" w14:textId="77777777" w:rsidR="00000000" w:rsidRDefault="00000000">
      <w:pPr>
        <w:pStyle w:val="BodyText"/>
        <w:rPr>
          <w:b/>
        </w:rPr>
      </w:pPr>
      <w:r>
        <w:t> </w:t>
      </w:r>
    </w:p>
    <w:p w14:paraId="6A845A65" w14:textId="77777777" w:rsidR="00000000" w:rsidRDefault="00000000">
      <w:pPr>
        <w:pStyle w:val="BodyText"/>
      </w:pPr>
      <w:r>
        <w:rPr>
          <w:b/>
        </w:rPr>
        <w:t>1. LIBEARITY TEST: (Ref Freq: 100 Hz)</w:t>
      </w:r>
    </w:p>
    <w:tbl>
      <w:tblPr>
        <w:tblW w:w="0" w:type="auto"/>
        <w:tblInd w:w="10" w:type="dxa"/>
        <w:tblLayout w:type="fixed"/>
        <w:tblCellMar>
          <w:top w:w="28" w:type="dxa"/>
          <w:left w:w="0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650"/>
        <w:gridCol w:w="4140"/>
        <w:gridCol w:w="4675"/>
      </w:tblGrid>
      <w:tr w:rsidR="00000000" w14:paraId="1C282B7B" w14:textId="77777777"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14:paraId="728CB306" w14:textId="77777777" w:rsidR="00000000" w:rsidRDefault="00000000">
            <w:pPr>
              <w:pStyle w:val="TableContents"/>
              <w:jc w:val="center"/>
            </w:pPr>
            <w:r>
              <w:t> </w:t>
            </w:r>
          </w:p>
          <w:p w14:paraId="1ABCE152" w14:textId="77777777" w:rsidR="00000000" w:rsidRDefault="00000000">
            <w:pPr>
              <w:pStyle w:val="TableContents"/>
              <w:jc w:val="center"/>
            </w:pPr>
            <w:r>
              <w:t>SL.No</w:t>
            </w:r>
          </w:p>
        </w:tc>
        <w:tc>
          <w:tcPr>
            <w:tcW w:w="4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14:paraId="5B1CCF3E" w14:textId="77777777" w:rsidR="00000000" w:rsidRDefault="00000000">
            <w:pPr>
              <w:pStyle w:val="TableContents"/>
              <w:jc w:val="center"/>
            </w:pPr>
            <w:r>
              <w:t> </w:t>
            </w:r>
          </w:p>
          <w:p w14:paraId="7B477029" w14:textId="77777777" w:rsidR="00000000" w:rsidRDefault="00000000">
            <w:pPr>
              <w:pStyle w:val="TableContents"/>
              <w:jc w:val="center"/>
            </w:pPr>
            <w:r>
              <w:t>ACCELERATION in “ g”</w:t>
            </w:r>
          </w:p>
        </w:tc>
        <w:tc>
          <w:tcPr>
            <w:tcW w:w="46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EA6D1A6" w14:textId="77777777" w:rsidR="00000000" w:rsidRDefault="00000000">
            <w:pPr>
              <w:pStyle w:val="TableContents"/>
              <w:jc w:val="center"/>
            </w:pPr>
            <w:r>
              <w:t> </w:t>
            </w:r>
          </w:p>
          <w:p w14:paraId="60C5B7C7" w14:textId="77777777" w:rsidR="00000000" w:rsidRDefault="00000000">
            <w:pPr>
              <w:pStyle w:val="TableContents"/>
              <w:jc w:val="center"/>
            </w:pPr>
            <w:r>
              <w:t>CURRENT OUTPUT in mA</w:t>
            </w:r>
          </w:p>
        </w:tc>
      </w:tr>
      <w:tr w:rsidR="00000000" w14:paraId="6A8BBB01" w14:textId="77777777">
        <w:tblPrEx>
          <w:tblCellMar>
            <w:top w:w="0" w:type="dxa"/>
          </w:tblCellMar>
        </w:tblPrEx>
        <w:tc>
          <w:tcPr>
            <w:tcW w:w="1650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14:paraId="4C18CD86" w14:textId="77777777" w:rsidR="00000000" w:rsidRDefault="00000000">
            <w:pPr>
              <w:pStyle w:val="TableContents"/>
            </w:pPr>
            <w:r>
              <w:t> </w:t>
            </w:r>
          </w:p>
        </w:tc>
        <w:tc>
          <w:tcPr>
            <w:tcW w:w="4140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14:paraId="6E915E3A" w14:textId="77777777" w:rsidR="00000000" w:rsidRDefault="00000000">
            <w:pPr>
              <w:pStyle w:val="TableContents"/>
            </w:pPr>
            <w:r>
              <w:t> </w:t>
            </w:r>
          </w:p>
        </w:tc>
        <w:tc>
          <w:tcPr>
            <w:tcW w:w="46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9D8BB06" w14:textId="77777777" w:rsidR="00000000" w:rsidRDefault="00000000">
            <w:pPr>
              <w:pStyle w:val="TableContents"/>
            </w:pPr>
            <w:r>
              <w:t> </w:t>
            </w:r>
          </w:p>
        </w:tc>
      </w:tr>
      <w:tr w:rsidR="00000000" w14:paraId="4F6FCFD2" w14:textId="77777777">
        <w:tblPrEx>
          <w:tblCellMar>
            <w:top w:w="0" w:type="dxa"/>
          </w:tblCellMar>
        </w:tblPrEx>
        <w:tc>
          <w:tcPr>
            <w:tcW w:w="1650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14:paraId="0D920FCD" w14:textId="77777777" w:rsidR="00000000" w:rsidRDefault="00000000">
            <w:pPr>
              <w:pStyle w:val="TableContents"/>
            </w:pPr>
            <w:r>
              <w:t> </w:t>
            </w:r>
          </w:p>
        </w:tc>
        <w:tc>
          <w:tcPr>
            <w:tcW w:w="4140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14:paraId="3774D74E" w14:textId="77777777" w:rsidR="00000000" w:rsidRDefault="00000000">
            <w:pPr>
              <w:pStyle w:val="TableContents"/>
            </w:pPr>
            <w:r>
              <w:t> </w:t>
            </w:r>
          </w:p>
        </w:tc>
        <w:tc>
          <w:tcPr>
            <w:tcW w:w="46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874AF25" w14:textId="77777777" w:rsidR="00000000" w:rsidRDefault="00000000">
            <w:pPr>
              <w:pStyle w:val="TableContents"/>
            </w:pPr>
            <w:r>
              <w:t> </w:t>
            </w:r>
          </w:p>
        </w:tc>
      </w:tr>
      <w:tr w:rsidR="00000000" w14:paraId="795CAE38" w14:textId="77777777">
        <w:tblPrEx>
          <w:tblCellMar>
            <w:top w:w="0" w:type="dxa"/>
          </w:tblCellMar>
        </w:tblPrEx>
        <w:tc>
          <w:tcPr>
            <w:tcW w:w="1650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14:paraId="0F8479AB" w14:textId="77777777" w:rsidR="00000000" w:rsidRDefault="00000000">
            <w:pPr>
              <w:pStyle w:val="TableContents"/>
            </w:pPr>
            <w:r>
              <w:t> </w:t>
            </w:r>
          </w:p>
        </w:tc>
        <w:tc>
          <w:tcPr>
            <w:tcW w:w="4140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14:paraId="683C4872" w14:textId="77777777" w:rsidR="00000000" w:rsidRDefault="00000000">
            <w:pPr>
              <w:pStyle w:val="TableContents"/>
            </w:pPr>
            <w:r>
              <w:t> </w:t>
            </w:r>
          </w:p>
        </w:tc>
        <w:tc>
          <w:tcPr>
            <w:tcW w:w="46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BB42783" w14:textId="77777777" w:rsidR="00000000" w:rsidRDefault="00000000">
            <w:pPr>
              <w:pStyle w:val="TableContents"/>
            </w:pPr>
            <w:r>
              <w:t> </w:t>
            </w:r>
          </w:p>
        </w:tc>
      </w:tr>
      <w:tr w:rsidR="00000000" w14:paraId="739B88D7" w14:textId="77777777">
        <w:tblPrEx>
          <w:tblCellMar>
            <w:top w:w="0" w:type="dxa"/>
          </w:tblCellMar>
        </w:tblPrEx>
        <w:tc>
          <w:tcPr>
            <w:tcW w:w="1650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14:paraId="73948E41" w14:textId="77777777" w:rsidR="00000000" w:rsidRDefault="00000000">
            <w:pPr>
              <w:pStyle w:val="TableContents"/>
            </w:pPr>
            <w:r>
              <w:t> </w:t>
            </w:r>
          </w:p>
        </w:tc>
        <w:tc>
          <w:tcPr>
            <w:tcW w:w="4140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14:paraId="252253D1" w14:textId="77777777" w:rsidR="00000000" w:rsidRDefault="00000000">
            <w:pPr>
              <w:pStyle w:val="TableContents"/>
            </w:pPr>
            <w:r>
              <w:t> </w:t>
            </w:r>
          </w:p>
        </w:tc>
        <w:tc>
          <w:tcPr>
            <w:tcW w:w="46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0F64AAC" w14:textId="77777777" w:rsidR="00000000" w:rsidRDefault="00000000">
            <w:pPr>
              <w:pStyle w:val="TableContents"/>
            </w:pPr>
            <w:r>
              <w:t> </w:t>
            </w:r>
          </w:p>
        </w:tc>
      </w:tr>
      <w:tr w:rsidR="00000000" w14:paraId="7E88B473" w14:textId="77777777">
        <w:tblPrEx>
          <w:tblCellMar>
            <w:top w:w="0" w:type="dxa"/>
          </w:tblCellMar>
        </w:tblPrEx>
        <w:tc>
          <w:tcPr>
            <w:tcW w:w="1650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14:paraId="30DD9093" w14:textId="77777777" w:rsidR="00000000" w:rsidRDefault="00000000">
            <w:pPr>
              <w:pStyle w:val="TableContents"/>
            </w:pPr>
            <w:r>
              <w:t> </w:t>
            </w:r>
          </w:p>
        </w:tc>
        <w:tc>
          <w:tcPr>
            <w:tcW w:w="4140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14:paraId="3F00239B" w14:textId="77777777" w:rsidR="00000000" w:rsidRDefault="00000000">
            <w:pPr>
              <w:pStyle w:val="TableContents"/>
            </w:pPr>
            <w:r>
              <w:t> </w:t>
            </w:r>
          </w:p>
        </w:tc>
        <w:tc>
          <w:tcPr>
            <w:tcW w:w="46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362C0BD" w14:textId="77777777" w:rsidR="00000000" w:rsidRDefault="00000000">
            <w:pPr>
              <w:pStyle w:val="TableContents"/>
            </w:pPr>
            <w:r>
              <w:t> </w:t>
            </w:r>
          </w:p>
        </w:tc>
      </w:tr>
      <w:tr w:rsidR="00000000" w14:paraId="53DC6EF8" w14:textId="77777777">
        <w:tblPrEx>
          <w:tblCellMar>
            <w:top w:w="0" w:type="dxa"/>
          </w:tblCellMar>
        </w:tblPrEx>
        <w:tc>
          <w:tcPr>
            <w:tcW w:w="1650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14:paraId="5D7F9CE8" w14:textId="77777777" w:rsidR="00000000" w:rsidRDefault="00000000">
            <w:pPr>
              <w:pStyle w:val="TableContents"/>
            </w:pPr>
            <w:r>
              <w:t> </w:t>
            </w:r>
          </w:p>
        </w:tc>
        <w:tc>
          <w:tcPr>
            <w:tcW w:w="4140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14:paraId="03B35750" w14:textId="77777777" w:rsidR="00000000" w:rsidRDefault="00000000">
            <w:pPr>
              <w:pStyle w:val="TableContents"/>
            </w:pPr>
            <w:r>
              <w:t> </w:t>
            </w:r>
          </w:p>
        </w:tc>
        <w:tc>
          <w:tcPr>
            <w:tcW w:w="46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229422D" w14:textId="77777777" w:rsidR="00000000" w:rsidRDefault="00000000">
            <w:pPr>
              <w:pStyle w:val="TableContents"/>
            </w:pPr>
            <w:r>
              <w:t> </w:t>
            </w:r>
          </w:p>
        </w:tc>
      </w:tr>
      <w:tr w:rsidR="00000000" w14:paraId="08ED9076" w14:textId="77777777">
        <w:tblPrEx>
          <w:tblCellMar>
            <w:top w:w="0" w:type="dxa"/>
          </w:tblCellMar>
        </w:tblPrEx>
        <w:tc>
          <w:tcPr>
            <w:tcW w:w="1650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14:paraId="4A9A09E4" w14:textId="77777777" w:rsidR="00000000" w:rsidRDefault="00000000">
            <w:pPr>
              <w:pStyle w:val="TableContents"/>
            </w:pPr>
            <w:r>
              <w:t> </w:t>
            </w:r>
          </w:p>
        </w:tc>
        <w:tc>
          <w:tcPr>
            <w:tcW w:w="4140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14:paraId="127A5BF4" w14:textId="77777777" w:rsidR="00000000" w:rsidRDefault="00000000">
            <w:pPr>
              <w:pStyle w:val="TableContents"/>
            </w:pPr>
            <w:r>
              <w:t> </w:t>
            </w:r>
          </w:p>
        </w:tc>
        <w:tc>
          <w:tcPr>
            <w:tcW w:w="46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B26573C" w14:textId="77777777" w:rsidR="00000000" w:rsidRDefault="00000000">
            <w:pPr>
              <w:pStyle w:val="TableContents"/>
            </w:pPr>
            <w:r>
              <w:t> </w:t>
            </w:r>
          </w:p>
        </w:tc>
      </w:tr>
      <w:tr w:rsidR="00000000" w14:paraId="32899FD6" w14:textId="77777777">
        <w:tblPrEx>
          <w:tblCellMar>
            <w:top w:w="0" w:type="dxa"/>
          </w:tblCellMar>
        </w:tblPrEx>
        <w:tc>
          <w:tcPr>
            <w:tcW w:w="1650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14:paraId="1CCBB57E" w14:textId="77777777" w:rsidR="00000000" w:rsidRDefault="00000000">
            <w:pPr>
              <w:pStyle w:val="TableContents"/>
            </w:pPr>
            <w:r>
              <w:t> </w:t>
            </w:r>
          </w:p>
        </w:tc>
        <w:tc>
          <w:tcPr>
            <w:tcW w:w="4140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14:paraId="4DFE6635" w14:textId="77777777" w:rsidR="00000000" w:rsidRDefault="00000000">
            <w:pPr>
              <w:pStyle w:val="TableContents"/>
            </w:pPr>
            <w:r>
              <w:t> </w:t>
            </w:r>
          </w:p>
        </w:tc>
        <w:tc>
          <w:tcPr>
            <w:tcW w:w="46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3A3EB60" w14:textId="77777777" w:rsidR="00000000" w:rsidRDefault="00000000">
            <w:pPr>
              <w:pStyle w:val="TableContents"/>
            </w:pPr>
            <w:r>
              <w:t> </w:t>
            </w:r>
          </w:p>
        </w:tc>
      </w:tr>
      <w:tr w:rsidR="00000000" w14:paraId="27415566" w14:textId="77777777">
        <w:tblPrEx>
          <w:tblCellMar>
            <w:top w:w="0" w:type="dxa"/>
          </w:tblCellMar>
        </w:tblPrEx>
        <w:tc>
          <w:tcPr>
            <w:tcW w:w="1650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14:paraId="64C5A60A" w14:textId="77777777" w:rsidR="00000000" w:rsidRDefault="00000000">
            <w:pPr>
              <w:pStyle w:val="TableContents"/>
            </w:pPr>
            <w:r>
              <w:t> </w:t>
            </w:r>
          </w:p>
        </w:tc>
        <w:tc>
          <w:tcPr>
            <w:tcW w:w="4140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14:paraId="0D7FAA8C" w14:textId="77777777" w:rsidR="00000000" w:rsidRDefault="00000000">
            <w:pPr>
              <w:pStyle w:val="TableContents"/>
            </w:pPr>
            <w:r>
              <w:t> </w:t>
            </w:r>
          </w:p>
        </w:tc>
        <w:tc>
          <w:tcPr>
            <w:tcW w:w="46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5BE7953" w14:textId="77777777" w:rsidR="00000000" w:rsidRDefault="00000000">
            <w:pPr>
              <w:pStyle w:val="TableContents"/>
            </w:pPr>
            <w:r>
              <w:t> </w:t>
            </w:r>
          </w:p>
        </w:tc>
      </w:tr>
      <w:tr w:rsidR="00000000" w14:paraId="602519CC" w14:textId="77777777">
        <w:tblPrEx>
          <w:tblCellMar>
            <w:top w:w="0" w:type="dxa"/>
          </w:tblCellMar>
        </w:tblPrEx>
        <w:tc>
          <w:tcPr>
            <w:tcW w:w="1650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14:paraId="1075E16E" w14:textId="77777777" w:rsidR="00000000" w:rsidRDefault="00000000">
            <w:pPr>
              <w:pStyle w:val="TableContents"/>
            </w:pPr>
            <w:r>
              <w:t> </w:t>
            </w:r>
          </w:p>
        </w:tc>
        <w:tc>
          <w:tcPr>
            <w:tcW w:w="4140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14:paraId="1555F55B" w14:textId="77777777" w:rsidR="00000000" w:rsidRDefault="00000000">
            <w:pPr>
              <w:pStyle w:val="TableContents"/>
            </w:pPr>
            <w:r>
              <w:t> </w:t>
            </w:r>
          </w:p>
        </w:tc>
        <w:tc>
          <w:tcPr>
            <w:tcW w:w="46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DB266F9" w14:textId="77777777" w:rsidR="00000000" w:rsidRDefault="00000000">
            <w:pPr>
              <w:pStyle w:val="TableContents"/>
            </w:pPr>
            <w:r>
              <w:t> </w:t>
            </w:r>
          </w:p>
        </w:tc>
      </w:tr>
      <w:tr w:rsidR="00000000" w14:paraId="5E2771A3" w14:textId="77777777">
        <w:tblPrEx>
          <w:tblCellMar>
            <w:top w:w="0" w:type="dxa"/>
          </w:tblCellMar>
        </w:tblPrEx>
        <w:tc>
          <w:tcPr>
            <w:tcW w:w="1650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14:paraId="0A5BA1EC" w14:textId="77777777" w:rsidR="00000000" w:rsidRDefault="00000000">
            <w:pPr>
              <w:pStyle w:val="TableContents"/>
            </w:pPr>
            <w:r>
              <w:t> </w:t>
            </w:r>
          </w:p>
        </w:tc>
        <w:tc>
          <w:tcPr>
            <w:tcW w:w="4140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14:paraId="785F830B" w14:textId="77777777" w:rsidR="00000000" w:rsidRDefault="00000000">
            <w:pPr>
              <w:pStyle w:val="TableContents"/>
            </w:pPr>
            <w:r>
              <w:t> </w:t>
            </w:r>
          </w:p>
        </w:tc>
        <w:tc>
          <w:tcPr>
            <w:tcW w:w="46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3333290" w14:textId="77777777" w:rsidR="00000000" w:rsidRDefault="00000000">
            <w:pPr>
              <w:pStyle w:val="TableContents"/>
            </w:pPr>
            <w:r>
              <w:t> </w:t>
            </w:r>
          </w:p>
        </w:tc>
      </w:tr>
      <w:tr w:rsidR="00000000" w14:paraId="1CBFC84F" w14:textId="77777777">
        <w:tblPrEx>
          <w:tblCellMar>
            <w:top w:w="0" w:type="dxa"/>
          </w:tblCellMar>
        </w:tblPrEx>
        <w:tc>
          <w:tcPr>
            <w:tcW w:w="1650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14:paraId="2A3F6451" w14:textId="77777777" w:rsidR="00000000" w:rsidRDefault="00000000">
            <w:pPr>
              <w:pStyle w:val="TableContents"/>
            </w:pPr>
            <w:r>
              <w:t> </w:t>
            </w:r>
          </w:p>
        </w:tc>
        <w:tc>
          <w:tcPr>
            <w:tcW w:w="4140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14:paraId="5CF849B2" w14:textId="77777777" w:rsidR="00000000" w:rsidRDefault="00000000">
            <w:pPr>
              <w:pStyle w:val="TableContents"/>
            </w:pPr>
            <w:r>
              <w:t> </w:t>
            </w:r>
          </w:p>
        </w:tc>
        <w:tc>
          <w:tcPr>
            <w:tcW w:w="46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C301C70" w14:textId="77777777" w:rsidR="00000000" w:rsidRDefault="00000000">
            <w:pPr>
              <w:pStyle w:val="TableContents"/>
            </w:pPr>
            <w:r>
              <w:t> </w:t>
            </w:r>
          </w:p>
        </w:tc>
      </w:tr>
      <w:tr w:rsidR="00000000" w14:paraId="5B3E685C" w14:textId="77777777">
        <w:tblPrEx>
          <w:tblCellMar>
            <w:top w:w="0" w:type="dxa"/>
          </w:tblCellMar>
        </w:tblPrEx>
        <w:tc>
          <w:tcPr>
            <w:tcW w:w="1650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14:paraId="04744D74" w14:textId="77777777" w:rsidR="00000000" w:rsidRDefault="00000000">
            <w:pPr>
              <w:pStyle w:val="TableContents"/>
            </w:pPr>
            <w:r>
              <w:t> </w:t>
            </w:r>
          </w:p>
        </w:tc>
        <w:tc>
          <w:tcPr>
            <w:tcW w:w="4140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14:paraId="7CCC0AF1" w14:textId="77777777" w:rsidR="00000000" w:rsidRDefault="00000000">
            <w:pPr>
              <w:pStyle w:val="TableContents"/>
            </w:pPr>
            <w:r>
              <w:t> </w:t>
            </w:r>
          </w:p>
        </w:tc>
        <w:tc>
          <w:tcPr>
            <w:tcW w:w="46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ACCBB68" w14:textId="77777777" w:rsidR="00000000" w:rsidRDefault="00000000">
            <w:pPr>
              <w:pStyle w:val="TableContents"/>
            </w:pPr>
            <w:r>
              <w:t> </w:t>
            </w:r>
          </w:p>
        </w:tc>
      </w:tr>
    </w:tbl>
    <w:p w14:paraId="04367AA0" w14:textId="77777777" w:rsidR="00000000" w:rsidRDefault="00000000">
      <w:pPr>
        <w:pStyle w:val="BodyText"/>
        <w:rPr>
          <w:b/>
        </w:rPr>
      </w:pPr>
      <w:r>
        <w:t> </w:t>
      </w:r>
    </w:p>
    <w:p w14:paraId="390B0080" w14:textId="77777777" w:rsidR="00000000" w:rsidRDefault="00000000">
      <w:pPr>
        <w:pStyle w:val="BodyText"/>
      </w:pPr>
      <w:r>
        <w:rPr>
          <w:b/>
        </w:rPr>
        <w:t>2. FREQUENCY RESPONSE TEST :</w:t>
      </w:r>
    </w:p>
    <w:tbl>
      <w:tblPr>
        <w:tblW w:w="0" w:type="auto"/>
        <w:tblInd w:w="10" w:type="dxa"/>
        <w:tblLayout w:type="fixed"/>
        <w:tblCellMar>
          <w:top w:w="28" w:type="dxa"/>
          <w:left w:w="0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650"/>
        <w:gridCol w:w="2790"/>
        <w:gridCol w:w="2610"/>
        <w:gridCol w:w="3430"/>
      </w:tblGrid>
      <w:tr w:rsidR="00000000" w14:paraId="32C3C8AD" w14:textId="77777777"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14:paraId="761F0710" w14:textId="77777777" w:rsidR="00000000" w:rsidRDefault="00000000">
            <w:pPr>
              <w:pStyle w:val="TableContents"/>
            </w:pPr>
            <w:r>
              <w:t> </w:t>
            </w:r>
          </w:p>
          <w:p w14:paraId="1F5EE57A" w14:textId="77777777" w:rsidR="00000000" w:rsidRDefault="00000000">
            <w:pPr>
              <w:pStyle w:val="TableContents"/>
              <w:jc w:val="center"/>
            </w:pPr>
            <w:r>
              <w:t>SL.No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14:paraId="16964C1E" w14:textId="77777777" w:rsidR="00000000" w:rsidRDefault="00000000">
            <w:pPr>
              <w:pStyle w:val="TableContents"/>
            </w:pPr>
            <w:r>
              <w:t> </w:t>
            </w:r>
          </w:p>
          <w:p w14:paraId="1EF2E9BA" w14:textId="77777777" w:rsidR="00000000" w:rsidRDefault="00000000">
            <w:pPr>
              <w:pStyle w:val="TableContents"/>
              <w:jc w:val="center"/>
            </w:pPr>
            <w:r>
              <w:t>FREQUENCY in Hz</w:t>
            </w:r>
          </w:p>
        </w:tc>
        <w:tc>
          <w:tcPr>
            <w:tcW w:w="2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14:paraId="67FD3B57" w14:textId="77777777" w:rsidR="00000000" w:rsidRDefault="00000000">
            <w:pPr>
              <w:pStyle w:val="TableContents"/>
            </w:pPr>
            <w:r>
              <w:t> </w:t>
            </w:r>
          </w:p>
          <w:p w14:paraId="78DA7056" w14:textId="77777777" w:rsidR="00000000" w:rsidRDefault="00000000">
            <w:pPr>
              <w:pStyle w:val="TableContents"/>
              <w:jc w:val="center"/>
            </w:pPr>
            <w:r>
              <w:t>ACCELERATION in “g”</w:t>
            </w:r>
          </w:p>
        </w:tc>
        <w:tc>
          <w:tcPr>
            <w:tcW w:w="3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F149D7B" w14:textId="77777777" w:rsidR="00000000" w:rsidRDefault="00000000">
            <w:pPr>
              <w:pStyle w:val="TableContents"/>
              <w:jc w:val="center"/>
            </w:pPr>
            <w:r>
              <w:t> </w:t>
            </w:r>
          </w:p>
          <w:p w14:paraId="04EA7CD6" w14:textId="77777777" w:rsidR="00000000" w:rsidRDefault="00000000">
            <w:pPr>
              <w:pStyle w:val="TableContents"/>
              <w:jc w:val="center"/>
            </w:pPr>
            <w:r>
              <w:t>CURRENT OUTPUT in mA</w:t>
            </w:r>
          </w:p>
        </w:tc>
      </w:tr>
      <w:tr w:rsidR="00000000" w14:paraId="58CFFA83" w14:textId="77777777">
        <w:tblPrEx>
          <w:tblCellMar>
            <w:top w:w="0" w:type="dxa"/>
          </w:tblCellMar>
        </w:tblPrEx>
        <w:tc>
          <w:tcPr>
            <w:tcW w:w="1650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14:paraId="1BF671C3" w14:textId="77777777" w:rsidR="00000000" w:rsidRDefault="00000000">
            <w:pPr>
              <w:pStyle w:val="TableContents"/>
            </w:pPr>
            <w:r>
              <w:t> </w:t>
            </w:r>
          </w:p>
        </w:tc>
        <w:tc>
          <w:tcPr>
            <w:tcW w:w="2790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14:paraId="5877024E" w14:textId="77777777" w:rsidR="00000000" w:rsidRDefault="00000000">
            <w:pPr>
              <w:pStyle w:val="TableContents"/>
            </w:pPr>
            <w:r>
              <w:t> </w:t>
            </w:r>
          </w:p>
        </w:tc>
        <w:tc>
          <w:tcPr>
            <w:tcW w:w="2610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14:paraId="68A05A94" w14:textId="77777777" w:rsidR="00000000" w:rsidRDefault="00000000">
            <w:pPr>
              <w:pStyle w:val="TableContents"/>
            </w:pPr>
            <w:r>
              <w:t> </w:t>
            </w:r>
          </w:p>
        </w:tc>
        <w:tc>
          <w:tcPr>
            <w:tcW w:w="343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ABFBD59" w14:textId="77777777" w:rsidR="00000000" w:rsidRDefault="00000000">
            <w:pPr>
              <w:pStyle w:val="TableContents"/>
            </w:pPr>
            <w:r>
              <w:t> </w:t>
            </w:r>
          </w:p>
        </w:tc>
      </w:tr>
      <w:tr w:rsidR="00000000" w14:paraId="5AEEA01B" w14:textId="77777777">
        <w:tblPrEx>
          <w:tblCellMar>
            <w:top w:w="0" w:type="dxa"/>
          </w:tblCellMar>
        </w:tblPrEx>
        <w:tc>
          <w:tcPr>
            <w:tcW w:w="1650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14:paraId="3DCA651B" w14:textId="77777777" w:rsidR="00000000" w:rsidRDefault="00000000">
            <w:pPr>
              <w:pStyle w:val="TableContents"/>
            </w:pPr>
            <w:r>
              <w:t> </w:t>
            </w:r>
          </w:p>
        </w:tc>
        <w:tc>
          <w:tcPr>
            <w:tcW w:w="2790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14:paraId="18959DC5" w14:textId="77777777" w:rsidR="00000000" w:rsidRDefault="00000000">
            <w:pPr>
              <w:pStyle w:val="TableContents"/>
            </w:pPr>
            <w:r>
              <w:t> </w:t>
            </w:r>
          </w:p>
        </w:tc>
        <w:tc>
          <w:tcPr>
            <w:tcW w:w="2610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14:paraId="3ED243B1" w14:textId="77777777" w:rsidR="00000000" w:rsidRDefault="00000000">
            <w:pPr>
              <w:pStyle w:val="TableContents"/>
            </w:pPr>
            <w:r>
              <w:t> </w:t>
            </w:r>
          </w:p>
        </w:tc>
        <w:tc>
          <w:tcPr>
            <w:tcW w:w="343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37BAED3" w14:textId="77777777" w:rsidR="00000000" w:rsidRDefault="00000000">
            <w:pPr>
              <w:pStyle w:val="TableContents"/>
            </w:pPr>
            <w:r>
              <w:t> </w:t>
            </w:r>
          </w:p>
        </w:tc>
      </w:tr>
      <w:tr w:rsidR="00000000" w14:paraId="1F69D99E" w14:textId="77777777">
        <w:tblPrEx>
          <w:tblCellMar>
            <w:top w:w="0" w:type="dxa"/>
          </w:tblCellMar>
        </w:tblPrEx>
        <w:tc>
          <w:tcPr>
            <w:tcW w:w="1650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14:paraId="0F810247" w14:textId="77777777" w:rsidR="00000000" w:rsidRDefault="00000000">
            <w:pPr>
              <w:pStyle w:val="TableContents"/>
            </w:pPr>
            <w:r>
              <w:t> </w:t>
            </w:r>
          </w:p>
        </w:tc>
        <w:tc>
          <w:tcPr>
            <w:tcW w:w="2790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14:paraId="634128CB" w14:textId="77777777" w:rsidR="00000000" w:rsidRDefault="00000000">
            <w:pPr>
              <w:pStyle w:val="TableContents"/>
            </w:pPr>
            <w:r>
              <w:t> </w:t>
            </w:r>
          </w:p>
        </w:tc>
        <w:tc>
          <w:tcPr>
            <w:tcW w:w="2610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14:paraId="55C6ED21" w14:textId="77777777" w:rsidR="00000000" w:rsidRDefault="00000000">
            <w:pPr>
              <w:pStyle w:val="TableContents"/>
            </w:pPr>
            <w:r>
              <w:t> </w:t>
            </w:r>
          </w:p>
        </w:tc>
        <w:tc>
          <w:tcPr>
            <w:tcW w:w="343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B83EEB8" w14:textId="77777777" w:rsidR="00000000" w:rsidRDefault="00000000">
            <w:pPr>
              <w:pStyle w:val="TableContents"/>
            </w:pPr>
            <w:r>
              <w:t> </w:t>
            </w:r>
          </w:p>
        </w:tc>
      </w:tr>
      <w:tr w:rsidR="00000000" w14:paraId="7E77B555" w14:textId="77777777">
        <w:tblPrEx>
          <w:tblCellMar>
            <w:top w:w="0" w:type="dxa"/>
          </w:tblCellMar>
        </w:tblPrEx>
        <w:tc>
          <w:tcPr>
            <w:tcW w:w="1650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14:paraId="3ACE54E5" w14:textId="77777777" w:rsidR="00000000" w:rsidRDefault="00000000">
            <w:pPr>
              <w:pStyle w:val="TableContents"/>
            </w:pPr>
            <w:r>
              <w:t> </w:t>
            </w:r>
          </w:p>
        </w:tc>
        <w:tc>
          <w:tcPr>
            <w:tcW w:w="2790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14:paraId="189BAE82" w14:textId="77777777" w:rsidR="00000000" w:rsidRDefault="00000000">
            <w:pPr>
              <w:pStyle w:val="TableContents"/>
            </w:pPr>
            <w:r>
              <w:t> </w:t>
            </w:r>
          </w:p>
        </w:tc>
        <w:tc>
          <w:tcPr>
            <w:tcW w:w="2610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14:paraId="2782787C" w14:textId="77777777" w:rsidR="00000000" w:rsidRDefault="00000000">
            <w:pPr>
              <w:pStyle w:val="TableContents"/>
            </w:pPr>
            <w:r>
              <w:t> </w:t>
            </w:r>
          </w:p>
        </w:tc>
        <w:tc>
          <w:tcPr>
            <w:tcW w:w="343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354FCEB" w14:textId="77777777" w:rsidR="00000000" w:rsidRDefault="00000000">
            <w:pPr>
              <w:pStyle w:val="TableContents"/>
            </w:pPr>
            <w:r>
              <w:t> </w:t>
            </w:r>
          </w:p>
        </w:tc>
      </w:tr>
      <w:tr w:rsidR="00000000" w14:paraId="6AE60F9D" w14:textId="77777777">
        <w:tblPrEx>
          <w:tblCellMar>
            <w:top w:w="0" w:type="dxa"/>
          </w:tblCellMar>
        </w:tblPrEx>
        <w:tc>
          <w:tcPr>
            <w:tcW w:w="1650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14:paraId="517488A5" w14:textId="77777777" w:rsidR="00000000" w:rsidRDefault="00000000">
            <w:pPr>
              <w:pStyle w:val="TableContents"/>
            </w:pPr>
            <w:r>
              <w:t> </w:t>
            </w:r>
          </w:p>
        </w:tc>
        <w:tc>
          <w:tcPr>
            <w:tcW w:w="2790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14:paraId="7EAB0B10" w14:textId="77777777" w:rsidR="00000000" w:rsidRDefault="00000000">
            <w:pPr>
              <w:pStyle w:val="TableContents"/>
            </w:pPr>
            <w:r>
              <w:t> </w:t>
            </w:r>
          </w:p>
        </w:tc>
        <w:tc>
          <w:tcPr>
            <w:tcW w:w="2610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14:paraId="02D45EF3" w14:textId="77777777" w:rsidR="00000000" w:rsidRDefault="00000000">
            <w:pPr>
              <w:pStyle w:val="TableContents"/>
            </w:pPr>
            <w:r>
              <w:t> </w:t>
            </w:r>
          </w:p>
        </w:tc>
        <w:tc>
          <w:tcPr>
            <w:tcW w:w="343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84B46C1" w14:textId="77777777" w:rsidR="00000000" w:rsidRDefault="00000000">
            <w:pPr>
              <w:pStyle w:val="TableContents"/>
            </w:pPr>
            <w:r>
              <w:t> </w:t>
            </w:r>
          </w:p>
        </w:tc>
      </w:tr>
      <w:tr w:rsidR="00000000" w14:paraId="6F9EC28D" w14:textId="77777777">
        <w:tblPrEx>
          <w:tblCellMar>
            <w:top w:w="0" w:type="dxa"/>
          </w:tblCellMar>
        </w:tblPrEx>
        <w:tc>
          <w:tcPr>
            <w:tcW w:w="1650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14:paraId="16F1DF0B" w14:textId="77777777" w:rsidR="00000000" w:rsidRDefault="00000000">
            <w:pPr>
              <w:pStyle w:val="TableContents"/>
            </w:pPr>
            <w:r>
              <w:t> </w:t>
            </w:r>
          </w:p>
        </w:tc>
        <w:tc>
          <w:tcPr>
            <w:tcW w:w="2790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14:paraId="580656C7" w14:textId="77777777" w:rsidR="00000000" w:rsidRDefault="00000000">
            <w:pPr>
              <w:pStyle w:val="TableContents"/>
            </w:pPr>
            <w:r>
              <w:t> </w:t>
            </w:r>
          </w:p>
        </w:tc>
        <w:tc>
          <w:tcPr>
            <w:tcW w:w="2610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14:paraId="063BE976" w14:textId="77777777" w:rsidR="00000000" w:rsidRDefault="00000000">
            <w:pPr>
              <w:pStyle w:val="TableContents"/>
            </w:pPr>
            <w:r>
              <w:t> </w:t>
            </w:r>
          </w:p>
        </w:tc>
        <w:tc>
          <w:tcPr>
            <w:tcW w:w="343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3780D30" w14:textId="77777777" w:rsidR="00000000" w:rsidRDefault="00000000">
            <w:pPr>
              <w:pStyle w:val="TableContents"/>
            </w:pPr>
            <w:r>
              <w:t> </w:t>
            </w:r>
          </w:p>
        </w:tc>
      </w:tr>
      <w:tr w:rsidR="00000000" w14:paraId="3CDA1C17" w14:textId="77777777">
        <w:tblPrEx>
          <w:tblCellMar>
            <w:top w:w="0" w:type="dxa"/>
          </w:tblCellMar>
        </w:tblPrEx>
        <w:tc>
          <w:tcPr>
            <w:tcW w:w="1650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14:paraId="389A8C71" w14:textId="77777777" w:rsidR="00000000" w:rsidRDefault="00000000">
            <w:pPr>
              <w:pStyle w:val="TableContents"/>
            </w:pPr>
            <w:r>
              <w:t> </w:t>
            </w:r>
          </w:p>
        </w:tc>
        <w:tc>
          <w:tcPr>
            <w:tcW w:w="2790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14:paraId="1C0A9036" w14:textId="77777777" w:rsidR="00000000" w:rsidRDefault="00000000">
            <w:pPr>
              <w:pStyle w:val="TableContents"/>
            </w:pPr>
            <w:r>
              <w:t> </w:t>
            </w:r>
          </w:p>
        </w:tc>
        <w:tc>
          <w:tcPr>
            <w:tcW w:w="2610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14:paraId="5C4B3431" w14:textId="77777777" w:rsidR="00000000" w:rsidRDefault="00000000">
            <w:pPr>
              <w:pStyle w:val="TableContents"/>
            </w:pPr>
            <w:r>
              <w:t> </w:t>
            </w:r>
          </w:p>
        </w:tc>
        <w:tc>
          <w:tcPr>
            <w:tcW w:w="343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C1E2E11" w14:textId="77777777" w:rsidR="00000000" w:rsidRDefault="00000000">
            <w:pPr>
              <w:pStyle w:val="TableContents"/>
            </w:pPr>
            <w:r>
              <w:t> </w:t>
            </w:r>
          </w:p>
        </w:tc>
      </w:tr>
    </w:tbl>
    <w:p w14:paraId="16747700" w14:textId="77777777" w:rsidR="00000000" w:rsidRDefault="00000000">
      <w:pPr>
        <w:pStyle w:val="BodyText"/>
        <w:rPr>
          <w:b/>
        </w:rPr>
      </w:pPr>
      <w:r>
        <w:t> </w:t>
      </w:r>
    </w:p>
    <w:p w14:paraId="0D05E9E9" w14:textId="77777777" w:rsidR="00000000" w:rsidRDefault="00000000">
      <w:pPr>
        <w:pStyle w:val="BodyText"/>
        <w:rPr>
          <w:b/>
        </w:rPr>
      </w:pPr>
      <w:r>
        <w:rPr>
          <w:b/>
        </w:rPr>
        <w:t>TESTED BY :                                                                                                                                         APPROVED BY:</w:t>
      </w:r>
    </w:p>
    <w:p w14:paraId="36EB37E2" w14:textId="77777777" w:rsidR="00000000" w:rsidRDefault="00000000">
      <w:pPr>
        <w:pStyle w:val="BodyText"/>
        <w:rPr>
          <w:rFonts w:ascii="Tahoma" w:hAnsi="Tahoma" w:cs="Tahoma"/>
          <w:b/>
          <w:szCs w:val="20"/>
        </w:rPr>
      </w:pPr>
      <w:r>
        <w:rPr>
          <w:b/>
        </w:rPr>
        <w:t>DATE          :                                                                                                                                          (H.O.D, PDN)</w:t>
      </w:r>
    </w:p>
    <w:p w14:paraId="78CBA154" w14:textId="77777777" w:rsidR="00000000" w:rsidRDefault="00000000">
      <w:pPr>
        <w:tabs>
          <w:tab w:val="left" w:pos="11620"/>
        </w:tabs>
        <w:rPr>
          <w:rFonts w:ascii="Tahoma" w:hAnsi="Tahoma" w:cs="Tahoma"/>
          <w:b/>
          <w:szCs w:val="20"/>
        </w:rPr>
      </w:pPr>
    </w:p>
    <w:p w14:paraId="36F9179D" w14:textId="77777777" w:rsidR="00000000" w:rsidRDefault="00000000">
      <w:pPr>
        <w:tabs>
          <w:tab w:val="left" w:pos="11620"/>
        </w:tabs>
        <w:rPr>
          <w:rFonts w:ascii="Tahoma" w:hAnsi="Tahoma" w:cs="Tahoma"/>
          <w:b/>
          <w:szCs w:val="20"/>
        </w:rPr>
      </w:pPr>
    </w:p>
    <w:p w14:paraId="0D0BC4DE" w14:textId="77777777" w:rsidR="00000000" w:rsidRDefault="00000000">
      <w:pPr>
        <w:tabs>
          <w:tab w:val="left" w:pos="11620"/>
        </w:tabs>
        <w:rPr>
          <w:rFonts w:ascii="Tahoma" w:hAnsi="Tahoma" w:cs="Tahoma"/>
          <w:b/>
          <w:szCs w:val="20"/>
        </w:rPr>
      </w:pPr>
    </w:p>
    <w:p w14:paraId="178C4288" w14:textId="77777777" w:rsidR="00000000" w:rsidRDefault="00000000">
      <w:pPr>
        <w:tabs>
          <w:tab w:val="left" w:pos="11620"/>
        </w:tabs>
        <w:rPr>
          <w:rFonts w:ascii="Tahoma" w:hAnsi="Tahoma" w:cs="Tahoma"/>
          <w:b/>
          <w:szCs w:val="20"/>
        </w:rPr>
      </w:pPr>
    </w:p>
    <w:p w14:paraId="7AE112A0" w14:textId="77777777" w:rsidR="00000000" w:rsidRDefault="00000000">
      <w:pPr>
        <w:tabs>
          <w:tab w:val="left" w:pos="11620"/>
        </w:tabs>
        <w:rPr>
          <w:rFonts w:ascii="Tahoma" w:hAnsi="Tahoma" w:cs="Tahoma"/>
          <w:b/>
          <w:szCs w:val="20"/>
        </w:rPr>
      </w:pPr>
    </w:p>
    <w:p w14:paraId="27947F4F" w14:textId="77777777" w:rsidR="00000000" w:rsidRDefault="00000000">
      <w:pPr>
        <w:tabs>
          <w:tab w:val="left" w:pos="11620"/>
        </w:tabs>
        <w:rPr>
          <w:rFonts w:ascii="Tahoma" w:hAnsi="Tahoma" w:cs="Tahoma"/>
          <w:b/>
          <w:szCs w:val="20"/>
        </w:rPr>
      </w:pPr>
    </w:p>
    <w:p w14:paraId="06E4C4DB" w14:textId="77777777" w:rsidR="00000000" w:rsidRDefault="00000000">
      <w:pPr>
        <w:tabs>
          <w:tab w:val="left" w:pos="11620"/>
        </w:tabs>
        <w:rPr>
          <w:rFonts w:ascii="Tahoma" w:hAnsi="Tahoma" w:cs="Tahoma"/>
          <w:b/>
          <w:szCs w:val="20"/>
        </w:rPr>
      </w:pPr>
    </w:p>
    <w:p w14:paraId="1160C028" w14:textId="77777777" w:rsidR="00000000" w:rsidRDefault="00000000">
      <w:pPr>
        <w:tabs>
          <w:tab w:val="left" w:pos="11620"/>
        </w:tabs>
        <w:rPr>
          <w:rFonts w:ascii="Tahoma" w:hAnsi="Tahoma" w:cs="Tahoma"/>
          <w:b/>
          <w:szCs w:val="20"/>
        </w:rPr>
      </w:pPr>
    </w:p>
    <w:p w14:paraId="47B873A8" w14:textId="77777777" w:rsidR="00000000" w:rsidRDefault="00000000">
      <w:pPr>
        <w:tabs>
          <w:tab w:val="left" w:pos="11620"/>
        </w:tabs>
        <w:rPr>
          <w:rFonts w:ascii="Tahoma" w:hAnsi="Tahoma" w:cs="Tahoma"/>
          <w:b/>
          <w:szCs w:val="20"/>
        </w:rPr>
      </w:pPr>
    </w:p>
    <w:p w14:paraId="0A39C58F" w14:textId="77777777" w:rsidR="00000000" w:rsidRDefault="00000000">
      <w:pPr>
        <w:tabs>
          <w:tab w:val="left" w:pos="11620"/>
        </w:tabs>
        <w:rPr>
          <w:rFonts w:ascii="Tahoma" w:hAnsi="Tahoma" w:cs="Tahoma"/>
          <w:b/>
          <w:szCs w:val="20"/>
        </w:rPr>
      </w:pPr>
    </w:p>
    <w:p w14:paraId="655CA409" w14:textId="77777777" w:rsidR="00000000" w:rsidRDefault="00000000">
      <w:pPr>
        <w:tabs>
          <w:tab w:val="left" w:pos="11620"/>
        </w:tabs>
        <w:rPr>
          <w:rFonts w:ascii="Tahoma" w:hAnsi="Tahoma" w:cs="Tahoma"/>
          <w:b/>
          <w:szCs w:val="20"/>
        </w:rPr>
      </w:pPr>
    </w:p>
    <w:p w14:paraId="2E0DEA1A" w14:textId="77777777" w:rsidR="00000000" w:rsidRDefault="00000000">
      <w:pPr>
        <w:tabs>
          <w:tab w:val="left" w:pos="11620"/>
        </w:tabs>
        <w:rPr>
          <w:rFonts w:ascii="Tahoma" w:hAnsi="Tahoma" w:cs="Tahoma"/>
          <w:b/>
          <w:szCs w:val="20"/>
        </w:rPr>
      </w:pPr>
    </w:p>
    <w:p w14:paraId="66DAB272" w14:textId="77777777" w:rsidR="00000000" w:rsidRDefault="00000000">
      <w:pPr>
        <w:tabs>
          <w:tab w:val="left" w:pos="11620"/>
        </w:tabs>
        <w:rPr>
          <w:rFonts w:ascii="Tahoma" w:hAnsi="Tahoma" w:cs="Tahoma"/>
          <w:b/>
          <w:szCs w:val="20"/>
        </w:rPr>
      </w:pPr>
    </w:p>
    <w:p w14:paraId="6EFCB8CC" w14:textId="77777777" w:rsidR="00000000" w:rsidRDefault="00000000">
      <w:pPr>
        <w:tabs>
          <w:tab w:val="left" w:pos="11620"/>
        </w:tabs>
        <w:rPr>
          <w:rFonts w:ascii="Tahoma" w:hAnsi="Tahoma" w:cs="Tahoma"/>
          <w:b/>
          <w:szCs w:val="20"/>
        </w:rPr>
      </w:pPr>
    </w:p>
    <w:p w14:paraId="704A4DD6" w14:textId="77777777" w:rsidR="00000000" w:rsidRDefault="00000000">
      <w:pPr>
        <w:tabs>
          <w:tab w:val="left" w:pos="11620"/>
        </w:tabs>
        <w:rPr>
          <w:rFonts w:ascii="Tahoma" w:hAnsi="Tahoma" w:cs="Tahoma"/>
          <w:b/>
          <w:szCs w:val="20"/>
        </w:rPr>
      </w:pPr>
    </w:p>
    <w:p w14:paraId="6D9901F3" w14:textId="77777777" w:rsidR="00000000" w:rsidRDefault="00000000">
      <w:pPr>
        <w:tabs>
          <w:tab w:val="left" w:pos="11620"/>
        </w:tabs>
        <w:rPr>
          <w:rFonts w:ascii="Tahoma" w:hAnsi="Tahoma" w:cs="Tahoma"/>
          <w:b/>
          <w:szCs w:val="20"/>
        </w:rPr>
      </w:pPr>
    </w:p>
    <w:p w14:paraId="21ECC72F" w14:textId="77777777" w:rsidR="00000000" w:rsidRDefault="00000000">
      <w:pPr>
        <w:tabs>
          <w:tab w:val="left" w:pos="11620"/>
        </w:tabs>
        <w:rPr>
          <w:rFonts w:ascii="Tahoma" w:hAnsi="Tahoma" w:cs="Tahoma"/>
          <w:b/>
          <w:szCs w:val="20"/>
        </w:rPr>
      </w:pPr>
    </w:p>
    <w:p w14:paraId="13A20BF3" w14:textId="77777777" w:rsidR="00000000" w:rsidRDefault="00000000">
      <w:pPr>
        <w:tabs>
          <w:tab w:val="left" w:pos="11620"/>
        </w:tabs>
        <w:rPr>
          <w:rFonts w:ascii="Tahoma" w:hAnsi="Tahoma" w:cs="Tahoma"/>
          <w:b/>
          <w:szCs w:val="20"/>
        </w:rPr>
      </w:pPr>
    </w:p>
    <w:p w14:paraId="4AB133C1" w14:textId="77777777" w:rsidR="00000000" w:rsidRDefault="00000000">
      <w:pPr>
        <w:tabs>
          <w:tab w:val="left" w:pos="11620"/>
        </w:tabs>
        <w:rPr>
          <w:rFonts w:ascii="Tahoma" w:hAnsi="Tahoma" w:cs="Tahoma"/>
          <w:b/>
          <w:szCs w:val="20"/>
        </w:rPr>
      </w:pPr>
    </w:p>
    <w:p w14:paraId="0B1B6216" w14:textId="77777777" w:rsidR="00000000" w:rsidRDefault="00000000">
      <w:pPr>
        <w:tabs>
          <w:tab w:val="left" w:pos="11620"/>
        </w:tabs>
        <w:rPr>
          <w:rFonts w:ascii="Tahoma" w:hAnsi="Tahoma" w:cs="Tahoma"/>
          <w:b/>
          <w:szCs w:val="20"/>
        </w:rPr>
      </w:pPr>
    </w:p>
    <w:p w14:paraId="348E99D8" w14:textId="77777777" w:rsidR="00000000" w:rsidRDefault="00000000">
      <w:pPr>
        <w:tabs>
          <w:tab w:val="left" w:pos="11620"/>
        </w:tabs>
        <w:rPr>
          <w:rFonts w:ascii="Tahoma" w:hAnsi="Tahoma" w:cs="Tahoma"/>
          <w:b/>
          <w:szCs w:val="20"/>
        </w:rPr>
      </w:pPr>
    </w:p>
    <w:p w14:paraId="5DB0C19E" w14:textId="77777777" w:rsidR="00000000" w:rsidRDefault="00000000">
      <w:pPr>
        <w:tabs>
          <w:tab w:val="left" w:pos="11620"/>
        </w:tabs>
        <w:rPr>
          <w:rFonts w:ascii="Tahoma" w:hAnsi="Tahoma" w:cs="Tahoma"/>
          <w:b/>
          <w:szCs w:val="20"/>
        </w:rPr>
      </w:pPr>
    </w:p>
    <w:p w14:paraId="6100B58B" w14:textId="77777777" w:rsidR="00000000" w:rsidRDefault="00000000">
      <w:pPr>
        <w:tabs>
          <w:tab w:val="left" w:pos="11620"/>
        </w:tabs>
        <w:rPr>
          <w:rFonts w:ascii="Tahoma" w:hAnsi="Tahoma" w:cs="Tahoma"/>
          <w:b/>
          <w:szCs w:val="20"/>
        </w:rPr>
      </w:pPr>
    </w:p>
    <w:p w14:paraId="73418BF4" w14:textId="77777777" w:rsidR="00000000" w:rsidRDefault="00000000">
      <w:pPr>
        <w:tabs>
          <w:tab w:val="left" w:pos="11620"/>
        </w:tabs>
        <w:rPr>
          <w:rFonts w:ascii="Tahoma" w:hAnsi="Tahoma" w:cs="Tahoma"/>
          <w:b/>
          <w:szCs w:val="20"/>
        </w:rPr>
      </w:pPr>
    </w:p>
    <w:p w14:paraId="34A31683" w14:textId="77777777" w:rsidR="00000000" w:rsidRDefault="00000000">
      <w:pPr>
        <w:tabs>
          <w:tab w:val="left" w:pos="11620"/>
        </w:tabs>
        <w:rPr>
          <w:rFonts w:ascii="Tahoma" w:hAnsi="Tahoma" w:cs="Tahoma"/>
          <w:b/>
          <w:szCs w:val="20"/>
        </w:rPr>
      </w:pPr>
    </w:p>
    <w:p w14:paraId="6FA377A1" w14:textId="77777777" w:rsidR="00000000" w:rsidRDefault="00000000">
      <w:pPr>
        <w:tabs>
          <w:tab w:val="left" w:pos="11620"/>
        </w:tabs>
        <w:rPr>
          <w:rFonts w:ascii="Tahoma" w:hAnsi="Tahoma" w:cs="Tahoma"/>
          <w:b/>
          <w:szCs w:val="20"/>
        </w:rPr>
      </w:pPr>
    </w:p>
    <w:p w14:paraId="6D3145BC" w14:textId="77777777" w:rsidR="00000000" w:rsidRDefault="00000000">
      <w:pPr>
        <w:tabs>
          <w:tab w:val="left" w:pos="11620"/>
        </w:tabs>
        <w:rPr>
          <w:rFonts w:ascii="Tahoma" w:hAnsi="Tahoma" w:cs="Tahoma"/>
          <w:b/>
          <w:szCs w:val="20"/>
        </w:rPr>
      </w:pPr>
    </w:p>
    <w:p w14:paraId="164D2D05" w14:textId="77777777" w:rsidR="00000000" w:rsidRDefault="00000000">
      <w:pPr>
        <w:tabs>
          <w:tab w:val="left" w:pos="11620"/>
        </w:tabs>
        <w:rPr>
          <w:rFonts w:ascii="Tahoma" w:hAnsi="Tahoma" w:cs="Tahoma"/>
          <w:b/>
          <w:szCs w:val="20"/>
        </w:rPr>
      </w:pPr>
    </w:p>
    <w:p w14:paraId="29C4C5B3" w14:textId="77777777" w:rsidR="00000000" w:rsidRDefault="00000000">
      <w:pPr>
        <w:tabs>
          <w:tab w:val="left" w:pos="11620"/>
        </w:tabs>
        <w:rPr>
          <w:rFonts w:ascii="Tahoma" w:hAnsi="Tahoma" w:cs="Tahoma"/>
          <w:b/>
          <w:szCs w:val="20"/>
        </w:rPr>
      </w:pPr>
    </w:p>
    <w:p w14:paraId="7CE1364C" w14:textId="77777777" w:rsidR="00000000" w:rsidRDefault="00000000">
      <w:pPr>
        <w:tabs>
          <w:tab w:val="left" w:pos="11620"/>
        </w:tabs>
        <w:rPr>
          <w:rFonts w:ascii="Tahoma" w:hAnsi="Tahoma" w:cs="Tahoma"/>
          <w:b/>
          <w:szCs w:val="20"/>
        </w:rPr>
      </w:pPr>
    </w:p>
    <w:p w14:paraId="66ECEC61" w14:textId="77777777" w:rsidR="00000000" w:rsidRDefault="00000000">
      <w:pPr>
        <w:tabs>
          <w:tab w:val="left" w:pos="11620"/>
        </w:tabs>
        <w:rPr>
          <w:rFonts w:ascii="Tahoma" w:hAnsi="Tahoma" w:cs="Tahoma"/>
          <w:b/>
          <w:szCs w:val="20"/>
        </w:rPr>
      </w:pPr>
    </w:p>
    <w:p w14:paraId="2A353F4C" w14:textId="77777777" w:rsidR="00AC578F" w:rsidRDefault="00AC578F">
      <w:pPr>
        <w:tabs>
          <w:tab w:val="left" w:pos="11620"/>
        </w:tabs>
      </w:pPr>
    </w:p>
    <w:sectPr w:rsidR="00AC578F">
      <w:pgSz w:w="16838" w:h="11906" w:orient="landscape"/>
      <w:pgMar w:top="547" w:right="360" w:bottom="547" w:left="5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0.2pt;height:9.75pt" filled="t">
        <v:fill color2="black"/>
        <v:imagedata r:id="rId1" o:title=""/>
      </v:shape>
    </w:pict>
  </w:numPicBullet>
  <w:abstractNum w:abstractNumId="0" w15:restartNumberingAfterBreak="0">
    <w:nsid w:val="00000001"/>
    <w:multiLevelType w:val="singleLevel"/>
    <w:tmpl w:val="00000001"/>
    <w:name w:val="WW8Num1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lowerLetter"/>
      <w:lvlText w:val="%1)"/>
      <w:lvlJc w:val="left"/>
      <w:pPr>
        <w:tabs>
          <w:tab w:val="num" w:pos="780"/>
        </w:tabs>
        <w:ind w:left="780" w:hanging="420"/>
      </w:p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2"/>
      <w:numFmt w:val="decimal"/>
      <w:lvlText w:val="%1)"/>
      <w:lvlJc w:val="left"/>
      <w:pPr>
        <w:tabs>
          <w:tab w:val="num" w:pos="2160"/>
        </w:tabs>
        <w:ind w:left="2160" w:hanging="720"/>
      </w:p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3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)"/>
      <w:lvlJc w:val="left"/>
      <w:pPr>
        <w:tabs>
          <w:tab w:val="num" w:pos="2160"/>
        </w:tabs>
        <w:ind w:left="2160" w:hanging="720"/>
      </w:pPr>
    </w:lvl>
    <w:lvl w:ilvl="2">
      <w:start w:val="1"/>
      <w:numFmt w:val="lowerRoman"/>
      <w:lvlText w:val="%3."/>
      <w:lvlJc w:val="lef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lef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lef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lowerLetter"/>
      <w:lvlText w:val="%1)"/>
      <w:lvlJc w:val="left"/>
      <w:pPr>
        <w:tabs>
          <w:tab w:val="num" w:pos="1125"/>
        </w:tabs>
        <w:ind w:left="1125" w:hanging="360"/>
      </w:p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530803040">
    <w:abstractNumId w:val="0"/>
  </w:num>
  <w:num w:numId="2" w16cid:durableId="904266223">
    <w:abstractNumId w:val="1"/>
  </w:num>
  <w:num w:numId="3" w16cid:durableId="1528443036">
    <w:abstractNumId w:val="2"/>
  </w:num>
  <w:num w:numId="4" w16cid:durableId="386298855">
    <w:abstractNumId w:val="3"/>
  </w:num>
  <w:num w:numId="5" w16cid:durableId="1135101648">
    <w:abstractNumId w:val="4"/>
  </w:num>
  <w:num w:numId="6" w16cid:durableId="1786195797">
    <w:abstractNumId w:val="5"/>
  </w:num>
  <w:num w:numId="7" w16cid:durableId="2064018428">
    <w:abstractNumId w:val="6"/>
  </w:num>
  <w:num w:numId="8" w16cid:durableId="2126608526">
    <w:abstractNumId w:val="7"/>
  </w:num>
  <w:num w:numId="9" w16cid:durableId="913315705">
    <w:abstractNumId w:val="8"/>
  </w:num>
  <w:num w:numId="10" w16cid:durableId="96457816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savePreviewPicture/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AE0"/>
    <w:rsid w:val="00805EB0"/>
    <w:rsid w:val="009E5AE0"/>
    <w:rsid w:val="00AC5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7D805909"/>
  <w15:chartTrackingRefBased/>
  <w15:docId w15:val="{2E5ADFB2-C680-4FFC-A8DD-992CB46A7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val="en-US" w:eastAsia="zh-CN"/>
    </w:rPr>
  </w:style>
  <w:style w:type="character" w:default="1" w:styleId="DefaultParagraphFont">
    <w:name w:val="Default Paragraph Font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Absatz-Standardschriftart11111111111111111111111111111111111111">
    <w:name w:val="WW-Absatz-Standardschriftart11111111111111111111111111111111111111"/>
  </w:style>
  <w:style w:type="character" w:customStyle="1" w:styleId="WW-Absatz-Standardschriftart111111111111111111111111111111111111111">
    <w:name w:val="WW-Absatz-Standardschriftart111111111111111111111111111111111111111"/>
  </w:style>
  <w:style w:type="character" w:customStyle="1" w:styleId="WW-Absatz-Standardschriftart1111111111111111111111111111111111111111">
    <w:name w:val="WW-Absatz-Standardschriftart1111111111111111111111111111111111111111"/>
  </w:style>
  <w:style w:type="character" w:customStyle="1" w:styleId="WW-Absatz-Standardschriftart11111111111111111111111111111111111111111">
    <w:name w:val="WW-Absatz-Standardschriftart11111111111111111111111111111111111111111"/>
  </w:style>
  <w:style w:type="character" w:customStyle="1" w:styleId="WW-Absatz-Standardschriftart111111111111111111111111111111111111111111">
    <w:name w:val="WW-Absatz-Standardschriftart111111111111111111111111111111111111111111"/>
  </w:style>
  <w:style w:type="character" w:customStyle="1" w:styleId="WW-Absatz-Standardschriftart1111111111111111111111111111111111111111111">
    <w:name w:val="WW-Absatz-Standardschriftart1111111111111111111111111111111111111111111"/>
  </w:style>
  <w:style w:type="character" w:customStyle="1" w:styleId="WW-Absatz-Standardschriftart11111111111111111111111111111111111111111111">
    <w:name w:val="WW-Absatz-Standardschriftart11111111111111111111111111111111111111111111"/>
  </w:style>
  <w:style w:type="character" w:customStyle="1" w:styleId="WW-Absatz-Standardschriftart111111111111111111111111111111111111111111111">
    <w:name w:val="WW-Absatz-Standardschriftart111111111111111111111111111111111111111111111"/>
  </w:style>
  <w:style w:type="character" w:customStyle="1" w:styleId="WW-Absatz-Standardschriftart1111111111111111111111111111111111111111111111">
    <w:name w:val="WW-Absatz-Standardschriftart1111111111111111111111111111111111111111111111"/>
  </w:style>
  <w:style w:type="character" w:customStyle="1" w:styleId="WW-Absatz-Standardschriftart11111111111111111111111111111111111111111111111">
    <w:name w:val="WW-Absatz-Standardschriftart11111111111111111111111111111111111111111111111"/>
  </w:style>
  <w:style w:type="character" w:customStyle="1" w:styleId="WW-Absatz-Standardschriftart111111111111111111111111111111111111111111111111">
    <w:name w:val="WW-Absatz-Standardschriftart111111111111111111111111111111111111111111111111"/>
  </w:style>
  <w:style w:type="character" w:customStyle="1" w:styleId="WW-Absatz-Standardschriftart1111111111111111111111111111111111111111111111111">
    <w:name w:val="WW-Absatz-Standardschriftart1111111111111111111111111111111111111111111111111"/>
  </w:style>
  <w:style w:type="character" w:customStyle="1" w:styleId="WW-Absatz-Standardschriftart11111111111111111111111111111111111111111111111111">
    <w:name w:val="WW-Absatz-Standardschriftart11111111111111111111111111111111111111111111111111"/>
  </w:style>
  <w:style w:type="character" w:customStyle="1" w:styleId="WW-Absatz-Standardschriftart111111111111111111111111111111111111111111111111111">
    <w:name w:val="WW-Absatz-Standardschriftart111111111111111111111111111111111111111111111111111"/>
  </w:style>
  <w:style w:type="character" w:customStyle="1" w:styleId="WW-Absatz-Standardschriftart1111111111111111111111111111111111111111111111111111">
    <w:name w:val="WW-Absatz-Standardschriftart1111111111111111111111111111111111111111111111111111"/>
  </w:style>
  <w:style w:type="character" w:customStyle="1" w:styleId="WW-Absatz-Standardschriftart11111111111111111111111111111111111111111111111111111">
    <w:name w:val="WW-Absatz-Standardschriftart11111111111111111111111111111111111111111111111111111"/>
  </w:style>
  <w:style w:type="character" w:customStyle="1" w:styleId="WW-Absatz-Standardschriftart111111111111111111111111111111111111111111111111111111">
    <w:name w:val="WW-Absatz-Standardschriftart111111111111111111111111111111111111111111111111111111"/>
  </w:style>
  <w:style w:type="character" w:customStyle="1" w:styleId="WW-Absatz-Standardschriftart1111111111111111111111111111111111111111111111111111111">
    <w:name w:val="WW-Absatz-Standardschriftart1111111111111111111111111111111111111111111111111111111"/>
  </w:style>
  <w:style w:type="character" w:customStyle="1" w:styleId="WW-Absatz-Standardschriftart11111111111111111111111111111111111111111111111111111111">
    <w:name w:val="WW-Absatz-Standardschriftart11111111111111111111111111111111111111111111111111111111"/>
  </w:style>
  <w:style w:type="character" w:customStyle="1" w:styleId="WW-Absatz-Standardschriftart111111111111111111111111111111111111111111111111111111111">
    <w:name w:val="WW-Absatz-Standardschriftart111111111111111111111111111111111111111111111111111111111"/>
  </w:style>
  <w:style w:type="character" w:customStyle="1" w:styleId="WW-Absatz-Standardschriftart1111111111111111111111111111111111111111111111111111111111">
    <w:name w:val="WW-Absatz-Standardschriftart1111111111111111111111111111111111111111111111111111111111"/>
  </w:style>
  <w:style w:type="character" w:customStyle="1" w:styleId="WW-Absatz-Standardschriftart11111111111111111111111111111111111111111111111111111111111">
    <w:name w:val="WW-Absatz-Standardschriftart11111111111111111111111111111111111111111111111111111111111"/>
  </w:style>
  <w:style w:type="character" w:customStyle="1" w:styleId="WW-Absatz-Standardschriftart111111111111111111111111111111111111111111111111111111111111">
    <w:name w:val="WW-Absatz-Standardschriftart111111111111111111111111111111111111111111111111111111111111"/>
  </w:style>
  <w:style w:type="character" w:customStyle="1" w:styleId="WW-Absatz-Standardschriftart1111111111111111111111111111111111111111111111111111111111111">
    <w:name w:val="WW-Absatz-Standardschriftart1111111111111111111111111111111111111111111111111111111111111"/>
  </w:style>
  <w:style w:type="character" w:customStyle="1" w:styleId="WW-Absatz-Standardschriftart11111111111111111111111111111111111111111111111111111111111111">
    <w:name w:val="WW-Absatz-Standardschriftart11111111111111111111111111111111111111111111111111111111111111"/>
  </w:style>
  <w:style w:type="character" w:customStyle="1" w:styleId="WW-Absatz-Standardschriftart111111111111111111111111111111111111111111111111111111111111111">
    <w:name w:val="WW-Absatz-Standardschriftart111111111111111111111111111111111111111111111111111111111111111"/>
  </w:style>
  <w:style w:type="character" w:customStyle="1" w:styleId="WW-Absatz-Standardschriftart1111111111111111111111111111111111111111111111111111111111111111">
    <w:name w:val="WW-Absatz-Standardschriftart1111111111111111111111111111111111111111111111111111111111111111"/>
  </w:style>
  <w:style w:type="character" w:customStyle="1" w:styleId="WW-Absatz-Standardschriftart11111111111111111111111111111111111111111111111111111111111111111">
    <w:name w:val="WW-Absatz-Standardschriftart11111111111111111111111111111111111111111111111111111111111111111"/>
  </w:style>
  <w:style w:type="character" w:customStyle="1" w:styleId="WW-Absatz-Standardschriftart111111111111111111111111111111111111111111111111111111111111111111">
    <w:name w:val="WW-Absatz-Standardschriftart111111111111111111111111111111111111111111111111111111111111111111"/>
  </w:style>
  <w:style w:type="character" w:customStyle="1" w:styleId="WW-Absatz-Standardschriftart1111111111111111111111111111111111111111111111111111111111111111111">
    <w:name w:val="WW-Absatz-Standardschriftart1111111111111111111111111111111111111111111111111111111111111111111"/>
  </w:style>
  <w:style w:type="character" w:styleId="DefaultParagraphFont0">
    <w:name w:val="Default Paragraph Font"/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Framecontents">
    <w:name w:val="Frame contents"/>
    <w:basedOn w:val="BodyText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tyles" Target="style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52</Pages>
  <Words>5751</Words>
  <Characters>32781</Characters>
  <Application>Microsoft Office Word</Application>
  <DocSecurity>0</DocSecurity>
  <Lines>273</Lines>
  <Paragraphs>76</Paragraphs>
  <ScaleCrop>false</ScaleCrop>
  <Company/>
  <LinksUpToDate>false</LinksUpToDate>
  <CharactersWithSpaces>38456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</dc:creator>
  <cp:keywords/>
  <cp:lastModifiedBy>ipapdndsk@gmail.com</cp:lastModifiedBy>
  <cp:revision>2</cp:revision>
  <cp:lastPrinted>2015-12-09T12:35:00Z</cp:lastPrinted>
  <dcterms:created xsi:type="dcterms:W3CDTF">2024-11-15T05:57:00Z</dcterms:created>
  <dcterms:modified xsi:type="dcterms:W3CDTF">2024-11-15T05:57:00Z</dcterms:modified>
</cp:coreProperties>
</file>