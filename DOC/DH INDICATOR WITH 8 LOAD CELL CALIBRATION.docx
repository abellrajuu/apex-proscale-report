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5A40D4EA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SYSTEM</w:t>
      </w:r>
      <w:r w:rsidR="001F3624">
        <w:rPr>
          <w:b/>
          <w:sz w:val="22"/>
        </w:rPr>
        <w:t>:</w:t>
      </w:r>
    </w:p>
    <w:p w14:paraId="1BF48664" w14:textId="66A7CB72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 </w:t>
      </w:r>
      <w:r w:rsidR="001F3624">
        <w:rPr>
          <w:b/>
          <w:sz w:val="22"/>
        </w:rPr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CA2AF0">
        <w:rPr>
          <w:b/>
          <w:sz w:val="22"/>
        </w:rPr>
        <w:t xml:space="preserve">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9C5E95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 xml:space="preserve">Kg/Tonnes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D807BF" w14:paraId="2B633F64" w14:textId="77777777" w:rsidTr="007B7436">
        <w:trPr>
          <w:trHeight w:val="967"/>
        </w:trPr>
        <w:tc>
          <w:tcPr>
            <w:tcW w:w="26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4059811E" w14:textId="77777777" w:rsidR="00D807BF" w:rsidRDefault="00D807B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2C337AB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063B58DE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1AE412DB" w14:textId="2F7A7DBE" w:rsidR="00D807BF" w:rsidRDefault="00D807BF" w:rsidP="00991E19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777D14CB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01EE624D" w14:textId="739B53FC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 xml:space="preserve">1)       </w:t>
            </w:r>
            <w:r w:rsidR="00823651">
              <w:rPr>
                <w:sz w:val="22"/>
              </w:rPr>
              <w:t xml:space="preserve">        5)</w:t>
            </w:r>
          </w:p>
          <w:p w14:paraId="313DCC96" w14:textId="4C4D1D73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823651">
              <w:rPr>
                <w:sz w:val="22"/>
              </w:rPr>
              <w:t xml:space="preserve">               6)</w:t>
            </w:r>
          </w:p>
          <w:p w14:paraId="2ADE5B35" w14:textId="535A0EA8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823651">
              <w:rPr>
                <w:sz w:val="22"/>
              </w:rPr>
              <w:t xml:space="preserve">               7)</w:t>
            </w:r>
          </w:p>
          <w:p w14:paraId="2F5DBA06" w14:textId="0E399D73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823651">
              <w:rPr>
                <w:sz w:val="22"/>
              </w:rPr>
              <w:t xml:space="preserve">               8)</w:t>
            </w:r>
          </w:p>
        </w:tc>
        <w:tc>
          <w:tcPr>
            <w:tcW w:w="320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9B653BE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73972748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D807BF" w:rsidRDefault="00D807BF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08CAF25D" w14:textId="74A742C3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C0A15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6A6F0BFD" w14:textId="24DFEC25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20482C04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4B8C9B5D" w14:textId="75502829" w:rsidR="00D807BF" w:rsidRDefault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6C311BEB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D807BF" w:rsidRDefault="00D807BF">
            <w:pPr>
              <w:tabs>
                <w:tab w:val="left" w:pos="1200"/>
              </w:tabs>
              <w:rPr>
                <w:sz w:val="22"/>
              </w:rPr>
            </w:pPr>
          </w:p>
        </w:tc>
      </w:tr>
      <w:tr w:rsidR="00D807BF" w14:paraId="786A9E57" w14:textId="77777777" w:rsidTr="00D807BF">
        <w:trPr>
          <w:trHeight w:val="324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5D7608" w14:textId="7EE7C6BF" w:rsidR="00D807BF" w:rsidRDefault="00D807BF" w:rsidP="00D807B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E-LOCK</w:t>
            </w: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C85DADC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vMerge/>
            <w:tcBorders>
              <w:left w:val="single" w:sz="4" w:space="0" w:color="000000"/>
            </w:tcBorders>
          </w:tcPr>
          <w:p w14:paraId="162A0E7B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7A2F04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D807BF" w14:paraId="1F67A01E" w14:textId="77777777" w:rsidTr="007B7436">
        <w:trPr>
          <w:trHeight w:val="720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382CAB5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</w:p>
          <w:p w14:paraId="2CB17A49" w14:textId="6AD1890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</w:t>
            </w:r>
          </w:p>
          <w:p w14:paraId="2FAD05F5" w14:textId="77777777" w:rsidR="00D807BF" w:rsidRDefault="00D807BF" w:rsidP="00D807B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No:</w:t>
            </w:r>
          </w:p>
          <w:p w14:paraId="4C96E607" w14:textId="77777777" w:rsidR="00D807BF" w:rsidRDefault="00D807BF" w:rsidP="00991E19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0379C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4639BF7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0FF3" w14:textId="77777777" w:rsidR="00D807BF" w:rsidRDefault="00D807B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0E42AE1E" w:rsidR="00775D3F" w:rsidRPr="00D807BF" w:rsidRDefault="00000000">
            <w:pPr>
              <w:tabs>
                <w:tab w:val="left" w:pos="1200"/>
              </w:tabs>
              <w:snapToGrid w:val="0"/>
              <w:rPr>
                <w:b/>
              </w:rPr>
            </w:pPr>
            <w:r w:rsidRPr="00D807BF">
              <w:rPr>
                <w:b/>
              </w:rPr>
              <w:t xml:space="preserve">Check for short between Line &amp; </w:t>
            </w:r>
            <w:r w:rsidR="00CA2AF0" w:rsidRPr="00D807BF">
              <w:rPr>
                <w:b/>
              </w:rPr>
              <w:t>Neutral,</w:t>
            </w:r>
          </w:p>
          <w:p w14:paraId="7D1FF92F" w14:textId="3E3AA9AA" w:rsidR="00775D3F" w:rsidRPr="00D807BF" w:rsidRDefault="00000000">
            <w:pPr>
              <w:tabs>
                <w:tab w:val="left" w:pos="1200"/>
              </w:tabs>
            </w:pPr>
            <w:r w:rsidRPr="00D807BF">
              <w:rPr>
                <w:b/>
              </w:rPr>
              <w:t xml:space="preserve">Neutral &amp; </w:t>
            </w:r>
            <w:r w:rsidR="00CA2AF0" w:rsidRPr="00D807BF">
              <w:rPr>
                <w:b/>
              </w:rPr>
              <w:t>Earth,</w:t>
            </w:r>
            <w:r w:rsidRPr="00D807BF">
              <w:rPr>
                <w:b/>
              </w:rPr>
              <w:t xml:space="preserve">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0B08D58" w14:textId="77777777" w:rsidR="00363047" w:rsidRDefault="00363047">
      <w:pPr>
        <w:tabs>
          <w:tab w:val="left" w:pos="1200"/>
        </w:tabs>
        <w:rPr>
          <w:b/>
          <w:sz w:val="22"/>
        </w:rPr>
      </w:pPr>
    </w:p>
    <w:p w14:paraId="5EB02CF3" w14:textId="77777777" w:rsidR="00363047" w:rsidRDefault="00363047">
      <w:pPr>
        <w:tabs>
          <w:tab w:val="left" w:pos="1200"/>
        </w:tabs>
        <w:rPr>
          <w:b/>
          <w:sz w:val="22"/>
        </w:rPr>
      </w:pPr>
    </w:p>
    <w:p w14:paraId="47AF0471" w14:textId="77777777" w:rsidR="00363047" w:rsidRDefault="00363047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363047" w14:paraId="138BCCA5" w14:textId="77777777" w:rsidTr="00363047">
        <w:trPr>
          <w:trHeight w:val="496"/>
        </w:trPr>
        <w:tc>
          <w:tcPr>
            <w:tcW w:w="1200" w:type="dxa"/>
          </w:tcPr>
          <w:p w14:paraId="6FDF524A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564D3F9" w14:textId="477B9665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LC1</w:t>
            </w:r>
          </w:p>
        </w:tc>
        <w:tc>
          <w:tcPr>
            <w:tcW w:w="1200" w:type="dxa"/>
          </w:tcPr>
          <w:p w14:paraId="6824D14B" w14:textId="633C74A4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LC2</w:t>
            </w:r>
          </w:p>
        </w:tc>
        <w:tc>
          <w:tcPr>
            <w:tcW w:w="1200" w:type="dxa"/>
          </w:tcPr>
          <w:p w14:paraId="677E2247" w14:textId="69A67B3B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LC3</w:t>
            </w:r>
          </w:p>
        </w:tc>
        <w:tc>
          <w:tcPr>
            <w:tcW w:w="1200" w:type="dxa"/>
          </w:tcPr>
          <w:p w14:paraId="6CF5FD8B" w14:textId="0E170BE4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LC4</w:t>
            </w:r>
          </w:p>
        </w:tc>
        <w:tc>
          <w:tcPr>
            <w:tcW w:w="1200" w:type="dxa"/>
          </w:tcPr>
          <w:p w14:paraId="340CB216" w14:textId="021D023A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LC5</w:t>
            </w:r>
          </w:p>
        </w:tc>
        <w:tc>
          <w:tcPr>
            <w:tcW w:w="1200" w:type="dxa"/>
          </w:tcPr>
          <w:p w14:paraId="6618C1BE" w14:textId="483E384D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LC6</w:t>
            </w:r>
          </w:p>
        </w:tc>
        <w:tc>
          <w:tcPr>
            <w:tcW w:w="1201" w:type="dxa"/>
          </w:tcPr>
          <w:p w14:paraId="5ECD885D" w14:textId="5AEA97DE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LC7</w:t>
            </w:r>
          </w:p>
        </w:tc>
        <w:tc>
          <w:tcPr>
            <w:tcW w:w="1201" w:type="dxa"/>
          </w:tcPr>
          <w:p w14:paraId="0DF538AC" w14:textId="6A920FA2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LC8</w:t>
            </w:r>
          </w:p>
        </w:tc>
      </w:tr>
      <w:tr w:rsidR="00363047" w14:paraId="543A9525" w14:textId="77777777" w:rsidTr="00363047">
        <w:trPr>
          <w:trHeight w:val="418"/>
        </w:trPr>
        <w:tc>
          <w:tcPr>
            <w:tcW w:w="1200" w:type="dxa"/>
          </w:tcPr>
          <w:p w14:paraId="75368538" w14:textId="61BC4148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 w14:paraId="47A1A6C9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F884729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4A1EB713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762432C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2FB7BEB6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71C09C9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49B02A4D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0653B45A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363047" w14:paraId="75A3FA5E" w14:textId="77777777" w:rsidTr="00363047">
        <w:trPr>
          <w:trHeight w:val="409"/>
        </w:trPr>
        <w:tc>
          <w:tcPr>
            <w:tcW w:w="1200" w:type="dxa"/>
          </w:tcPr>
          <w:p w14:paraId="66788BF9" w14:textId="55ADD35D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 w14:paraId="399EC000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A389319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76FEA6C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B80D785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48D9028D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4843B12A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67F07F35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04D0420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363047" w14:paraId="20319E19" w14:textId="77777777" w:rsidTr="00363047">
        <w:trPr>
          <w:trHeight w:val="415"/>
        </w:trPr>
        <w:tc>
          <w:tcPr>
            <w:tcW w:w="1200" w:type="dxa"/>
          </w:tcPr>
          <w:p w14:paraId="2EC8D193" w14:textId="6E043436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 w14:paraId="691CBDC1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EA88EA6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7375419B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7462C633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C5A8C24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8BEED11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F994A31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56C0094C" w14:textId="77777777" w:rsidR="00363047" w:rsidRDefault="00363047" w:rsidP="00363047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</w:tbl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BE9A4" w14:textId="77777777" w:rsidR="00343F9F" w:rsidRDefault="00343F9F" w:rsidP="001800D5">
      <w:r>
        <w:separator/>
      </w:r>
    </w:p>
  </w:endnote>
  <w:endnote w:type="continuationSeparator" w:id="0">
    <w:p w14:paraId="437BB859" w14:textId="77777777" w:rsidR="00343F9F" w:rsidRDefault="00343F9F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No.  :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F69D" w14:textId="77777777" w:rsidR="00343F9F" w:rsidRDefault="00343F9F" w:rsidP="001800D5">
      <w:r>
        <w:separator/>
      </w:r>
    </w:p>
  </w:footnote>
  <w:footnote w:type="continuationSeparator" w:id="0">
    <w:p w14:paraId="16FC8E7C" w14:textId="77777777" w:rsidR="00343F9F" w:rsidRDefault="00343F9F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43F9F"/>
    <w:rsid w:val="00363047"/>
    <w:rsid w:val="00387C54"/>
    <w:rsid w:val="003B3A6E"/>
    <w:rsid w:val="003E2BFB"/>
    <w:rsid w:val="003F3EDE"/>
    <w:rsid w:val="00494C81"/>
    <w:rsid w:val="004A4DAA"/>
    <w:rsid w:val="004A76A9"/>
    <w:rsid w:val="00584E39"/>
    <w:rsid w:val="005C63EC"/>
    <w:rsid w:val="00643204"/>
    <w:rsid w:val="006954CC"/>
    <w:rsid w:val="006D4AAD"/>
    <w:rsid w:val="006D5A88"/>
    <w:rsid w:val="00736D8F"/>
    <w:rsid w:val="007450A9"/>
    <w:rsid w:val="00775D3F"/>
    <w:rsid w:val="00805B71"/>
    <w:rsid w:val="00823651"/>
    <w:rsid w:val="00873793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A2AF0"/>
    <w:rsid w:val="00CE7431"/>
    <w:rsid w:val="00D06307"/>
    <w:rsid w:val="00D807BF"/>
    <w:rsid w:val="00D8434D"/>
    <w:rsid w:val="00E07B0A"/>
    <w:rsid w:val="00E249B4"/>
    <w:rsid w:val="00E971E0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7B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E8094-D079-4FDB-AC3E-6F9B093F7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</cp:revision>
  <cp:lastPrinted>2015-12-09T12:35:00Z</cp:lastPrinted>
  <dcterms:created xsi:type="dcterms:W3CDTF">2026-09-21T03:46:00Z</dcterms:created>
  <dcterms:modified xsi:type="dcterms:W3CDTF">2026-09-21T04:49:00Z</dcterms:modified>
</cp:coreProperties>
</file>