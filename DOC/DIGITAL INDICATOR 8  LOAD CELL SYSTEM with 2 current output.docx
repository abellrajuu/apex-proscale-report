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65B5D0" w14:textId="76645576" w:rsidR="00775D3F" w:rsidRDefault="00000000">
      <w:pPr>
        <w:tabs>
          <w:tab w:val="left" w:pos="1200"/>
        </w:tabs>
        <w:jc w:val="center"/>
        <w:rPr>
          <w:b/>
          <w:sz w:val="22"/>
        </w:rPr>
      </w:pPr>
      <w:r>
        <w:rPr>
          <w:b/>
        </w:rPr>
        <w:t xml:space="preserve">         </w:t>
      </w:r>
      <w:r>
        <w:rPr>
          <w:b/>
          <w:u w:val="single"/>
        </w:rPr>
        <w:t xml:space="preserve">ROUTINE TEST RECORD FOR LOAD </w:t>
      </w:r>
      <w:r w:rsidR="001F3624">
        <w:rPr>
          <w:b/>
          <w:u w:val="single"/>
        </w:rPr>
        <w:t xml:space="preserve">INDICATOR </w:t>
      </w:r>
      <w:r>
        <w:rPr>
          <w:b/>
          <w:u w:val="single"/>
        </w:rPr>
        <w:t>/ DIGITAL</w:t>
      </w:r>
      <w:r w:rsidR="001F3624">
        <w:rPr>
          <w:b/>
          <w:u w:val="single"/>
        </w:rPr>
        <w:t xml:space="preserve"> INDICATOR</w:t>
      </w:r>
      <w:r>
        <w:rPr>
          <w:b/>
          <w:u w:val="single"/>
        </w:rPr>
        <w:t xml:space="preserve"> / TANK / HOPPER / SILO WEIGHING SYSTEM</w:t>
      </w:r>
      <w:r w:rsidR="00584E39">
        <w:rPr>
          <w:b/>
          <w:u w:val="single"/>
        </w:rPr>
        <w:t>/CRANE WEIGHING SYSTEM</w:t>
      </w:r>
    </w:p>
    <w:p w14:paraId="1DFCADFA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</w:t>
      </w:r>
    </w:p>
    <w:p w14:paraId="01AB1941" w14:textId="05E3C2B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</w:t>
      </w:r>
      <w:proofErr w:type="gramStart"/>
      <w:r>
        <w:rPr>
          <w:b/>
          <w:sz w:val="22"/>
        </w:rPr>
        <w:t xml:space="preserve">SYSTEM </w:t>
      </w:r>
      <w:r w:rsidR="001F3624">
        <w:rPr>
          <w:b/>
          <w:sz w:val="22"/>
        </w:rPr>
        <w:t xml:space="preserve"> :</w:t>
      </w:r>
      <w:proofErr w:type="gramEnd"/>
    </w:p>
    <w:p w14:paraId="1BF48664" w14:textId="739758F8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JOB No.  </w:t>
      </w:r>
      <w:proofErr w:type="gramStart"/>
      <w:r w:rsidR="00991E19">
        <w:rPr>
          <w:b/>
          <w:sz w:val="22"/>
        </w:rPr>
        <w:t xml:space="preserve"> </w:t>
      </w:r>
      <w:r w:rsidR="001F3624">
        <w:rPr>
          <w:b/>
          <w:sz w:val="22"/>
        </w:rPr>
        <w:t xml:space="preserve"> :</w:t>
      </w:r>
      <w:proofErr w:type="gramEnd"/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>CUSTOMER</w:t>
      </w:r>
      <w:r w:rsidR="00527E20">
        <w:rPr>
          <w:b/>
          <w:sz w:val="22"/>
        </w:rPr>
        <w:t xml:space="preserve"> NAME</w:t>
      </w:r>
      <w:r>
        <w:rPr>
          <w:b/>
          <w:sz w:val="22"/>
        </w:rPr>
        <w:t>:</w:t>
      </w:r>
    </w:p>
    <w:p w14:paraId="0ED47184" w14:textId="6CE998E9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CAPACITY: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</w:t>
      </w:r>
      <w:proofErr w:type="spellStart"/>
      <w:r>
        <w:rPr>
          <w:b/>
          <w:sz w:val="22"/>
        </w:rPr>
        <w:t>Tonnes</w:t>
      </w:r>
      <w:proofErr w:type="spellEnd"/>
      <w:r>
        <w:rPr>
          <w:b/>
          <w:sz w:val="22"/>
        </w:rPr>
        <w:t xml:space="preserve">    </w:t>
      </w:r>
      <w:r>
        <w:rPr>
          <w:b/>
          <w:sz w:val="22"/>
        </w:rPr>
        <w:tab/>
        <w:t xml:space="preserve">                     </w:t>
      </w:r>
      <w:r w:rsidR="00991E19">
        <w:rPr>
          <w:b/>
          <w:sz w:val="22"/>
        </w:rPr>
        <w:t xml:space="preserve">            </w:t>
      </w:r>
      <w:r>
        <w:rPr>
          <w:b/>
          <w:sz w:val="22"/>
        </w:rPr>
        <w:t xml:space="preserve">      TAG. </w:t>
      </w:r>
      <w:r w:rsidR="00A07C38">
        <w:rPr>
          <w:b/>
          <w:sz w:val="22"/>
        </w:rPr>
        <w:t>NO:</w:t>
      </w:r>
    </w:p>
    <w:p w14:paraId="07138E80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2552"/>
        <w:gridCol w:w="2835"/>
        <w:gridCol w:w="2825"/>
        <w:gridCol w:w="3129"/>
      </w:tblGrid>
      <w:tr w:rsidR="00775D3F" w14:paraId="0A9CE713" w14:textId="77777777" w:rsidTr="0040502D"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4E8B29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Load/Digital</w:t>
            </w:r>
          </w:p>
          <w:p w14:paraId="243D626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Indicator.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4362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SENSOR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F176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REMOTE</w:t>
            </w:r>
          </w:p>
          <w:p w14:paraId="53C13643" w14:textId="77777777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(IF ANY)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B8793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JUNCTION BOX</w:t>
            </w:r>
          </w:p>
        </w:tc>
      </w:tr>
      <w:tr w:rsidR="00775D3F" w14:paraId="2B633F64" w14:textId="77777777" w:rsidTr="0040502D">
        <w:trPr>
          <w:trHeight w:val="203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811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44BB4519" w14:textId="70C5733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5F56AAD2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246A8C5" w14:textId="15ECDFBE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DAA0323" w14:textId="77777777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</w:p>
          <w:p w14:paraId="1AE412DB" w14:textId="0BC55DBE" w:rsidR="00991E19" w:rsidRDefault="00991E19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S/W Version: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429DC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77D14C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1EE624D" w14:textId="298C6A60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 w:rsidR="00F303CC">
              <w:rPr>
                <w:sz w:val="22"/>
              </w:rPr>
              <w:t xml:space="preserve">                  </w:t>
            </w:r>
            <w:r w:rsidR="00991E19">
              <w:rPr>
                <w:sz w:val="22"/>
              </w:rPr>
              <w:t xml:space="preserve">   </w:t>
            </w:r>
            <w:r w:rsidR="0040502D">
              <w:rPr>
                <w:sz w:val="22"/>
              </w:rPr>
              <w:t xml:space="preserve">5) </w:t>
            </w:r>
            <w:r w:rsidR="00991E19">
              <w:rPr>
                <w:sz w:val="22"/>
              </w:rPr>
              <w:t xml:space="preserve"> </w:t>
            </w:r>
            <w:r w:rsidR="0040502D">
              <w:rPr>
                <w:sz w:val="22"/>
              </w:rPr>
              <w:t xml:space="preserve">       </w:t>
            </w:r>
          </w:p>
          <w:p w14:paraId="313DCC96" w14:textId="2AA0CD5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 w:rsidR="0040502D">
              <w:rPr>
                <w:sz w:val="22"/>
              </w:rPr>
              <w:t xml:space="preserve">                     6)</w:t>
            </w:r>
          </w:p>
          <w:p w14:paraId="2ADE5B35" w14:textId="5558BDEC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 w:rsidR="0040502D">
              <w:rPr>
                <w:sz w:val="22"/>
              </w:rPr>
              <w:t xml:space="preserve">                     7)</w:t>
            </w:r>
          </w:p>
          <w:p w14:paraId="2F5DBA06" w14:textId="5C0321F2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 w:rsidR="0040502D">
              <w:rPr>
                <w:sz w:val="22"/>
              </w:rPr>
              <w:t xml:space="preserve">                     8)</w:t>
            </w:r>
          </w:p>
        </w:tc>
        <w:tc>
          <w:tcPr>
            <w:tcW w:w="2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B653BE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2B77884" w14:textId="3E351E07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73972748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2653B72F" w14:textId="77777777" w:rsidR="00991E19" w:rsidRDefault="00000000" w:rsidP="00991E19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08CAF25D" w14:textId="74A742C3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A157" w14:textId="77777777" w:rsidR="00775D3F" w:rsidRDefault="00775D3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34FA725A" w14:textId="2F054F56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6A6F0BFD" w14:textId="24DFEC25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20482C04" w14:textId="77777777" w:rsidR="00991E19" w:rsidRDefault="00991E19">
            <w:pPr>
              <w:tabs>
                <w:tab w:val="left" w:pos="1200"/>
              </w:tabs>
              <w:rPr>
                <w:sz w:val="22"/>
              </w:rPr>
            </w:pPr>
          </w:p>
          <w:p w14:paraId="412BE212" w14:textId="71ACA7FE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 w:rsidR="00991E19">
              <w:rPr>
                <w:sz w:val="22"/>
              </w:rPr>
              <w:t>:</w:t>
            </w:r>
          </w:p>
          <w:p w14:paraId="4B8C9B5D" w14:textId="75502829" w:rsidR="00775D3F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 w:rsidR="00991E19">
              <w:rPr>
                <w:sz w:val="22"/>
              </w:rPr>
              <w:t>:</w:t>
            </w:r>
          </w:p>
          <w:p w14:paraId="6C311BEB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  <w:p w14:paraId="7B0935D6" w14:textId="77777777" w:rsidR="00775D3F" w:rsidRDefault="00775D3F">
            <w:pPr>
              <w:tabs>
                <w:tab w:val="left" w:pos="1200"/>
              </w:tabs>
              <w:rPr>
                <w:sz w:val="22"/>
              </w:rPr>
            </w:pPr>
          </w:p>
        </w:tc>
      </w:tr>
    </w:tbl>
    <w:p w14:paraId="1983A17E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1341"/>
      </w:tblGrid>
      <w:tr w:rsidR="00775D3F" w14:paraId="4EA7715D" w14:textId="77777777" w:rsidTr="00717388">
        <w:trPr>
          <w:trHeight w:val="721"/>
        </w:trPr>
        <w:tc>
          <w:tcPr>
            <w:tcW w:w="1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72128" w14:textId="50C9A896" w:rsidR="00775D3F" w:rsidRPr="00717388" w:rsidRDefault="00000000">
            <w:pPr>
              <w:tabs>
                <w:tab w:val="left" w:pos="1200"/>
              </w:tabs>
              <w:snapToGrid w:val="0"/>
              <w:rPr>
                <w:b/>
              </w:rPr>
            </w:pPr>
            <w:r w:rsidRPr="00717388">
              <w:rPr>
                <w:b/>
              </w:rPr>
              <w:t xml:space="preserve">Check for short between Line &amp; </w:t>
            </w:r>
            <w:r w:rsidR="00717388" w:rsidRPr="00717388">
              <w:rPr>
                <w:b/>
              </w:rPr>
              <w:t>Neutral,</w:t>
            </w:r>
          </w:p>
          <w:p w14:paraId="7D1FF92F" w14:textId="5953149F" w:rsidR="00775D3F" w:rsidRDefault="00000000">
            <w:pPr>
              <w:tabs>
                <w:tab w:val="left" w:pos="1200"/>
              </w:tabs>
            </w:pPr>
            <w:r w:rsidRPr="00717388">
              <w:rPr>
                <w:b/>
              </w:rPr>
              <w:t xml:space="preserve">Neutral &amp; </w:t>
            </w:r>
            <w:r w:rsidR="00717388" w:rsidRPr="00717388">
              <w:rPr>
                <w:b/>
              </w:rPr>
              <w:t>Earth,</w:t>
            </w:r>
            <w:r w:rsidRPr="00717388">
              <w:rPr>
                <w:b/>
              </w:rPr>
              <w:t xml:space="preserve"> Line &amp; Earth</w:t>
            </w:r>
            <w:r>
              <w:rPr>
                <w:b/>
                <w:sz w:val="18"/>
              </w:rPr>
              <w:t xml:space="preserve">        </w:t>
            </w:r>
            <w:r w:rsidR="00717388">
              <w:rPr>
                <w:b/>
                <w:sz w:val="18"/>
              </w:rPr>
              <w:t xml:space="preserve">     </w:t>
            </w:r>
            <w:r>
              <w:rPr>
                <w:b/>
                <w:sz w:val="18"/>
              </w:rPr>
              <w:t xml:space="preserve">         </w:t>
            </w:r>
            <w:proofErr w:type="gramStart"/>
            <w:r>
              <w:rPr>
                <w:b/>
                <w:sz w:val="18"/>
              </w:rPr>
              <w:t xml:space="preserve">  :</w:t>
            </w:r>
            <w:proofErr w:type="gramEnd"/>
            <w:r>
              <w:rPr>
                <w:b/>
                <w:sz w:val="18"/>
              </w:rPr>
              <w:t xml:space="preserve"> </w:t>
            </w:r>
          </w:p>
        </w:tc>
      </w:tr>
    </w:tbl>
    <w:p w14:paraId="08B4EF34" w14:textId="77777777" w:rsidR="00775D3F" w:rsidRDefault="00775D3F">
      <w:pPr>
        <w:tabs>
          <w:tab w:val="left" w:pos="1200"/>
        </w:tabs>
      </w:pP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503"/>
        <w:gridCol w:w="5016"/>
        <w:gridCol w:w="2052"/>
        <w:gridCol w:w="3770"/>
      </w:tblGrid>
      <w:tr w:rsidR="00775D3F" w14:paraId="27943089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495F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39DCDCA3" w14:textId="77777777" w:rsidR="00775D3F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092F3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65D85B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070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775D3F" w14:paraId="5DE4C00F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16B761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860C9C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E869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8CA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305FAA1C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A8D8E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8975DD" w14:textId="36B0BD24" w:rsidR="00775D3F" w:rsidRDefault="00000000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1E678" w14:textId="6EC51E2A" w:rsidR="00775D3F" w:rsidRDefault="00775D3F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3EDE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229EA2B6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0DB762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4101D1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power on display and the Keyboard function.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EF993F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FC6D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</w:tr>
      <w:tr w:rsidR="00775D3F" w14:paraId="7E437C91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D4F40A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A2E7E5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Load on the Load cell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701E1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C55E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</w:t>
            </w:r>
          </w:p>
        </w:tc>
      </w:tr>
      <w:tr w:rsidR="00775D3F" w14:paraId="75BA1052" w14:textId="77777777" w:rsidTr="00EA748F">
        <w:tc>
          <w:tcPr>
            <w:tcW w:w="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0EBA36" w14:textId="77777777" w:rsidR="00775D3F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AAD6B" w14:textId="77777777" w:rsidR="00775D3F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Tare weight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ABA8D4" w14:textId="77777777" w:rsidR="00775D3F" w:rsidRDefault="00775D3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A760" w14:textId="77777777" w:rsidR="00775D3F" w:rsidRDefault="00000000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  <w:sz w:val="22"/>
              </w:rPr>
              <w:t>Kg/T</w:t>
            </w:r>
          </w:p>
        </w:tc>
      </w:tr>
    </w:tbl>
    <w:p w14:paraId="7E112321" w14:textId="77777777" w:rsidR="00775D3F" w:rsidRDefault="00775D3F">
      <w:pPr>
        <w:tabs>
          <w:tab w:val="left" w:pos="1200"/>
        </w:tabs>
      </w:pPr>
    </w:p>
    <w:p w14:paraId="727DA73D" w14:textId="02214323" w:rsidR="00775D3F" w:rsidRDefault="00000000">
      <w:pPr>
        <w:rPr>
          <w:b/>
          <w:sz w:val="22"/>
        </w:rPr>
      </w:pPr>
      <w:r>
        <w:rPr>
          <w:b/>
          <w:sz w:val="22"/>
        </w:rPr>
        <w:tab/>
        <w:t>Resolution: L:</w:t>
      </w:r>
      <w:r w:rsidR="00991E19">
        <w:rPr>
          <w:b/>
          <w:sz w:val="22"/>
        </w:rPr>
        <w:t xml:space="preserve"> </w:t>
      </w:r>
      <w:r>
        <w:rPr>
          <w:b/>
          <w:sz w:val="22"/>
        </w:rPr>
        <w:t>kg/T</w:t>
      </w:r>
    </w:p>
    <w:p w14:paraId="5985D1E9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</w:p>
    <w:p w14:paraId="7DD2B022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Measurement to be </w:t>
      </w:r>
      <w:proofErr w:type="gramStart"/>
      <w:r>
        <w:rPr>
          <w:b/>
          <w:sz w:val="22"/>
        </w:rPr>
        <w:t>done</w:t>
      </w:r>
      <w:proofErr w:type="gramEnd"/>
      <w:r>
        <w:rPr>
          <w:b/>
          <w:sz w:val="22"/>
        </w:rPr>
        <w:t xml:space="preserve"> from 0 to 110% of the System capacity. </w:t>
      </w:r>
    </w:p>
    <w:tbl>
      <w:tblPr>
        <w:tblW w:w="11341" w:type="dxa"/>
        <w:tblInd w:w="-289" w:type="dxa"/>
        <w:tblLayout w:type="fixed"/>
        <w:tblLook w:val="0000" w:firstRow="0" w:lastRow="0" w:firstColumn="0" w:lastColumn="0" w:noHBand="0" w:noVBand="0"/>
      </w:tblPr>
      <w:tblGrid>
        <w:gridCol w:w="1358"/>
        <w:gridCol w:w="798"/>
        <w:gridCol w:w="1026"/>
        <w:gridCol w:w="912"/>
        <w:gridCol w:w="912"/>
        <w:gridCol w:w="816"/>
        <w:gridCol w:w="951"/>
        <w:gridCol w:w="887"/>
        <w:gridCol w:w="1103"/>
        <w:gridCol w:w="1103"/>
        <w:gridCol w:w="1475"/>
      </w:tblGrid>
      <w:tr w:rsidR="009F3F27" w14:paraId="69B68482" w14:textId="77777777" w:rsidTr="000E6194">
        <w:trPr>
          <w:trHeight w:val="696"/>
        </w:trPr>
        <w:tc>
          <w:tcPr>
            <w:tcW w:w="1358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16BBF60D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43DB0134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3C9EF5F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Kg/T or mV</w:t>
            </w:r>
          </w:p>
        </w:tc>
        <w:tc>
          <w:tcPr>
            <w:tcW w:w="364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4F0F44B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1AD8A07D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(1 to 4 Load cell system)</w:t>
            </w:r>
          </w:p>
          <w:p w14:paraId="03919A94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1                2                  3               4</w:t>
            </w:r>
          </w:p>
        </w:tc>
        <w:tc>
          <w:tcPr>
            <w:tcW w:w="17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vAlign w:val="center"/>
          </w:tcPr>
          <w:p w14:paraId="03E3D7F7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Current output</w:t>
            </w:r>
          </w:p>
          <w:p w14:paraId="56E0DB0C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  <w:tc>
          <w:tcPr>
            <w:tcW w:w="4568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403DAB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Load kg/T</w:t>
            </w:r>
          </w:p>
          <w:p w14:paraId="3A8A8896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(5 to 8 Load cell system)</w:t>
            </w:r>
          </w:p>
          <w:p w14:paraId="6FA6B68F" w14:textId="77777777" w:rsidR="009F3F27" w:rsidRDefault="009F3F2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5                6                  7               8</w:t>
            </w:r>
          </w:p>
        </w:tc>
      </w:tr>
      <w:tr w:rsidR="009F3F27" w14:paraId="30290FA5" w14:textId="77777777" w:rsidTr="009F3F27">
        <w:trPr>
          <w:trHeight w:val="312"/>
        </w:trPr>
        <w:tc>
          <w:tcPr>
            <w:tcW w:w="1358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DEF7006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3648" w:type="dxa"/>
            <w:gridSpan w:val="4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A96E85" w14:textId="77777777" w:rsidR="009F3F27" w:rsidRDefault="009F3F27">
            <w:pPr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001C413" w14:textId="0CEDF48C" w:rsidR="009F3F27" w:rsidRDefault="009F3F27" w:rsidP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DC699A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1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750F010" w14:textId="7A38D8CD" w:rsidR="009F3F27" w:rsidRDefault="009F3F27" w:rsidP="009F3F2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</w:t>
            </w:r>
            <w:r w:rsidR="00DC699A"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2</w:t>
            </w:r>
          </w:p>
        </w:tc>
        <w:tc>
          <w:tcPr>
            <w:tcW w:w="4568" w:type="dxa"/>
            <w:gridSpan w:val="4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CBEBFD" w14:textId="704E4F9B" w:rsidR="009F3F27" w:rsidRDefault="009F3F27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9F3F27" w14:paraId="4D50F08E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06531C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F1184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FE59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6EC2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AF67F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13464F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43A59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125815" w14:textId="002EB0DC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9FD3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4DE4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14BAC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3F313641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9671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44EE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37ED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96855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85C56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CF2CAC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AFB7D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58E26A" w14:textId="53F25B91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3055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20351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0A6F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100A844A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B391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B4E7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8E6D9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0F40C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5D77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986FC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98C54D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064838" w14:textId="3D0024B0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D551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86883C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52BB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7FF5F022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1D3E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C7BD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180FC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1CD8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6D9D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70A5A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BF0D26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F3A74" w14:textId="3A1F4041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C23EB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EC023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EB44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4BCD9CAF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0A565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F298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09561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39A59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C8B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CE56A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897A86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DDD71" w14:textId="5CCEE798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FD1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ED0D7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9EF4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0714BC88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00C54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4D1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65C9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5A388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38B8E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19CEE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8E2EC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227597" w14:textId="40D5C25D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05F24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2B7DA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776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728E4BCE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168A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698254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B97CF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B451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96EA9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B244F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572534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0BEA8E" w14:textId="5D58DF10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2202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763F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A344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20A3AFC0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F117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D4D1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93E6F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1069C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94D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77DF2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62E086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B7E0A9" w14:textId="65883A36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328DE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AE74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760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72509C28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9A12B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DF37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2F4E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7A0A5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CD12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209B8F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9C340D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CA759" w14:textId="686D7235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CD879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97D5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93A5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6C85A396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83A85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DDC42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C09D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2D4D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7A5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BD0633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275D2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530D" w14:textId="27089420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40D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9A7C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799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685BCCAD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E1B19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7EB9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C6D17B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5F47A8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CC80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9AA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42058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6FC849" w14:textId="19DB25B3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63826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8E297E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AA79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  <w:tr w:rsidR="009F3F27" w14:paraId="62737DFF" w14:textId="77777777" w:rsidTr="009F3F27"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808FA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D298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ED73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9240A6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C71603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CA47F00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30F1E45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A92467" w14:textId="297E083F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65191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D412D2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2F8E7" w14:textId="77777777" w:rsidR="009F3F27" w:rsidRDefault="009F3F27">
            <w:pPr>
              <w:snapToGrid w:val="0"/>
              <w:rPr>
                <w:b/>
                <w:sz w:val="22"/>
              </w:rPr>
            </w:pPr>
          </w:p>
        </w:tc>
      </w:tr>
    </w:tbl>
    <w:p w14:paraId="03B595CD" w14:textId="77777777" w:rsidR="00775D3F" w:rsidRDefault="00000000">
      <w:r>
        <w:tab/>
      </w:r>
    </w:p>
    <w:p w14:paraId="68409E1B" w14:textId="77777777" w:rsidR="00775D3F" w:rsidRDefault="00775D3F"/>
    <w:p w14:paraId="65DC57A0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511A92C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37DCD97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0C44BF8C" w14:textId="77777777" w:rsidR="00775D3F" w:rsidRDefault="00775D3F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751F59" w14:textId="77777777" w:rsidR="00775D3F" w:rsidRDefault="00775D3F">
      <w:pPr>
        <w:rPr>
          <w:b/>
          <w:sz w:val="22"/>
        </w:rPr>
      </w:pPr>
    </w:p>
    <w:p w14:paraId="5C4069BB" w14:textId="77777777" w:rsidR="00775D3F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LOAD / DIGITAL INDICATOR / TANK / HOPPER / SILO WEIGHING SYSTEM</w:t>
      </w:r>
    </w:p>
    <w:p w14:paraId="2E2500F4" w14:textId="77777777" w:rsidR="00775D3F" w:rsidRDefault="00775D3F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11123" w:type="dxa"/>
        <w:tblInd w:w="-71" w:type="dxa"/>
        <w:tblLayout w:type="fixed"/>
        <w:tblLook w:val="0000" w:firstRow="0" w:lastRow="0" w:firstColumn="0" w:lastColumn="0" w:noHBand="0" w:noVBand="0"/>
      </w:tblPr>
      <w:tblGrid>
        <w:gridCol w:w="525"/>
        <w:gridCol w:w="6600"/>
        <w:gridCol w:w="3998"/>
      </w:tblGrid>
      <w:tr w:rsidR="00775D3F" w14:paraId="7F0D17C7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A25832" w14:textId="633AF73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</w:t>
            </w:r>
          </w:p>
          <w:p w14:paraId="5B1E61E9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F0921" w14:textId="77777777" w:rsidR="00775D3F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DF686" w14:textId="1E1D3CAF" w:rsidR="00775D3F" w:rsidRDefault="008D673B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Checked:</w:t>
            </w:r>
          </w:p>
          <w:p w14:paraId="5D577414" w14:textId="77777777" w:rsidR="00775D3F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YES/NO</w:t>
            </w:r>
          </w:p>
        </w:tc>
      </w:tr>
      <w:tr w:rsidR="00775D3F" w14:paraId="5AE4757A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561871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F4774C" w14:textId="77777777" w:rsidR="00775D3F" w:rsidRDefault="00775D3F">
            <w:pPr>
              <w:snapToGrid w:val="0"/>
              <w:rPr>
                <w:sz w:val="22"/>
              </w:rPr>
            </w:pPr>
          </w:p>
          <w:p w14:paraId="6E918D0D" w14:textId="57490DF4" w:rsidR="00775D3F" w:rsidRDefault="007450A9">
            <w:pPr>
              <w:rPr>
                <w:sz w:val="22"/>
              </w:rPr>
            </w:pPr>
            <w:r>
              <w:rPr>
                <w:sz w:val="22"/>
              </w:rPr>
              <w:t>PF/ Relay Contacts: Check for the relay change over for the set points.</w:t>
            </w:r>
          </w:p>
          <w:p w14:paraId="60DD21E2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9C62D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7907C07C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7BADF4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 xml:space="preserve">7. 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D1AF1" w14:textId="77777777" w:rsidR="00775D3F" w:rsidRDefault="00775D3F">
            <w:pPr>
              <w:snapToGrid w:val="0"/>
              <w:rPr>
                <w:sz w:val="22"/>
              </w:rPr>
            </w:pPr>
          </w:p>
          <w:p w14:paraId="1F8F7D53" w14:textId="064517BF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Display </w:t>
            </w:r>
            <w:r w:rsidR="0016055E">
              <w:rPr>
                <w:sz w:val="22"/>
              </w:rPr>
              <w:t>Annunciation:</w:t>
            </w:r>
            <w:r>
              <w:rPr>
                <w:sz w:val="22"/>
              </w:rPr>
              <w:t xml:space="preserve"> (As per the software Details)</w:t>
            </w:r>
          </w:p>
          <w:p w14:paraId="5EC79099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274F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4724CE06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705D7E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F7BC6" w14:textId="77777777" w:rsidR="00775D3F" w:rsidRDefault="00775D3F">
            <w:pPr>
              <w:snapToGrid w:val="0"/>
              <w:rPr>
                <w:sz w:val="22"/>
              </w:rPr>
            </w:pPr>
          </w:p>
          <w:p w14:paraId="1AFC1BF8" w14:textId="478CB631" w:rsidR="00775D3F" w:rsidRDefault="0095115B">
            <w:pPr>
              <w:rPr>
                <w:sz w:val="22"/>
              </w:rPr>
            </w:pPr>
            <w:r w:rsidRPr="0095115B">
              <w:rPr>
                <w:b/>
                <w:bCs/>
                <w:sz w:val="22"/>
              </w:rPr>
              <w:t>Communication</w:t>
            </w:r>
            <w:proofErr w:type="gramStart"/>
            <w:r w:rsidRPr="0095115B">
              <w:rPr>
                <w:b/>
                <w:bCs/>
                <w:sz w:val="22"/>
              </w:rPr>
              <w:t>:</w:t>
            </w:r>
            <w:r>
              <w:rPr>
                <w:sz w:val="22"/>
              </w:rPr>
              <w:t xml:space="preserve">  RS</w:t>
            </w:r>
            <w:proofErr w:type="gramEnd"/>
            <w:r>
              <w:rPr>
                <w:sz w:val="22"/>
              </w:rPr>
              <w:t xml:space="preserve"> 232 / RS 485 / BCD / Other Communication Protocols (If any </w:t>
            </w:r>
            <w:r w:rsidR="00C57D96">
              <w:rPr>
                <w:sz w:val="22"/>
              </w:rPr>
              <w:t>specify)</w:t>
            </w:r>
            <w:r w:rsidR="00C768D8">
              <w:rPr>
                <w:sz w:val="22"/>
              </w:rPr>
              <w:t xml:space="preserve"> </w:t>
            </w:r>
          </w:p>
          <w:p w14:paraId="54C9C60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The RS232 / RS485 to be checked with </w:t>
            </w:r>
          </w:p>
          <w:p w14:paraId="5BBF82BD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 xml:space="preserve">interfacing to PC </w:t>
            </w:r>
          </w:p>
          <w:p w14:paraId="5646F95A" w14:textId="77777777" w:rsidR="00775D3F" w:rsidRDefault="00775D3F" w:rsidP="00991E19">
            <w:pPr>
              <w:rPr>
                <w:b/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8CC5C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06CDED4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008588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0FABF1" w14:textId="77777777" w:rsidR="00775D3F" w:rsidRDefault="00775D3F">
            <w:pPr>
              <w:snapToGrid w:val="0"/>
              <w:rPr>
                <w:sz w:val="22"/>
              </w:rPr>
            </w:pPr>
          </w:p>
          <w:p w14:paraId="414407DB" w14:textId="77777777" w:rsidR="00775D3F" w:rsidRDefault="00000000">
            <w:pPr>
              <w:rPr>
                <w:sz w:val="22"/>
              </w:rPr>
            </w:pPr>
            <w:r>
              <w:rPr>
                <w:sz w:val="22"/>
              </w:rPr>
              <w:t>Any other parameters (If Any)</w:t>
            </w:r>
          </w:p>
          <w:p w14:paraId="69EE2516" w14:textId="77777777" w:rsidR="00775D3F" w:rsidRDefault="00775D3F">
            <w:pPr>
              <w:rPr>
                <w:sz w:val="22"/>
              </w:rPr>
            </w:pPr>
          </w:p>
          <w:p w14:paraId="7011B699" w14:textId="77777777" w:rsidR="00775D3F" w:rsidRDefault="00775D3F">
            <w:pPr>
              <w:rPr>
                <w:sz w:val="22"/>
              </w:rPr>
            </w:pPr>
          </w:p>
          <w:p w14:paraId="72970437" w14:textId="77777777" w:rsidR="00775D3F" w:rsidRDefault="00775D3F">
            <w:pPr>
              <w:rPr>
                <w:sz w:val="22"/>
              </w:rPr>
            </w:pPr>
          </w:p>
          <w:p w14:paraId="26899CE8" w14:textId="77777777" w:rsidR="00775D3F" w:rsidRDefault="00775D3F">
            <w:pPr>
              <w:rPr>
                <w:sz w:val="22"/>
              </w:rPr>
            </w:pPr>
          </w:p>
          <w:p w14:paraId="08552B8E" w14:textId="77777777" w:rsidR="00775D3F" w:rsidRDefault="00775D3F">
            <w:pPr>
              <w:rPr>
                <w:sz w:val="22"/>
              </w:rPr>
            </w:pP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48DB3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  <w:tr w:rsidR="00775D3F" w14:paraId="04F55761" w14:textId="77777777" w:rsidTr="00985AB0"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AD1379" w14:textId="77777777" w:rsidR="00775D3F" w:rsidRDefault="00000000">
            <w:pPr>
              <w:snapToGrid w:val="0"/>
              <w:jc w:val="center"/>
              <w:rPr>
                <w:sz w:val="22"/>
              </w:rPr>
            </w:pPr>
            <w:r>
              <w:rPr>
                <w:b/>
                <w:sz w:val="22"/>
              </w:rPr>
              <w:t>10.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D10C75" w14:textId="77777777" w:rsidR="00775D3F" w:rsidRDefault="00775D3F">
            <w:pPr>
              <w:snapToGrid w:val="0"/>
              <w:rPr>
                <w:sz w:val="22"/>
              </w:rPr>
            </w:pPr>
          </w:p>
          <w:p w14:paraId="13D7C17E" w14:textId="49A6AE67" w:rsidR="00775D3F" w:rsidRDefault="00000000">
            <w:pPr>
              <w:rPr>
                <w:b/>
                <w:sz w:val="22"/>
              </w:rPr>
            </w:pPr>
            <w:r>
              <w:rPr>
                <w:sz w:val="22"/>
              </w:rPr>
              <w:t xml:space="preserve">Rating of the fuse used in the </w:t>
            </w:r>
            <w:r w:rsidR="00B6445F">
              <w:rPr>
                <w:sz w:val="22"/>
              </w:rPr>
              <w:t>system:</w:t>
            </w:r>
            <w:r>
              <w:rPr>
                <w:sz w:val="22"/>
              </w:rPr>
              <w:br/>
            </w:r>
          </w:p>
        </w:tc>
        <w:tc>
          <w:tcPr>
            <w:tcW w:w="3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C235" w14:textId="77777777" w:rsidR="00775D3F" w:rsidRDefault="00775D3F">
            <w:pPr>
              <w:snapToGrid w:val="0"/>
              <w:rPr>
                <w:b/>
                <w:sz w:val="22"/>
              </w:rPr>
            </w:pPr>
          </w:p>
        </w:tc>
      </w:tr>
    </w:tbl>
    <w:p w14:paraId="5325DBD6" w14:textId="77777777" w:rsidR="00775D3F" w:rsidRDefault="00775D3F"/>
    <w:p w14:paraId="6E6F7209" w14:textId="6323117B" w:rsidR="00775D3F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  <w:u w:val="single"/>
        </w:rPr>
        <w:t>REMARKS (If ANY</w:t>
      </w:r>
      <w:r w:rsidR="00C57D96">
        <w:rPr>
          <w:b/>
          <w:sz w:val="22"/>
          <w:u w:val="single"/>
        </w:rPr>
        <w:t>): -</w:t>
      </w:r>
    </w:p>
    <w:p w14:paraId="4476C68B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BABA554" w14:textId="77777777" w:rsidR="00775D3F" w:rsidRDefault="00775D3F">
      <w:pPr>
        <w:tabs>
          <w:tab w:val="left" w:pos="1200"/>
        </w:tabs>
        <w:rPr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1"/>
        <w:gridCol w:w="1201"/>
      </w:tblGrid>
      <w:tr w:rsidR="0040502D" w14:paraId="6655774D" w14:textId="77777777" w:rsidTr="0040502D">
        <w:trPr>
          <w:trHeight w:val="723"/>
        </w:trPr>
        <w:tc>
          <w:tcPr>
            <w:tcW w:w="1200" w:type="dxa"/>
          </w:tcPr>
          <w:p w14:paraId="20496D1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5D1809BA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3BE9B463" w14:textId="5B04AAC4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1</w:t>
            </w:r>
          </w:p>
        </w:tc>
        <w:tc>
          <w:tcPr>
            <w:tcW w:w="1200" w:type="dxa"/>
          </w:tcPr>
          <w:p w14:paraId="141DDA15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0FBA0EF0" w14:textId="7E3A0D51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2</w:t>
            </w:r>
          </w:p>
        </w:tc>
        <w:tc>
          <w:tcPr>
            <w:tcW w:w="1200" w:type="dxa"/>
          </w:tcPr>
          <w:p w14:paraId="48F173DF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6FDBBFE9" w14:textId="584422A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3</w:t>
            </w:r>
          </w:p>
        </w:tc>
        <w:tc>
          <w:tcPr>
            <w:tcW w:w="1200" w:type="dxa"/>
          </w:tcPr>
          <w:p w14:paraId="2F09EACC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C5E4CB9" w14:textId="71F715B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4</w:t>
            </w:r>
          </w:p>
        </w:tc>
        <w:tc>
          <w:tcPr>
            <w:tcW w:w="1200" w:type="dxa"/>
          </w:tcPr>
          <w:p w14:paraId="414FE15D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28B23172" w14:textId="2A8166C2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5</w:t>
            </w:r>
          </w:p>
        </w:tc>
        <w:tc>
          <w:tcPr>
            <w:tcW w:w="1200" w:type="dxa"/>
          </w:tcPr>
          <w:p w14:paraId="0F4525E2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571FACE4" w14:textId="3085922A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6</w:t>
            </w:r>
          </w:p>
        </w:tc>
        <w:tc>
          <w:tcPr>
            <w:tcW w:w="1201" w:type="dxa"/>
          </w:tcPr>
          <w:p w14:paraId="0BBE1BF4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753895CB" w14:textId="6ACB13A9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7</w:t>
            </w:r>
          </w:p>
        </w:tc>
        <w:tc>
          <w:tcPr>
            <w:tcW w:w="1201" w:type="dxa"/>
          </w:tcPr>
          <w:p w14:paraId="06211677" w14:textId="77777777" w:rsidR="00F303CC" w:rsidRDefault="00F303CC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</w:p>
          <w:p w14:paraId="16D78D53" w14:textId="1743264D" w:rsidR="0040502D" w:rsidRDefault="0040502D" w:rsidP="00F303CC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LC 8</w:t>
            </w:r>
          </w:p>
        </w:tc>
      </w:tr>
      <w:tr w:rsidR="0040502D" w14:paraId="37C34670" w14:textId="77777777" w:rsidTr="0040502D">
        <w:trPr>
          <w:trHeight w:val="421"/>
        </w:trPr>
        <w:tc>
          <w:tcPr>
            <w:tcW w:w="1200" w:type="dxa"/>
          </w:tcPr>
          <w:p w14:paraId="77CEB01E" w14:textId="4199904D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SPAN</w:t>
            </w:r>
          </w:p>
        </w:tc>
        <w:tc>
          <w:tcPr>
            <w:tcW w:w="1200" w:type="dxa"/>
          </w:tcPr>
          <w:p w14:paraId="4F47655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085B0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898146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D5266A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D3876A0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A2B91D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485F9E3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D02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5D8BF265" w14:textId="77777777" w:rsidTr="0040502D">
        <w:trPr>
          <w:trHeight w:val="413"/>
        </w:trPr>
        <w:tc>
          <w:tcPr>
            <w:tcW w:w="1200" w:type="dxa"/>
          </w:tcPr>
          <w:p w14:paraId="59721120" w14:textId="336B24C9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TARE</w:t>
            </w:r>
          </w:p>
        </w:tc>
        <w:tc>
          <w:tcPr>
            <w:tcW w:w="1200" w:type="dxa"/>
          </w:tcPr>
          <w:p w14:paraId="0807DBA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08380F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FF887DC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C80D8D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360C7D3D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82D56AB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1E6298D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478F3FB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  <w:tr w:rsidR="0040502D" w14:paraId="4FAD3685" w14:textId="77777777" w:rsidTr="0040502D">
        <w:trPr>
          <w:trHeight w:val="420"/>
        </w:trPr>
        <w:tc>
          <w:tcPr>
            <w:tcW w:w="1200" w:type="dxa"/>
          </w:tcPr>
          <w:p w14:paraId="5CDEFF41" w14:textId="399D1C3B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EXC V</w:t>
            </w:r>
          </w:p>
        </w:tc>
        <w:tc>
          <w:tcPr>
            <w:tcW w:w="1200" w:type="dxa"/>
          </w:tcPr>
          <w:p w14:paraId="71F35666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1F467594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6D195F3E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167BB5F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038BEA1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0" w:type="dxa"/>
          </w:tcPr>
          <w:p w14:paraId="299FCE7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72BFADD5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  <w:tc>
          <w:tcPr>
            <w:tcW w:w="1201" w:type="dxa"/>
          </w:tcPr>
          <w:p w14:paraId="3E7CAAB2" w14:textId="77777777" w:rsidR="0040502D" w:rsidRDefault="0040502D">
            <w:pPr>
              <w:tabs>
                <w:tab w:val="left" w:pos="1200"/>
              </w:tabs>
              <w:rPr>
                <w:b/>
                <w:sz w:val="22"/>
              </w:rPr>
            </w:pPr>
          </w:p>
        </w:tc>
      </w:tr>
    </w:tbl>
    <w:p w14:paraId="22F251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45296D47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6152119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247A7F31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0A6E3566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129324EE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7599A2FA" w14:textId="77777777" w:rsidR="005173EB" w:rsidRDefault="005173EB">
      <w:pPr>
        <w:tabs>
          <w:tab w:val="left" w:pos="1200"/>
        </w:tabs>
        <w:rPr>
          <w:b/>
          <w:sz w:val="22"/>
        </w:rPr>
      </w:pPr>
    </w:p>
    <w:p w14:paraId="31FC862C" w14:textId="77777777" w:rsidR="00775D3F" w:rsidRDefault="00775D3F">
      <w:pPr>
        <w:tabs>
          <w:tab w:val="left" w:pos="1200"/>
        </w:tabs>
        <w:rPr>
          <w:b/>
          <w:sz w:val="22"/>
        </w:rPr>
      </w:pPr>
    </w:p>
    <w:p w14:paraId="3FB409F2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 xml:space="preserve">               </w:t>
      </w:r>
      <w:r>
        <w:rPr>
          <w:b/>
        </w:rPr>
        <w:t>Instrument Used:</w:t>
      </w:r>
    </w:p>
    <w:p w14:paraId="78EE5916" w14:textId="77777777" w:rsidR="00775D3F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ab/>
      </w:r>
    </w:p>
    <w:p w14:paraId="6ADC8877" w14:textId="77777777" w:rsidR="00775D3F" w:rsidRDefault="00000000">
      <w:pPr>
        <w:rPr>
          <w:b/>
          <w:sz w:val="22"/>
        </w:rPr>
      </w:pPr>
      <w:r>
        <w:rPr>
          <w:b/>
          <w:sz w:val="22"/>
        </w:rPr>
        <w:tab/>
        <w:t xml:space="preserve">    </w:t>
      </w:r>
    </w:p>
    <w:p w14:paraId="296C3797" w14:textId="77777777" w:rsidR="00775D3F" w:rsidRDefault="00000000">
      <w:pPr>
        <w:rPr>
          <w:b/>
          <w:sz w:val="20"/>
        </w:rPr>
      </w:pPr>
      <w:r>
        <w:rPr>
          <w:b/>
          <w:sz w:val="22"/>
        </w:rPr>
        <w:tab/>
      </w:r>
      <w:r>
        <w:rPr>
          <w:b/>
        </w:rPr>
        <w:t xml:space="preserve"> Tested by:</w:t>
      </w:r>
      <w:r>
        <w:rPr>
          <w:b/>
        </w:rPr>
        <w:tab/>
        <w:t xml:space="preserve">    </w:t>
      </w:r>
      <w:r>
        <w:rPr>
          <w:b/>
          <w:sz w:val="22"/>
        </w:rPr>
        <w:t xml:space="preserve">                     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  <w:t xml:space="preserve"> </w:t>
      </w:r>
      <w:r>
        <w:rPr>
          <w:b/>
        </w:rPr>
        <w:t xml:space="preserve">Approved by:               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379D6729" w14:textId="7F34A760" w:rsidR="00775D3F" w:rsidRDefault="00000000">
      <w:pPr>
        <w:rPr>
          <w:b/>
        </w:rPr>
      </w:pPr>
      <w:r w:rsidRPr="00C57D96">
        <w:rPr>
          <w:b/>
          <w:szCs w:val="32"/>
        </w:rPr>
        <w:t xml:space="preserve">              Date:</w:t>
      </w:r>
      <w:r w:rsidRPr="00C57D96">
        <w:rPr>
          <w:b/>
          <w:szCs w:val="32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="00991E19">
        <w:rPr>
          <w:b/>
          <w:sz w:val="20"/>
        </w:rPr>
        <w:t xml:space="preserve">                  </w:t>
      </w:r>
      <w:r>
        <w:rPr>
          <w:b/>
          <w:sz w:val="20"/>
        </w:rPr>
        <w:tab/>
      </w:r>
      <w:r>
        <w:rPr>
          <w:b/>
          <w:sz w:val="20"/>
        </w:rPr>
        <w:tab/>
        <w:t>(HOD – PDN)</w:t>
      </w:r>
      <w:r>
        <w:rPr>
          <w:b/>
          <w:sz w:val="20"/>
        </w:rPr>
        <w:tab/>
      </w:r>
    </w:p>
    <w:p w14:paraId="5013AEAF" w14:textId="7D61D0C0" w:rsidR="00775D3F" w:rsidRDefault="00000000">
      <w:pPr>
        <w:rPr>
          <w:b/>
          <w:sz w:val="22"/>
        </w:rPr>
      </w:pPr>
      <w:r>
        <w:tab/>
      </w:r>
      <w:r w:rsidR="00991E19">
        <w:t xml:space="preserve"> </w:t>
      </w:r>
    </w:p>
    <w:sectPr w:rsidR="00775D3F" w:rsidSect="00D06307">
      <w:footerReference w:type="default" r:id="rId7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50E44" w14:textId="77777777" w:rsidR="004C6AB2" w:rsidRDefault="004C6AB2" w:rsidP="001800D5">
      <w:r>
        <w:separator/>
      </w:r>
    </w:p>
  </w:endnote>
  <w:endnote w:type="continuationSeparator" w:id="0">
    <w:p w14:paraId="492FA47D" w14:textId="77777777" w:rsidR="004C6AB2" w:rsidRDefault="004C6AB2" w:rsidP="0018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FA5B" w14:textId="0481B47B" w:rsidR="001800D5" w:rsidRDefault="001800D5" w:rsidP="001800D5">
    <w:pPr>
      <w:ind w:left="5760" w:firstLine="720"/>
      <w:rPr>
        <w:rFonts w:ascii="Tahoma" w:hAnsi="Tahoma" w:cs="Tahoma"/>
        <w:b/>
        <w:sz w:val="18"/>
        <w:szCs w:val="20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</w:t>
    </w:r>
    <w:proofErr w:type="gramStart"/>
    <w:r>
      <w:rPr>
        <w:rFonts w:ascii="Tahoma" w:hAnsi="Tahoma" w:cs="Tahoma"/>
        <w:b/>
        <w:sz w:val="18"/>
        <w:szCs w:val="20"/>
      </w:rPr>
      <w:t>No.  :</w:t>
    </w:r>
    <w:proofErr w:type="gramEnd"/>
    <w:r>
      <w:rPr>
        <w:rFonts w:ascii="Tahoma" w:hAnsi="Tahoma" w:cs="Tahoma"/>
        <w:b/>
        <w:sz w:val="18"/>
        <w:szCs w:val="20"/>
      </w:rPr>
      <w:t xml:space="preserve"> R/PP-05/06- PDN REV 02 Pg </w:t>
    </w:r>
    <w:r w:rsidRPr="001800D5">
      <w:rPr>
        <w:rFonts w:ascii="Tahoma" w:hAnsi="Tahoma" w:cs="Tahoma"/>
        <w:b/>
        <w:sz w:val="18"/>
        <w:szCs w:val="20"/>
      </w:rPr>
      <w:fldChar w:fldCharType="begin"/>
    </w:r>
    <w:r w:rsidRPr="001800D5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1800D5">
      <w:rPr>
        <w:rFonts w:ascii="Tahoma" w:hAnsi="Tahoma" w:cs="Tahoma"/>
        <w:b/>
        <w:sz w:val="18"/>
        <w:szCs w:val="20"/>
      </w:rPr>
      <w:fldChar w:fldCharType="separate"/>
    </w:r>
    <w:r w:rsidRPr="001800D5">
      <w:rPr>
        <w:rFonts w:ascii="Tahoma" w:hAnsi="Tahoma" w:cs="Tahoma"/>
        <w:b/>
        <w:noProof/>
        <w:sz w:val="18"/>
        <w:szCs w:val="20"/>
      </w:rPr>
      <w:t>1</w:t>
    </w:r>
    <w:r w:rsidRPr="001800D5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0EBF75F" w14:textId="49537450" w:rsidR="001800D5" w:rsidRDefault="001800D5">
    <w:pPr>
      <w:pStyle w:val="Footer"/>
    </w:pPr>
  </w:p>
  <w:p w14:paraId="39CA33DB" w14:textId="77777777" w:rsidR="001800D5" w:rsidRDefault="00180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F248" w14:textId="77777777" w:rsidR="004C6AB2" w:rsidRDefault="004C6AB2" w:rsidP="001800D5">
      <w:r>
        <w:separator/>
      </w:r>
    </w:p>
  </w:footnote>
  <w:footnote w:type="continuationSeparator" w:id="0">
    <w:p w14:paraId="57722DDB" w14:textId="77777777" w:rsidR="004C6AB2" w:rsidRDefault="004C6AB2" w:rsidP="00180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604AD"/>
    <w:rsid w:val="0016055E"/>
    <w:rsid w:val="001800D5"/>
    <w:rsid w:val="00195A45"/>
    <w:rsid w:val="001A53B7"/>
    <w:rsid w:val="001C7A0A"/>
    <w:rsid w:val="001F3624"/>
    <w:rsid w:val="00232AE1"/>
    <w:rsid w:val="002366EC"/>
    <w:rsid w:val="00285AD1"/>
    <w:rsid w:val="002C70F5"/>
    <w:rsid w:val="002F05EE"/>
    <w:rsid w:val="003B3A6E"/>
    <w:rsid w:val="003F3EDE"/>
    <w:rsid w:val="0040502D"/>
    <w:rsid w:val="00494C81"/>
    <w:rsid w:val="004A4DAA"/>
    <w:rsid w:val="004C6AB2"/>
    <w:rsid w:val="005173EB"/>
    <w:rsid w:val="00527E20"/>
    <w:rsid w:val="00584E39"/>
    <w:rsid w:val="005F1A06"/>
    <w:rsid w:val="00643204"/>
    <w:rsid w:val="00671C10"/>
    <w:rsid w:val="006954CC"/>
    <w:rsid w:val="006D4AAD"/>
    <w:rsid w:val="00717388"/>
    <w:rsid w:val="007450A9"/>
    <w:rsid w:val="00775D3F"/>
    <w:rsid w:val="008D673B"/>
    <w:rsid w:val="00940378"/>
    <w:rsid w:val="0095115B"/>
    <w:rsid w:val="00985AB0"/>
    <w:rsid w:val="00991E19"/>
    <w:rsid w:val="009F3F27"/>
    <w:rsid w:val="00A049EB"/>
    <w:rsid w:val="00A07C38"/>
    <w:rsid w:val="00A44781"/>
    <w:rsid w:val="00B242E0"/>
    <w:rsid w:val="00B34157"/>
    <w:rsid w:val="00B403D5"/>
    <w:rsid w:val="00B42E05"/>
    <w:rsid w:val="00B6445F"/>
    <w:rsid w:val="00BE648F"/>
    <w:rsid w:val="00C24F21"/>
    <w:rsid w:val="00C26568"/>
    <w:rsid w:val="00C53FF8"/>
    <w:rsid w:val="00C5625F"/>
    <w:rsid w:val="00C57D96"/>
    <w:rsid w:val="00C768D8"/>
    <w:rsid w:val="00CE7431"/>
    <w:rsid w:val="00D06307"/>
    <w:rsid w:val="00D700E9"/>
    <w:rsid w:val="00D8434D"/>
    <w:rsid w:val="00DC699A"/>
    <w:rsid w:val="00E21229"/>
    <w:rsid w:val="00E249B4"/>
    <w:rsid w:val="00E75764"/>
    <w:rsid w:val="00E93F74"/>
    <w:rsid w:val="00EA748F"/>
    <w:rsid w:val="00F30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E19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0D5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1800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0D5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40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7</cp:revision>
  <cp:lastPrinted>2015-12-09T12:35:00Z</cp:lastPrinted>
  <dcterms:created xsi:type="dcterms:W3CDTF">2026-09-20T17:14:00Z</dcterms:created>
  <dcterms:modified xsi:type="dcterms:W3CDTF">2026-09-21T03:37:00Z</dcterms:modified>
</cp:coreProperties>
</file>