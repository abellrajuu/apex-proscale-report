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78982276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proofErr w:type="gramStart"/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897F69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991E19">
              <w:rPr>
                <w:sz w:val="22"/>
              </w:rPr>
              <w:t xml:space="preserve">       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D4174">
        <w:trPr>
          <w:trHeight w:val="579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0048F822" w:rsidR="00775D3F" w:rsidRPr="00ED4174" w:rsidRDefault="00000000">
            <w:pPr>
              <w:tabs>
                <w:tab w:val="left" w:pos="1200"/>
              </w:tabs>
              <w:snapToGrid w:val="0"/>
              <w:rPr>
                <w:b/>
              </w:rPr>
            </w:pPr>
            <w:r w:rsidRPr="00ED4174">
              <w:rPr>
                <w:b/>
              </w:rPr>
              <w:t xml:space="preserve">Check for short between Line &amp; </w:t>
            </w:r>
            <w:r w:rsidR="00ED4174" w:rsidRPr="00ED4174">
              <w:rPr>
                <w:b/>
              </w:rPr>
              <w:t>Neutral,</w:t>
            </w:r>
          </w:p>
          <w:p w14:paraId="7D1FF92F" w14:textId="3251E408" w:rsidR="00775D3F" w:rsidRDefault="00000000">
            <w:pPr>
              <w:tabs>
                <w:tab w:val="left" w:pos="1200"/>
              </w:tabs>
            </w:pPr>
            <w:r w:rsidRPr="00ED4174">
              <w:rPr>
                <w:b/>
              </w:rPr>
              <w:t xml:space="preserve">Neutral &amp; </w:t>
            </w:r>
            <w:r w:rsidR="00ED4174" w:rsidRPr="00ED4174">
              <w:rPr>
                <w:b/>
              </w:rPr>
              <w:t>Earth,</w:t>
            </w:r>
            <w:r w:rsidRPr="00ED4174">
              <w:rPr>
                <w:b/>
              </w:rPr>
              <w:t xml:space="preserve"> Line &amp; Earth</w:t>
            </w:r>
            <w:r>
              <w:rPr>
                <w:b/>
                <w:sz w:val="18"/>
              </w:rPr>
              <w:t xml:space="preserve">             </w:t>
            </w:r>
            <w:r w:rsidR="00ED4174">
              <w:rPr>
                <w:b/>
                <w:sz w:val="18"/>
              </w:rPr>
              <w:t xml:space="preserve">     </w:t>
            </w:r>
            <w:r>
              <w:rPr>
                <w:b/>
                <w:sz w:val="18"/>
              </w:rPr>
              <w:t xml:space="preserve">    </w:t>
            </w:r>
            <w:proofErr w:type="gramStart"/>
            <w:r>
              <w:rPr>
                <w:b/>
                <w:sz w:val="18"/>
              </w:rPr>
              <w:t xml:space="preserve">  :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D4174">
        <w:trPr>
          <w:trHeight w:val="858"/>
        </w:trPr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</w:t>
      </w:r>
      <w:proofErr w:type="gramStart"/>
      <w:r>
        <w:rPr>
          <w:b/>
          <w:sz w:val="22"/>
        </w:rPr>
        <w:t>done</w:t>
      </w:r>
      <w:proofErr w:type="gramEnd"/>
      <w:r>
        <w:rPr>
          <w:b/>
          <w:sz w:val="22"/>
        </w:rPr>
        <w:t xml:space="preserve">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816"/>
        <w:gridCol w:w="951"/>
        <w:gridCol w:w="887"/>
        <w:gridCol w:w="1103"/>
        <w:gridCol w:w="1103"/>
        <w:gridCol w:w="1475"/>
      </w:tblGrid>
      <w:tr w:rsidR="00910313" w14:paraId="69B68482" w14:textId="77777777" w:rsidTr="000B6C31">
        <w:trPr>
          <w:trHeight w:val="768"/>
        </w:trPr>
        <w:tc>
          <w:tcPr>
            <w:tcW w:w="1358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6BBF60D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4F0F44B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3E3D7F7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910313" w14:paraId="47645266" w14:textId="77777777" w:rsidTr="00910313">
        <w:trPr>
          <w:trHeight w:val="240"/>
        </w:trPr>
        <w:tc>
          <w:tcPr>
            <w:tcW w:w="13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8517C9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3648" w:type="dxa"/>
            <w:gridSpan w:val="4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EE66E5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EE0FBF" w14:textId="77B9DC24" w:rsidR="00910313" w:rsidRDefault="00910313" w:rsidP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 w:rsidR="00FC3D70"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4C913068" w14:textId="07FB8A75" w:rsidR="00910313" w:rsidRDefault="00910313" w:rsidP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 w:rsidR="00FC3D70"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2</w:t>
            </w:r>
          </w:p>
        </w:tc>
        <w:tc>
          <w:tcPr>
            <w:tcW w:w="4568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EE0D5" w14:textId="09604058" w:rsidR="00910313" w:rsidRDefault="00910313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910313" w14:paraId="4D50F08E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3464F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593EC5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F4AD9D6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3F313641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F2CAC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103AA3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1B016EC8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100A844A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986FC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8EBCE8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55B55788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7FF5F022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70A5A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AEEAE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62783C51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4BCD9CAF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E56A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E2FD75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4E24A08B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0714BC88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19CEE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B6B48C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56523941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728E4BCE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B244F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73551B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8A96FDC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20A3AFC0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77DF2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D98252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49EB93F6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72509C28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209B8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FA5134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218E20D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6C85A396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D0633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8C0EA4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13D3A07F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685BCCAD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9AA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533ACC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3DCC6461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62737DFF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A47F0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6F5DE7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01B125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</w:t>
            </w:r>
            <w:proofErr w:type="gramStart"/>
            <w:r w:rsidRPr="0095115B">
              <w:rPr>
                <w:b/>
                <w:bCs/>
                <w:sz w:val="22"/>
              </w:rPr>
              <w:t>:</w:t>
            </w:r>
            <w:r>
              <w:rPr>
                <w:sz w:val="22"/>
              </w:rPr>
              <w:t xml:space="preserve">  RS</w:t>
            </w:r>
            <w:proofErr w:type="gramEnd"/>
            <w:r>
              <w:rPr>
                <w:sz w:val="22"/>
              </w:rPr>
              <w:t xml:space="preserve">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1"/>
        <w:gridCol w:w="2161"/>
      </w:tblGrid>
      <w:tr w:rsidR="00736D8F" w14:paraId="50170F2D" w14:textId="77777777" w:rsidTr="00736D8F">
        <w:trPr>
          <w:trHeight w:val="612"/>
        </w:trPr>
        <w:tc>
          <w:tcPr>
            <w:tcW w:w="2160" w:type="dxa"/>
          </w:tcPr>
          <w:p w14:paraId="7685687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33311F82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7066809" w14:textId="72561D90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2160" w:type="dxa"/>
          </w:tcPr>
          <w:p w14:paraId="573728F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BD21F60" w14:textId="7E928CF9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2161" w:type="dxa"/>
          </w:tcPr>
          <w:p w14:paraId="0FC1DDA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0A7453" w14:textId="7A2C478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2161" w:type="dxa"/>
          </w:tcPr>
          <w:p w14:paraId="0ACCEAB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71D74CF" w14:textId="1B619CE6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</w:tr>
      <w:tr w:rsidR="00736D8F" w14:paraId="7C6DC0E5" w14:textId="77777777" w:rsidTr="00736D8F">
        <w:trPr>
          <w:trHeight w:val="410"/>
        </w:trPr>
        <w:tc>
          <w:tcPr>
            <w:tcW w:w="2160" w:type="dxa"/>
          </w:tcPr>
          <w:p w14:paraId="1FAE135B" w14:textId="57125033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2160" w:type="dxa"/>
          </w:tcPr>
          <w:p w14:paraId="74295403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7088DBA4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D5F19CA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546D33EC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736D8F" w14:paraId="11E530E9" w14:textId="77777777" w:rsidTr="00736D8F">
        <w:trPr>
          <w:trHeight w:val="415"/>
        </w:trPr>
        <w:tc>
          <w:tcPr>
            <w:tcW w:w="2160" w:type="dxa"/>
          </w:tcPr>
          <w:p w14:paraId="198DFB11" w14:textId="3A4DB07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2160" w:type="dxa"/>
          </w:tcPr>
          <w:p w14:paraId="76E587F9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5E9E62A0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7D3A8809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981C166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736D8F" w14:paraId="34E336B8" w14:textId="77777777" w:rsidTr="00736D8F">
        <w:trPr>
          <w:trHeight w:val="421"/>
        </w:trPr>
        <w:tc>
          <w:tcPr>
            <w:tcW w:w="2160" w:type="dxa"/>
          </w:tcPr>
          <w:p w14:paraId="20921FBB" w14:textId="0F57B68F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2160" w:type="dxa"/>
          </w:tcPr>
          <w:p w14:paraId="20D80E8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1BB2BA86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32AA59D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C4602B8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</w:tbl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0AE9D" w14:textId="77777777" w:rsidR="00C2459F" w:rsidRDefault="00C2459F" w:rsidP="001800D5">
      <w:r>
        <w:separator/>
      </w:r>
    </w:p>
  </w:endnote>
  <w:endnote w:type="continuationSeparator" w:id="0">
    <w:p w14:paraId="1A27751C" w14:textId="77777777" w:rsidR="00C2459F" w:rsidRDefault="00C2459F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960E4" w14:textId="77777777" w:rsidR="00C2459F" w:rsidRDefault="00C2459F" w:rsidP="001800D5">
      <w:r>
        <w:separator/>
      </w:r>
    </w:p>
  </w:footnote>
  <w:footnote w:type="continuationSeparator" w:id="0">
    <w:p w14:paraId="1D161940" w14:textId="77777777" w:rsidR="00C2459F" w:rsidRDefault="00C2459F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41BC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4A6E79"/>
    <w:rsid w:val="005143F6"/>
    <w:rsid w:val="00584E39"/>
    <w:rsid w:val="005C63EC"/>
    <w:rsid w:val="006029FE"/>
    <w:rsid w:val="00643204"/>
    <w:rsid w:val="006954CC"/>
    <w:rsid w:val="006D4AAD"/>
    <w:rsid w:val="00736D8F"/>
    <w:rsid w:val="007450A9"/>
    <w:rsid w:val="00754E8C"/>
    <w:rsid w:val="00775D3F"/>
    <w:rsid w:val="00805B71"/>
    <w:rsid w:val="00833903"/>
    <w:rsid w:val="00897F69"/>
    <w:rsid w:val="008D673B"/>
    <w:rsid w:val="00910313"/>
    <w:rsid w:val="00940378"/>
    <w:rsid w:val="0095115B"/>
    <w:rsid w:val="00985AB0"/>
    <w:rsid w:val="00991E19"/>
    <w:rsid w:val="00A049EB"/>
    <w:rsid w:val="00A06F95"/>
    <w:rsid w:val="00A07C38"/>
    <w:rsid w:val="00B242E0"/>
    <w:rsid w:val="00B34157"/>
    <w:rsid w:val="00B403D5"/>
    <w:rsid w:val="00B42E05"/>
    <w:rsid w:val="00B6445F"/>
    <w:rsid w:val="00BE648F"/>
    <w:rsid w:val="00C2459F"/>
    <w:rsid w:val="00C26568"/>
    <w:rsid w:val="00C53FF8"/>
    <w:rsid w:val="00C5625F"/>
    <w:rsid w:val="00C57D96"/>
    <w:rsid w:val="00C768D8"/>
    <w:rsid w:val="00CE7431"/>
    <w:rsid w:val="00D06307"/>
    <w:rsid w:val="00D2098A"/>
    <w:rsid w:val="00D8434D"/>
    <w:rsid w:val="00E249B4"/>
    <w:rsid w:val="00EA748F"/>
    <w:rsid w:val="00ED4174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5</cp:revision>
  <cp:lastPrinted>2015-12-09T12:35:00Z</cp:lastPrinted>
  <dcterms:created xsi:type="dcterms:W3CDTF">2026-09-20T17:15:00Z</dcterms:created>
  <dcterms:modified xsi:type="dcterms:W3CDTF">2026-09-21T03:43:00Z</dcterms:modified>
</cp:coreProperties>
</file>