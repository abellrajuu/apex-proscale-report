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</w:t>
            </w:r>
            <w:r>
              <w:br/>
              <w:t>Serial No:</w:t>
            </w:r>
            <w:r>
              <w:br/>
              <w:t xml:space="preserve">S/W Version: </w:t>
            </w:r>
            <w:r>
              <w:br/>
            </w:r>
            <w:r>
              <w:br/>
              <w:t>REMOTE:</w:t>
            </w:r>
            <w:r>
              <w:br/>
              <w:t>Model No:</w:t>
            </w:r>
            <w:r>
              <w:br/>
              <w:t>Serial No: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>
              <w:rPr>
                <w:sz w:val="22"/>
              </w:rPr>
              <w:t xml:space="preserve">                 5)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>
              <w:rPr>
                <w:sz w:val="22"/>
              </w:rPr>
              <w:t xml:space="preserve">                 6)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>
              <w:rPr>
                <w:sz w:val="22"/>
              </w:rPr>
              <w:t xml:space="preserve">                 7)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>
              <w:rPr>
                <w:sz w:val="22"/>
              </w:rPr>
              <w:t xml:space="preserve">                 8)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/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/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/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/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/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/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/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kg/m          S: 0.01 m/s          r: 0.1 tph          t: 0.1 </w:t>
      </w:r>
      <w:proofErr w:type="spellStart"/>
      <w:r>
        <w:t>tonnes</w:t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1104"/>
        <w:gridCol w:w="1106"/>
      </w:tblGrid>
      <w:tr w:rsidR="00630F7B" w14:paraId="396A9505" w14:textId="77777777" w:rsidTr="00630F7B">
        <w:trPr>
          <w:trHeight w:val="36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0AC3499" w14:textId="66EC941C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  mA</w:t>
            </w:r>
          </w:p>
        </w:tc>
      </w:tr>
      <w:tr w:rsidR="00630F7B" w14:paraId="21088776" w14:textId="5EA6EB5C" w:rsidTr="00630F7B">
        <w:trPr>
          <w:trHeight w:val="396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71E23A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A4BE815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D13630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BCB68A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57B79D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FEAB91" w14:textId="680B2910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A01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9FFE84" w14:textId="096FD443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A02</w:t>
            </w:r>
          </w:p>
        </w:tc>
      </w:tr>
      <w:tr w:rsidR="00630F7B" w14:paraId="514A7921" w14:textId="03E4EAA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92A6F02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09A74A" w14:textId="77777777" w:rsidR="00630F7B" w:rsidRDefault="00630F7B"/>
        </w:tc>
      </w:tr>
      <w:tr w:rsidR="00630F7B" w14:paraId="19DF8A1C" w14:textId="5DA5A21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48108B" w14:textId="77777777" w:rsidR="00630F7B" w:rsidRDefault="00630F7B"/>
        </w:tc>
      </w:tr>
      <w:tr w:rsidR="00630F7B" w14:paraId="244FE9F8" w14:textId="6345F42C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B527E2" w14:textId="77777777" w:rsidR="00630F7B" w:rsidRDefault="00630F7B"/>
        </w:tc>
      </w:tr>
      <w:tr w:rsidR="00630F7B" w14:paraId="2CC986C7" w14:textId="0A363192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18512E" w14:textId="77777777" w:rsidR="00630F7B" w:rsidRDefault="00630F7B"/>
        </w:tc>
      </w:tr>
      <w:tr w:rsidR="00630F7B" w14:paraId="63E693E7" w14:textId="2AA072E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64BA45" w14:textId="77777777" w:rsidR="00630F7B" w:rsidRDefault="00630F7B"/>
        </w:tc>
      </w:tr>
      <w:tr w:rsidR="00630F7B" w14:paraId="45716B2E" w14:textId="306F684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013A59" w14:textId="77777777" w:rsidR="00630F7B" w:rsidRDefault="00630F7B"/>
        </w:tc>
      </w:tr>
      <w:tr w:rsidR="00630F7B" w14:paraId="0AD51DD4" w14:textId="2DD5AF1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9AA6D4D" w14:textId="77777777" w:rsidR="00630F7B" w:rsidRDefault="00630F7B"/>
        </w:tc>
      </w:tr>
      <w:tr w:rsidR="00630F7B" w14:paraId="75C24E87" w14:textId="2DEE144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8C38AA" w14:textId="77777777" w:rsidR="00630F7B" w:rsidRDefault="00630F7B"/>
        </w:tc>
      </w:tr>
      <w:tr w:rsidR="00630F7B" w14:paraId="0EFA70AC" w14:textId="1C493A3A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04B744C" w14:textId="77777777" w:rsidR="00630F7B" w:rsidRDefault="00630F7B"/>
        </w:tc>
      </w:tr>
      <w:tr w:rsidR="00630F7B" w14:paraId="34C4E7BB" w14:textId="2472A69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D6CAA9E" w14:textId="77777777" w:rsidR="00630F7B" w:rsidRDefault="00630F7B"/>
        </w:tc>
      </w:tr>
      <w:tr w:rsidR="00630F7B" w14:paraId="17F73366" w14:textId="19DCC23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147AB2" w14:textId="77777777" w:rsidR="00630F7B" w:rsidRDefault="00630F7B"/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F0A5" w14:textId="77777777" w:rsidR="000554D0" w:rsidRDefault="000554D0" w:rsidP="000A1A9C">
      <w:r>
        <w:separator/>
      </w:r>
    </w:p>
  </w:endnote>
  <w:endnote w:type="continuationSeparator" w:id="0">
    <w:p w14:paraId="4C58641E" w14:textId="77777777" w:rsidR="000554D0" w:rsidRDefault="000554D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81510" w14:textId="77777777" w:rsidR="000554D0" w:rsidRDefault="000554D0" w:rsidP="000A1A9C">
      <w:r>
        <w:separator/>
      </w:r>
    </w:p>
  </w:footnote>
  <w:footnote w:type="continuationSeparator" w:id="0">
    <w:p w14:paraId="4A0FC576" w14:textId="77777777" w:rsidR="000554D0" w:rsidRDefault="000554D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54D0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2026-09-20T13:09:00Z</dcterms:created>
  <dcterms:modified xsi:type="dcterms:W3CDTF">2026-09-20T13:09:00Z</dcterms:modified>
</cp:coreProperties>
</file>