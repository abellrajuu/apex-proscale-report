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>
              <w:rPr>
                <w:sz w:val="22"/>
              </w:rPr>
              <w:t xml:space="preserve">                 5)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>
              <w:rPr>
                <w:sz w:val="22"/>
              </w:rPr>
              <w:t xml:space="preserve">                 6)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>
              <w:rPr>
                <w:sz w:val="22"/>
              </w:rPr>
              <w:t xml:space="preserve">                 7)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>
              <w:rPr>
                <w:sz w:val="22"/>
              </w:rPr>
              <w:t xml:space="preserve">                 8)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/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/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/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/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/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/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/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/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/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/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