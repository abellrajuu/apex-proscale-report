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</w:t>
      </w:r>
      <w:proofErr w:type="gramStart"/>
      <w:r>
        <w:t>NO</w:t>
      </w:r>
      <w:r w:rsidR="00B81443">
        <w:t xml:space="preserve"> </w:t>
      </w:r>
      <w:r>
        <w:t>:</w:t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</w:t>
            </w:r>
            <w:r>
              <w:br/>
              <w:t>Serial No:</w:t>
            </w:r>
            <w:r>
              <w:br/>
              <w:t xml:space="preserve">S/W Version: </w:t>
            </w:r>
            <w:r>
              <w:br/>
            </w:r>
            <w:r>
              <w:br/>
              <w:t>REMOTE:</w:t>
            </w:r>
            <w:r>
              <w:br/>
              <w:t>Model No:</w:t>
            </w:r>
            <w:r>
              <w:br/>
              <w:t>Serial No: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</w:t>
            </w:r>
            <w:r>
              <w:br/>
            </w:r>
            <w:r>
              <w:br/>
              <w:t>Serial No:</w:t>
            </w:r>
            <w:r>
              <w:br/>
              <w:t>1)</w:t>
            </w:r>
            <w:r>
              <w:br/>
              <w:t>2)</w:t>
            </w:r>
            <w:r>
              <w:br/>
              <w:t>3)</w:t>
            </w:r>
            <w:r>
              <w:br/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</w:t>
            </w:r>
            <w:proofErr w:type="gramStart"/>
            <w:r>
              <w:t xml:space="preserve">  :</w:t>
            </w:r>
            <w:proofErr w:type="gramEnd"/>
            <w:r>
              <w:t xml:space="preserve">   Checked and found ok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/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/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/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/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/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/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/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kg/m          S: 0.01 m/s          r: 0.1 tph          t: 0.1 </w:t>
      </w:r>
      <w:proofErr w:type="spellStart"/>
      <w:r>
        <w:t>tonnes</w:t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768"/>
        <w:gridCol w:w="733"/>
        <w:gridCol w:w="709"/>
      </w:tblGrid>
      <w:tr w:rsidR="00060BB8" w14:paraId="396A9505" w14:textId="77777777" w:rsidTr="00254F2E">
        <w:trPr>
          <w:trHeight w:val="372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5ABAD06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1CA53BF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4F1D295B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FC21652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0CF5E08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AC3499" w14:textId="17010328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O/p current mA</w:t>
            </w:r>
          </w:p>
        </w:tc>
      </w:tr>
      <w:tr w:rsidR="00060BB8" w14:paraId="0E368FE0" w14:textId="713660FB" w:rsidTr="00060BB8">
        <w:trPr>
          <w:trHeight w:val="384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7C259A7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5F64851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4410D70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EAD5C80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BC27A09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D07573" w14:textId="39A643B6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A01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C346B7" w14:textId="3A805EFB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A02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E33821B" w14:textId="4E4B7739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A03</w:t>
            </w:r>
          </w:p>
        </w:tc>
      </w:tr>
      <w:tr w:rsidR="00060BB8" w14:paraId="514A7921" w14:textId="18559B00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6517AF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D68EA8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2808B2" w14:textId="67B3BFEB" w:rsidR="00060BB8" w:rsidRDefault="00060BB8"/>
        </w:tc>
      </w:tr>
      <w:tr w:rsidR="00060BB8" w14:paraId="19DF8A1C" w14:textId="6CB80F4B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7746B0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A7F100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C2FAE20" w14:textId="4EA0ECC4" w:rsidR="00060BB8" w:rsidRDefault="00060BB8"/>
        </w:tc>
      </w:tr>
      <w:tr w:rsidR="00060BB8" w14:paraId="244FE9F8" w14:textId="37CD1704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45DD84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B504D2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1F8BEB5" w14:textId="6F7F4CDF" w:rsidR="00060BB8" w:rsidRDefault="00060BB8"/>
        </w:tc>
      </w:tr>
      <w:tr w:rsidR="00060BB8" w14:paraId="2CC986C7" w14:textId="586A2205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A473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240748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AA7F7D9" w14:textId="0ED024E4" w:rsidR="00060BB8" w:rsidRDefault="00060BB8"/>
        </w:tc>
      </w:tr>
      <w:tr w:rsidR="00060BB8" w14:paraId="63E693E7" w14:textId="330A1A1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BFB098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8D0331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5971502" w14:textId="2EF080E1" w:rsidR="00060BB8" w:rsidRDefault="00060BB8"/>
        </w:tc>
      </w:tr>
      <w:tr w:rsidR="00060BB8" w14:paraId="45716B2E" w14:textId="106C82A5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12E894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E06873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DDCABB1" w14:textId="565CB033" w:rsidR="00060BB8" w:rsidRDefault="00060BB8"/>
        </w:tc>
      </w:tr>
      <w:tr w:rsidR="00060BB8" w14:paraId="0AD51DD4" w14:textId="1DB6D03D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ECF739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3371E8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95F737A" w14:textId="34174EB6" w:rsidR="00060BB8" w:rsidRDefault="00060BB8"/>
        </w:tc>
      </w:tr>
      <w:tr w:rsidR="00060BB8" w14:paraId="75C24E87" w14:textId="50271B7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239971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64C065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54F807" w14:textId="24F3788F" w:rsidR="00060BB8" w:rsidRDefault="00060BB8"/>
        </w:tc>
      </w:tr>
      <w:tr w:rsidR="00060BB8" w14:paraId="0EFA70AC" w14:textId="3FA4513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914B17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B02249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DCBF782" w14:textId="3D6C66CA" w:rsidR="00060BB8" w:rsidRDefault="00060BB8"/>
        </w:tc>
      </w:tr>
      <w:tr w:rsidR="00060BB8" w14:paraId="34C4E7BB" w14:textId="5244B5AA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AB8974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9E4C5D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0FA21A3" w14:textId="5CB3CBCD" w:rsidR="00060BB8" w:rsidRDefault="00060BB8"/>
        </w:tc>
      </w:tr>
      <w:tr w:rsidR="00060BB8" w14:paraId="17F73366" w14:textId="3819436F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060BB8" w:rsidRDefault="00060BB8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060BB8" w:rsidRDefault="00060BB8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060BB8" w:rsidRDefault="00060BB8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2AB1E4" w14:textId="77777777" w:rsidR="00060BB8" w:rsidRDefault="00060BB8"/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A08446" w14:textId="77777777" w:rsidR="00060BB8" w:rsidRDefault="00060BB8"/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C3CDAE2" w14:textId="0DEFEE95" w:rsidR="00060BB8" w:rsidRDefault="00060BB8"/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460BD" w14:textId="77777777" w:rsidR="00AC3B2B" w:rsidRDefault="00AC3B2B" w:rsidP="000A1A9C">
      <w:r>
        <w:separator/>
      </w:r>
    </w:p>
  </w:endnote>
  <w:endnote w:type="continuationSeparator" w:id="0">
    <w:p w14:paraId="0AE034CE" w14:textId="77777777" w:rsidR="00AC3B2B" w:rsidRDefault="00AC3B2B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12F4A" w14:textId="77777777" w:rsidR="00AC3B2B" w:rsidRDefault="00AC3B2B" w:rsidP="000A1A9C">
      <w:r>
        <w:separator/>
      </w:r>
    </w:p>
  </w:footnote>
  <w:footnote w:type="continuationSeparator" w:id="0">
    <w:p w14:paraId="1F1E055F" w14:textId="77777777" w:rsidR="00AC3B2B" w:rsidRDefault="00AC3B2B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60BB8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30F7B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3B2B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2024-11-26T10:48:00Z</cp:lastPrinted>
  <dcterms:created xsi:type="dcterms:W3CDTF">2026-09-20T13:11:00Z</dcterms:created>
  <dcterms:modified xsi:type="dcterms:W3CDTF">2026-09-20T13:11:00Z</dcterms:modified>
</cp:coreProperties>
</file>