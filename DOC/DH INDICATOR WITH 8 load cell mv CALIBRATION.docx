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965B5D0" w14:textId="76645576" w:rsidR="00775D3F" w:rsidRDefault="00000000">
      <w:pPr>
        <w:tabs>
          <w:tab w:val="left" w:pos="1200"/>
        </w:tabs>
        <w:jc w:val="center"/>
        <w:rPr>
          <w:b/>
          <w:sz w:val="22"/>
        </w:rPr>
      </w:pPr>
      <w:r>
        <w:rPr>
          <w:b/>
        </w:rPr>
        <w:t xml:space="preserve">         </w:t>
      </w:r>
      <w:r>
        <w:rPr>
          <w:b/>
          <w:u w:val="single"/>
        </w:rPr>
        <w:t xml:space="preserve">ROUTINE TEST RECORD FOR LOAD </w:t>
      </w:r>
      <w:r w:rsidR="001F3624">
        <w:rPr>
          <w:b/>
          <w:u w:val="single"/>
        </w:rPr>
        <w:t xml:space="preserve">INDICATOR </w:t>
      </w:r>
      <w:r>
        <w:rPr>
          <w:b/>
          <w:u w:val="single"/>
        </w:rPr>
        <w:t>/ DIGITAL</w:t>
      </w:r>
      <w:r w:rsidR="001F3624">
        <w:rPr>
          <w:b/>
          <w:u w:val="single"/>
        </w:rPr>
        <w:t xml:space="preserve"> INDICATOR</w:t>
      </w:r>
      <w:r>
        <w:rPr>
          <w:b/>
          <w:u w:val="single"/>
        </w:rPr>
        <w:t xml:space="preserve"> / TANK / HOPPER / SILO WEIGHING SYSTEM</w:t>
      </w:r>
      <w:r w:rsidR="00584E39">
        <w:rPr>
          <w:b/>
          <w:u w:val="single"/>
        </w:rPr>
        <w:t>/CRANE WEIGHING SYSTEM</w:t>
      </w:r>
    </w:p>
    <w:p w14:paraId="1DFCADFA" w14:textId="77777777" w:rsidR="00775D3F" w:rsidRDefault="00000000">
      <w:pPr>
        <w:tabs>
          <w:tab w:val="left" w:pos="1200"/>
        </w:tabs>
        <w:rPr>
          <w:b/>
          <w:sz w:val="22"/>
        </w:rPr>
      </w:pPr>
      <w:r>
        <w:rPr>
          <w:b/>
          <w:sz w:val="22"/>
        </w:rPr>
        <w:t xml:space="preserve">      </w:t>
      </w:r>
    </w:p>
    <w:p w14:paraId="01AB1941" w14:textId="5A40D4EA" w:rsidR="00775D3F" w:rsidRDefault="00000000">
      <w:pPr>
        <w:tabs>
          <w:tab w:val="left" w:pos="1200"/>
        </w:tabs>
        <w:rPr>
          <w:b/>
          <w:sz w:val="22"/>
        </w:rPr>
      </w:pPr>
      <w:r>
        <w:rPr>
          <w:b/>
          <w:sz w:val="22"/>
        </w:rPr>
        <w:t xml:space="preserve">        SYSTEM</w:t>
      </w:r>
      <w:r w:rsidR="001F3624">
        <w:rPr>
          <w:b/>
          <w:sz w:val="22"/>
        </w:rPr>
        <w:t>:</w:t>
      </w:r>
    </w:p>
    <w:p w14:paraId="1BF48664" w14:textId="66A7CB72" w:rsidR="00775D3F" w:rsidRDefault="00000000">
      <w:pPr>
        <w:tabs>
          <w:tab w:val="left" w:pos="1200"/>
        </w:tabs>
        <w:rPr>
          <w:b/>
          <w:sz w:val="22"/>
        </w:rPr>
      </w:pPr>
      <w:r>
        <w:rPr>
          <w:b/>
          <w:sz w:val="22"/>
        </w:rPr>
        <w:t xml:space="preserve">        JOB </w:t>
      </w:r>
      <w:proofErr w:type="gramStart"/>
      <w:r>
        <w:rPr>
          <w:b/>
          <w:sz w:val="22"/>
        </w:rPr>
        <w:t xml:space="preserve">No </w:t>
      </w:r>
      <w:r w:rsidR="001F3624">
        <w:rPr>
          <w:b/>
          <w:sz w:val="22"/>
        </w:rPr>
        <w:t>:</w:t>
      </w:r>
      <w:proofErr w:type="gramEnd"/>
      <w:r>
        <w:rPr>
          <w:b/>
          <w:sz w:val="22"/>
        </w:rPr>
        <w:tab/>
      </w:r>
      <w:r>
        <w:rPr>
          <w:b/>
          <w:sz w:val="22"/>
        </w:rPr>
        <w:tab/>
      </w:r>
      <w:r w:rsidR="00CA2AF0">
        <w:rPr>
          <w:b/>
          <w:sz w:val="22"/>
        </w:rPr>
        <w:t xml:space="preserve">                       </w:t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  <w:t>CUSTOMER</w:t>
      </w:r>
      <w:r w:rsidR="009C5E95">
        <w:rPr>
          <w:b/>
          <w:sz w:val="22"/>
        </w:rPr>
        <w:t xml:space="preserve"> NAME</w:t>
      </w:r>
      <w:r>
        <w:rPr>
          <w:b/>
          <w:sz w:val="22"/>
        </w:rPr>
        <w:t>:</w:t>
      </w:r>
    </w:p>
    <w:p w14:paraId="0ED47184" w14:textId="6CE998E9" w:rsidR="00775D3F" w:rsidRDefault="00000000">
      <w:pPr>
        <w:tabs>
          <w:tab w:val="left" w:pos="1200"/>
        </w:tabs>
        <w:rPr>
          <w:b/>
          <w:sz w:val="22"/>
        </w:rPr>
      </w:pPr>
      <w:r>
        <w:rPr>
          <w:b/>
          <w:sz w:val="22"/>
        </w:rPr>
        <w:t xml:space="preserve">        CAPACITY:</w:t>
      </w:r>
      <w:r w:rsidR="00991E19">
        <w:rPr>
          <w:b/>
          <w:sz w:val="22"/>
        </w:rPr>
        <w:t xml:space="preserve"> </w:t>
      </w:r>
      <w:r>
        <w:rPr>
          <w:b/>
          <w:sz w:val="22"/>
        </w:rPr>
        <w:t>Kg/</w:t>
      </w:r>
      <w:proofErr w:type="spellStart"/>
      <w:r>
        <w:rPr>
          <w:b/>
          <w:sz w:val="22"/>
        </w:rPr>
        <w:t>Tonnes</w:t>
      </w:r>
      <w:proofErr w:type="spellEnd"/>
      <w:r>
        <w:rPr>
          <w:b/>
          <w:sz w:val="22"/>
        </w:rPr>
        <w:t xml:space="preserve">    </w:t>
      </w:r>
      <w:r>
        <w:rPr>
          <w:b/>
          <w:sz w:val="22"/>
        </w:rPr>
        <w:tab/>
        <w:t xml:space="preserve">                     </w:t>
      </w:r>
      <w:r w:rsidR="00991E19">
        <w:rPr>
          <w:b/>
          <w:sz w:val="22"/>
        </w:rPr>
        <w:t xml:space="preserve">            </w:t>
      </w:r>
      <w:r>
        <w:rPr>
          <w:b/>
          <w:sz w:val="22"/>
        </w:rPr>
        <w:t xml:space="preserve">      TAG. </w:t>
      </w:r>
      <w:r w:rsidR="00A07C38">
        <w:rPr>
          <w:b/>
          <w:sz w:val="22"/>
        </w:rPr>
        <w:t>NO:</w:t>
      </w:r>
    </w:p>
    <w:p w14:paraId="07138E80" w14:textId="77777777" w:rsidR="00775D3F" w:rsidRDefault="00775D3F">
      <w:pPr>
        <w:tabs>
          <w:tab w:val="left" w:pos="1200"/>
        </w:tabs>
        <w:rPr>
          <w:b/>
          <w:sz w:val="22"/>
        </w:rPr>
      </w:pPr>
    </w:p>
    <w:tbl>
      <w:tblPr>
        <w:tblW w:w="11341" w:type="dxa"/>
        <w:tblInd w:w="-289" w:type="dxa"/>
        <w:tblLayout w:type="fixed"/>
        <w:tblLook w:val="0000" w:firstRow="0" w:lastRow="0" w:firstColumn="0" w:lastColumn="0" w:noHBand="0" w:noVBand="0"/>
      </w:tblPr>
      <w:tblGrid>
        <w:gridCol w:w="2696"/>
        <w:gridCol w:w="2310"/>
        <w:gridCol w:w="3206"/>
        <w:gridCol w:w="3129"/>
      </w:tblGrid>
      <w:tr w:rsidR="00775D3F" w14:paraId="0A9CE713" w14:textId="77777777" w:rsidTr="00EA748F">
        <w:tc>
          <w:tcPr>
            <w:tcW w:w="2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44E8B29" w14:textId="77777777" w:rsidR="00775D3F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Load/Digital</w:t>
            </w:r>
          </w:p>
          <w:p w14:paraId="243D6263" w14:textId="77777777" w:rsidR="00775D3F" w:rsidRDefault="00000000">
            <w:pPr>
              <w:tabs>
                <w:tab w:val="left" w:pos="120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>Indicator.</w:t>
            </w:r>
          </w:p>
        </w:tc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1F4362C" w14:textId="77777777" w:rsidR="00775D3F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SENSOR</w:t>
            </w:r>
          </w:p>
        </w:tc>
        <w:tc>
          <w:tcPr>
            <w:tcW w:w="3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0CF1763" w14:textId="77777777" w:rsidR="00775D3F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REMOTE</w:t>
            </w:r>
          </w:p>
          <w:p w14:paraId="53C13643" w14:textId="77777777" w:rsidR="00775D3F" w:rsidRDefault="00000000">
            <w:pPr>
              <w:tabs>
                <w:tab w:val="left" w:pos="120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>(IF ANY)</w:t>
            </w:r>
          </w:p>
        </w:tc>
        <w:tc>
          <w:tcPr>
            <w:tcW w:w="3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4B8793" w14:textId="77777777" w:rsidR="00775D3F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JUNCTION BOX</w:t>
            </w:r>
          </w:p>
        </w:tc>
      </w:tr>
      <w:tr w:rsidR="00D807BF" w14:paraId="2B633F64" w14:textId="77777777" w:rsidTr="007B7436">
        <w:trPr>
          <w:trHeight w:val="967"/>
        </w:trPr>
        <w:tc>
          <w:tcPr>
            <w:tcW w:w="2696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</w:tcBorders>
          </w:tcPr>
          <w:p w14:paraId="4059811E" w14:textId="77777777" w:rsidR="00D807BF" w:rsidRDefault="00D807B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  <w:p w14:paraId="32C337AB" w14:textId="77777777" w:rsidR="00D807BF" w:rsidRDefault="00D807BF" w:rsidP="00D807BF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Model No:</w:t>
            </w:r>
          </w:p>
          <w:p w14:paraId="063B58DE" w14:textId="77777777" w:rsidR="00D807BF" w:rsidRDefault="00D807BF" w:rsidP="00D807BF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Serial No:</w:t>
            </w:r>
          </w:p>
          <w:p w14:paraId="1AE412DB" w14:textId="2F7A7DBE" w:rsidR="00D807BF" w:rsidRDefault="00D807BF" w:rsidP="00991E19">
            <w:pPr>
              <w:tabs>
                <w:tab w:val="left" w:pos="1200"/>
              </w:tabs>
              <w:rPr>
                <w:sz w:val="22"/>
              </w:rPr>
            </w:pPr>
          </w:p>
        </w:tc>
        <w:tc>
          <w:tcPr>
            <w:tcW w:w="2310" w:type="dxa"/>
            <w:vMerge w:val="restart"/>
            <w:tcBorders>
              <w:top w:val="single" w:sz="4" w:space="0" w:color="000000"/>
              <w:left w:val="single" w:sz="4" w:space="0" w:color="000000"/>
            </w:tcBorders>
          </w:tcPr>
          <w:p w14:paraId="3AB429DC" w14:textId="77777777" w:rsidR="00D807BF" w:rsidRDefault="00D807BF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  <w:p w14:paraId="2CB6AFA5" w14:textId="450509DC" w:rsidR="00D807BF" w:rsidRDefault="00D807BF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Model No:</w:t>
            </w:r>
          </w:p>
          <w:p w14:paraId="777D14CB" w14:textId="77777777" w:rsidR="00D807BF" w:rsidRDefault="00D807BF">
            <w:pPr>
              <w:tabs>
                <w:tab w:val="left" w:pos="1200"/>
              </w:tabs>
              <w:rPr>
                <w:sz w:val="22"/>
              </w:rPr>
            </w:pPr>
          </w:p>
          <w:p w14:paraId="1493B75F" w14:textId="7F7880D1" w:rsidR="00D807BF" w:rsidRDefault="00D807BF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Serial No:</w:t>
            </w:r>
          </w:p>
          <w:p w14:paraId="01EE624D" w14:textId="739B53FC" w:rsidR="00D807BF" w:rsidRDefault="00D807BF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 xml:space="preserve">1)       </w:t>
            </w:r>
            <w:r w:rsidR="00823651">
              <w:rPr>
                <w:sz w:val="22"/>
              </w:rPr>
              <w:t xml:space="preserve">        5)</w:t>
            </w:r>
          </w:p>
          <w:p w14:paraId="313DCC96" w14:textId="4C4D1D73" w:rsidR="00D807BF" w:rsidRDefault="00D807BF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2)</w:t>
            </w:r>
            <w:r w:rsidR="00823651">
              <w:rPr>
                <w:sz w:val="22"/>
              </w:rPr>
              <w:t xml:space="preserve">               6)</w:t>
            </w:r>
          </w:p>
          <w:p w14:paraId="2ADE5B35" w14:textId="535A0EA8" w:rsidR="00D807BF" w:rsidRDefault="00D807BF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3)</w:t>
            </w:r>
            <w:r w:rsidR="00823651">
              <w:rPr>
                <w:sz w:val="22"/>
              </w:rPr>
              <w:t xml:space="preserve">               7)</w:t>
            </w:r>
          </w:p>
          <w:p w14:paraId="2F5DBA06" w14:textId="0E399D73" w:rsidR="00D807BF" w:rsidRDefault="00D807BF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4)</w:t>
            </w:r>
            <w:r w:rsidR="00823651">
              <w:rPr>
                <w:sz w:val="22"/>
              </w:rPr>
              <w:t xml:space="preserve">               8)</w:t>
            </w:r>
          </w:p>
        </w:tc>
        <w:tc>
          <w:tcPr>
            <w:tcW w:w="3206" w:type="dxa"/>
            <w:vMerge w:val="restart"/>
            <w:tcBorders>
              <w:top w:val="single" w:sz="4" w:space="0" w:color="000000"/>
              <w:left w:val="single" w:sz="4" w:space="0" w:color="000000"/>
            </w:tcBorders>
          </w:tcPr>
          <w:p w14:paraId="39B653BE" w14:textId="77777777" w:rsidR="00D807BF" w:rsidRDefault="00D807BF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  <w:p w14:paraId="22B77884" w14:textId="3E351E07" w:rsidR="00D807BF" w:rsidRDefault="00D807BF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Model No:</w:t>
            </w:r>
          </w:p>
          <w:p w14:paraId="73972748" w14:textId="77777777" w:rsidR="00D807BF" w:rsidRDefault="00D807BF">
            <w:pPr>
              <w:tabs>
                <w:tab w:val="left" w:pos="1200"/>
              </w:tabs>
              <w:rPr>
                <w:sz w:val="22"/>
              </w:rPr>
            </w:pPr>
          </w:p>
          <w:p w14:paraId="2653B72F" w14:textId="77777777" w:rsidR="00D807BF" w:rsidRDefault="00D807BF" w:rsidP="00991E19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Serial No:</w:t>
            </w:r>
          </w:p>
          <w:p w14:paraId="08CAF25D" w14:textId="74A742C3" w:rsidR="00D807BF" w:rsidRDefault="00D807BF">
            <w:pPr>
              <w:tabs>
                <w:tab w:val="left" w:pos="1200"/>
              </w:tabs>
              <w:rPr>
                <w:sz w:val="22"/>
              </w:rPr>
            </w:pPr>
          </w:p>
        </w:tc>
        <w:tc>
          <w:tcPr>
            <w:tcW w:w="3129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CC0A157" w14:textId="77777777" w:rsidR="00D807BF" w:rsidRDefault="00D807BF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  <w:p w14:paraId="34FA725A" w14:textId="2F054F56" w:rsidR="00D807BF" w:rsidRDefault="00D807BF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Model No:</w:t>
            </w:r>
          </w:p>
          <w:p w14:paraId="6A6F0BFD" w14:textId="24DFEC25" w:rsidR="00D807BF" w:rsidRDefault="00D807BF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Serial No:</w:t>
            </w:r>
          </w:p>
          <w:p w14:paraId="20482C04" w14:textId="77777777" w:rsidR="00D807BF" w:rsidRDefault="00D807BF">
            <w:pPr>
              <w:tabs>
                <w:tab w:val="left" w:pos="1200"/>
              </w:tabs>
              <w:rPr>
                <w:sz w:val="22"/>
              </w:rPr>
            </w:pPr>
          </w:p>
          <w:p w14:paraId="412BE212" w14:textId="71ACA7FE" w:rsidR="00D807BF" w:rsidRDefault="00D807BF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Model No:</w:t>
            </w:r>
          </w:p>
          <w:p w14:paraId="4B8C9B5D" w14:textId="75502829" w:rsidR="00D807BF" w:rsidRDefault="00D807BF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Serial No:</w:t>
            </w:r>
          </w:p>
          <w:p w14:paraId="6C311BEB" w14:textId="77777777" w:rsidR="00D807BF" w:rsidRDefault="00D807BF">
            <w:pPr>
              <w:tabs>
                <w:tab w:val="left" w:pos="1200"/>
              </w:tabs>
              <w:rPr>
                <w:sz w:val="22"/>
              </w:rPr>
            </w:pPr>
          </w:p>
          <w:p w14:paraId="7B0935D6" w14:textId="77777777" w:rsidR="00D807BF" w:rsidRDefault="00D807BF">
            <w:pPr>
              <w:tabs>
                <w:tab w:val="left" w:pos="1200"/>
              </w:tabs>
              <w:rPr>
                <w:sz w:val="22"/>
              </w:rPr>
            </w:pPr>
          </w:p>
        </w:tc>
      </w:tr>
      <w:tr w:rsidR="00D807BF" w14:paraId="786A9E57" w14:textId="77777777" w:rsidTr="00D807BF">
        <w:trPr>
          <w:trHeight w:val="324"/>
        </w:trPr>
        <w:tc>
          <w:tcPr>
            <w:tcW w:w="2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05D7608" w14:textId="7EE7C6BF" w:rsidR="00D807BF" w:rsidRDefault="00D807BF" w:rsidP="00D807B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E-LOCK</w:t>
            </w:r>
          </w:p>
        </w:tc>
        <w:tc>
          <w:tcPr>
            <w:tcW w:w="2310" w:type="dxa"/>
            <w:vMerge/>
            <w:tcBorders>
              <w:left w:val="single" w:sz="4" w:space="0" w:color="000000"/>
            </w:tcBorders>
          </w:tcPr>
          <w:p w14:paraId="5C85DADC" w14:textId="77777777" w:rsidR="00D807BF" w:rsidRDefault="00D807BF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</w:tc>
        <w:tc>
          <w:tcPr>
            <w:tcW w:w="3206" w:type="dxa"/>
            <w:vMerge/>
            <w:tcBorders>
              <w:left w:val="single" w:sz="4" w:space="0" w:color="000000"/>
            </w:tcBorders>
          </w:tcPr>
          <w:p w14:paraId="162A0E7B" w14:textId="77777777" w:rsidR="00D807BF" w:rsidRDefault="00D807BF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</w:tc>
        <w:tc>
          <w:tcPr>
            <w:tcW w:w="3129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67A2F04" w14:textId="77777777" w:rsidR="00D807BF" w:rsidRDefault="00D807BF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</w:tc>
      </w:tr>
      <w:tr w:rsidR="00D807BF" w14:paraId="1F67A01E" w14:textId="77777777" w:rsidTr="007B7436">
        <w:trPr>
          <w:trHeight w:val="720"/>
        </w:trPr>
        <w:tc>
          <w:tcPr>
            <w:tcW w:w="269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14:paraId="0382CAB5" w14:textId="77777777" w:rsidR="00D807BF" w:rsidRDefault="00D807BF" w:rsidP="00D807BF">
            <w:pPr>
              <w:tabs>
                <w:tab w:val="left" w:pos="1200"/>
              </w:tabs>
              <w:rPr>
                <w:sz w:val="22"/>
              </w:rPr>
            </w:pPr>
          </w:p>
          <w:p w14:paraId="2CB17A49" w14:textId="6AD18907" w:rsidR="00D807BF" w:rsidRDefault="00D807BF" w:rsidP="00D807BF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Model No:</w:t>
            </w:r>
          </w:p>
          <w:p w14:paraId="2FAD05F5" w14:textId="77777777" w:rsidR="00D807BF" w:rsidRDefault="00D807BF" w:rsidP="00D807BF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Serial No:</w:t>
            </w:r>
          </w:p>
          <w:p w14:paraId="4C96E607" w14:textId="77777777" w:rsidR="00D807BF" w:rsidRDefault="00D807BF" w:rsidP="00991E19">
            <w:pPr>
              <w:tabs>
                <w:tab w:val="left" w:pos="1200"/>
              </w:tabs>
              <w:rPr>
                <w:b/>
                <w:sz w:val="22"/>
              </w:rPr>
            </w:pPr>
          </w:p>
        </w:tc>
        <w:tc>
          <w:tcPr>
            <w:tcW w:w="2310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14:paraId="540379C7" w14:textId="77777777" w:rsidR="00D807BF" w:rsidRDefault="00D807BF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</w:tc>
        <w:tc>
          <w:tcPr>
            <w:tcW w:w="3206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14:paraId="24639BF7" w14:textId="77777777" w:rsidR="00D807BF" w:rsidRDefault="00D807BF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</w:tc>
        <w:tc>
          <w:tcPr>
            <w:tcW w:w="3129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630FF3" w14:textId="77777777" w:rsidR="00D807BF" w:rsidRDefault="00D807BF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</w:tc>
      </w:tr>
    </w:tbl>
    <w:p w14:paraId="1983A17E" w14:textId="77777777" w:rsidR="00775D3F" w:rsidRDefault="00775D3F">
      <w:pPr>
        <w:tabs>
          <w:tab w:val="left" w:pos="1200"/>
        </w:tabs>
      </w:pPr>
    </w:p>
    <w:tbl>
      <w:tblPr>
        <w:tblW w:w="11341" w:type="dxa"/>
        <w:tblInd w:w="-289" w:type="dxa"/>
        <w:tblLayout w:type="fixed"/>
        <w:tblLook w:val="0000" w:firstRow="0" w:lastRow="0" w:firstColumn="0" w:lastColumn="0" w:noHBand="0" w:noVBand="0"/>
      </w:tblPr>
      <w:tblGrid>
        <w:gridCol w:w="11341"/>
      </w:tblGrid>
      <w:tr w:rsidR="00775D3F" w14:paraId="4EA7715D" w14:textId="77777777" w:rsidTr="00EA748F">
        <w:tc>
          <w:tcPr>
            <w:tcW w:w="11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D72128" w14:textId="0E42AE1E" w:rsidR="00775D3F" w:rsidRPr="00D807BF" w:rsidRDefault="00000000">
            <w:pPr>
              <w:tabs>
                <w:tab w:val="left" w:pos="1200"/>
              </w:tabs>
              <w:snapToGrid w:val="0"/>
              <w:rPr>
                <w:b/>
              </w:rPr>
            </w:pPr>
            <w:r w:rsidRPr="00D807BF">
              <w:rPr>
                <w:b/>
              </w:rPr>
              <w:t xml:space="preserve">Check for short between Line &amp; </w:t>
            </w:r>
            <w:r w:rsidR="00CA2AF0" w:rsidRPr="00D807BF">
              <w:rPr>
                <w:b/>
              </w:rPr>
              <w:t>Neutral,</w:t>
            </w:r>
          </w:p>
          <w:p w14:paraId="7D1FF92F" w14:textId="3E3AA9AA" w:rsidR="00775D3F" w:rsidRPr="00D807BF" w:rsidRDefault="00000000">
            <w:pPr>
              <w:tabs>
                <w:tab w:val="left" w:pos="1200"/>
              </w:tabs>
            </w:pPr>
            <w:r w:rsidRPr="00D807BF">
              <w:rPr>
                <w:b/>
              </w:rPr>
              <w:t xml:space="preserve">Neutral &amp; </w:t>
            </w:r>
            <w:r w:rsidR="00CA2AF0" w:rsidRPr="00D807BF">
              <w:rPr>
                <w:b/>
              </w:rPr>
              <w:t>Earth,</w:t>
            </w:r>
            <w:r w:rsidRPr="00D807BF">
              <w:rPr>
                <w:b/>
              </w:rPr>
              <w:t xml:space="preserve"> Line &amp; Earth                 </w:t>
            </w:r>
            <w:proofErr w:type="gramStart"/>
            <w:r w:rsidRPr="00D807BF">
              <w:rPr>
                <w:b/>
              </w:rPr>
              <w:t xml:space="preserve">  :</w:t>
            </w:r>
            <w:proofErr w:type="gramEnd"/>
            <w:r w:rsidRPr="00D807BF">
              <w:rPr>
                <w:b/>
              </w:rPr>
              <w:t xml:space="preserve"> </w:t>
            </w:r>
          </w:p>
        </w:tc>
      </w:tr>
    </w:tbl>
    <w:p w14:paraId="08B4EF34" w14:textId="77777777" w:rsidR="00775D3F" w:rsidRDefault="00775D3F">
      <w:pPr>
        <w:tabs>
          <w:tab w:val="left" w:pos="1200"/>
        </w:tabs>
      </w:pPr>
    </w:p>
    <w:tbl>
      <w:tblPr>
        <w:tblW w:w="11341" w:type="dxa"/>
        <w:tblInd w:w="-289" w:type="dxa"/>
        <w:tblLayout w:type="fixed"/>
        <w:tblLook w:val="0000" w:firstRow="0" w:lastRow="0" w:firstColumn="0" w:lastColumn="0" w:noHBand="0" w:noVBand="0"/>
      </w:tblPr>
      <w:tblGrid>
        <w:gridCol w:w="503"/>
        <w:gridCol w:w="5016"/>
        <w:gridCol w:w="2052"/>
        <w:gridCol w:w="3770"/>
      </w:tblGrid>
      <w:tr w:rsidR="00775D3F" w14:paraId="27943089" w14:textId="77777777" w:rsidTr="00EA748F">
        <w:tc>
          <w:tcPr>
            <w:tcW w:w="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0495F61" w14:textId="77777777" w:rsidR="00775D3F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SL.</w:t>
            </w:r>
          </w:p>
          <w:p w14:paraId="39DCDCA3" w14:textId="77777777" w:rsidR="00775D3F" w:rsidRDefault="00000000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No.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9092F3B" w14:textId="77777777" w:rsidR="00775D3F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Test Performed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065D85B" w14:textId="77777777" w:rsidR="00775D3F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Specified Values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29E070" w14:textId="77777777" w:rsidR="00775D3F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Actual Values</w:t>
            </w:r>
          </w:p>
        </w:tc>
      </w:tr>
      <w:tr w:rsidR="00775D3F" w14:paraId="5DE4C00F" w14:textId="77777777" w:rsidTr="00EA748F">
        <w:tc>
          <w:tcPr>
            <w:tcW w:w="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B16B761" w14:textId="77777777" w:rsidR="00775D3F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1.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1860C9C" w14:textId="77777777" w:rsidR="00775D3F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Input Supply Voltage (+/-10%)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E9E869F" w14:textId="77777777" w:rsidR="00775D3F" w:rsidRDefault="00775D3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9F8CAE" w14:textId="77777777" w:rsidR="00775D3F" w:rsidRDefault="00775D3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</w:tc>
      </w:tr>
      <w:tr w:rsidR="00775D3F" w14:paraId="305FAA1C" w14:textId="77777777" w:rsidTr="00EA748F">
        <w:tc>
          <w:tcPr>
            <w:tcW w:w="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BA8D8EA" w14:textId="77777777" w:rsidR="00775D3F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2.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18975DD" w14:textId="36B0BD24" w:rsidR="00775D3F" w:rsidRDefault="00000000">
            <w:pPr>
              <w:tabs>
                <w:tab w:val="left" w:pos="120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>Derived DC Voltages (+/-5%)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5A1E678" w14:textId="6EC51E2A" w:rsidR="00775D3F" w:rsidRDefault="00775D3F">
            <w:pPr>
              <w:tabs>
                <w:tab w:val="left" w:pos="1200"/>
              </w:tabs>
              <w:rPr>
                <w:b/>
                <w:sz w:val="22"/>
              </w:rPr>
            </w:pP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133EDE" w14:textId="77777777" w:rsidR="00775D3F" w:rsidRDefault="00775D3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</w:tc>
      </w:tr>
      <w:tr w:rsidR="00775D3F" w14:paraId="229EA2B6" w14:textId="77777777" w:rsidTr="00EA748F">
        <w:tc>
          <w:tcPr>
            <w:tcW w:w="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10DB762" w14:textId="77777777" w:rsidR="00775D3F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3.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64101D1" w14:textId="77777777" w:rsidR="00775D3F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Check for the power on display and the Keyboard function. 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6EF993F" w14:textId="77777777" w:rsidR="00775D3F" w:rsidRDefault="00775D3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D6FC6D" w14:textId="77777777" w:rsidR="00775D3F" w:rsidRDefault="00775D3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</w:tc>
      </w:tr>
      <w:tr w:rsidR="00775D3F" w14:paraId="7E437C91" w14:textId="77777777" w:rsidTr="00EA748F">
        <w:tc>
          <w:tcPr>
            <w:tcW w:w="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AD4F40A" w14:textId="77777777" w:rsidR="00775D3F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4.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6A2E7E5" w14:textId="77777777" w:rsidR="00775D3F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Load on the Load cell as specified in G.A. or MPL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2A701E1" w14:textId="77777777" w:rsidR="00775D3F" w:rsidRDefault="00775D3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FFC55E" w14:textId="77777777" w:rsidR="00775D3F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Kg/T</w:t>
            </w:r>
          </w:p>
        </w:tc>
      </w:tr>
      <w:tr w:rsidR="00775D3F" w14:paraId="75BA1052" w14:textId="77777777" w:rsidTr="00EA748F">
        <w:tc>
          <w:tcPr>
            <w:tcW w:w="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E0EBA36" w14:textId="77777777" w:rsidR="00775D3F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5.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60AAD6B" w14:textId="77777777" w:rsidR="00775D3F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Tare weight as specified in G.A. or MPL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2ABA8D4" w14:textId="77777777" w:rsidR="00775D3F" w:rsidRDefault="00775D3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78A760" w14:textId="77777777" w:rsidR="00775D3F" w:rsidRDefault="00000000">
            <w:pPr>
              <w:tabs>
                <w:tab w:val="left" w:pos="1200"/>
              </w:tabs>
              <w:snapToGrid w:val="0"/>
              <w:jc w:val="center"/>
            </w:pPr>
            <w:r>
              <w:rPr>
                <w:b/>
                <w:sz w:val="22"/>
              </w:rPr>
              <w:t>Kg/T</w:t>
            </w:r>
          </w:p>
        </w:tc>
      </w:tr>
    </w:tbl>
    <w:p w14:paraId="7E112321" w14:textId="77777777" w:rsidR="00775D3F" w:rsidRDefault="00775D3F">
      <w:pPr>
        <w:tabs>
          <w:tab w:val="left" w:pos="1200"/>
        </w:tabs>
      </w:pPr>
    </w:p>
    <w:p w14:paraId="727DA73D" w14:textId="02214323" w:rsidR="00775D3F" w:rsidRDefault="00000000">
      <w:pPr>
        <w:rPr>
          <w:b/>
          <w:sz w:val="22"/>
        </w:rPr>
      </w:pPr>
      <w:r>
        <w:rPr>
          <w:b/>
          <w:sz w:val="22"/>
        </w:rPr>
        <w:tab/>
        <w:t>Resolution: L:</w:t>
      </w:r>
      <w:r w:rsidR="00991E19">
        <w:rPr>
          <w:b/>
          <w:sz w:val="22"/>
        </w:rPr>
        <w:t xml:space="preserve"> </w:t>
      </w:r>
      <w:r>
        <w:rPr>
          <w:b/>
          <w:sz w:val="22"/>
        </w:rPr>
        <w:t>kg/T</w:t>
      </w:r>
    </w:p>
    <w:p w14:paraId="5985D1E9" w14:textId="77777777" w:rsidR="00775D3F" w:rsidRDefault="00000000">
      <w:pPr>
        <w:rPr>
          <w:b/>
          <w:sz w:val="22"/>
        </w:rPr>
      </w:pPr>
      <w:r>
        <w:rPr>
          <w:b/>
          <w:sz w:val="22"/>
        </w:rPr>
        <w:tab/>
      </w:r>
    </w:p>
    <w:p w14:paraId="7DD2B022" w14:textId="77777777" w:rsidR="00775D3F" w:rsidRDefault="00000000">
      <w:pPr>
        <w:rPr>
          <w:b/>
          <w:sz w:val="22"/>
        </w:rPr>
      </w:pPr>
      <w:r>
        <w:rPr>
          <w:b/>
          <w:sz w:val="22"/>
        </w:rPr>
        <w:tab/>
        <w:t xml:space="preserve">Measurement to be </w:t>
      </w:r>
      <w:proofErr w:type="gramStart"/>
      <w:r>
        <w:rPr>
          <w:b/>
          <w:sz w:val="22"/>
        </w:rPr>
        <w:t>done</w:t>
      </w:r>
      <w:proofErr w:type="gramEnd"/>
      <w:r>
        <w:rPr>
          <w:b/>
          <w:sz w:val="22"/>
        </w:rPr>
        <w:t xml:space="preserve"> from 0 to 110% of the System capacity. </w:t>
      </w:r>
    </w:p>
    <w:tbl>
      <w:tblPr>
        <w:tblW w:w="11341" w:type="dxa"/>
        <w:tblInd w:w="-289" w:type="dxa"/>
        <w:tblLayout w:type="fixed"/>
        <w:tblLook w:val="0000" w:firstRow="0" w:lastRow="0" w:firstColumn="0" w:lastColumn="0" w:noHBand="0" w:noVBand="0"/>
      </w:tblPr>
      <w:tblGrid>
        <w:gridCol w:w="1358"/>
        <w:gridCol w:w="798"/>
        <w:gridCol w:w="1026"/>
        <w:gridCol w:w="912"/>
        <w:gridCol w:w="912"/>
        <w:gridCol w:w="1767"/>
        <w:gridCol w:w="887"/>
        <w:gridCol w:w="1103"/>
        <w:gridCol w:w="1103"/>
        <w:gridCol w:w="1475"/>
      </w:tblGrid>
      <w:tr w:rsidR="00775D3F" w14:paraId="69B68482" w14:textId="77777777" w:rsidTr="00EA748F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6BBF60D" w14:textId="77777777" w:rsidR="00775D3F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Load on</w:t>
            </w:r>
          </w:p>
          <w:p w14:paraId="43DB0134" w14:textId="77777777" w:rsidR="00775D3F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Load cell</w:t>
            </w:r>
          </w:p>
          <w:p w14:paraId="43C9EF5F" w14:textId="77777777" w:rsidR="00775D3F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Kg/T or mV</w:t>
            </w:r>
          </w:p>
        </w:tc>
        <w:tc>
          <w:tcPr>
            <w:tcW w:w="364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4F0F44B" w14:textId="77777777" w:rsidR="00775D3F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Measured Load kg/T</w:t>
            </w:r>
          </w:p>
          <w:p w14:paraId="1AD8A07D" w14:textId="77777777" w:rsidR="00775D3F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(1 to 4 Load cell system)</w:t>
            </w:r>
          </w:p>
          <w:p w14:paraId="03919A94" w14:textId="77777777" w:rsidR="00775D3F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1                2                  3               4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3E3D7F7" w14:textId="77777777" w:rsidR="00775D3F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Current output</w:t>
            </w:r>
          </w:p>
          <w:p w14:paraId="56E0DB0C" w14:textId="77777777" w:rsidR="00775D3F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mA</w:t>
            </w:r>
          </w:p>
        </w:tc>
        <w:tc>
          <w:tcPr>
            <w:tcW w:w="456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403DAB" w14:textId="77777777" w:rsidR="00775D3F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Measured Load kg/T</w:t>
            </w:r>
          </w:p>
          <w:p w14:paraId="3A8A8896" w14:textId="77777777" w:rsidR="00775D3F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(5 to 8 Load cell system)</w:t>
            </w:r>
          </w:p>
          <w:p w14:paraId="6FA6B68F" w14:textId="77777777" w:rsidR="00775D3F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5                6                  7               8</w:t>
            </w:r>
          </w:p>
        </w:tc>
      </w:tr>
      <w:tr w:rsidR="00775D3F" w14:paraId="4D50F08E" w14:textId="77777777" w:rsidTr="00EA748F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A06531C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FAF1184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A3FE591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056EC2F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1AF67F8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13464F8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2125815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4C9FD3E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404DE4E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D14BAC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</w:tr>
      <w:tr w:rsidR="00775D3F" w14:paraId="3F313641" w14:textId="77777777" w:rsidTr="00EA748F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5296715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0644EE6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3337EDB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9968555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E85C567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CF2CAC0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958E26A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1F30553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3203511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A0A6F1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</w:tr>
      <w:tr w:rsidR="00775D3F" w14:paraId="100A844A" w14:textId="77777777" w:rsidTr="00EA748F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DFB391F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9CB4E7B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78E6D98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E0F40CE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A35D77A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E986FCF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9064838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10D5519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786883C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252BB5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</w:tr>
      <w:tr w:rsidR="00775D3F" w14:paraId="7FF5F022" w14:textId="77777777" w:rsidTr="00EA748F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E81D3EF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5AC7BD9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5180FC5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721CD8A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6D6D9DD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B70A5A2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B8F3A74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0C23EB2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6EC023D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1EB441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</w:tr>
      <w:tr w:rsidR="00775D3F" w14:paraId="4BCD9CAF" w14:textId="77777777" w:rsidTr="00EA748F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90A5658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C9F298A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109561E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E39A593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491C8BA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7CE56A0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1DDDD71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784FD10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ED0D75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29EF4A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</w:tr>
      <w:tr w:rsidR="00775D3F" w14:paraId="0714BC88" w14:textId="77777777" w:rsidTr="00EA748F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A00C542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A9C4D17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9465C92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B5A388F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F38B8E3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E19CEE1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F227597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805F240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72B7DA2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7F7768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</w:tr>
      <w:tr w:rsidR="00775D3F" w14:paraId="728E4BCE" w14:textId="77777777" w:rsidTr="00EA748F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19168AD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2698254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4B97CF3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AFB451A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496EA96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CB244F2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E0BEA8E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A322022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0763F6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92A344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</w:tr>
      <w:tr w:rsidR="00775D3F" w14:paraId="20A3AFC0" w14:textId="77777777" w:rsidTr="00EA748F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7FF1173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F4D4D1B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393E6F8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C1069C5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CB694D0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377DF22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8B7E0A9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1328DE9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B7AE74D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087600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</w:tr>
      <w:tr w:rsidR="00775D3F" w14:paraId="72509C28" w14:textId="77777777" w:rsidTr="00EA748F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29A12BF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BCDF37E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702F4E7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7A0A5F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FECD127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B209B8F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CFCA759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3ACD879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8F97D50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493A5B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</w:tr>
      <w:tr w:rsidR="00775D3F" w14:paraId="6C85A396" w14:textId="77777777" w:rsidTr="00EA748F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983A857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ADDC42E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8BC09DA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D2D4D3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33B7A51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BD06332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47A530D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3D0E40D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FC9A7C1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357992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</w:tr>
      <w:tr w:rsidR="00775D3F" w14:paraId="685BCCAD" w14:textId="77777777" w:rsidTr="00EA748F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DE1B19E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67EB9E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BC6D17B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55F47A8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34CC80E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3A39AA0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66FC849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9638265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98E297E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DAA795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</w:tr>
      <w:tr w:rsidR="00775D3F" w14:paraId="62737DFF" w14:textId="77777777" w:rsidTr="00EA748F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4C808FA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90D2987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8FED730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39240A6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CC71603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CA47F00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DA92467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CE65191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AD412D2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E2F8E7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</w:tr>
    </w:tbl>
    <w:p w14:paraId="03B595CD" w14:textId="77777777" w:rsidR="00775D3F" w:rsidRDefault="00000000">
      <w:r>
        <w:tab/>
      </w:r>
    </w:p>
    <w:p w14:paraId="68409E1B" w14:textId="77777777" w:rsidR="00775D3F" w:rsidRDefault="00775D3F"/>
    <w:p w14:paraId="65DC57A0" w14:textId="77777777" w:rsidR="00775D3F" w:rsidRDefault="00775D3F">
      <w:pPr>
        <w:ind w:left="5760" w:firstLine="720"/>
        <w:rPr>
          <w:rFonts w:ascii="Tahoma" w:hAnsi="Tahoma" w:cs="Tahoma"/>
          <w:b/>
          <w:sz w:val="18"/>
          <w:szCs w:val="20"/>
        </w:rPr>
      </w:pPr>
    </w:p>
    <w:p w14:paraId="511A92C7" w14:textId="77777777" w:rsidR="00775D3F" w:rsidRDefault="00775D3F">
      <w:pPr>
        <w:ind w:left="5760" w:firstLine="720"/>
        <w:rPr>
          <w:rFonts w:ascii="Tahoma" w:hAnsi="Tahoma" w:cs="Tahoma"/>
          <w:b/>
          <w:sz w:val="18"/>
          <w:szCs w:val="20"/>
        </w:rPr>
      </w:pPr>
    </w:p>
    <w:p w14:paraId="037DCD97" w14:textId="77777777" w:rsidR="00775D3F" w:rsidRDefault="00775D3F">
      <w:pPr>
        <w:ind w:left="5760" w:firstLine="720"/>
        <w:rPr>
          <w:rFonts w:ascii="Tahoma" w:hAnsi="Tahoma" w:cs="Tahoma"/>
          <w:b/>
          <w:sz w:val="18"/>
          <w:szCs w:val="20"/>
        </w:rPr>
      </w:pPr>
    </w:p>
    <w:p w14:paraId="0C44BF8C" w14:textId="77777777" w:rsidR="00775D3F" w:rsidRDefault="00775D3F">
      <w:pPr>
        <w:ind w:left="5760" w:firstLine="720"/>
        <w:rPr>
          <w:rFonts w:ascii="Tahoma" w:hAnsi="Tahoma" w:cs="Tahoma"/>
          <w:b/>
          <w:sz w:val="18"/>
          <w:szCs w:val="20"/>
        </w:rPr>
      </w:pPr>
    </w:p>
    <w:p w14:paraId="44751F59" w14:textId="77777777" w:rsidR="00775D3F" w:rsidRDefault="00775D3F">
      <w:pPr>
        <w:rPr>
          <w:b/>
          <w:sz w:val="22"/>
        </w:rPr>
      </w:pPr>
    </w:p>
    <w:p w14:paraId="5C4069BB" w14:textId="77777777" w:rsidR="00775D3F" w:rsidRDefault="00000000">
      <w:pPr>
        <w:tabs>
          <w:tab w:val="left" w:pos="1200"/>
        </w:tabs>
        <w:jc w:val="center"/>
        <w:rPr>
          <w:b/>
          <w:u w:val="single"/>
        </w:rPr>
      </w:pPr>
      <w:r>
        <w:rPr>
          <w:b/>
          <w:u w:val="single"/>
        </w:rPr>
        <w:t>ROUTINE TEST RECORD FOR LOAD / DIGITAL INDICATOR / TANK / HOPPER / SILO WEIGHING SYSTEM</w:t>
      </w:r>
    </w:p>
    <w:p w14:paraId="2E2500F4" w14:textId="77777777" w:rsidR="00775D3F" w:rsidRDefault="00775D3F">
      <w:pPr>
        <w:tabs>
          <w:tab w:val="left" w:pos="1200"/>
        </w:tabs>
        <w:jc w:val="center"/>
        <w:rPr>
          <w:b/>
          <w:u w:val="single"/>
        </w:rPr>
      </w:pPr>
    </w:p>
    <w:tbl>
      <w:tblPr>
        <w:tblW w:w="11123" w:type="dxa"/>
        <w:tblInd w:w="-71" w:type="dxa"/>
        <w:tblLayout w:type="fixed"/>
        <w:tblLook w:val="0000" w:firstRow="0" w:lastRow="0" w:firstColumn="0" w:lastColumn="0" w:noHBand="0" w:noVBand="0"/>
      </w:tblPr>
      <w:tblGrid>
        <w:gridCol w:w="525"/>
        <w:gridCol w:w="6600"/>
        <w:gridCol w:w="3998"/>
      </w:tblGrid>
      <w:tr w:rsidR="00775D3F" w14:paraId="7F0D17C7" w14:textId="77777777" w:rsidTr="00985AB0">
        <w:tc>
          <w:tcPr>
            <w:tcW w:w="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CA25832" w14:textId="77777777" w:rsidR="00775D3F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SL.</w:t>
            </w:r>
          </w:p>
          <w:p w14:paraId="5B1E61E9" w14:textId="77777777" w:rsidR="00775D3F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No.</w:t>
            </w:r>
          </w:p>
        </w:tc>
        <w:tc>
          <w:tcPr>
            <w:tcW w:w="6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79F0921" w14:textId="77777777" w:rsidR="00775D3F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Test Performed</w:t>
            </w:r>
          </w:p>
        </w:tc>
        <w:tc>
          <w:tcPr>
            <w:tcW w:w="3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2DF686" w14:textId="1E1D3CAF" w:rsidR="00775D3F" w:rsidRDefault="008D673B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Checked:</w:t>
            </w:r>
          </w:p>
          <w:p w14:paraId="5D577414" w14:textId="77777777" w:rsidR="00775D3F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YES/NO</w:t>
            </w:r>
          </w:p>
        </w:tc>
      </w:tr>
      <w:tr w:rsidR="00775D3F" w14:paraId="5AE4757A" w14:textId="77777777" w:rsidTr="00985AB0">
        <w:tc>
          <w:tcPr>
            <w:tcW w:w="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4561871" w14:textId="77777777" w:rsidR="00775D3F" w:rsidRDefault="00000000">
            <w:pPr>
              <w:snapToGrid w:val="0"/>
              <w:jc w:val="center"/>
              <w:rPr>
                <w:sz w:val="22"/>
              </w:rPr>
            </w:pPr>
            <w:r>
              <w:rPr>
                <w:b/>
                <w:sz w:val="22"/>
              </w:rPr>
              <w:t>6.</w:t>
            </w:r>
          </w:p>
        </w:tc>
        <w:tc>
          <w:tcPr>
            <w:tcW w:w="6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5F4774C" w14:textId="77777777" w:rsidR="00775D3F" w:rsidRDefault="00775D3F">
            <w:pPr>
              <w:snapToGrid w:val="0"/>
              <w:rPr>
                <w:sz w:val="22"/>
              </w:rPr>
            </w:pPr>
          </w:p>
          <w:p w14:paraId="6E918D0D" w14:textId="57490DF4" w:rsidR="00775D3F" w:rsidRDefault="007450A9">
            <w:pPr>
              <w:rPr>
                <w:sz w:val="22"/>
              </w:rPr>
            </w:pPr>
            <w:r>
              <w:rPr>
                <w:sz w:val="22"/>
              </w:rPr>
              <w:t>PF/ Relay Contacts: Check for the relay change over for the set points.</w:t>
            </w:r>
          </w:p>
          <w:p w14:paraId="60DD21E2" w14:textId="77777777" w:rsidR="00775D3F" w:rsidRDefault="00775D3F">
            <w:pPr>
              <w:rPr>
                <w:sz w:val="22"/>
              </w:rPr>
            </w:pPr>
          </w:p>
        </w:tc>
        <w:tc>
          <w:tcPr>
            <w:tcW w:w="3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69C62D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</w:tr>
      <w:tr w:rsidR="00775D3F" w14:paraId="7907C07C" w14:textId="77777777" w:rsidTr="00985AB0">
        <w:tc>
          <w:tcPr>
            <w:tcW w:w="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97BADF4" w14:textId="77777777" w:rsidR="00775D3F" w:rsidRDefault="00000000">
            <w:pPr>
              <w:snapToGrid w:val="0"/>
              <w:jc w:val="center"/>
              <w:rPr>
                <w:sz w:val="22"/>
              </w:rPr>
            </w:pPr>
            <w:r>
              <w:rPr>
                <w:b/>
                <w:sz w:val="22"/>
              </w:rPr>
              <w:t xml:space="preserve">7. </w:t>
            </w:r>
          </w:p>
        </w:tc>
        <w:tc>
          <w:tcPr>
            <w:tcW w:w="6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8CD1AF1" w14:textId="77777777" w:rsidR="00775D3F" w:rsidRDefault="00775D3F">
            <w:pPr>
              <w:snapToGrid w:val="0"/>
              <w:rPr>
                <w:sz w:val="22"/>
              </w:rPr>
            </w:pPr>
          </w:p>
          <w:p w14:paraId="1F8F7D53" w14:textId="064517BF" w:rsidR="00775D3F" w:rsidRDefault="00000000">
            <w:pPr>
              <w:rPr>
                <w:sz w:val="22"/>
              </w:rPr>
            </w:pPr>
            <w:r>
              <w:rPr>
                <w:sz w:val="22"/>
              </w:rPr>
              <w:t xml:space="preserve">Display </w:t>
            </w:r>
            <w:r w:rsidR="0016055E">
              <w:rPr>
                <w:sz w:val="22"/>
              </w:rPr>
              <w:t>Annunciation:</w:t>
            </w:r>
            <w:r>
              <w:rPr>
                <w:sz w:val="22"/>
              </w:rPr>
              <w:t xml:space="preserve"> (As per the software Details)</w:t>
            </w:r>
          </w:p>
          <w:p w14:paraId="5EC79099" w14:textId="77777777" w:rsidR="00775D3F" w:rsidRDefault="00775D3F">
            <w:pPr>
              <w:rPr>
                <w:sz w:val="22"/>
              </w:rPr>
            </w:pPr>
          </w:p>
        </w:tc>
        <w:tc>
          <w:tcPr>
            <w:tcW w:w="3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03274F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</w:tr>
      <w:tr w:rsidR="00775D3F" w14:paraId="4724CE06" w14:textId="77777777" w:rsidTr="00985AB0">
        <w:tc>
          <w:tcPr>
            <w:tcW w:w="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9705D7E" w14:textId="77777777" w:rsidR="00775D3F" w:rsidRDefault="00000000">
            <w:pPr>
              <w:snapToGrid w:val="0"/>
              <w:jc w:val="center"/>
              <w:rPr>
                <w:sz w:val="22"/>
              </w:rPr>
            </w:pPr>
            <w:r>
              <w:rPr>
                <w:b/>
                <w:sz w:val="22"/>
              </w:rPr>
              <w:t>8.</w:t>
            </w:r>
          </w:p>
        </w:tc>
        <w:tc>
          <w:tcPr>
            <w:tcW w:w="6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6BF7BC6" w14:textId="77777777" w:rsidR="00775D3F" w:rsidRDefault="00775D3F">
            <w:pPr>
              <w:snapToGrid w:val="0"/>
              <w:rPr>
                <w:sz w:val="22"/>
              </w:rPr>
            </w:pPr>
          </w:p>
          <w:p w14:paraId="1AFC1BF8" w14:textId="478CB631" w:rsidR="00775D3F" w:rsidRDefault="0095115B">
            <w:pPr>
              <w:rPr>
                <w:sz w:val="22"/>
              </w:rPr>
            </w:pPr>
            <w:r w:rsidRPr="0095115B">
              <w:rPr>
                <w:b/>
                <w:bCs/>
                <w:sz w:val="22"/>
              </w:rPr>
              <w:t>Communication</w:t>
            </w:r>
            <w:proofErr w:type="gramStart"/>
            <w:r w:rsidRPr="0095115B">
              <w:rPr>
                <w:b/>
                <w:bCs/>
                <w:sz w:val="22"/>
              </w:rPr>
              <w:t>:</w:t>
            </w:r>
            <w:r>
              <w:rPr>
                <w:sz w:val="22"/>
              </w:rPr>
              <w:t xml:space="preserve">  RS</w:t>
            </w:r>
            <w:proofErr w:type="gramEnd"/>
            <w:r>
              <w:rPr>
                <w:sz w:val="22"/>
              </w:rPr>
              <w:t xml:space="preserve"> 232 / RS 485 / BCD / Other Communication Protocols (If any </w:t>
            </w:r>
            <w:r w:rsidR="00C57D96">
              <w:rPr>
                <w:sz w:val="22"/>
              </w:rPr>
              <w:t>specify)</w:t>
            </w:r>
            <w:r w:rsidR="00C768D8">
              <w:rPr>
                <w:sz w:val="22"/>
              </w:rPr>
              <w:t xml:space="preserve"> </w:t>
            </w:r>
          </w:p>
          <w:p w14:paraId="54C9C60B" w14:textId="77777777" w:rsidR="00775D3F" w:rsidRDefault="00000000">
            <w:pPr>
              <w:rPr>
                <w:sz w:val="22"/>
              </w:rPr>
            </w:pPr>
            <w:r>
              <w:rPr>
                <w:sz w:val="22"/>
              </w:rPr>
              <w:t xml:space="preserve">The RS232 / RS485 to be checked with </w:t>
            </w:r>
          </w:p>
          <w:p w14:paraId="5BBF82BD" w14:textId="77777777" w:rsidR="00775D3F" w:rsidRDefault="00000000">
            <w:pPr>
              <w:rPr>
                <w:sz w:val="22"/>
              </w:rPr>
            </w:pPr>
            <w:r>
              <w:rPr>
                <w:sz w:val="22"/>
              </w:rPr>
              <w:t xml:space="preserve">interfacing to PC </w:t>
            </w:r>
          </w:p>
          <w:p w14:paraId="5646F95A" w14:textId="77777777" w:rsidR="00775D3F" w:rsidRDefault="00775D3F" w:rsidP="00991E19">
            <w:pPr>
              <w:rPr>
                <w:b/>
                <w:sz w:val="22"/>
              </w:rPr>
            </w:pPr>
          </w:p>
        </w:tc>
        <w:tc>
          <w:tcPr>
            <w:tcW w:w="3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D8CC5C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</w:tr>
      <w:tr w:rsidR="00775D3F" w14:paraId="006CDED4" w14:textId="77777777" w:rsidTr="00985AB0">
        <w:tc>
          <w:tcPr>
            <w:tcW w:w="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A008588" w14:textId="77777777" w:rsidR="00775D3F" w:rsidRDefault="00000000">
            <w:pPr>
              <w:snapToGrid w:val="0"/>
              <w:jc w:val="center"/>
              <w:rPr>
                <w:sz w:val="22"/>
              </w:rPr>
            </w:pPr>
            <w:r>
              <w:rPr>
                <w:b/>
                <w:sz w:val="22"/>
              </w:rPr>
              <w:t>9.</w:t>
            </w:r>
          </w:p>
        </w:tc>
        <w:tc>
          <w:tcPr>
            <w:tcW w:w="6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10FABF1" w14:textId="77777777" w:rsidR="00775D3F" w:rsidRDefault="00775D3F">
            <w:pPr>
              <w:snapToGrid w:val="0"/>
              <w:rPr>
                <w:sz w:val="22"/>
              </w:rPr>
            </w:pPr>
          </w:p>
          <w:p w14:paraId="414407DB" w14:textId="77777777" w:rsidR="00775D3F" w:rsidRDefault="00000000">
            <w:pPr>
              <w:rPr>
                <w:sz w:val="22"/>
              </w:rPr>
            </w:pPr>
            <w:r>
              <w:rPr>
                <w:sz w:val="22"/>
              </w:rPr>
              <w:t>Any other parameters (If Any)</w:t>
            </w:r>
          </w:p>
          <w:p w14:paraId="69EE2516" w14:textId="77777777" w:rsidR="00775D3F" w:rsidRDefault="00775D3F">
            <w:pPr>
              <w:rPr>
                <w:sz w:val="22"/>
              </w:rPr>
            </w:pPr>
          </w:p>
          <w:p w14:paraId="7011B699" w14:textId="77777777" w:rsidR="00775D3F" w:rsidRDefault="00775D3F">
            <w:pPr>
              <w:rPr>
                <w:sz w:val="22"/>
              </w:rPr>
            </w:pPr>
          </w:p>
          <w:p w14:paraId="72970437" w14:textId="77777777" w:rsidR="00775D3F" w:rsidRDefault="00775D3F">
            <w:pPr>
              <w:rPr>
                <w:sz w:val="22"/>
              </w:rPr>
            </w:pPr>
          </w:p>
          <w:p w14:paraId="26899CE8" w14:textId="77777777" w:rsidR="00775D3F" w:rsidRDefault="00775D3F">
            <w:pPr>
              <w:rPr>
                <w:sz w:val="22"/>
              </w:rPr>
            </w:pPr>
          </w:p>
          <w:p w14:paraId="08552B8E" w14:textId="77777777" w:rsidR="00775D3F" w:rsidRDefault="00775D3F">
            <w:pPr>
              <w:rPr>
                <w:sz w:val="22"/>
              </w:rPr>
            </w:pPr>
          </w:p>
        </w:tc>
        <w:tc>
          <w:tcPr>
            <w:tcW w:w="3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748DB3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</w:tr>
      <w:tr w:rsidR="00775D3F" w14:paraId="04F55761" w14:textId="77777777" w:rsidTr="00985AB0">
        <w:tc>
          <w:tcPr>
            <w:tcW w:w="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BAD1379" w14:textId="77777777" w:rsidR="00775D3F" w:rsidRDefault="00000000">
            <w:pPr>
              <w:snapToGrid w:val="0"/>
              <w:jc w:val="center"/>
              <w:rPr>
                <w:sz w:val="22"/>
              </w:rPr>
            </w:pPr>
            <w:r>
              <w:rPr>
                <w:b/>
                <w:sz w:val="22"/>
              </w:rPr>
              <w:t>10.</w:t>
            </w:r>
          </w:p>
        </w:tc>
        <w:tc>
          <w:tcPr>
            <w:tcW w:w="6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9D10C75" w14:textId="77777777" w:rsidR="00775D3F" w:rsidRDefault="00775D3F">
            <w:pPr>
              <w:snapToGrid w:val="0"/>
              <w:rPr>
                <w:sz w:val="22"/>
              </w:rPr>
            </w:pPr>
          </w:p>
          <w:p w14:paraId="13D7C17E" w14:textId="49A6AE67" w:rsidR="00775D3F" w:rsidRDefault="00000000">
            <w:pPr>
              <w:rPr>
                <w:b/>
                <w:sz w:val="22"/>
              </w:rPr>
            </w:pPr>
            <w:r>
              <w:rPr>
                <w:sz w:val="22"/>
              </w:rPr>
              <w:t xml:space="preserve">Rating of the fuse used in the </w:t>
            </w:r>
            <w:r w:rsidR="00B6445F">
              <w:rPr>
                <w:sz w:val="22"/>
              </w:rPr>
              <w:t>system:</w:t>
            </w:r>
            <w:r>
              <w:rPr>
                <w:sz w:val="22"/>
              </w:rPr>
              <w:br/>
            </w:r>
          </w:p>
        </w:tc>
        <w:tc>
          <w:tcPr>
            <w:tcW w:w="3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26C235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</w:tr>
    </w:tbl>
    <w:p w14:paraId="5325DBD6" w14:textId="77777777" w:rsidR="00775D3F" w:rsidRDefault="00775D3F"/>
    <w:p w14:paraId="6E6F7209" w14:textId="6323117B" w:rsidR="00775D3F" w:rsidRDefault="00000000">
      <w:pPr>
        <w:rPr>
          <w:b/>
          <w:sz w:val="22"/>
        </w:rPr>
      </w:pPr>
      <w:r>
        <w:rPr>
          <w:b/>
          <w:sz w:val="22"/>
        </w:rPr>
        <w:tab/>
      </w:r>
      <w:r>
        <w:rPr>
          <w:b/>
          <w:sz w:val="22"/>
          <w:u w:val="single"/>
        </w:rPr>
        <w:t>REMARKS (If ANY</w:t>
      </w:r>
      <w:r w:rsidR="00C57D96">
        <w:rPr>
          <w:b/>
          <w:sz w:val="22"/>
          <w:u w:val="single"/>
        </w:rPr>
        <w:t>): -</w:t>
      </w:r>
    </w:p>
    <w:p w14:paraId="4476C68B" w14:textId="77777777" w:rsidR="00775D3F" w:rsidRDefault="00775D3F">
      <w:pPr>
        <w:tabs>
          <w:tab w:val="left" w:pos="1200"/>
        </w:tabs>
        <w:rPr>
          <w:b/>
          <w:sz w:val="22"/>
        </w:rPr>
      </w:pPr>
    </w:p>
    <w:p w14:paraId="00B08D58" w14:textId="77777777" w:rsidR="00363047" w:rsidRDefault="00363047">
      <w:pPr>
        <w:tabs>
          <w:tab w:val="left" w:pos="1200"/>
        </w:tabs>
        <w:rPr>
          <w:b/>
          <w:sz w:val="22"/>
        </w:rPr>
      </w:pPr>
    </w:p>
    <w:p w14:paraId="5EB02CF3" w14:textId="77777777" w:rsidR="00363047" w:rsidRDefault="00363047">
      <w:pPr>
        <w:tabs>
          <w:tab w:val="left" w:pos="1200"/>
        </w:tabs>
        <w:rPr>
          <w:b/>
          <w:sz w:val="22"/>
        </w:rPr>
      </w:pPr>
    </w:p>
    <w:p w14:paraId="47AF0471" w14:textId="77777777" w:rsidR="00363047" w:rsidRDefault="00363047">
      <w:pPr>
        <w:tabs>
          <w:tab w:val="left" w:pos="1200"/>
        </w:tabs>
        <w:rPr>
          <w:b/>
          <w:sz w:val="22"/>
        </w:rPr>
      </w:pPr>
    </w:p>
    <w:p w14:paraId="247A7F31" w14:textId="77777777" w:rsidR="00775D3F" w:rsidRDefault="00775D3F">
      <w:pPr>
        <w:tabs>
          <w:tab w:val="left" w:pos="1200"/>
        </w:tabs>
        <w:rPr>
          <w:b/>
          <w:sz w:val="22"/>
        </w:rPr>
      </w:pPr>
    </w:p>
    <w:p w14:paraId="14152B34" w14:textId="77777777" w:rsidR="0063530C" w:rsidRDefault="0063530C">
      <w:pPr>
        <w:tabs>
          <w:tab w:val="left" w:pos="1200"/>
        </w:tabs>
        <w:rPr>
          <w:b/>
          <w:sz w:val="22"/>
        </w:rPr>
      </w:pPr>
    </w:p>
    <w:p w14:paraId="763CB537" w14:textId="77777777" w:rsidR="0063530C" w:rsidRDefault="0063530C">
      <w:pPr>
        <w:tabs>
          <w:tab w:val="left" w:pos="1200"/>
        </w:tabs>
        <w:rPr>
          <w:b/>
          <w:sz w:val="22"/>
        </w:rPr>
      </w:pPr>
    </w:p>
    <w:p w14:paraId="4939979E" w14:textId="77777777" w:rsidR="0063530C" w:rsidRDefault="0063530C">
      <w:pPr>
        <w:tabs>
          <w:tab w:val="left" w:pos="1200"/>
        </w:tabs>
        <w:rPr>
          <w:b/>
          <w:sz w:val="22"/>
        </w:rPr>
      </w:pPr>
    </w:p>
    <w:p w14:paraId="0EB8B41A" w14:textId="77777777" w:rsidR="0063530C" w:rsidRDefault="0063530C">
      <w:pPr>
        <w:tabs>
          <w:tab w:val="left" w:pos="1200"/>
        </w:tabs>
        <w:rPr>
          <w:b/>
          <w:sz w:val="22"/>
        </w:rPr>
      </w:pPr>
    </w:p>
    <w:p w14:paraId="21C1781A" w14:textId="77777777" w:rsidR="0063530C" w:rsidRDefault="0063530C">
      <w:pPr>
        <w:tabs>
          <w:tab w:val="left" w:pos="1200"/>
        </w:tabs>
        <w:rPr>
          <w:b/>
          <w:sz w:val="22"/>
        </w:rPr>
      </w:pPr>
    </w:p>
    <w:p w14:paraId="49151391" w14:textId="77777777" w:rsidR="0063530C" w:rsidRDefault="0063530C">
      <w:pPr>
        <w:tabs>
          <w:tab w:val="left" w:pos="1200"/>
        </w:tabs>
        <w:rPr>
          <w:b/>
          <w:sz w:val="22"/>
        </w:rPr>
      </w:pPr>
    </w:p>
    <w:p w14:paraId="15FC6A6C" w14:textId="77777777" w:rsidR="00387C54" w:rsidRDefault="00387C54">
      <w:pPr>
        <w:tabs>
          <w:tab w:val="left" w:pos="1200"/>
        </w:tabs>
        <w:rPr>
          <w:b/>
          <w:sz w:val="22"/>
        </w:rPr>
      </w:pPr>
    </w:p>
    <w:p w14:paraId="31FC862C" w14:textId="77777777" w:rsidR="00775D3F" w:rsidRDefault="00775D3F">
      <w:pPr>
        <w:tabs>
          <w:tab w:val="left" w:pos="1200"/>
        </w:tabs>
        <w:rPr>
          <w:b/>
          <w:sz w:val="22"/>
        </w:rPr>
      </w:pPr>
    </w:p>
    <w:p w14:paraId="3FB409F2" w14:textId="77777777" w:rsidR="00775D3F" w:rsidRDefault="00000000">
      <w:pPr>
        <w:tabs>
          <w:tab w:val="left" w:pos="1200"/>
        </w:tabs>
        <w:rPr>
          <w:b/>
          <w:sz w:val="22"/>
        </w:rPr>
      </w:pPr>
      <w:r>
        <w:rPr>
          <w:b/>
          <w:sz w:val="22"/>
        </w:rPr>
        <w:t xml:space="preserve">               </w:t>
      </w:r>
      <w:r>
        <w:rPr>
          <w:b/>
        </w:rPr>
        <w:t>Instrument Used:</w:t>
      </w:r>
    </w:p>
    <w:p w14:paraId="78EE5916" w14:textId="77777777" w:rsidR="00775D3F" w:rsidRDefault="00000000">
      <w:pPr>
        <w:tabs>
          <w:tab w:val="left" w:pos="1200"/>
        </w:tabs>
        <w:rPr>
          <w:b/>
          <w:sz w:val="22"/>
        </w:rPr>
      </w:pPr>
      <w:r>
        <w:rPr>
          <w:b/>
          <w:sz w:val="22"/>
        </w:rPr>
        <w:tab/>
      </w:r>
    </w:p>
    <w:p w14:paraId="6ADC8877" w14:textId="77777777" w:rsidR="00775D3F" w:rsidRDefault="00000000">
      <w:pPr>
        <w:rPr>
          <w:b/>
          <w:sz w:val="22"/>
        </w:rPr>
      </w:pPr>
      <w:r>
        <w:rPr>
          <w:b/>
          <w:sz w:val="22"/>
        </w:rPr>
        <w:tab/>
        <w:t xml:space="preserve">    </w:t>
      </w:r>
    </w:p>
    <w:p w14:paraId="296C3797" w14:textId="77777777" w:rsidR="00775D3F" w:rsidRDefault="00000000">
      <w:pPr>
        <w:rPr>
          <w:b/>
          <w:sz w:val="20"/>
        </w:rPr>
      </w:pPr>
      <w:r>
        <w:rPr>
          <w:b/>
          <w:sz w:val="22"/>
        </w:rPr>
        <w:tab/>
      </w:r>
      <w:r>
        <w:rPr>
          <w:b/>
        </w:rPr>
        <w:t xml:space="preserve"> Tested by:</w:t>
      </w:r>
      <w:r>
        <w:rPr>
          <w:b/>
        </w:rPr>
        <w:tab/>
        <w:t xml:space="preserve">    </w:t>
      </w:r>
      <w:r>
        <w:rPr>
          <w:b/>
          <w:sz w:val="22"/>
        </w:rPr>
        <w:t xml:space="preserve">                                                   </w:t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  <w:t xml:space="preserve"> </w:t>
      </w:r>
      <w:r>
        <w:rPr>
          <w:b/>
        </w:rPr>
        <w:t xml:space="preserve">Approved by:                          </w:t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</w:p>
    <w:p w14:paraId="379D6729" w14:textId="7F34A760" w:rsidR="00775D3F" w:rsidRDefault="00000000">
      <w:pPr>
        <w:rPr>
          <w:b/>
        </w:rPr>
      </w:pPr>
      <w:r w:rsidRPr="00C57D96">
        <w:rPr>
          <w:b/>
          <w:szCs w:val="32"/>
        </w:rPr>
        <w:t xml:space="preserve">              Date:</w:t>
      </w:r>
      <w:r w:rsidRPr="00C57D96">
        <w:rPr>
          <w:b/>
          <w:szCs w:val="32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  <w:r w:rsidR="00991E19">
        <w:rPr>
          <w:b/>
          <w:sz w:val="20"/>
        </w:rPr>
        <w:t xml:space="preserve">                  </w:t>
      </w:r>
      <w:r>
        <w:rPr>
          <w:b/>
          <w:sz w:val="20"/>
        </w:rPr>
        <w:tab/>
      </w:r>
      <w:r>
        <w:rPr>
          <w:b/>
          <w:sz w:val="20"/>
        </w:rPr>
        <w:tab/>
        <w:t>(HOD – PDN)</w:t>
      </w:r>
      <w:r>
        <w:rPr>
          <w:b/>
          <w:sz w:val="20"/>
        </w:rPr>
        <w:tab/>
      </w:r>
    </w:p>
    <w:p w14:paraId="5013AEAF" w14:textId="7D61D0C0" w:rsidR="00775D3F" w:rsidRDefault="00000000">
      <w:pPr>
        <w:rPr>
          <w:b/>
          <w:sz w:val="22"/>
        </w:rPr>
      </w:pPr>
      <w:r>
        <w:tab/>
      </w:r>
      <w:r w:rsidR="00991E19">
        <w:t xml:space="preserve"> </w:t>
      </w:r>
    </w:p>
    <w:sectPr w:rsidR="00775D3F" w:rsidSect="00D06307">
      <w:footerReference w:type="default" r:id="rId8"/>
      <w:pgSz w:w="11906" w:h="16838"/>
      <w:pgMar w:top="547" w:right="547" w:bottom="360" w:left="5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3F9DBE" w14:textId="77777777" w:rsidR="00212784" w:rsidRDefault="00212784" w:rsidP="001800D5">
      <w:r>
        <w:separator/>
      </w:r>
    </w:p>
  </w:endnote>
  <w:endnote w:type="continuationSeparator" w:id="0">
    <w:p w14:paraId="4CB5F6BC" w14:textId="77777777" w:rsidR="00212784" w:rsidRDefault="00212784" w:rsidP="001800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69FA5B" w14:textId="0481B47B" w:rsidR="001800D5" w:rsidRDefault="001800D5" w:rsidP="001800D5">
    <w:pPr>
      <w:ind w:left="5760" w:firstLine="720"/>
      <w:rPr>
        <w:rFonts w:ascii="Tahoma" w:hAnsi="Tahoma" w:cs="Tahoma"/>
        <w:b/>
        <w:sz w:val="18"/>
        <w:szCs w:val="20"/>
      </w:rPr>
    </w:pPr>
    <w:proofErr w:type="gramStart"/>
    <w:r>
      <w:rPr>
        <w:rFonts w:ascii="Tahoma" w:hAnsi="Tahoma" w:cs="Tahoma"/>
        <w:b/>
        <w:sz w:val="18"/>
        <w:szCs w:val="20"/>
      </w:rPr>
      <w:t>Form</w:t>
    </w:r>
    <w:proofErr w:type="gramEnd"/>
    <w:r>
      <w:rPr>
        <w:rFonts w:ascii="Tahoma" w:hAnsi="Tahoma" w:cs="Tahoma"/>
        <w:b/>
        <w:sz w:val="18"/>
        <w:szCs w:val="20"/>
      </w:rPr>
      <w:t xml:space="preserve"> </w:t>
    </w:r>
    <w:proofErr w:type="gramStart"/>
    <w:r>
      <w:rPr>
        <w:rFonts w:ascii="Tahoma" w:hAnsi="Tahoma" w:cs="Tahoma"/>
        <w:b/>
        <w:sz w:val="18"/>
        <w:szCs w:val="20"/>
      </w:rPr>
      <w:t>No.  :</w:t>
    </w:r>
    <w:proofErr w:type="gramEnd"/>
    <w:r>
      <w:rPr>
        <w:rFonts w:ascii="Tahoma" w:hAnsi="Tahoma" w:cs="Tahoma"/>
        <w:b/>
        <w:sz w:val="18"/>
        <w:szCs w:val="20"/>
      </w:rPr>
      <w:t xml:space="preserve"> R/PP-05/06- PDN REV 02 Pg </w:t>
    </w:r>
    <w:r w:rsidRPr="001800D5">
      <w:rPr>
        <w:rFonts w:ascii="Tahoma" w:hAnsi="Tahoma" w:cs="Tahoma"/>
        <w:b/>
        <w:sz w:val="18"/>
        <w:szCs w:val="20"/>
      </w:rPr>
      <w:fldChar w:fldCharType="begin"/>
    </w:r>
    <w:r w:rsidRPr="001800D5">
      <w:rPr>
        <w:rFonts w:ascii="Tahoma" w:hAnsi="Tahoma" w:cs="Tahoma"/>
        <w:b/>
        <w:sz w:val="18"/>
        <w:szCs w:val="20"/>
      </w:rPr>
      <w:instrText xml:space="preserve"> PAGE   \* MERGEFORMAT </w:instrText>
    </w:r>
    <w:r w:rsidRPr="001800D5">
      <w:rPr>
        <w:rFonts w:ascii="Tahoma" w:hAnsi="Tahoma" w:cs="Tahoma"/>
        <w:b/>
        <w:sz w:val="18"/>
        <w:szCs w:val="20"/>
      </w:rPr>
      <w:fldChar w:fldCharType="separate"/>
    </w:r>
    <w:r w:rsidRPr="001800D5">
      <w:rPr>
        <w:rFonts w:ascii="Tahoma" w:hAnsi="Tahoma" w:cs="Tahoma"/>
        <w:b/>
        <w:noProof/>
        <w:sz w:val="18"/>
        <w:szCs w:val="20"/>
      </w:rPr>
      <w:t>1</w:t>
    </w:r>
    <w:r w:rsidRPr="001800D5">
      <w:rPr>
        <w:rFonts w:ascii="Tahoma" w:hAnsi="Tahoma" w:cs="Tahoma"/>
        <w:b/>
        <w:noProof/>
        <w:sz w:val="18"/>
        <w:szCs w:val="20"/>
      </w:rPr>
      <w:fldChar w:fldCharType="end"/>
    </w:r>
    <w:r>
      <w:rPr>
        <w:rFonts w:ascii="Tahoma" w:hAnsi="Tahoma" w:cs="Tahoma"/>
        <w:b/>
        <w:sz w:val="18"/>
        <w:szCs w:val="20"/>
      </w:rPr>
      <w:t xml:space="preserve"> of 2</w:t>
    </w:r>
  </w:p>
  <w:p w14:paraId="30EBF75F" w14:textId="49537450" w:rsidR="001800D5" w:rsidRDefault="001800D5">
    <w:pPr>
      <w:pStyle w:val="Footer"/>
    </w:pPr>
  </w:p>
  <w:p w14:paraId="39CA33DB" w14:textId="77777777" w:rsidR="001800D5" w:rsidRDefault="001800D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28D2C3" w14:textId="77777777" w:rsidR="00212784" w:rsidRDefault="00212784" w:rsidP="001800D5">
      <w:r>
        <w:separator/>
      </w:r>
    </w:p>
  </w:footnote>
  <w:footnote w:type="continuationSeparator" w:id="0">
    <w:p w14:paraId="2FEB2228" w14:textId="77777777" w:rsidR="00212784" w:rsidRDefault="00212784" w:rsidP="001800D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20.4pt;height:9.6pt" o:bullet="t" filled="t">
        <v:fill color2="black"/>
        <v:imagedata r:id="rId1" o:title=""/>
      </v:shape>
    </w:pict>
  </w:numPicBullet>
  <w:abstractNum w:abstractNumId="0" w15:restartNumberingAfterBreak="0">
    <w:nsid w:val="00000001"/>
    <w:multiLevelType w:val="singleLevel"/>
    <w:tmpl w:val="00000001"/>
    <w:name w:val="WW8Num1"/>
    <w:lvl w:ilvl="0">
      <w:start w:val="5"/>
      <w:numFmt w:val="upperLetter"/>
      <w:lvlText w:val="%1)"/>
      <w:lvlJc w:val="left"/>
      <w:pPr>
        <w:tabs>
          <w:tab w:val="num" w:pos="1440"/>
        </w:tabs>
        <w:ind w:left="1440" w:hanging="720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)"/>
      <w:lvlJc w:val="left"/>
      <w:pPr>
        <w:tabs>
          <w:tab w:val="num" w:pos="1800"/>
        </w:tabs>
        <w:ind w:left="1800" w:hanging="360"/>
      </w:p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5"/>
      <w:numFmt w:val="upperLetter"/>
      <w:lvlText w:val="%1)"/>
      <w:lvlJc w:val="left"/>
      <w:pPr>
        <w:tabs>
          <w:tab w:val="num" w:pos="1440"/>
        </w:tabs>
        <w:ind w:left="1440" w:hanging="720"/>
      </w:p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4" w15:restartNumberingAfterBreak="0">
    <w:nsid w:val="00000005"/>
    <w:multiLevelType w:val="singleLevel"/>
    <w:tmpl w:val="00000005"/>
    <w:name w:val="WW8Num5"/>
    <w:lvl w:ilvl="0">
      <w:start w:val="1"/>
      <w:numFmt w:val="lowerLetter"/>
      <w:lvlText w:val="%1)"/>
      <w:lvlJc w:val="left"/>
      <w:pPr>
        <w:tabs>
          <w:tab w:val="num" w:pos="780"/>
        </w:tabs>
        <w:ind w:left="780" w:hanging="420"/>
      </w:pPr>
    </w:lvl>
  </w:abstractNum>
  <w:abstractNum w:abstractNumId="5" w15:restartNumberingAfterBreak="0">
    <w:nsid w:val="00000006"/>
    <w:multiLevelType w:val="singleLevel"/>
    <w:tmpl w:val="00000006"/>
    <w:name w:val="WW8Num6"/>
    <w:lvl w:ilvl="0">
      <w:start w:val="2"/>
      <w:numFmt w:val="decimal"/>
      <w:lvlText w:val="%1)"/>
      <w:lvlJc w:val="left"/>
      <w:pPr>
        <w:tabs>
          <w:tab w:val="num" w:pos="2160"/>
        </w:tabs>
        <w:ind w:left="2160" w:hanging="720"/>
      </w:pPr>
    </w:lvl>
  </w:abstractNum>
  <w:abstractNum w:abstractNumId="6" w15:restartNumberingAfterBreak="0">
    <w:nsid w:val="00000007"/>
    <w:multiLevelType w:val="singleLevel"/>
    <w:tmpl w:val="00000007"/>
    <w:name w:val="WW8Num7"/>
    <w:lvl w:ilvl="0">
      <w:start w:val="3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7" w15:restartNumberingAfterBreak="0">
    <w:nsid w:val="00000008"/>
    <w:multiLevelType w:val="multilevel"/>
    <w:tmpl w:val="00000008"/>
    <w:name w:val="WW8Num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</w:lvl>
    <w:lvl w:ilvl="1">
      <w:start w:val="1"/>
      <w:numFmt w:val="decimal"/>
      <w:lvlText w:val="%2)"/>
      <w:lvlJc w:val="left"/>
      <w:pPr>
        <w:tabs>
          <w:tab w:val="num" w:pos="2160"/>
        </w:tabs>
        <w:ind w:left="2160" w:hanging="720"/>
      </w:pPr>
    </w:lvl>
    <w:lvl w:ilvl="2">
      <w:start w:val="1"/>
      <w:numFmt w:val="lowerRoman"/>
      <w:lvlText w:val="%3."/>
      <w:lvlJc w:val="left"/>
      <w:pPr>
        <w:tabs>
          <w:tab w:val="num" w:pos="252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>
      <w:start w:val="1"/>
      <w:numFmt w:val="lowerRoman"/>
      <w:lvlText w:val="%6."/>
      <w:lvlJc w:val="left"/>
      <w:pPr>
        <w:tabs>
          <w:tab w:val="num" w:pos="468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>
      <w:start w:val="1"/>
      <w:numFmt w:val="lowerRoman"/>
      <w:lvlText w:val="%9."/>
      <w:lvlJc w:val="left"/>
      <w:pPr>
        <w:tabs>
          <w:tab w:val="num" w:pos="6840"/>
        </w:tabs>
        <w:ind w:left="6840" w:hanging="180"/>
      </w:pPr>
    </w:lvl>
  </w:abstractNum>
  <w:abstractNum w:abstractNumId="8" w15:restartNumberingAfterBreak="0">
    <w:nsid w:val="00000009"/>
    <w:multiLevelType w:val="singleLevel"/>
    <w:tmpl w:val="00000009"/>
    <w:name w:val="WW8Num9"/>
    <w:lvl w:ilvl="0">
      <w:start w:val="1"/>
      <w:numFmt w:val="lowerLetter"/>
      <w:lvlText w:val="%1)"/>
      <w:lvlJc w:val="left"/>
      <w:pPr>
        <w:tabs>
          <w:tab w:val="num" w:pos="1125"/>
        </w:tabs>
        <w:ind w:left="1125" w:hanging="360"/>
      </w:pPr>
    </w:lvl>
  </w:abstractNum>
  <w:abstractNum w:abstractNumId="9" w15:restartNumberingAfterBreak="0">
    <w:nsid w:val="0000000A"/>
    <w:multiLevelType w:val="multilevel"/>
    <w:tmpl w:val="0000000A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 w16cid:durableId="1879512192">
    <w:abstractNumId w:val="0"/>
  </w:num>
  <w:num w:numId="2" w16cid:durableId="457723182">
    <w:abstractNumId w:val="1"/>
  </w:num>
  <w:num w:numId="3" w16cid:durableId="596595740">
    <w:abstractNumId w:val="2"/>
  </w:num>
  <w:num w:numId="4" w16cid:durableId="1976178650">
    <w:abstractNumId w:val="3"/>
  </w:num>
  <w:num w:numId="5" w16cid:durableId="1279994965">
    <w:abstractNumId w:val="4"/>
  </w:num>
  <w:num w:numId="6" w16cid:durableId="2130971922">
    <w:abstractNumId w:val="5"/>
  </w:num>
  <w:num w:numId="7" w16cid:durableId="576788416">
    <w:abstractNumId w:val="6"/>
  </w:num>
  <w:num w:numId="8" w16cid:durableId="1477332935">
    <w:abstractNumId w:val="7"/>
  </w:num>
  <w:num w:numId="9" w16cid:durableId="951399866">
    <w:abstractNumId w:val="8"/>
  </w:num>
  <w:num w:numId="10" w16cid:durableId="132771144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157"/>
    <w:rsid w:val="0016055E"/>
    <w:rsid w:val="001800D5"/>
    <w:rsid w:val="00195A45"/>
    <w:rsid w:val="001C7A0A"/>
    <w:rsid w:val="001F3624"/>
    <w:rsid w:val="00212784"/>
    <w:rsid w:val="00232AE1"/>
    <w:rsid w:val="002366EC"/>
    <w:rsid w:val="00285AD1"/>
    <w:rsid w:val="002F05EE"/>
    <w:rsid w:val="00343F9F"/>
    <w:rsid w:val="00363047"/>
    <w:rsid w:val="00387C54"/>
    <w:rsid w:val="003B3A6E"/>
    <w:rsid w:val="003E2BFB"/>
    <w:rsid w:val="003F3EDE"/>
    <w:rsid w:val="00416BBB"/>
    <w:rsid w:val="00494C81"/>
    <w:rsid w:val="004A4DAA"/>
    <w:rsid w:val="004A76A9"/>
    <w:rsid w:val="00584E39"/>
    <w:rsid w:val="005C63EC"/>
    <w:rsid w:val="0063530C"/>
    <w:rsid w:val="00643204"/>
    <w:rsid w:val="006954CC"/>
    <w:rsid w:val="006D4AAD"/>
    <w:rsid w:val="006D5A88"/>
    <w:rsid w:val="00736D8F"/>
    <w:rsid w:val="007450A9"/>
    <w:rsid w:val="00775D3F"/>
    <w:rsid w:val="00805B71"/>
    <w:rsid w:val="00823651"/>
    <w:rsid w:val="00873793"/>
    <w:rsid w:val="008D673B"/>
    <w:rsid w:val="00940378"/>
    <w:rsid w:val="0095115B"/>
    <w:rsid w:val="00985AB0"/>
    <w:rsid w:val="00991E19"/>
    <w:rsid w:val="009C5E95"/>
    <w:rsid w:val="00A049EB"/>
    <w:rsid w:val="00A06F95"/>
    <w:rsid w:val="00A07C38"/>
    <w:rsid w:val="00A115A0"/>
    <w:rsid w:val="00B242E0"/>
    <w:rsid w:val="00B34157"/>
    <w:rsid w:val="00B403D5"/>
    <w:rsid w:val="00B42E05"/>
    <w:rsid w:val="00B6445F"/>
    <w:rsid w:val="00BE648F"/>
    <w:rsid w:val="00C26568"/>
    <w:rsid w:val="00C53FF8"/>
    <w:rsid w:val="00C5625F"/>
    <w:rsid w:val="00C57D96"/>
    <w:rsid w:val="00C768D8"/>
    <w:rsid w:val="00CA2AF0"/>
    <w:rsid w:val="00CE7431"/>
    <w:rsid w:val="00D06307"/>
    <w:rsid w:val="00D807BF"/>
    <w:rsid w:val="00D8434D"/>
    <w:rsid w:val="00E07B0A"/>
    <w:rsid w:val="00E249B4"/>
    <w:rsid w:val="00E971E0"/>
    <w:rsid w:val="00EA74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2419FEF5"/>
  <w15:chartTrackingRefBased/>
  <w15:docId w15:val="{827F6C71-8430-4420-9291-3EC40B54A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07BF"/>
    <w:pPr>
      <w:suppressAutoHyphens/>
    </w:pPr>
    <w:rPr>
      <w:sz w:val="24"/>
      <w:szCs w:val="24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WW-Absatz-Standardschriftart111">
    <w:name w:val="WW-Absatz-Standardschriftart111"/>
  </w:style>
  <w:style w:type="character" w:customStyle="1" w:styleId="WW-Absatz-Standardschriftart1111">
    <w:name w:val="WW-Absatz-Standardschriftart1111"/>
  </w:style>
  <w:style w:type="character" w:customStyle="1" w:styleId="WW-Absatz-Standardschriftart11111">
    <w:name w:val="WW-Absatz-Standardschriftart11111"/>
  </w:style>
  <w:style w:type="character" w:customStyle="1" w:styleId="WW-Absatz-Standardschriftart111111">
    <w:name w:val="WW-Absatz-Standardschriftart111111"/>
  </w:style>
  <w:style w:type="character" w:customStyle="1" w:styleId="WW-Absatz-Standardschriftart1111111">
    <w:name w:val="WW-Absatz-Standardschriftart1111111"/>
  </w:style>
  <w:style w:type="character" w:customStyle="1" w:styleId="WW-Absatz-Standardschriftart11111111">
    <w:name w:val="WW-Absatz-Standardschriftart11111111"/>
  </w:style>
  <w:style w:type="character" w:customStyle="1" w:styleId="WW-Absatz-Standardschriftart111111111">
    <w:name w:val="WW-Absatz-Standardschriftart111111111"/>
  </w:style>
  <w:style w:type="character" w:customStyle="1" w:styleId="WW-Absatz-Standardschriftart1111111111">
    <w:name w:val="WW-Absatz-Standardschriftart1111111111"/>
  </w:style>
  <w:style w:type="character" w:customStyle="1" w:styleId="WW-Absatz-Standardschriftart11111111111">
    <w:name w:val="WW-Absatz-Standardschriftart11111111111"/>
  </w:style>
  <w:style w:type="character" w:customStyle="1" w:styleId="WW-Absatz-Standardschriftart111111111111">
    <w:name w:val="WW-Absatz-Standardschriftart111111111111"/>
  </w:style>
  <w:style w:type="character" w:customStyle="1" w:styleId="WW-Absatz-Standardschriftart1111111111111">
    <w:name w:val="WW-Absatz-Standardschriftart1111111111111"/>
  </w:style>
  <w:style w:type="character" w:customStyle="1" w:styleId="WW-Absatz-Standardschriftart11111111111111">
    <w:name w:val="WW-Absatz-Standardschriftart11111111111111"/>
  </w:style>
  <w:style w:type="character" w:customStyle="1" w:styleId="WW-Absatz-Standardschriftart111111111111111">
    <w:name w:val="WW-Absatz-Standardschriftart111111111111111"/>
  </w:style>
  <w:style w:type="character" w:customStyle="1" w:styleId="WW-Absatz-Standardschriftart1111111111111111">
    <w:name w:val="WW-Absatz-Standardschriftart1111111111111111"/>
  </w:style>
  <w:style w:type="character" w:customStyle="1" w:styleId="WW-Absatz-Standardschriftart11111111111111111">
    <w:name w:val="WW-Absatz-Standardschriftart11111111111111111"/>
  </w:style>
  <w:style w:type="character" w:customStyle="1" w:styleId="WW-Absatz-Standardschriftart111111111111111111">
    <w:name w:val="WW-Absatz-Standardschriftart111111111111111111"/>
  </w:style>
  <w:style w:type="character" w:customStyle="1" w:styleId="WW-Absatz-Standardschriftart1111111111111111111">
    <w:name w:val="WW-Absatz-Standardschriftart1111111111111111111"/>
  </w:style>
  <w:style w:type="character" w:customStyle="1" w:styleId="WW-Absatz-Standardschriftart11111111111111111111">
    <w:name w:val="WW-Absatz-Standardschriftart11111111111111111111"/>
  </w:style>
  <w:style w:type="character" w:customStyle="1" w:styleId="WW-Absatz-Standardschriftart111111111111111111111">
    <w:name w:val="WW-Absatz-Standardschriftart111111111111111111111"/>
  </w:style>
  <w:style w:type="character" w:customStyle="1" w:styleId="WW-Absatz-Standardschriftart1111111111111111111111">
    <w:name w:val="WW-Absatz-Standardschriftart1111111111111111111111"/>
  </w:style>
  <w:style w:type="character" w:customStyle="1" w:styleId="WW-Absatz-Standardschriftart11111111111111111111111">
    <w:name w:val="WW-Absatz-Standardschriftart11111111111111111111111"/>
  </w:style>
  <w:style w:type="character" w:customStyle="1" w:styleId="WW-Absatz-Standardschriftart111111111111111111111111">
    <w:name w:val="WW-Absatz-Standardschriftart111111111111111111111111"/>
  </w:style>
  <w:style w:type="character" w:customStyle="1" w:styleId="WW-Absatz-Standardschriftart1111111111111111111111111">
    <w:name w:val="WW-Absatz-Standardschriftart1111111111111111111111111"/>
  </w:style>
  <w:style w:type="character" w:customStyle="1" w:styleId="WW-Absatz-Standardschriftart11111111111111111111111111">
    <w:name w:val="WW-Absatz-Standardschriftart11111111111111111111111111"/>
  </w:style>
  <w:style w:type="character" w:customStyle="1" w:styleId="WW-Absatz-Standardschriftart111111111111111111111111111">
    <w:name w:val="WW-Absatz-Standardschriftart111111111111111111111111111"/>
  </w:style>
  <w:style w:type="character" w:customStyle="1" w:styleId="WW-Absatz-Standardschriftart1111111111111111111111111111">
    <w:name w:val="WW-Absatz-Standardschriftart1111111111111111111111111111"/>
  </w:style>
  <w:style w:type="character" w:customStyle="1" w:styleId="WW-Absatz-Standardschriftart11111111111111111111111111111">
    <w:name w:val="WW-Absatz-Standardschriftart11111111111111111111111111111"/>
  </w:style>
  <w:style w:type="character" w:customStyle="1" w:styleId="WW-Absatz-Standardschriftart111111111111111111111111111111">
    <w:name w:val="WW-Absatz-Standardschriftart111111111111111111111111111111"/>
  </w:style>
  <w:style w:type="character" w:customStyle="1" w:styleId="WW-Absatz-Standardschriftart1111111111111111111111111111111">
    <w:name w:val="WW-Absatz-Standardschriftart1111111111111111111111111111111"/>
  </w:style>
  <w:style w:type="character" w:customStyle="1" w:styleId="WW-Absatz-Standardschriftart11111111111111111111111111111111">
    <w:name w:val="WW-Absatz-Standardschriftart11111111111111111111111111111111"/>
  </w:style>
  <w:style w:type="character" w:customStyle="1" w:styleId="WW-Absatz-Standardschriftart111111111111111111111111111111111">
    <w:name w:val="WW-Absatz-Standardschriftart111111111111111111111111111111111"/>
  </w:style>
  <w:style w:type="character" w:customStyle="1" w:styleId="WW-Absatz-Standardschriftart1111111111111111111111111111111111">
    <w:name w:val="WW-Absatz-Standardschriftart1111111111111111111111111111111111"/>
  </w:style>
  <w:style w:type="character" w:customStyle="1" w:styleId="WW-Absatz-Standardschriftart11111111111111111111111111111111111">
    <w:name w:val="WW-Absatz-Standardschriftart11111111111111111111111111111111111"/>
  </w:style>
  <w:style w:type="character" w:customStyle="1" w:styleId="WW-Absatz-Standardschriftart111111111111111111111111111111111111">
    <w:name w:val="WW-Absatz-Standardschriftart111111111111111111111111111111111111"/>
  </w:style>
  <w:style w:type="character" w:customStyle="1" w:styleId="WW-Absatz-Standardschriftart1111111111111111111111111111111111111">
    <w:name w:val="WW-Absatz-Standardschriftart1111111111111111111111111111111111111"/>
  </w:style>
  <w:style w:type="character" w:customStyle="1" w:styleId="WW-Absatz-Standardschriftart11111111111111111111111111111111111111">
    <w:name w:val="WW-Absatz-Standardschriftart11111111111111111111111111111111111111"/>
  </w:style>
  <w:style w:type="character" w:customStyle="1" w:styleId="WW-Absatz-Standardschriftart111111111111111111111111111111111111111">
    <w:name w:val="WW-Absatz-Standardschriftart111111111111111111111111111111111111111"/>
  </w:style>
  <w:style w:type="character" w:customStyle="1" w:styleId="WW-Absatz-Standardschriftart1111111111111111111111111111111111111111">
    <w:name w:val="WW-Absatz-Standardschriftart1111111111111111111111111111111111111111"/>
  </w:style>
  <w:style w:type="character" w:customStyle="1" w:styleId="WW-Absatz-Standardschriftart11111111111111111111111111111111111111111">
    <w:name w:val="WW-Absatz-Standardschriftart11111111111111111111111111111111111111111"/>
  </w:style>
  <w:style w:type="character" w:customStyle="1" w:styleId="WW-Absatz-Standardschriftart111111111111111111111111111111111111111111">
    <w:name w:val="WW-Absatz-Standardschriftart111111111111111111111111111111111111111111"/>
  </w:style>
  <w:style w:type="character" w:customStyle="1" w:styleId="WW-Absatz-Standardschriftart1111111111111111111111111111111111111111111">
    <w:name w:val="WW-Absatz-Standardschriftart1111111111111111111111111111111111111111111"/>
  </w:style>
  <w:style w:type="character" w:customStyle="1" w:styleId="WW-Absatz-Standardschriftart11111111111111111111111111111111111111111111">
    <w:name w:val="WW-Absatz-Standardschriftart11111111111111111111111111111111111111111111"/>
  </w:style>
  <w:style w:type="character" w:customStyle="1" w:styleId="WW-Absatz-Standardschriftart111111111111111111111111111111111111111111111">
    <w:name w:val="WW-Absatz-Standardschriftart111111111111111111111111111111111111111111111"/>
  </w:style>
  <w:style w:type="character" w:customStyle="1" w:styleId="WW-Absatz-Standardschriftart1111111111111111111111111111111111111111111111">
    <w:name w:val="WW-Absatz-Standardschriftart1111111111111111111111111111111111111111111111"/>
  </w:style>
  <w:style w:type="character" w:customStyle="1" w:styleId="WW-Absatz-Standardschriftart11111111111111111111111111111111111111111111111">
    <w:name w:val="WW-Absatz-Standardschriftart11111111111111111111111111111111111111111111111"/>
  </w:style>
  <w:style w:type="character" w:customStyle="1" w:styleId="WW-Absatz-Standardschriftart111111111111111111111111111111111111111111111111">
    <w:name w:val="WW-Absatz-Standardschriftart111111111111111111111111111111111111111111111111"/>
  </w:style>
  <w:style w:type="character" w:customStyle="1" w:styleId="WW-Absatz-Standardschriftart1111111111111111111111111111111111111111111111111">
    <w:name w:val="WW-Absatz-Standardschriftart1111111111111111111111111111111111111111111111111"/>
  </w:style>
  <w:style w:type="character" w:customStyle="1" w:styleId="WW-Absatz-Standardschriftart11111111111111111111111111111111111111111111111111">
    <w:name w:val="WW-Absatz-Standardschriftart11111111111111111111111111111111111111111111111111"/>
  </w:style>
  <w:style w:type="character" w:customStyle="1" w:styleId="WW-Absatz-Standardschriftart111111111111111111111111111111111111111111111111111">
    <w:name w:val="WW-Absatz-Standardschriftart111111111111111111111111111111111111111111111111111"/>
  </w:style>
  <w:style w:type="character" w:customStyle="1" w:styleId="WW-Absatz-Standardschriftart1111111111111111111111111111111111111111111111111111">
    <w:name w:val="WW-Absatz-Standardschriftart1111111111111111111111111111111111111111111111111111"/>
  </w:style>
  <w:style w:type="character" w:customStyle="1" w:styleId="WW-Absatz-Standardschriftart11111111111111111111111111111111111111111111111111111">
    <w:name w:val="WW-Absatz-Standardschriftart11111111111111111111111111111111111111111111111111111"/>
  </w:style>
  <w:style w:type="character" w:customStyle="1" w:styleId="WW-Absatz-Standardschriftart111111111111111111111111111111111111111111111111111111">
    <w:name w:val="WW-Absatz-Standardschriftart111111111111111111111111111111111111111111111111111111"/>
  </w:style>
  <w:style w:type="character" w:customStyle="1" w:styleId="WW-Absatz-Standardschriftart1111111111111111111111111111111111111111111111111111111">
    <w:name w:val="WW-Absatz-Standardschriftart1111111111111111111111111111111111111111111111111111111"/>
  </w:style>
  <w:style w:type="character" w:customStyle="1" w:styleId="WW-Absatz-Standardschriftart11111111111111111111111111111111111111111111111111111111">
    <w:name w:val="WW-Absatz-Standardschriftart11111111111111111111111111111111111111111111111111111111"/>
  </w:style>
  <w:style w:type="character" w:customStyle="1" w:styleId="WW-Absatz-Standardschriftart111111111111111111111111111111111111111111111111111111111">
    <w:name w:val="WW-Absatz-Standardschriftart111111111111111111111111111111111111111111111111111111111"/>
  </w:style>
  <w:style w:type="character" w:customStyle="1" w:styleId="WW-Absatz-Standardschriftart1111111111111111111111111111111111111111111111111111111111">
    <w:name w:val="WW-Absatz-Standardschriftart1111111111111111111111111111111111111111111111111111111111"/>
  </w:style>
  <w:style w:type="character" w:customStyle="1" w:styleId="WW-Absatz-Standardschriftart11111111111111111111111111111111111111111111111111111111111">
    <w:name w:val="WW-Absatz-Standardschriftart11111111111111111111111111111111111111111111111111111111111"/>
  </w:style>
  <w:style w:type="character" w:customStyle="1" w:styleId="WW-Absatz-Standardschriftart111111111111111111111111111111111111111111111111111111111111">
    <w:name w:val="WW-Absatz-Standardschriftart111111111111111111111111111111111111111111111111111111111111"/>
  </w:style>
  <w:style w:type="character" w:customStyle="1" w:styleId="WW-Absatz-Standardschriftart1111111111111111111111111111111111111111111111111111111111111">
    <w:name w:val="WW-Absatz-Standardschriftart1111111111111111111111111111111111111111111111111111111111111"/>
  </w:style>
  <w:style w:type="character" w:customStyle="1" w:styleId="WW-Absatz-Standardschriftart11111111111111111111111111111111111111111111111111111111111111">
    <w:name w:val="WW-Absatz-Standardschriftart11111111111111111111111111111111111111111111111111111111111111"/>
  </w:style>
  <w:style w:type="character" w:customStyle="1" w:styleId="WW-Absatz-Standardschriftart111111111111111111111111111111111111111111111111111111111111111">
    <w:name w:val="WW-Absatz-Standardschriftart111111111111111111111111111111111111111111111111111111111111111"/>
  </w:style>
  <w:style w:type="character" w:customStyle="1" w:styleId="WW-Absatz-Standardschriftart1111111111111111111111111111111111111111111111111111111111111111">
    <w:name w:val="WW-Absatz-Standardschriftart1111111111111111111111111111111111111111111111111111111111111111"/>
  </w:style>
  <w:style w:type="character" w:customStyle="1" w:styleId="WW-Absatz-Standardschriftart11111111111111111111111111111111111111111111111111111111111111111">
    <w:name w:val="WW-Absatz-Standardschriftart11111111111111111111111111111111111111111111111111111111111111111"/>
  </w:style>
  <w:style w:type="character" w:customStyle="1" w:styleId="WW-Absatz-Standardschriftart111111111111111111111111111111111111111111111111111111111111111111">
    <w:name w:val="WW-Absatz-Standardschriftart111111111111111111111111111111111111111111111111111111111111111111"/>
  </w:style>
  <w:style w:type="character" w:customStyle="1" w:styleId="WW-Absatz-Standardschriftart1111111111111111111111111111111111111111111111111111111111111111111">
    <w:name w:val="WW-Absatz-Standardschriftart1111111111111111111111111111111111111111111111111111111111111111111"/>
  </w:style>
  <w:style w:type="character" w:customStyle="1" w:styleId="NumberingSymbols">
    <w:name w:val="Numbering Symbols"/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Arial Unicode MS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customStyle="1" w:styleId="Framecontents">
    <w:name w:val="Frame contents"/>
    <w:basedOn w:val="BodyText"/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1800D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800D5"/>
    <w:rPr>
      <w:sz w:val="24"/>
      <w:szCs w:val="24"/>
      <w:lang w:val="en-US" w:eastAsia="zh-CN"/>
    </w:rPr>
  </w:style>
  <w:style w:type="paragraph" w:styleId="Footer">
    <w:name w:val="footer"/>
    <w:basedOn w:val="Normal"/>
    <w:link w:val="FooterChar"/>
    <w:uiPriority w:val="99"/>
    <w:unhideWhenUsed/>
    <w:rsid w:val="001800D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800D5"/>
    <w:rPr>
      <w:sz w:val="24"/>
      <w:szCs w:val="24"/>
      <w:lang w:val="en-US" w:eastAsia="zh-CN"/>
    </w:rPr>
  </w:style>
  <w:style w:type="table" w:styleId="TableGrid">
    <w:name w:val="Table Grid"/>
    <w:basedOn w:val="TableNormal"/>
    <w:uiPriority w:val="39"/>
    <w:rsid w:val="00736D8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8E8094-D079-4FDB-AC3E-6F9B093F7A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330</Words>
  <Characters>1885</Characters>
  <Application>Microsoft Office Word</Application>
  <DocSecurity>0</DocSecurity>
  <Lines>15</Lines>
  <Paragraphs>4</Paragraphs>
  <ScaleCrop>false</ScaleCrop>
  <Company/>
  <LinksUpToDate>false</LinksUpToDate>
  <CharactersWithSpaces>2211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IPA</dc:creator>
  <cp:keywords/>
  <cp:lastModifiedBy>productionipa@outlook.com</cp:lastModifiedBy>
  <cp:revision>2</cp:revision>
  <cp:lastPrinted>2015-12-09T12:35:00Z</cp:lastPrinted>
  <dcterms:created xsi:type="dcterms:W3CDTF">2026-09-21T04:51:00Z</dcterms:created>
  <dcterms:modified xsi:type="dcterms:W3CDTF">2026-09-21T04:51:00Z</dcterms:modified>
</cp:coreProperties>
</file>