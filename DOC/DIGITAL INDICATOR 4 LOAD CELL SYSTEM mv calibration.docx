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260F47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9C5E95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991E19">
              <w:rPr>
                <w:sz w:val="22"/>
              </w:rPr>
              <w:t xml:space="preserve">       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0D6CB97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ACE08CE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70EB7410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41825641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1C96" w14:textId="77777777" w:rsidR="00A115A0" w:rsidRDefault="00A115A0" w:rsidP="001800D5">
      <w:r>
        <w:separator/>
      </w:r>
    </w:p>
  </w:endnote>
  <w:endnote w:type="continuationSeparator" w:id="0">
    <w:p w14:paraId="25DB9FD0" w14:textId="77777777" w:rsidR="00A115A0" w:rsidRDefault="00A115A0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B93A" w14:textId="77777777" w:rsidR="00A115A0" w:rsidRDefault="00A115A0" w:rsidP="001800D5">
      <w:r>
        <w:separator/>
      </w:r>
    </w:p>
  </w:footnote>
  <w:footnote w:type="continuationSeparator" w:id="0">
    <w:p w14:paraId="4E9D64CE" w14:textId="77777777" w:rsidR="00A115A0" w:rsidRDefault="00A115A0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87C54"/>
    <w:rsid w:val="003B3A6E"/>
    <w:rsid w:val="003F3EDE"/>
    <w:rsid w:val="00494C81"/>
    <w:rsid w:val="004A4DAA"/>
    <w:rsid w:val="00584E39"/>
    <w:rsid w:val="005C63EC"/>
    <w:rsid w:val="00643204"/>
    <w:rsid w:val="006954CC"/>
    <w:rsid w:val="006D4AAD"/>
    <w:rsid w:val="00736D8F"/>
    <w:rsid w:val="007450A9"/>
    <w:rsid w:val="00775D3F"/>
    <w:rsid w:val="00805B71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07B0A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