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JOB-2026-906</w:t>
            </w:r>
            <w:r>
              <w:rPr>
                <w:rFonts w:ascii="Arial" w:hAnsi="Arial"/>
                <w:b w:val="0"/>
                <w:sz w:val="20"/>
              </w:rPr>
              <w:tab/>
              <w:t>Model No: JB-04 (4 in 1 out)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HINDALCO</w:t>
            </w:r>
            <w:r>
              <w:rPr>
                <w:rFonts w:ascii="Arial" w:hAnsi="Arial"/>
                <w:b w:val="0"/>
                <w:sz w:val="20"/>
              </w:rPr>
              <w:tab/>
              <w:t xml:space="preserve">Sl. No: 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Junction Box</w:t>
            </w:r>
            <w:r>
              <w:rPr>
                <w:rFonts w:ascii="Arial" w:hAnsi="Arial"/>
                <w:b w:val="0"/>
                <w:sz w:val="20"/>
              </w:rPr>
              <w:tab/>
              <w:t>Qty: 6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560DABF9" w14:textId="77777777" w:rsidR="00452EDC" w:rsidRDefault="00452EDC">
            <w:pPr>
              <w:pStyle w:val="BodyText"/>
            </w:pPr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>
              <w:t>Sl. No: JB-01, JB-02, JB-03, JB-04, JB-05, JB-06</w:t>
            </w:r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77777777" w:rsidR="00C4315C" w:rsidRDefault="00C4315C">
            <w:pPr>
              <w:pStyle w:val="BodyText"/>
            </w:pP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55C52B40" w14:textId="77777777" w:rsidR="00452EDC" w:rsidRDefault="00452EDC">
            <w:pPr>
              <w:pStyle w:val="BodyText"/>
            </w:pPr>
          </w:p>
          <w:p w14:paraId="7419CE78" w14:textId="70F35693" w:rsidR="00452EDC" w:rsidRDefault="00452EDC">
            <w:pPr>
              <w:pStyle w:val="BodyText"/>
            </w:pPr>
            <w:r>
              <w:t xml:space="preserve">The </w:t>
            </w:r>
            <w:proofErr w:type="gramStart"/>
            <w:r>
              <w:t>Above mentioned</w:t>
            </w:r>
            <w:proofErr w:type="gramEnd"/>
            <w:r>
              <w:t xml:space="preserve"> items were check for its continuity and was found ok </w:t>
            </w:r>
          </w:p>
          <w:p w14:paraId="7B3D4547" w14:textId="77777777" w:rsidR="0067402B" w:rsidRDefault="0067402B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C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FC7D" w14:textId="77777777" w:rsidR="00EC43CB" w:rsidRDefault="00EC43CB" w:rsidP="00F626C9">
      <w:r>
        <w:separator/>
      </w:r>
    </w:p>
  </w:endnote>
  <w:endnote w:type="continuationSeparator" w:id="0">
    <w:p w14:paraId="4B744BF1" w14:textId="77777777" w:rsidR="00EC43CB" w:rsidRDefault="00EC43CB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7A7B" w14:textId="77777777" w:rsidR="00EC43CB" w:rsidRDefault="00EC43CB" w:rsidP="00F626C9">
      <w:r>
        <w:separator/>
      </w:r>
    </w:p>
  </w:footnote>
  <w:footnote w:type="continuationSeparator" w:id="0">
    <w:p w14:paraId="416BAE02" w14:textId="77777777" w:rsidR="00EC43CB" w:rsidRDefault="00EC43CB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52EDC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D10A47"/>
    <w:rsid w:val="00D533BB"/>
    <w:rsid w:val="00EC43C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2026-09-17T12:49:00Z</dcterms:created>
  <dcterms:modified xsi:type="dcterms:W3CDTF">2026-09-17T12:49:00Z</dcterms:modified>
</cp:coreProperties>
</file>