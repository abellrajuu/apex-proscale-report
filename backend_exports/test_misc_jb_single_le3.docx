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Job No: JOB-2026-905</w:t>
            </w:r>
            <w:r>
              <w:rPr>
                <w:rFonts w:ascii="Arial" w:hAnsi="Arial"/>
                <w:b w:val="0"/>
                <w:sz w:val="20"/>
              </w:rPr>
              <w:tab/>
              <w:t>Model No: JB-04 (4 in 1 out)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Customer: HINDALCO</w:t>
            </w:r>
            <w:r>
              <w:rPr>
                <w:rFonts w:ascii="Arial" w:hAnsi="Arial"/>
                <w:b w:val="0"/>
                <w:sz w:val="20"/>
              </w:rPr>
              <w:tab/>
              <w:t>Sl. No: JB-01, JB-02</w:t>
            </w:r>
          </w:p>
          <w:p w14:paraId="29671435" w14:textId="080951A9" w:rsidR="00AE3F4B" w:rsidRDefault="00AE3F4B" w:rsidP="00AE3F4B">
            <w:pPr>
              <w:pStyle w:val="BodyText"/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Item Description: Junction Box</w:t>
            </w:r>
            <w:r>
              <w:rPr>
                <w:rFonts w:ascii="Arial" w:hAnsi="Arial"/>
                <w:b w:val="0"/>
                <w:sz w:val="20"/>
              </w:rPr>
              <w:tab/>
              <w:t>Qty: 2 Nos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560DABF9" w14:textId="77777777" w:rsidR="00452EDC" w:rsidRDefault="00452EDC">
            <w:pPr>
              <w:pStyle w:val="BodyText"/>
            </w:pPr>
          </w:p>
          <w:p w14:paraId="0C2BA194" w14:textId="77777777" w:rsidR="00C4315C" w:rsidRDefault="00C4315C">
            <w:pPr>
              <w:pStyle w:val="BodyText"/>
            </w:pPr>
          </w:p>
          <w:p w14:paraId="086B7502" w14:textId="0E0B10E5" w:rsidR="00C4315C" w:rsidRDefault="00C4315C">
            <w:pPr>
              <w:pStyle w:val="BodyText"/>
            </w:pPr>
            <w:r/>
          </w:p>
          <w:p w14:paraId="19BB82FF" w14:textId="77777777" w:rsidR="00C4315C" w:rsidRDefault="00C4315C">
            <w:pPr>
              <w:pStyle w:val="BodyText"/>
            </w:pPr>
          </w:p>
          <w:p w14:paraId="303DE314" w14:textId="77777777" w:rsidR="00C4315C" w:rsidRDefault="00C4315C">
            <w:pPr>
              <w:pStyle w:val="BodyText"/>
            </w:pPr>
          </w:p>
          <w:p w14:paraId="3645A3DB" w14:textId="77777777" w:rsidR="00C4315C" w:rsidRDefault="00C4315C">
            <w:pPr>
              <w:pStyle w:val="BodyText"/>
            </w:pPr>
          </w:p>
          <w:p w14:paraId="62A3B10C" w14:textId="77777777" w:rsidR="00C4315C" w:rsidRDefault="00C4315C">
            <w:pPr>
              <w:pStyle w:val="BodyText"/>
            </w:pPr>
          </w:p>
          <w:p w14:paraId="7A31BB2F" w14:textId="77777777" w:rsidR="00C4315C" w:rsidRDefault="00C4315C">
            <w:pPr>
              <w:pStyle w:val="BodyText"/>
            </w:pPr>
          </w:p>
          <w:p w14:paraId="169838ED" w14:textId="77777777" w:rsidR="00C4315C" w:rsidRDefault="00C4315C">
            <w:pPr>
              <w:pStyle w:val="BodyText"/>
            </w:pPr>
          </w:p>
          <w:p w14:paraId="0D7E4B9E" w14:textId="77777777" w:rsidR="00C4315C" w:rsidRDefault="00C4315C">
            <w:pPr>
              <w:pStyle w:val="BodyText"/>
            </w:pPr>
          </w:p>
          <w:p w14:paraId="2852845E" w14:textId="77777777" w:rsidR="00C4315C" w:rsidRDefault="00C4315C">
            <w:pPr>
              <w:pStyle w:val="BodyText"/>
            </w:pPr>
          </w:p>
          <w:p w14:paraId="015A6D9E" w14:textId="77777777" w:rsidR="00C4315C" w:rsidRDefault="00C4315C">
            <w:pPr>
              <w:pStyle w:val="BodyText"/>
            </w:pPr>
          </w:p>
          <w:p w14:paraId="7FE4E8A9" w14:textId="77777777" w:rsidR="00C4315C" w:rsidRDefault="00C4315C">
            <w:pPr>
              <w:pStyle w:val="BodyText"/>
            </w:pPr>
          </w:p>
          <w:p w14:paraId="281894D4" w14:textId="77777777" w:rsidR="00C4315C" w:rsidRDefault="00C4315C">
            <w:pPr>
              <w:pStyle w:val="BodyText"/>
            </w:pPr>
          </w:p>
          <w:p w14:paraId="22484CB2" w14:textId="77777777" w:rsidR="00C4315C" w:rsidRDefault="00C4315C">
            <w:pPr>
              <w:pStyle w:val="BodyText"/>
            </w:pPr>
          </w:p>
          <w:p w14:paraId="51DE4776" w14:textId="77777777" w:rsidR="00C4315C" w:rsidRDefault="00C4315C">
            <w:pPr>
              <w:pStyle w:val="BodyText"/>
            </w:pPr>
          </w:p>
          <w:p w14:paraId="5A3A6316" w14:textId="77777777" w:rsidR="00C4315C" w:rsidRDefault="00C4315C">
            <w:pPr>
              <w:pStyle w:val="BodyText"/>
            </w:pPr>
          </w:p>
          <w:p w14:paraId="26FAF798" w14:textId="77777777" w:rsidR="00C4315C" w:rsidRDefault="00C4315C">
            <w:pPr>
              <w:pStyle w:val="BodyText"/>
            </w:pPr>
          </w:p>
          <w:p w14:paraId="6A597F22" w14:textId="77777777" w:rsidR="00C4315C" w:rsidRDefault="00C4315C">
            <w:pPr>
              <w:pStyle w:val="BodyText"/>
            </w:pPr>
          </w:p>
          <w:p w14:paraId="6FEE5A90" w14:textId="77777777" w:rsidR="00C4315C" w:rsidRDefault="00C4315C">
            <w:pPr>
              <w:pStyle w:val="BodyText"/>
            </w:pPr>
          </w:p>
          <w:p w14:paraId="0732B4DD" w14:textId="77777777" w:rsidR="00C4315C" w:rsidRDefault="00C4315C">
            <w:pPr>
              <w:pStyle w:val="BodyText"/>
            </w:pPr>
          </w:p>
          <w:p w14:paraId="1CF3A1F4" w14:textId="77777777" w:rsidR="00452EDC" w:rsidRDefault="00452EDC">
            <w:pPr>
              <w:pStyle w:val="BodyText"/>
            </w:pPr>
          </w:p>
          <w:p w14:paraId="55C52B40" w14:textId="77777777" w:rsidR="00452EDC" w:rsidRDefault="00452EDC">
            <w:pPr>
              <w:pStyle w:val="BodyText"/>
            </w:pPr>
          </w:p>
          <w:p w14:paraId="7419CE78" w14:textId="70F35693" w:rsidR="00452EDC" w:rsidRDefault="00452EDC">
            <w:pPr>
              <w:pStyle w:val="BodyText"/>
            </w:pPr>
            <w:r>
              <w:t xml:space="preserve">The </w:t>
            </w:r>
            <w:proofErr w:type="gramStart"/>
            <w:r>
              <w:t>Above mentioned</w:t>
            </w:r>
            <w:proofErr w:type="gramEnd"/>
            <w:r>
              <w:t xml:space="preserve"> items were check for its continuity and was found ok </w:t>
            </w:r>
          </w:p>
          <w:p w14:paraId="7B3D4547" w14:textId="77777777" w:rsidR="0067402B" w:rsidRDefault="0067402B">
            <w:pPr>
              <w:pStyle w:val="BodyText"/>
            </w:pPr>
          </w:p>
          <w:p w14:paraId="2AFDC07E" w14:textId="77777777" w:rsidR="0067402B" w:rsidRDefault="0067402B">
            <w:pPr>
              <w:pStyle w:val="BodyText"/>
            </w:pPr>
          </w:p>
          <w:p w14:paraId="0A935586" w14:textId="2E9B0DF9" w:rsidR="00452EDC" w:rsidRDefault="00452EDC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Tested by: Tester C</w:t>
      </w:r>
      <w:r>
        <w:rPr>
          <w:rFonts w:ascii="Arial" w:hAnsi="Arial"/>
          <w:b w:val="0"/>
          <w:sz w:val="20"/>
        </w:rPr>
        <w:tab/>
        <w:t>Approved by: HOD-PDN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Date: 18-Sep-2026</w:t>
      </w:r>
      <w:r>
        <w:rPr>
          <w:rFonts w:ascii="Arial" w:hAnsi="Arial"/>
          <w:b w:val="0"/>
          <w:sz w:val="20"/>
        </w:rPr>
        <w:tab/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FC7D" w14:textId="77777777" w:rsidR="00EC43CB" w:rsidRDefault="00EC43CB" w:rsidP="00F626C9">
      <w:r>
        <w:separator/>
      </w:r>
    </w:p>
  </w:endnote>
  <w:endnote w:type="continuationSeparator" w:id="0">
    <w:p w14:paraId="4B744BF1" w14:textId="77777777" w:rsidR="00EC43CB" w:rsidRDefault="00EC43CB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proofErr w:type="gramStart"/>
    <w:r w:rsidRPr="00F626C9">
      <w:rPr>
        <w:rFonts w:ascii="Tahoma" w:hAnsi="Tahoma" w:cs="Tahoma"/>
        <w:b/>
        <w:bCs/>
        <w:sz w:val="18"/>
      </w:rPr>
      <w:t>Form</w:t>
    </w:r>
    <w:proofErr w:type="gramEnd"/>
    <w:r w:rsidRPr="00F626C9">
      <w:rPr>
        <w:rFonts w:ascii="Tahoma" w:hAnsi="Tahoma" w:cs="Tahoma"/>
        <w:b/>
        <w:bCs/>
        <w:sz w:val="18"/>
      </w:rPr>
      <w:t xml:space="preserve">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7A7B" w14:textId="77777777" w:rsidR="00EC43CB" w:rsidRDefault="00EC43CB" w:rsidP="00F626C9">
      <w:r>
        <w:separator/>
      </w:r>
    </w:p>
  </w:footnote>
  <w:footnote w:type="continuationSeparator" w:id="0">
    <w:p w14:paraId="416BAE02" w14:textId="77777777" w:rsidR="00EC43CB" w:rsidRDefault="00EC43CB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252838"/>
    <w:rsid w:val="003F2832"/>
    <w:rsid w:val="00452EDC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73793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315C"/>
    <w:rsid w:val="00C46554"/>
    <w:rsid w:val="00C63591"/>
    <w:rsid w:val="00D10A47"/>
    <w:rsid w:val="00D533BB"/>
    <w:rsid w:val="00EC43C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52ED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2026-09-17T12:49:00Z</dcterms:created>
  <dcterms:modified xsi:type="dcterms:W3CDTF">2026-09-17T12:49:00Z</dcterms:modified>
</cp:coreProperties>
</file>