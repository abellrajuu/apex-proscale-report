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6188B4D1" w14:textId="77777777" w:rsidR="00960E84" w:rsidRDefault="00000000">
      <w:pPr>
        <w:tabs>
          <w:tab w:val="left" w:pos="1200"/>
        </w:tabs>
        <w:rPr>
          <w:b/>
          <w:sz w:val="26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  <w:t>CONVEYOR NO: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BEFA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TACHO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CFE845" w14:textId="77777777" w:rsidR="00960E84" w:rsidRDefault="00960E84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60E8AD0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6F02F0C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37499EE6" w14:textId="77777777" w:rsidR="00960E84" w:rsidRDefault="00000000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1E61B898" w14:textId="77777777" w:rsidR="00960E84" w:rsidRDefault="00960E84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25F36D4C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REMOTE:</w:t>
            </w:r>
          </w:p>
          <w:p w14:paraId="06B4BA6E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5E60BBD1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4012210F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8B1804" w14:textId="77777777" w:rsidR="00960E84" w:rsidRDefault="00960E84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0073277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308CA09A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1DF9F283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18D958C5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652F347D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FD7EB8" w14:textId="77777777" w:rsidR="00960E84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AC / Pulse/Proximity Sensor</w:t>
            </w:r>
          </w:p>
          <w:p w14:paraId="3DF3347B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6313225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85D78A8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proofErr w:type="gramStart"/>
            <w:r>
              <w:rPr>
                <w:sz w:val="22"/>
              </w:rPr>
              <w:t>Rpm :</w:t>
            </w:r>
            <w:proofErr w:type="gramEnd"/>
            <w:r>
              <w:rPr>
                <w:sz w:val="22"/>
              </w:rPr>
              <w:t xml:space="preserve"> N = S/3.14 * D =</w:t>
            </w:r>
          </w:p>
          <w:p w14:paraId="54EA75E2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41B9496D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proofErr w:type="gramStart"/>
            <w:r>
              <w:rPr>
                <w:sz w:val="22"/>
              </w:rPr>
              <w:t>S  Belt</w:t>
            </w:r>
            <w:proofErr w:type="gramEnd"/>
            <w:r>
              <w:rPr>
                <w:sz w:val="22"/>
              </w:rPr>
              <w:t xml:space="preserve"> Speed in m/s.</w:t>
            </w:r>
          </w:p>
          <w:p w14:paraId="7C42AAC4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D Wheel dia in mts.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E2F0B" w14:textId="77777777" w:rsidR="00960E84" w:rsidRDefault="00960E84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F50B781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469C916D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04DAAA2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3E97AA7F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5B7492F8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22370B3D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p w14:paraId="3D64F1F8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621796"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38E88" w14:textId="66057B8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r w:rsidR="00C36DD0">
              <w:rPr>
                <w:b/>
                <w:sz w:val="18"/>
              </w:rPr>
              <w:t>Neutral,</w:t>
            </w:r>
          </w:p>
          <w:p w14:paraId="719FF6A2" w14:textId="77777777" w:rsidR="00960E84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  : 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754E1A" w14:textId="77777777" w:rsidR="00960E84" w:rsidRDefault="00960E84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226E4" w14:textId="77777777" w:rsidR="00960E84" w:rsidRDefault="00960E84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877282" w14:textId="21C4BBFC" w:rsidR="00694FBD" w:rsidRDefault="00694FBD" w:rsidP="00267FD7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0CE48" w14:textId="77777777" w:rsidR="00960E84" w:rsidRDefault="00960E84" w:rsidP="00267F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5944F0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66ABA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3AEA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541A0" w14:textId="01394F1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5A1F65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3205C" w14:textId="3B7BA8B3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9CEB3A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8ECE7" w14:textId="1203BFEC" w:rsidR="00AC5A11" w:rsidRDefault="00AC5A11" w:rsidP="00AC5A11">
            <w:pPr>
              <w:tabs>
                <w:tab w:val="left" w:pos="1200"/>
              </w:tabs>
              <w:snapToGrid w:val="0"/>
              <w:jc w:val="center"/>
            </w:pP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3C71E3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9BCD9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</w:pP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4F6C6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FE82B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</w:pP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246D7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49838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</w:pP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kg/m              S:                    m/s         r:                     tph           t:                        tonnes</w:t>
      </w:r>
      <w:r>
        <w:rPr>
          <w:b/>
          <w:sz w:val="22"/>
        </w:rPr>
        <w:tab/>
      </w:r>
    </w:p>
    <w:p w14:paraId="63F67F9C" w14:textId="77777777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F2171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6BC9E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2E98B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A6460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D868D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F3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2BDDE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ECF0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E314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144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5F615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6FE9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4EAC9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3FBE33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70895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50934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2F2D77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EEE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4331B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D82FD3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AF776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84D51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F03E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B6EB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E695B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0ADE27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F9795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B13CD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7831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AEDD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F2343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CA452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CC9A8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50017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54C0F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CA1C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rPr>
          <w:b/>
          <w:sz w:val="20"/>
        </w:rPr>
        <w:t xml:space="preserve">  </w:t>
      </w:r>
      <w:r>
        <w:rPr>
          <w:b/>
        </w:rPr>
        <w:t xml:space="preserve">   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  <w:r>
        <w:rPr>
          <w:b/>
        </w:rPr>
        <w:tab/>
      </w:r>
      <w:r>
        <w:rPr>
          <w:b/>
        </w:rPr>
        <w:tab/>
        <w:t xml:space="preserve">   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rPr>
          <w:b/>
        </w:rPr>
        <w:t xml:space="preserve">  Tested by: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     Approved by:     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</w:rPr>
        <w:t xml:space="preserve">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</w:rPr>
        <w:t>(HOD –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F4D1B" w14:textId="77777777" w:rsidR="00D143CE" w:rsidRDefault="00D143CE" w:rsidP="000A1A9C">
      <w:r>
        <w:separator/>
      </w:r>
    </w:p>
  </w:endnote>
  <w:endnote w:type="continuationSeparator" w:id="0">
    <w:p w14:paraId="76CC0C64" w14:textId="77777777" w:rsidR="00D143CE" w:rsidRDefault="00D143CE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619D0" w14:textId="77777777" w:rsidR="00D143CE" w:rsidRDefault="00D143CE" w:rsidP="000A1A9C">
      <w:r>
        <w:separator/>
      </w:r>
    </w:p>
  </w:footnote>
  <w:footnote w:type="continuationSeparator" w:id="0">
    <w:p w14:paraId="112D1F20" w14:textId="77777777" w:rsidR="00D143CE" w:rsidRDefault="00D143CE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E2E37"/>
    <w:rsid w:val="00960E84"/>
    <w:rsid w:val="00972348"/>
    <w:rsid w:val="00975779"/>
    <w:rsid w:val="009C10EE"/>
    <w:rsid w:val="009D27CE"/>
    <w:rsid w:val="00A03AA8"/>
    <w:rsid w:val="00AC5A11"/>
    <w:rsid w:val="00B34157"/>
    <w:rsid w:val="00B403D5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38</cp:revision>
  <cp:lastPrinted>2024-11-26T10:48:00Z</cp:lastPrinted>
  <dcterms:created xsi:type="dcterms:W3CDTF">2024-11-14T09:45:00Z</dcterms:created>
  <dcterms:modified xsi:type="dcterms:W3CDTF">2024-11-30T10:59:00Z</dcterms:modified>
</cp:coreProperties>
</file>