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3D5594D" w14:textId="77777777" w:rsidR="002845BC" w:rsidRDefault="002845BC" w:rsidP="002845BC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jc w:val="center"/>
        <w:rPr>
          <w:b/>
          <w:sz w:val="34"/>
        </w:rPr>
      </w:pPr>
      <w:r>
        <w:rPr>
          <w:b/>
          <w:sz w:val="34"/>
        </w:rPr>
        <w:t>PERFORMANCE DELAY ANALYSIS</w:t>
      </w:r>
    </w:p>
    <w:p w14:paraId="0ACFBECF" w14:textId="77777777" w:rsidR="002845BC" w:rsidRDefault="002845BC" w:rsidP="002845BC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jc w:val="center"/>
        <w:rPr>
          <w:b/>
          <w:sz w:val="30"/>
        </w:rPr>
      </w:pPr>
      <w:r>
        <w:rPr>
          <w:b/>
          <w:sz w:val="34"/>
        </w:rPr>
        <w:t>(Production Systems)</w:t>
      </w:r>
    </w:p>
    <w:p w14:paraId="178F4F71" w14:textId="77777777" w:rsidR="002845BC" w:rsidRDefault="002845BC">
      <w:pPr>
        <w:jc w:val="center"/>
        <w:rPr>
          <w:b/>
          <w:sz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696"/>
        <w:gridCol w:w="1702"/>
        <w:gridCol w:w="1697"/>
        <w:gridCol w:w="1702"/>
        <w:gridCol w:w="2196"/>
        <w:gridCol w:w="1676"/>
        <w:gridCol w:w="1665"/>
      </w:tblGrid>
      <w:tr w:rsidR="00630DD9" w14:paraId="431FD368" w14:textId="77777777" w:rsidTr="00630DD9">
        <w:tc>
          <w:tcPr>
            <w:tcW w:w="1666" w:type="dxa"/>
            <w:vMerge w:val="restart"/>
            <w:vAlign w:val="center"/>
          </w:tcPr>
          <w:p w14:paraId="450D477C" w14:textId="6FDD7F22" w:rsidR="00630DD9" w:rsidRDefault="00630DD9" w:rsidP="00630DD9">
            <w:pPr>
              <w:jc w:val="center"/>
              <w:rPr>
                <w:b/>
                <w:sz w:val="30"/>
              </w:rPr>
            </w:pPr>
            <w:r w:rsidRPr="001D7726">
              <w:rPr>
                <w:b/>
                <w:sz w:val="22"/>
                <w:szCs w:val="18"/>
              </w:rPr>
              <w:t>Month /Year</w:t>
            </w:r>
          </w:p>
        </w:tc>
        <w:tc>
          <w:tcPr>
            <w:tcW w:w="1696" w:type="dxa"/>
            <w:vMerge w:val="restart"/>
            <w:vAlign w:val="center"/>
          </w:tcPr>
          <w:p w14:paraId="297C35C4" w14:textId="46EFE14B" w:rsidR="00630DD9" w:rsidRDefault="00630DD9" w:rsidP="00630DD9">
            <w:pPr>
              <w:jc w:val="center"/>
              <w:rPr>
                <w:b/>
                <w:sz w:val="30"/>
              </w:rPr>
            </w:pPr>
            <w:r w:rsidRPr="002845BC">
              <w:rPr>
                <w:b/>
                <w:sz w:val="22"/>
                <w:szCs w:val="18"/>
              </w:rPr>
              <w:t xml:space="preserve">No. </w:t>
            </w:r>
            <w:r>
              <w:rPr>
                <w:b/>
                <w:sz w:val="22"/>
                <w:szCs w:val="18"/>
              </w:rPr>
              <w:t xml:space="preserve"> of Jobs Scheduled</w:t>
            </w:r>
          </w:p>
        </w:tc>
        <w:tc>
          <w:tcPr>
            <w:tcW w:w="1702" w:type="dxa"/>
            <w:vMerge w:val="restart"/>
            <w:vAlign w:val="center"/>
          </w:tcPr>
          <w:p w14:paraId="1D277241" w14:textId="7B29434F" w:rsidR="00630DD9" w:rsidRDefault="00630DD9" w:rsidP="00630DD9">
            <w:pPr>
              <w:jc w:val="center"/>
              <w:rPr>
                <w:b/>
                <w:sz w:val="30"/>
              </w:rPr>
            </w:pPr>
            <w:r w:rsidRPr="002845BC">
              <w:rPr>
                <w:b/>
                <w:sz w:val="22"/>
                <w:szCs w:val="18"/>
              </w:rPr>
              <w:t xml:space="preserve">No. </w:t>
            </w:r>
            <w:r>
              <w:rPr>
                <w:b/>
                <w:sz w:val="22"/>
                <w:szCs w:val="18"/>
              </w:rPr>
              <w:t xml:space="preserve"> of Jobs Completed</w:t>
            </w:r>
          </w:p>
        </w:tc>
        <w:tc>
          <w:tcPr>
            <w:tcW w:w="8936" w:type="dxa"/>
            <w:gridSpan w:val="5"/>
          </w:tcPr>
          <w:p w14:paraId="2D76D6EB" w14:textId="7EB4A9E8" w:rsidR="00630DD9" w:rsidRDefault="00630DD9">
            <w:pPr>
              <w:jc w:val="center"/>
              <w:rPr>
                <w:b/>
                <w:sz w:val="30"/>
              </w:rPr>
            </w:pPr>
            <w:r w:rsidRPr="001D7726">
              <w:rPr>
                <w:b/>
                <w:szCs w:val="20"/>
              </w:rPr>
              <w:t>PERCENTAGE OF DELAY ANALYSIS</w:t>
            </w:r>
          </w:p>
        </w:tc>
      </w:tr>
      <w:tr w:rsidR="00630DD9" w14:paraId="05954CAB" w14:textId="77777777" w:rsidTr="00630DD9">
        <w:tc>
          <w:tcPr>
            <w:tcW w:w="1666" w:type="dxa"/>
            <w:vMerge/>
          </w:tcPr>
          <w:p w14:paraId="36FE150C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  <w:vMerge/>
          </w:tcPr>
          <w:p w14:paraId="4C7A4626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  <w:vMerge/>
          </w:tcPr>
          <w:p w14:paraId="09E20303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3E9A5073" w14:textId="6BBCFA63" w:rsidR="00630DD9" w:rsidRDefault="00630DD9">
            <w:pPr>
              <w:jc w:val="center"/>
              <w:rPr>
                <w:b/>
                <w:sz w:val="30"/>
              </w:rPr>
            </w:pPr>
            <w:r w:rsidRPr="001D7726">
              <w:rPr>
                <w:b/>
                <w:sz w:val="22"/>
                <w:szCs w:val="18"/>
              </w:rPr>
              <w:t>Rework &amp; Rejections</w:t>
            </w:r>
          </w:p>
        </w:tc>
        <w:tc>
          <w:tcPr>
            <w:tcW w:w="1702" w:type="dxa"/>
          </w:tcPr>
          <w:p w14:paraId="410D14C2" w14:textId="1210800A" w:rsidR="00630DD9" w:rsidRDefault="00630DD9">
            <w:pPr>
              <w:jc w:val="center"/>
              <w:rPr>
                <w:b/>
                <w:sz w:val="30"/>
              </w:rPr>
            </w:pPr>
            <w:r>
              <w:rPr>
                <w:b/>
                <w:sz w:val="22"/>
                <w:szCs w:val="18"/>
              </w:rPr>
              <w:t>Manpower</w:t>
            </w:r>
          </w:p>
        </w:tc>
        <w:tc>
          <w:tcPr>
            <w:tcW w:w="2196" w:type="dxa"/>
          </w:tcPr>
          <w:p w14:paraId="2DE22D2C" w14:textId="0B304FC7" w:rsidR="00630DD9" w:rsidRDefault="00630DD9">
            <w:pPr>
              <w:jc w:val="center"/>
              <w:rPr>
                <w:b/>
                <w:sz w:val="30"/>
              </w:rPr>
            </w:pPr>
            <w:r>
              <w:rPr>
                <w:b/>
                <w:sz w:val="22"/>
                <w:szCs w:val="18"/>
              </w:rPr>
              <w:t>Component/Material Shortage</w:t>
            </w:r>
          </w:p>
        </w:tc>
        <w:tc>
          <w:tcPr>
            <w:tcW w:w="1676" w:type="dxa"/>
          </w:tcPr>
          <w:p w14:paraId="58EBAA87" w14:textId="30FC5216" w:rsidR="00630DD9" w:rsidRDefault="00630DD9">
            <w:pPr>
              <w:jc w:val="center"/>
              <w:rPr>
                <w:b/>
                <w:sz w:val="30"/>
              </w:rPr>
            </w:pPr>
            <w:r>
              <w:rPr>
                <w:b/>
                <w:sz w:val="22"/>
                <w:szCs w:val="18"/>
              </w:rPr>
              <w:t>Prolong Testing</w:t>
            </w:r>
          </w:p>
        </w:tc>
        <w:tc>
          <w:tcPr>
            <w:tcW w:w="1665" w:type="dxa"/>
          </w:tcPr>
          <w:p w14:paraId="63F9EA10" w14:textId="360A6891" w:rsidR="00630DD9" w:rsidRDefault="00630DD9">
            <w:pPr>
              <w:jc w:val="center"/>
              <w:rPr>
                <w:b/>
                <w:sz w:val="30"/>
              </w:rPr>
            </w:pPr>
            <w:r>
              <w:rPr>
                <w:b/>
                <w:sz w:val="22"/>
                <w:szCs w:val="18"/>
              </w:rPr>
              <w:t>Design Input</w:t>
            </w:r>
          </w:p>
        </w:tc>
      </w:tr>
      <w:tr w:rsidR="001D7726" w14:paraId="25043803" w14:textId="77777777" w:rsidTr="00630DD9">
        <w:tc>
          <w:tcPr>
            <w:tcW w:w="1666" w:type="dxa"/>
          </w:tcPr>
          <w:p w14:paraId="4BAB0254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7A8531EB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62D909AB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3B54C45B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3DFDABBA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47B1E226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0E3DB502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7055C219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</w:tr>
      <w:tr w:rsidR="00630DD9" w14:paraId="1BCF7311" w14:textId="77777777" w:rsidTr="00630DD9">
        <w:tc>
          <w:tcPr>
            <w:tcW w:w="1666" w:type="dxa"/>
          </w:tcPr>
          <w:p w14:paraId="603E0CC2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477C6A68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0B0B0242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406255B9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177F7972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1062B8B9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36554E6D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01AE6E70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</w:tr>
      <w:tr w:rsidR="00630DD9" w14:paraId="09F72BA3" w14:textId="77777777" w:rsidTr="00630DD9">
        <w:tc>
          <w:tcPr>
            <w:tcW w:w="1666" w:type="dxa"/>
          </w:tcPr>
          <w:p w14:paraId="57847AC7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10671404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5D778A42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4DFFF7A4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6FCC3D78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095F1E35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2116833D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77B58689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</w:tr>
      <w:tr w:rsidR="00630DD9" w14:paraId="2E541129" w14:textId="77777777" w:rsidTr="00630DD9">
        <w:tc>
          <w:tcPr>
            <w:tcW w:w="1666" w:type="dxa"/>
          </w:tcPr>
          <w:p w14:paraId="6274E22F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39162068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20E60EE0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34D559BA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77E010CE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69F19FAD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75879EF7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6EEA51E1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</w:tr>
      <w:tr w:rsidR="00BF7E7B" w14:paraId="4F4048B9" w14:textId="77777777" w:rsidTr="00630DD9">
        <w:tc>
          <w:tcPr>
            <w:tcW w:w="1666" w:type="dxa"/>
          </w:tcPr>
          <w:p w14:paraId="4794D9B2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3470543C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545C6214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772B82C3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5B446973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6A8E4F4B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7084ED60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369362C1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05EEFE6B" w14:textId="77777777" w:rsidTr="00630DD9">
        <w:tc>
          <w:tcPr>
            <w:tcW w:w="1666" w:type="dxa"/>
          </w:tcPr>
          <w:p w14:paraId="12F01378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1F2790D4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4BEBCB43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2FE1B6A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01294BC3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284C2D91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0D7CD03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084CD0B2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33E35755" w14:textId="77777777" w:rsidTr="00630DD9">
        <w:tc>
          <w:tcPr>
            <w:tcW w:w="1666" w:type="dxa"/>
          </w:tcPr>
          <w:p w14:paraId="4FE0811E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72C644A5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3B446B9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4AE09796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25242884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77330D51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7C92D38F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27CB0DF6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083F88BB" w14:textId="77777777" w:rsidTr="00630DD9">
        <w:tc>
          <w:tcPr>
            <w:tcW w:w="1666" w:type="dxa"/>
          </w:tcPr>
          <w:p w14:paraId="5B63C8DD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1E1DB40F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74915AE5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0758ECEB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7985B23C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191390D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1EA8A1C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46536466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7EAF46A9" w14:textId="77777777" w:rsidTr="00630DD9">
        <w:tc>
          <w:tcPr>
            <w:tcW w:w="1666" w:type="dxa"/>
          </w:tcPr>
          <w:p w14:paraId="7EA273A3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393B2D3A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2E42CB0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5373DE40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1F22301E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7D9CB3D4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7FABD06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7D674AD8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0A4F9605" w14:textId="77777777" w:rsidTr="00630DD9">
        <w:tc>
          <w:tcPr>
            <w:tcW w:w="1666" w:type="dxa"/>
          </w:tcPr>
          <w:p w14:paraId="4497817D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034F7806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1ABC28F7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3F7C5AB5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20B0AD78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34FB94A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3282D67C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606B2AA3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081169EB" w14:textId="77777777" w:rsidTr="00630DD9">
        <w:tc>
          <w:tcPr>
            <w:tcW w:w="1666" w:type="dxa"/>
          </w:tcPr>
          <w:p w14:paraId="698A78D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004B1938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5C131A8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63EDE584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388AE8D2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4412A165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19C6891E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70870D2D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6C9411A7" w14:textId="77777777" w:rsidTr="00630DD9">
        <w:tc>
          <w:tcPr>
            <w:tcW w:w="1666" w:type="dxa"/>
          </w:tcPr>
          <w:p w14:paraId="4CD64400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52FB8765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16860DE7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2FD01316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5C79075C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2A1C427E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192FAF1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555D04F5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02A1A128" w14:textId="77777777" w:rsidTr="00080735">
        <w:tc>
          <w:tcPr>
            <w:tcW w:w="14000" w:type="dxa"/>
            <w:gridSpan w:val="8"/>
          </w:tcPr>
          <w:p w14:paraId="47419C8E" w14:textId="77777777" w:rsidR="00FD21B4" w:rsidRDefault="00FD21B4" w:rsidP="00BF7E7B">
            <w:pPr>
              <w:rPr>
                <w:b/>
                <w:szCs w:val="20"/>
              </w:rPr>
            </w:pPr>
          </w:p>
          <w:p w14:paraId="36A96959" w14:textId="68C95A25" w:rsidR="00BF7E7B" w:rsidRDefault="00BF7E7B" w:rsidP="00BF7E7B">
            <w:pPr>
              <w:rPr>
                <w:b/>
                <w:szCs w:val="20"/>
              </w:rPr>
            </w:pPr>
            <w:r w:rsidRPr="00BF7E7B">
              <w:rPr>
                <w:b/>
                <w:szCs w:val="20"/>
              </w:rPr>
              <w:t>PREPARED BY:</w:t>
            </w:r>
            <w:r>
              <w:rPr>
                <w:b/>
                <w:szCs w:val="20"/>
              </w:rPr>
              <w:t xml:space="preserve">                                                       </w:t>
            </w:r>
            <w:r w:rsidR="00FD21B4">
              <w:rPr>
                <w:b/>
                <w:szCs w:val="20"/>
              </w:rPr>
              <w:t xml:space="preserve">                                                            </w:t>
            </w:r>
            <w:r>
              <w:rPr>
                <w:b/>
                <w:szCs w:val="20"/>
              </w:rPr>
              <w:t xml:space="preserve">APPROVED BY: </w:t>
            </w:r>
          </w:p>
          <w:p w14:paraId="5602D48B" w14:textId="24D7A2B0" w:rsidR="00BF7E7B" w:rsidRPr="00BF7E7B" w:rsidRDefault="00BF7E7B" w:rsidP="00BF7E7B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                                                                                       </w:t>
            </w:r>
            <w:r w:rsidR="00FD21B4">
              <w:rPr>
                <w:b/>
                <w:szCs w:val="20"/>
              </w:rPr>
              <w:t xml:space="preserve">                                                        </w:t>
            </w:r>
            <w:r>
              <w:rPr>
                <w:b/>
                <w:szCs w:val="20"/>
              </w:rPr>
              <w:t xml:space="preserve"> (HOD PDN)</w:t>
            </w:r>
          </w:p>
          <w:p w14:paraId="319029D5" w14:textId="1F88AA6B" w:rsidR="00BF7E7B" w:rsidRDefault="00BF7E7B" w:rsidP="00BF7E7B">
            <w:pPr>
              <w:rPr>
                <w:b/>
                <w:sz w:val="30"/>
              </w:rPr>
            </w:pPr>
          </w:p>
        </w:tc>
      </w:tr>
    </w:tbl>
    <w:p w14:paraId="2543EEB9" w14:textId="77777777" w:rsidR="001D7726" w:rsidRDefault="001D7726">
      <w:pPr>
        <w:jc w:val="center"/>
        <w:rPr>
          <w:b/>
          <w:sz w:val="30"/>
        </w:rPr>
      </w:pPr>
    </w:p>
    <w:p w14:paraId="5C66BFD2" w14:textId="77777777" w:rsidR="009E7153" w:rsidRDefault="009E7153">
      <w:pPr>
        <w:sectPr w:rsidR="009E7153">
          <w:footerReference w:type="default" r:id="rId7"/>
          <w:pgSz w:w="16838" w:h="11906" w:orient="landscape"/>
          <w:pgMar w:top="547" w:right="1478" w:bottom="547" w:left="1350" w:header="720" w:footer="720" w:gutter="0"/>
          <w:cols w:space="720"/>
          <w:docGrid w:linePitch="360"/>
        </w:sectPr>
      </w:pPr>
    </w:p>
    <w:p w14:paraId="6CD9C203" w14:textId="77777777" w:rsidR="009E7153" w:rsidRDefault="009E7153">
      <w:pPr>
        <w:jc w:val="center"/>
        <w:rPr>
          <w:sz w:val="28"/>
        </w:rPr>
      </w:pPr>
    </w:p>
    <w:p w14:paraId="78F4EE6A" w14:textId="77777777" w:rsidR="009E7153" w:rsidRDefault="009E7153">
      <w:pPr>
        <w:jc w:val="center"/>
        <w:rPr>
          <w:sz w:val="28"/>
        </w:rPr>
      </w:pPr>
    </w:p>
    <w:p w14:paraId="676B4620" w14:textId="4C18FE33" w:rsidR="009E7153" w:rsidRDefault="00000000">
      <w:pPr>
        <w:jc w:val="center"/>
        <w:rPr>
          <w:b/>
          <w:u w:val="single"/>
        </w:rPr>
      </w:pPr>
      <w:r>
        <w:rPr>
          <w:b/>
          <w:sz w:val="28"/>
          <w:szCs w:val="28"/>
          <w:u w:val="single"/>
        </w:rPr>
        <w:t>PARTICULARS FOR DELAY ANALYSIS (Production Systems)</w:t>
      </w:r>
    </w:p>
    <w:p w14:paraId="196E2FF0" w14:textId="111BEEE7" w:rsidR="009E7153" w:rsidRDefault="00000000">
      <w:pPr>
        <w:jc w:val="center"/>
        <w:rPr>
          <w:b/>
          <w:sz w:val="28"/>
          <w:szCs w:val="28"/>
        </w:rPr>
      </w:pPr>
      <w:r>
        <w:rPr>
          <w:b/>
          <w:u w:val="single"/>
        </w:rPr>
        <w:t xml:space="preserve">MONTH / YEAR:  </w:t>
      </w:r>
    </w:p>
    <w:p w14:paraId="3331DCC2" w14:textId="77777777" w:rsidR="009E7153" w:rsidRDefault="009E7153">
      <w:pPr>
        <w:ind w:left="720" w:firstLine="720"/>
        <w:jc w:val="center"/>
        <w:rPr>
          <w:b/>
          <w:sz w:val="28"/>
          <w:szCs w:val="28"/>
        </w:rPr>
      </w:pPr>
    </w:p>
    <w:tbl>
      <w:tblPr>
        <w:tblW w:w="0" w:type="auto"/>
        <w:tblInd w:w="328" w:type="dxa"/>
        <w:tblLayout w:type="fixed"/>
        <w:tblLook w:val="0000" w:firstRow="0" w:lastRow="0" w:firstColumn="0" w:lastColumn="0" w:noHBand="0" w:noVBand="0"/>
      </w:tblPr>
      <w:tblGrid>
        <w:gridCol w:w="926"/>
        <w:gridCol w:w="1144"/>
        <w:gridCol w:w="2832"/>
        <w:gridCol w:w="1781"/>
        <w:gridCol w:w="3897"/>
      </w:tblGrid>
      <w:tr w:rsidR="009E7153" w14:paraId="1DBE2DF3" w14:textId="77777777">
        <w:trPr>
          <w:trHeight w:val="50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EEDEC3" w14:textId="77777777" w:rsidR="009E7153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SL.NO.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E4A1F9" w14:textId="77777777" w:rsidR="009E7153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J.O.NO.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26C411" w14:textId="77777777" w:rsidR="009E7153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CUSTOMER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3CAE9F" w14:textId="77777777" w:rsidR="009E7153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DEPARTMENT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03D990" w14:textId="77777777" w:rsidR="009E7153" w:rsidRDefault="00000000">
            <w:pPr>
              <w:snapToGrid w:val="0"/>
              <w:jc w:val="center"/>
            </w:pPr>
            <w:r>
              <w:rPr>
                <w:b/>
                <w:sz w:val="22"/>
              </w:rPr>
              <w:t>REASON</w:t>
            </w:r>
          </w:p>
        </w:tc>
      </w:tr>
      <w:tr w:rsidR="009E7153" w14:paraId="60153784" w14:textId="77777777" w:rsidTr="000E30C7">
        <w:trPr>
          <w:trHeight w:val="1037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F58571" w14:textId="77777777" w:rsidR="009E7153" w:rsidRDefault="009E7153">
            <w:pPr>
              <w:snapToGrid w:val="0"/>
              <w:jc w:val="center"/>
            </w:pPr>
          </w:p>
          <w:p w14:paraId="27EEDFDF" w14:textId="6B3D5A48" w:rsidR="009E7153" w:rsidRDefault="009E7153">
            <w:pPr>
              <w:snapToGrid w:val="0"/>
              <w:jc w:val="center"/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0F3AAB" w14:textId="77777777" w:rsidR="009E7153" w:rsidRDefault="009E7153">
            <w:pPr>
              <w:snapToGrid w:val="0"/>
              <w:jc w:val="center"/>
            </w:pPr>
          </w:p>
          <w:p w14:paraId="637DA136" w14:textId="2BBD59E5" w:rsidR="009E7153" w:rsidRDefault="009E7153">
            <w:pPr>
              <w:snapToGrid w:val="0"/>
              <w:jc w:val="center"/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9E7F3D" w14:textId="77777777" w:rsidR="009E7153" w:rsidRDefault="009E7153">
            <w:pPr>
              <w:snapToGrid w:val="0"/>
              <w:jc w:val="center"/>
            </w:pPr>
          </w:p>
          <w:p w14:paraId="5FEF5264" w14:textId="725C5BC5" w:rsidR="009E7153" w:rsidRDefault="009E7153">
            <w:pPr>
              <w:snapToGrid w:val="0"/>
              <w:jc w:val="center"/>
            </w:pP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38AF73" w14:textId="77777777" w:rsidR="009E7153" w:rsidRDefault="009E7153">
            <w:pPr>
              <w:snapToGrid w:val="0"/>
              <w:jc w:val="center"/>
            </w:pPr>
          </w:p>
          <w:p w14:paraId="2205C31F" w14:textId="008BB747" w:rsidR="009E7153" w:rsidRDefault="009E7153">
            <w:pPr>
              <w:snapToGrid w:val="0"/>
              <w:jc w:val="center"/>
            </w:pP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1B2F70" w14:textId="77777777" w:rsidR="009E7153" w:rsidRDefault="009E7153">
            <w:pPr>
              <w:snapToGrid w:val="0"/>
            </w:pPr>
          </w:p>
          <w:p w14:paraId="0B413830" w14:textId="0B02D605" w:rsidR="009E7153" w:rsidRDefault="00000000">
            <w:pPr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</w:tc>
      </w:tr>
    </w:tbl>
    <w:p w14:paraId="28FFB7FE" w14:textId="6157ED4D" w:rsidR="009E7153" w:rsidRDefault="00000000">
      <w:pPr>
        <w:rPr>
          <w:b/>
          <w:bCs/>
          <w:sz w:val="20"/>
          <w:szCs w:val="20"/>
        </w:rPr>
      </w:pPr>
      <w:r>
        <w:rPr>
          <w:sz w:val="22"/>
        </w:rPr>
        <w:tab/>
      </w:r>
      <w:r>
        <w:rPr>
          <w:b/>
          <w:bCs/>
          <w:sz w:val="20"/>
          <w:szCs w:val="20"/>
        </w:rPr>
        <w:t xml:space="preserve">TOTAL NO OF JOBS SCHEDULED :      </w:t>
      </w:r>
      <w:r w:rsidR="00CF2BF2"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Jobs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</w:p>
    <w:p w14:paraId="75425A78" w14:textId="6038987C" w:rsidR="009E7153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NO. OF JOBS EXECUTED</w:t>
      </w:r>
      <w:r>
        <w:rPr>
          <w:b/>
          <w:bCs/>
          <w:sz w:val="20"/>
          <w:szCs w:val="20"/>
        </w:rPr>
        <w:tab/>
        <w:t xml:space="preserve">        :     </w:t>
      </w:r>
      <w:r w:rsidR="00CF2BF2"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Jobs</w:t>
      </w:r>
    </w:p>
    <w:p w14:paraId="0D95AD93" w14:textId="1F18B4A5" w:rsidR="009E7153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 xml:space="preserve">TOTAL DELAY                                     :    </w:t>
      </w:r>
    </w:p>
    <w:p w14:paraId="42309D2B" w14:textId="243346E7" w:rsidR="009E7153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 xml:space="preserve">PREPARED BY: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APPROVED BY:</w:t>
      </w:r>
    </w:p>
    <w:p w14:paraId="5E0A605F" w14:textId="77777777" w:rsidR="009E7153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</w:p>
    <w:p w14:paraId="4F200FFA" w14:textId="3EBC5DAD" w:rsidR="009E7153" w:rsidRDefault="00000000">
      <w:pPr>
        <w:rPr>
          <w:sz w:val="20"/>
        </w:rPr>
      </w:pPr>
      <w:r>
        <w:rPr>
          <w:b/>
          <w:bCs/>
          <w:sz w:val="20"/>
          <w:szCs w:val="20"/>
        </w:rPr>
        <w:t xml:space="preserve">              DATE: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</w:t>
      </w:r>
      <w:r>
        <w:rPr>
          <w:b/>
          <w:bCs/>
          <w:sz w:val="20"/>
          <w:szCs w:val="20"/>
        </w:rPr>
        <w:tab/>
        <w:t xml:space="preserve">                    </w:t>
      </w:r>
      <w:r>
        <w:rPr>
          <w:b/>
          <w:bCs/>
          <w:sz w:val="20"/>
          <w:szCs w:val="20"/>
        </w:rPr>
        <w:tab/>
        <w:t>(HOD  PDN)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</w:p>
    <w:p w14:paraId="1C11C024" w14:textId="77777777" w:rsidR="009E7153" w:rsidRDefault="00000000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>COPY:</w:t>
      </w:r>
      <w:r>
        <w:rPr>
          <w:sz w:val="20"/>
        </w:rPr>
        <w:tab/>
        <w:t>1)   CEO</w:t>
      </w:r>
    </w:p>
    <w:p w14:paraId="7004E224" w14:textId="77777777" w:rsidR="009E7153" w:rsidRDefault="00000000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2    MR</w:t>
      </w:r>
    </w:p>
    <w:p w14:paraId="58AA5C85" w14:textId="7B4A2F30" w:rsidR="009E7153" w:rsidRDefault="00000000" w:rsidP="00844C39">
      <w:pPr>
        <w:ind w:left="720" w:firstLine="720"/>
        <w:rPr>
          <w:rFonts w:ascii="Tahoma" w:eastAsia="Tahoma" w:hAnsi="Tahoma" w:cs="Tahoma"/>
          <w:b/>
          <w:sz w:val="18"/>
          <w:szCs w:val="20"/>
        </w:rPr>
      </w:pPr>
      <w:r>
        <w:rPr>
          <w:sz w:val="20"/>
        </w:rPr>
        <w:tab/>
        <w:t>3)   Planning</w:t>
      </w:r>
      <w:r>
        <w:rPr>
          <w:b/>
        </w:rPr>
        <w:t xml:space="preserve">               </w:t>
      </w:r>
    </w:p>
    <w:sectPr w:rsidR="009E7153" w:rsidSect="00647086">
      <w:pgSz w:w="11906" w:h="16838"/>
      <w:pgMar w:top="547" w:right="551" w:bottom="360" w:left="8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3BA2B3" w14:textId="77777777" w:rsidR="0088014D" w:rsidRDefault="0088014D" w:rsidP="005A58F1">
      <w:r>
        <w:separator/>
      </w:r>
    </w:p>
  </w:endnote>
  <w:endnote w:type="continuationSeparator" w:id="0">
    <w:p w14:paraId="1C27545C" w14:textId="77777777" w:rsidR="0088014D" w:rsidRDefault="0088014D" w:rsidP="005A5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2F1FAF" w14:textId="14AFA1FB" w:rsidR="005A58F1" w:rsidRDefault="005A58F1" w:rsidP="005A58F1">
    <w:pPr>
      <w:jc w:val="center"/>
      <w:rPr>
        <w:b/>
        <w:sz w:val="28"/>
      </w:rPr>
    </w:pPr>
    <w:r>
      <w:rPr>
        <w:rFonts w:ascii="Tahoma" w:eastAsia="Tahoma" w:hAnsi="Tahoma" w:cs="Tahoma"/>
        <w:b/>
        <w:sz w:val="18"/>
        <w:szCs w:val="20"/>
      </w:rPr>
      <w:t xml:space="preserve">                                                                                                                         </w:t>
    </w:r>
    <w:r>
      <w:rPr>
        <w:rFonts w:ascii="Tahoma" w:hAnsi="Tahoma" w:cs="Tahoma"/>
        <w:b/>
        <w:sz w:val="18"/>
        <w:szCs w:val="20"/>
      </w:rPr>
      <w:t xml:space="preserve">Form No.: R/PP-05/21-PDN REV 02 Pg </w:t>
    </w:r>
    <w:r w:rsidRPr="005A58F1">
      <w:rPr>
        <w:rFonts w:ascii="Tahoma" w:hAnsi="Tahoma" w:cs="Tahoma"/>
        <w:b/>
        <w:sz w:val="18"/>
        <w:szCs w:val="20"/>
      </w:rPr>
      <w:fldChar w:fldCharType="begin"/>
    </w:r>
    <w:r w:rsidRPr="005A58F1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5A58F1">
      <w:rPr>
        <w:rFonts w:ascii="Tahoma" w:hAnsi="Tahoma" w:cs="Tahoma"/>
        <w:b/>
        <w:sz w:val="18"/>
        <w:szCs w:val="20"/>
      </w:rPr>
      <w:fldChar w:fldCharType="separate"/>
    </w:r>
    <w:r w:rsidRPr="005A58F1">
      <w:rPr>
        <w:rFonts w:ascii="Tahoma" w:hAnsi="Tahoma" w:cs="Tahoma"/>
        <w:b/>
        <w:noProof/>
        <w:sz w:val="18"/>
        <w:szCs w:val="20"/>
      </w:rPr>
      <w:t>1</w:t>
    </w:r>
    <w:r w:rsidRPr="005A58F1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92C1177" w14:textId="77C57F53" w:rsidR="005A58F1" w:rsidRDefault="005A58F1" w:rsidP="005A58F1">
    <w:pPr>
      <w:pStyle w:val="Footer"/>
      <w:jc w:val="right"/>
    </w:pPr>
  </w:p>
  <w:p w14:paraId="20664135" w14:textId="77777777" w:rsidR="005A58F1" w:rsidRDefault="005A58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942108" w14:textId="77777777" w:rsidR="0088014D" w:rsidRDefault="0088014D" w:rsidP="005A58F1">
      <w:r>
        <w:separator/>
      </w:r>
    </w:p>
  </w:footnote>
  <w:footnote w:type="continuationSeparator" w:id="0">
    <w:p w14:paraId="1153F60D" w14:textId="77777777" w:rsidR="0088014D" w:rsidRDefault="0088014D" w:rsidP="005A58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0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A6EC5"/>
    <w:rsid w:val="000E30C7"/>
    <w:rsid w:val="001D7726"/>
    <w:rsid w:val="002212AC"/>
    <w:rsid w:val="002845BC"/>
    <w:rsid w:val="004004DE"/>
    <w:rsid w:val="00424DAE"/>
    <w:rsid w:val="004402DF"/>
    <w:rsid w:val="004B2CAA"/>
    <w:rsid w:val="005A58F1"/>
    <w:rsid w:val="00630DD9"/>
    <w:rsid w:val="00647086"/>
    <w:rsid w:val="006D3280"/>
    <w:rsid w:val="00805EB0"/>
    <w:rsid w:val="00844C39"/>
    <w:rsid w:val="0088014D"/>
    <w:rsid w:val="009E5AE0"/>
    <w:rsid w:val="009E7153"/>
    <w:rsid w:val="00A6213E"/>
    <w:rsid w:val="00A91305"/>
    <w:rsid w:val="00AC578F"/>
    <w:rsid w:val="00B4105C"/>
    <w:rsid w:val="00BF7E7B"/>
    <w:rsid w:val="00C0749B"/>
    <w:rsid w:val="00CF2BF2"/>
    <w:rsid w:val="00E24E9F"/>
    <w:rsid w:val="00E60833"/>
    <w:rsid w:val="00F440FD"/>
    <w:rsid w:val="00F87AAE"/>
    <w:rsid w:val="00FD21B4"/>
    <w:rsid w:val="00FE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A58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8F1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5A58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8F1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2845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26</cp:revision>
  <cp:lastPrinted>2015-12-09T12:35:00Z</cp:lastPrinted>
  <dcterms:created xsi:type="dcterms:W3CDTF">2024-11-18T07:46:00Z</dcterms:created>
  <dcterms:modified xsi:type="dcterms:W3CDTF">2024-11-18T08:12:00Z</dcterms:modified>
</cp:coreProperties>
</file>