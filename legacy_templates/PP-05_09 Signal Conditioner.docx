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77777777" w:rsidR="005E0E01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JOB OR</w:t>
      </w:r>
      <w:r w:rsidR="00ED4F3A">
        <w:rPr>
          <w:b/>
          <w:bCs/>
          <w:sz w:val="22"/>
        </w:rPr>
        <w:t>D</w:t>
      </w:r>
      <w:r>
        <w:rPr>
          <w:b/>
          <w:bCs/>
          <w:sz w:val="22"/>
        </w:rPr>
        <w:t>ER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>CUSTOMER: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SIGNAL CONDITIONER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 w:rsidRPr="009A4182">
        <w:rPr>
          <w:b/>
          <w:bCs/>
          <w:sz w:val="22"/>
          <w:u w:val="single"/>
        </w:rPr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0AB94B82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MODEL </w:t>
      </w:r>
      <w:r w:rsidR="00FB2BA4">
        <w:rPr>
          <w:b/>
          <w:bCs/>
          <w:sz w:val="22"/>
        </w:rPr>
        <w:t>NO.: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MODEL </w:t>
      </w:r>
      <w:r w:rsidR="00650226">
        <w:rPr>
          <w:b/>
          <w:bCs/>
          <w:sz w:val="22"/>
        </w:rPr>
        <w:t>NO.:</w:t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6BE58CCA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  <w:t xml:space="preserve">SERIAL </w:t>
      </w:r>
      <w:r w:rsidR="00FB2BA4">
        <w:rPr>
          <w:b/>
          <w:bCs/>
          <w:sz w:val="22"/>
        </w:rPr>
        <w:t>NO.: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 xml:space="preserve">SERIAL </w:t>
      </w:r>
      <w:r w:rsidR="00650226">
        <w:rPr>
          <w:b/>
          <w:bCs/>
          <w:sz w:val="22"/>
        </w:rPr>
        <w:t>NO.:</w:t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76E422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1AAA9E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04710" w14:textId="77777777" w:rsidR="00D268AD" w:rsidRDefault="00D268AD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58393D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98DA2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5C523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52E1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250AEF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21349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1B31A0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B8AA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125BF1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29C257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14FA8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9C7E2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6C48BD5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3525CC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F7DE86" w14:textId="77777777" w:rsidR="009C74D3" w:rsidRDefault="009C74D3" w:rsidP="009A4182">
            <w:pPr>
              <w:tabs>
                <w:tab w:val="left" w:pos="1200"/>
              </w:tabs>
              <w:snapToGrid w:val="0"/>
              <w:spacing w:line="276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  <w:sz w:val="22"/>
        </w:rPr>
        <w:t xml:space="preserve">          </w:t>
      </w:r>
      <w:r>
        <w:rPr>
          <w:b/>
          <w:bCs/>
        </w:rPr>
        <w:t xml:space="preserve">  </w:t>
      </w:r>
      <w:r w:rsidR="00FB2BA4">
        <w:rPr>
          <w:b/>
          <w:bCs/>
        </w:rPr>
        <w:t>Check the POWER ON Annunciation</w:t>
      </w:r>
      <w:r>
        <w:rPr>
          <w:b/>
          <w:bCs/>
        </w:rPr>
        <w:t xml:space="preserve"> </w:t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tabs>
          <w:tab w:val="left" w:pos="795"/>
        </w:tabs>
        <w:rPr>
          <w:b/>
          <w:bCs/>
        </w:rPr>
      </w:pPr>
      <w:r>
        <w:rPr>
          <w:b/>
          <w:bCs/>
        </w:rPr>
        <w:tab/>
        <w:t>Percentage of error:</w:t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 xml:space="preserve">             Multimeter Used:</w:t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77777777" w:rsidR="00D268AD" w:rsidRDefault="00000000">
      <w:pPr>
        <w:rPr>
          <w:b/>
          <w:bCs/>
        </w:rPr>
      </w:pPr>
      <w:r>
        <w:rPr>
          <w:b/>
          <w:bCs/>
        </w:rPr>
        <w:tab/>
        <w:t xml:space="preserve">  Tested by:</w:t>
      </w:r>
      <w:r>
        <w:rPr>
          <w:b/>
          <w:bCs/>
        </w:rPr>
        <w:tab/>
        <w:t xml:space="preserve">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Approved by: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88E7DC0" w14:textId="77777777" w:rsidR="00D268AD" w:rsidRDefault="00000000">
      <w:pPr>
        <w:rPr>
          <w:b/>
          <w:bCs/>
        </w:rPr>
      </w:pPr>
      <w:r>
        <w:rPr>
          <w:b/>
          <w:bCs/>
        </w:rPr>
        <w:t xml:space="preserve">             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(HOD – PDN)</w:t>
      </w:r>
      <w:r>
        <w:rPr>
          <w:b/>
          <w:bCs/>
        </w:rPr>
        <w:tab/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1B94" w14:textId="77777777" w:rsidR="008D679D" w:rsidRDefault="008D679D" w:rsidP="00806F22">
      <w:r>
        <w:separator/>
      </w:r>
    </w:p>
  </w:endnote>
  <w:endnote w:type="continuationSeparator" w:id="0">
    <w:p w14:paraId="6162ABFA" w14:textId="77777777" w:rsidR="008D679D" w:rsidRDefault="008D679D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 xml:space="preserve">Form </w:t>
    </w:r>
    <w:proofErr w:type="gramStart"/>
    <w:r>
      <w:rPr>
        <w:b/>
        <w:bCs/>
      </w:rPr>
      <w:t>No.  :</w:t>
    </w:r>
    <w:proofErr w:type="gramEnd"/>
    <w:r>
      <w:rPr>
        <w:b/>
        <w:bCs/>
      </w:rPr>
      <w:t xml:space="preserve">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0E3B" w14:textId="77777777" w:rsidR="008D679D" w:rsidRDefault="008D679D" w:rsidP="00806F22">
      <w:r>
        <w:separator/>
      </w:r>
    </w:p>
  </w:footnote>
  <w:footnote w:type="continuationSeparator" w:id="0">
    <w:p w14:paraId="30073CD2" w14:textId="77777777" w:rsidR="008D679D" w:rsidRDefault="008D679D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8F94A3E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5618121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B36898E" wp14:editId="3647ED3F">
            <wp:extent cx="257175" cy="123825"/>
            <wp:effectExtent l="0" t="0" r="0" b="0"/>
            <wp:docPr id="395618121" name="Picture 395618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2403A4"/>
    <w:rsid w:val="0024681E"/>
    <w:rsid w:val="002E7532"/>
    <w:rsid w:val="00354220"/>
    <w:rsid w:val="004C5120"/>
    <w:rsid w:val="005332D5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28</cp:revision>
  <cp:lastPrinted>2015-12-09T12:35:00Z</cp:lastPrinted>
  <dcterms:created xsi:type="dcterms:W3CDTF">2024-11-15T06:03:00Z</dcterms:created>
  <dcterms:modified xsi:type="dcterms:W3CDTF">2025-03-17T04:25:00Z</dcterms:modified>
</cp:coreProperties>
</file>