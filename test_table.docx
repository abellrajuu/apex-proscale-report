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>{{job_no}}</w:t>
        <w:tab/>
        <w:tab/>
        <w:tab/>
        <w:tab/>
        <w:tab/>
        <w:tab/>
        <w:t>CUSTOMER: {{customer}}</w:t>
      </w:r>
    </w:p>
    <w:p w14:paraId="6188B4D1" w14:textId="77777777" w:rsidR="00960E84" w:rsidRDefault="0000000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>{{capacity}}</w:t>
        <w:tab/>
        <w:tab/>
        <w:tab/>
        <w:tab/>
        <w:tab/>
        <w:tab/>
        <w:t>TPH</w:t>
        <w:tab/>
        <w:tab/>
        <w:t>CONVEYOR NO:</w:t>
        <w:tab/>
        <w:t>{{conveyor_no}}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BEFA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TACHO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{{bs_model}}</w:t>
              <w:br/>
              <w:t>Serial No. {{bs_serial}}</w:t>
              <w:br/>
              <w:br/>
              <w:t>REMOTE:</w:t>
              <w:br/>
              <w:t>Model No. {{remote_model}}</w:t>
              <w:br/>
              <w:t>Serial No. {{remote_serial}}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 {{sensor_model}}</w:t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{{tacho_type}} Sensor</w:t>
              <w:br/>
              <w:t>Model No. {{tacho_model}}</w:t>
              <w:br/>
              <w:t>Serial No. {{tacho_serial}}</w:t>
              <w:br/>
              <w:t>Rpm : N = S/3.14 * D = {{tacho_rpm}}</w:t>
              <w:br/>
              <w:t>S Belt Speed in m/s. {{belt_speed}}</w:t>
              <w:br/>
              <w:t>D Wheel dia in mts. {{wheel_dia}}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Model No. {{jbox_model1}}</w:t>
              <w:br/>
              <w:t>Serial No. {{jbox_serial1}}</w:t>
              <w:br/>
              <w:t>Model No. {{jbox_model2}}</w:t>
              <w:br/>
              <w:t>Serial No. {{jbox_serial2}}</w:t>
            </w: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p w14:paraId="3D64F1F8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621796"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Check for short between Line &amp; Neutral, Neutral &amp; Earth , Line &amp; Earth                   : {{short_check}}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{{act_6}}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{{act_7}}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{{act_8}}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77777777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kg/m              S:                    m/s         r:                     tph           t:                        tonnes</w:t>
      </w:r>
      <w:r>
        <w:rPr>
          <w:b/>
          <w:sz w:val="22"/>
        </w:rPr>
        <w:tab/>
      </w:r>
    </w:p>
    <w:p w14:paraId="63F67F9C" w14:textId="77777777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  <w:gridCol w:w="1152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3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O/p current</w:t>
              <w:br/>
              <w:t>mA</w:t>
              <w:br/>
              <w:t>AO1             AO2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{{g1_4}}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{{g1_5}}</w:t>
            </w:r>
          </w:p>
        </w:tc>
        <w:tc>
          <w:tcPr>
            <w:tcW w:type="dxa" w:w="1152"/>
          </w:tcPr>
          <w:p/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{{g2_4}}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{{g2_5}}</w:t>
            </w:r>
          </w:p>
        </w:tc>
        <w:tc>
          <w:tcPr>
            <w:tcW w:type="dxa" w:w="1152"/>
          </w:tcPr>
          <w:p/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{{g3_4}}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{{g3_5}}</w:t>
            </w:r>
          </w:p>
        </w:tc>
        <w:tc>
          <w:tcPr>
            <w:tcW w:type="dxa" w:w="1152"/>
          </w:tcPr>
          <w:p/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{{g4_4}}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{{g4_5}}</w:t>
            </w:r>
          </w:p>
        </w:tc>
        <w:tc>
          <w:tcPr>
            <w:tcW w:type="dxa" w:w="1152"/>
          </w:tcPr>
          <w:p/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{{g5_4}}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{{g5_5}}</w:t>
            </w:r>
          </w:p>
        </w:tc>
        <w:tc>
          <w:tcPr>
            <w:tcW w:type="dxa" w:w="1152"/>
          </w:tcPr>
          <w:p/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{{g6_4}}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{{g6_5}}</w:t>
            </w:r>
          </w:p>
        </w:tc>
        <w:tc>
          <w:tcPr>
            <w:tcW w:type="dxa" w:w="1152"/>
          </w:tcPr>
          <w:p/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152"/>
          </w:tcPr>
          <w:p/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152"/>
          </w:tcPr>
          <w:p/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152"/>
          </w:tcPr>
          <w:p/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152"/>
          </w:tcPr>
          <w:p/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152"/>
          </w:tcPr>
          <w:p/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t>Instrument Used:</w:t>
        <w:tab/>
        <w:t>{{instrument_used}}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>Tested by:</w:t>
        <w:tab/>
        <w:t>{{tested_by}}</w:t>
        <w:tab/>
        <w:tab/>
        <w:tab/>
        <w:tab/>
        <w:t>Approved by:</w:t>
        <w:tab/>
        <w:t>{{approved_by}}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  <w:tab/>
        <w:t>{{date}}</w:t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F4D1B" w14:textId="77777777" w:rsidR="00D143CE" w:rsidRDefault="00D143CE" w:rsidP="000A1A9C">
      <w:r>
        <w:separator/>
      </w:r>
    </w:p>
  </w:endnote>
  <w:endnote w:type="continuationSeparator" w:id="0">
    <w:p w14:paraId="76CC0C64" w14:textId="77777777" w:rsidR="00D143CE" w:rsidRDefault="00D143CE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1619D0" w14:textId="77777777" w:rsidR="00D143CE" w:rsidRDefault="00D143CE" w:rsidP="000A1A9C">
      <w:r>
        <w:separator/>
      </w:r>
    </w:p>
  </w:footnote>
  <w:footnote w:type="continuationSeparator" w:id="0">
    <w:p w14:paraId="112D1F20" w14:textId="77777777" w:rsidR="00D143CE" w:rsidRDefault="00D143CE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F0B4E"/>
    <w:rsid w:val="007F226F"/>
    <w:rsid w:val="007F6A71"/>
    <w:rsid w:val="008E2E37"/>
    <w:rsid w:val="00960E84"/>
    <w:rsid w:val="00972348"/>
    <w:rsid w:val="00975779"/>
    <w:rsid w:val="009C10EE"/>
    <w:rsid w:val="009D27CE"/>
    <w:rsid w:val="00A03AA8"/>
    <w:rsid w:val="00AC5A11"/>
    <w:rsid w:val="00B34157"/>
    <w:rsid w:val="00B403D5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38</cp:revision>
  <cp:lastPrinted>2024-11-26T10:48:00Z</cp:lastPrinted>
  <dcterms:created xsi:type="dcterms:W3CDTF">2024-11-14T09:45:00Z</dcterms:created>
  <dcterms:modified xsi:type="dcterms:W3CDTF">2024-11-30T10:59:00Z</dcterms:modified>
</cp:coreProperties>
</file>