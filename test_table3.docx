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ackground w:color="FFFFFF"/>
  <w:body>
    <w:p w14:paraId="54C89D46" w14:textId="77777777" w:rsidR="00960E84" w:rsidRDefault="00960E84" w:rsidP="00E44C70">
      <w:pPr>
        <w:pageBreakBefore/>
        <w:tabs>
          <w:tab w:val="left" w:pos="1200"/>
        </w:tabs>
        <w:ind w:left="-426"/>
        <w:rPr>
          <w:b/>
          <w:sz w:val="22"/>
        </w:rPr>
      </w:pPr>
    </w:p>
    <w:p w14:paraId="2F4677DF" w14:textId="77777777" w:rsidR="00960E84" w:rsidRDefault="00000000">
      <w:pPr>
        <w:tabs>
          <w:tab w:val="left" w:pos="1200"/>
        </w:tabs>
        <w:jc w:val="center"/>
        <w:rPr>
          <w:b/>
          <w:u w:val="single"/>
        </w:rPr>
      </w:pPr>
      <w:r>
        <w:rPr>
          <w:b/>
          <w:u w:val="single"/>
        </w:rPr>
        <w:t>ROUTINE TEST RECORD FOR BELT SCALE</w:t>
      </w:r>
    </w:p>
    <w:p w14:paraId="3D718000" w14:textId="77777777" w:rsidR="00960E84" w:rsidRDefault="00960E84">
      <w:pPr>
        <w:tabs>
          <w:tab w:val="left" w:pos="1200"/>
        </w:tabs>
        <w:jc w:val="center"/>
        <w:rPr>
          <w:b/>
          <w:u w:val="single"/>
        </w:rPr>
      </w:pPr>
    </w:p>
    <w:p w14:paraId="46485F9C" w14:textId="77777777" w:rsidR="00960E84" w:rsidRDefault="00000000">
      <w:pPr>
        <w:tabs>
          <w:tab w:val="left" w:pos="1200"/>
        </w:tabs>
        <w:rPr>
          <w:b/>
          <w:sz w:val="22"/>
        </w:rPr>
      </w:pPr>
      <w:r>
        <w:t>JOB No.</w:t>
        <w:tab/>
        <w:t>:</w:t>
        <w:tab/>
        <w:t>{{job_no}}</w:t>
        <w:tab/>
        <w:tab/>
        <w:tab/>
        <w:tab/>
        <w:tab/>
        <w:tab/>
        <w:t>CUSTOMER: {{customer}}</w:t>
      </w:r>
    </w:p>
    <w:p w14:paraId="6188B4D1" w14:textId="77777777" w:rsidR="00960E84" w:rsidRDefault="00000000">
      <w:pPr>
        <w:tabs>
          <w:tab w:val="left" w:pos="1200"/>
        </w:tabs>
        <w:rPr>
          <w:b/>
          <w:sz w:val="26"/>
        </w:rPr>
      </w:pPr>
      <w:r>
        <w:t>CAPACITY</w:t>
        <w:tab/>
        <w:t>:</w:t>
        <w:tab/>
        <w:t>{{capacity}}</w:t>
        <w:tab/>
        <w:tab/>
        <w:tab/>
        <w:tab/>
        <w:tab/>
        <w:tab/>
        <w:t>TPH</w:t>
        <w:tab/>
        <w:tab/>
        <w:t>CONVEYOR NO:</w:t>
        <w:tab/>
        <w:t>{{conveyor_no}}</w:t>
      </w:r>
    </w:p>
    <w:tbl>
      <w:tblPr>
        <w:tblW w:w="11402" w:type="dxa"/>
        <w:tblInd w:w="-350" w:type="dxa"/>
        <w:tblLayout w:type="fixed"/>
        <w:tblLook w:val="0000" w:firstRow="0" w:lastRow="0" w:firstColumn="0" w:lastColumn="0" w:noHBand="0" w:noVBand="0"/>
      </w:tblPr>
      <w:tblGrid>
        <w:gridCol w:w="2757"/>
        <w:gridCol w:w="2310"/>
        <w:gridCol w:w="3206"/>
        <w:gridCol w:w="3129"/>
      </w:tblGrid>
      <w:tr w:rsidR="00960E84" w14:paraId="57D34A22" w14:textId="77777777" w:rsidTr="00621796">
        <w:tc>
          <w:tcPr>
            <w:tcW w:w="27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548DAB43" w14:textId="77777777" w:rsidR="00960E84" w:rsidRDefault="00000000">
            <w:pPr>
              <w:tabs>
                <w:tab w:val="left" w:pos="1200"/>
              </w:tabs>
              <w:snapToGrid w:val="0"/>
              <w:rPr>
                <w:b/>
                <w:sz w:val="26"/>
              </w:rPr>
            </w:pPr>
            <w:r>
              <w:rPr>
                <w:b/>
                <w:sz w:val="26"/>
              </w:rPr>
              <w:t>BELT SCALE</w:t>
            </w:r>
          </w:p>
        </w:tc>
        <w:tc>
          <w:tcPr>
            <w:tcW w:w="23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59F01469" w14:textId="77777777" w:rsidR="00960E84" w:rsidRDefault="00000000">
            <w:pPr>
              <w:tabs>
                <w:tab w:val="left" w:pos="1200"/>
              </w:tabs>
              <w:snapToGrid w:val="0"/>
              <w:rPr>
                <w:b/>
                <w:sz w:val="26"/>
              </w:rPr>
            </w:pPr>
            <w:r>
              <w:rPr>
                <w:b/>
                <w:sz w:val="26"/>
              </w:rPr>
              <w:t>SENSOR</w:t>
            </w:r>
          </w:p>
        </w:tc>
        <w:tc>
          <w:tcPr>
            <w:tcW w:w="3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6A4BEFA3" w14:textId="77777777" w:rsidR="00960E84" w:rsidRDefault="00000000">
            <w:pPr>
              <w:tabs>
                <w:tab w:val="left" w:pos="1200"/>
              </w:tabs>
              <w:snapToGrid w:val="0"/>
              <w:rPr>
                <w:b/>
                <w:sz w:val="26"/>
              </w:rPr>
            </w:pPr>
            <w:r>
              <w:rPr>
                <w:b/>
                <w:sz w:val="26"/>
              </w:rPr>
              <w:t xml:space="preserve">TACHO </w:t>
            </w:r>
          </w:p>
        </w:tc>
        <w:tc>
          <w:tcPr>
            <w:tcW w:w="31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E3524D7" w14:textId="77777777" w:rsidR="00960E84" w:rsidRDefault="00000000">
            <w:pPr>
              <w:tabs>
                <w:tab w:val="left" w:pos="1200"/>
              </w:tabs>
              <w:snapToGrid w:val="0"/>
              <w:rPr>
                <w:b/>
                <w:sz w:val="22"/>
              </w:rPr>
            </w:pPr>
            <w:r>
              <w:rPr>
                <w:b/>
                <w:sz w:val="26"/>
              </w:rPr>
              <w:t>JUNCTION BOX</w:t>
            </w:r>
          </w:p>
        </w:tc>
      </w:tr>
      <w:tr w:rsidR="00960E84" w14:paraId="34B6E027" w14:textId="77777777" w:rsidTr="00621796">
        <w:trPr>
          <w:trHeight w:val="2035"/>
        </w:trPr>
        <w:tc>
          <w:tcPr>
            <w:tcW w:w="27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>
            <w:r>
              <w:t>Model No. {{bs_model}}</w:t>
              <w:br/>
              <w:t>Serial No. {{bs_serial}}</w:t>
              <w:br/>
              <w:br/>
              <w:t>REMOTE:</w:t>
              <w:br/>
              <w:t>Model No. {{remote_model}}</w:t>
              <w:br/>
              <w:t>Serial No. {{remote_serial}}</w:t>
            </w:r>
          </w:p>
        </w:tc>
        <w:tc>
          <w:tcPr>
            <w:tcW w:w="23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>
            <w:r>
              <w:t>Model No. {{sensor_model}}</w:t>
              <w:br/>
              <w:t>Serial No.</w:t>
              <w:br/>
              <w:t>1) {{s1}}</w:t>
              <w:br/>
              <w:t>2) {{s2}}</w:t>
              <w:br/>
              <w:t>3) {{s3}}</w:t>
              <w:br/>
              <w:t>4) {{s4}}</w:t>
            </w:r>
          </w:p>
        </w:tc>
        <w:tc>
          <w:tcPr>
            <w:tcW w:w="3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>
            <w:r>
              <w:t>{{tacho_type}} Sensor</w:t>
              <w:br/>
              <w:t>Model No. {{tacho_model}}</w:t>
              <w:br/>
              <w:t>Serial No. {{tacho_serial}}</w:t>
              <w:br/>
              <w:t>Rpm : N = S/3.14 * D = {{tacho_rpm}}</w:t>
              <w:br/>
              <w:t>S Belt Speed in m/s. {{belt_speed}}</w:t>
              <w:br/>
              <w:t>D Wheel dia in mts. {{wheel_dia}}</w:t>
            </w:r>
          </w:p>
        </w:tc>
        <w:tc>
          <w:tcPr>
            <w:tcW w:w="31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>
            <w:r>
              <w:t>Model No. {{jbox_model1}}</w:t>
              <w:br/>
              <w:t>Serial No. {{jbox_serial1}}</w:t>
              <w:br/>
              <w:t>Model No. {{jbox_model2}}</w:t>
              <w:br/>
              <w:t>Serial No. {{jbox_serial2}}</w:t>
            </w:r>
          </w:p>
        </w:tc>
      </w:tr>
    </w:tbl>
    <w:p w14:paraId="66C20C76" w14:textId="77777777" w:rsidR="00960E84" w:rsidRDefault="00960E84">
      <w:pPr>
        <w:tabs>
          <w:tab w:val="left" w:pos="1200"/>
        </w:tabs>
      </w:pPr>
    </w:p>
    <w:p w14:paraId="3D64F1F8" w14:textId="77777777" w:rsidR="00960E84" w:rsidRDefault="00960E84">
      <w:pPr>
        <w:tabs>
          <w:tab w:val="left" w:pos="1200"/>
        </w:tabs>
        <w:rPr>
          <w:b/>
          <w:sz w:val="22"/>
        </w:rPr>
      </w:pPr>
    </w:p>
    <w:tbl>
      <w:tblPr>
        <w:tblW w:w="11402" w:type="dxa"/>
        <w:tblInd w:w="-350" w:type="dxa"/>
        <w:tblLayout w:type="fixed"/>
        <w:tblLook w:val="0000" w:firstRow="0" w:lastRow="0" w:firstColumn="0" w:lastColumn="0" w:noHBand="0" w:noVBand="0"/>
      </w:tblPr>
      <w:tblGrid>
        <w:gridCol w:w="11402"/>
      </w:tblGrid>
      <w:tr w:rsidR="00960E84" w14:paraId="20C58F07" w14:textId="77777777" w:rsidTr="00621796">
        <w:tc>
          <w:tcPr>
            <w:tcW w:w="11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>
            <w:r>
              <w:t>Check for short between Line &amp; Neutral, Neutral &amp; Earth , Line &amp; Earth                   : {{short_check}}</w:t>
            </w:r>
          </w:p>
        </w:tc>
      </w:tr>
    </w:tbl>
    <w:p w14:paraId="4275BEE2" w14:textId="77777777" w:rsidR="00960E84" w:rsidRDefault="00960E84">
      <w:pPr>
        <w:tabs>
          <w:tab w:val="left" w:pos="1200"/>
        </w:tabs>
        <w:rPr>
          <w:b/>
          <w:sz w:val="22"/>
        </w:rPr>
      </w:pPr>
    </w:p>
    <w:tbl>
      <w:tblPr>
        <w:tblW w:w="11402" w:type="dxa"/>
        <w:tblInd w:w="-350" w:type="dxa"/>
        <w:tblLayout w:type="fixed"/>
        <w:tblLook w:val="0000" w:firstRow="0" w:lastRow="0" w:firstColumn="0" w:lastColumn="0" w:noHBand="0" w:noVBand="0"/>
      </w:tblPr>
      <w:tblGrid>
        <w:gridCol w:w="564"/>
        <w:gridCol w:w="5016"/>
        <w:gridCol w:w="2052"/>
        <w:gridCol w:w="3770"/>
      </w:tblGrid>
      <w:tr w:rsidR="00960E84" w14:paraId="31D92697" w14:textId="77777777" w:rsidTr="00621796">
        <w:tc>
          <w:tcPr>
            <w:tcW w:w="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3A28B327" w14:textId="77777777" w:rsidR="00960E84" w:rsidRDefault="00000000">
            <w:pPr>
              <w:tabs>
                <w:tab w:val="left" w:pos="1200"/>
              </w:tabs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SL.</w:t>
            </w:r>
          </w:p>
          <w:p w14:paraId="466DAAD8" w14:textId="77777777" w:rsidR="00960E84" w:rsidRDefault="00000000">
            <w:pPr>
              <w:tabs>
                <w:tab w:val="left" w:pos="1200"/>
              </w:tabs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No.</w:t>
            </w:r>
          </w:p>
        </w:tc>
        <w:tc>
          <w:tcPr>
            <w:tcW w:w="5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78400BD6" w14:textId="77777777" w:rsidR="00960E84" w:rsidRDefault="00000000">
            <w:pPr>
              <w:tabs>
                <w:tab w:val="left" w:pos="1200"/>
              </w:tabs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Test Performed</w:t>
            </w:r>
          </w:p>
        </w:tc>
        <w:tc>
          <w:tcPr>
            <w:tcW w:w="20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4C131C1C" w14:textId="4ACC0CF9" w:rsidR="00960E84" w:rsidRDefault="00000000">
            <w:pPr>
              <w:tabs>
                <w:tab w:val="left" w:pos="1200"/>
              </w:tabs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 xml:space="preserve">Specified </w:t>
            </w:r>
          </w:p>
        </w:tc>
        <w:tc>
          <w:tcPr>
            <w:tcW w:w="3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42A3252" w14:textId="111A8CF8" w:rsidR="00960E84" w:rsidRDefault="00000000">
            <w:pPr>
              <w:tabs>
                <w:tab w:val="left" w:pos="1200"/>
              </w:tabs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 xml:space="preserve">Actual </w:t>
            </w:r>
          </w:p>
        </w:tc>
      </w:tr>
      <w:tr w:rsidR="00960E84" w14:paraId="64DAE4CC" w14:textId="77777777" w:rsidTr="00621796">
        <w:tc>
          <w:tcPr>
            <w:tcW w:w="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72AA4E89" w14:textId="77777777" w:rsidR="00960E84" w:rsidRDefault="00000000">
            <w:pPr>
              <w:tabs>
                <w:tab w:val="left" w:pos="1200"/>
              </w:tabs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1.</w:t>
            </w:r>
          </w:p>
        </w:tc>
        <w:tc>
          <w:tcPr>
            <w:tcW w:w="5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0A93DC41" w14:textId="77777777" w:rsidR="00960E84" w:rsidRDefault="00000000">
            <w:pPr>
              <w:tabs>
                <w:tab w:val="left" w:pos="1200"/>
              </w:tabs>
              <w:snapToGrid w:val="0"/>
              <w:rPr>
                <w:b/>
                <w:sz w:val="22"/>
              </w:rPr>
            </w:pPr>
            <w:r>
              <w:rPr>
                <w:b/>
                <w:sz w:val="22"/>
              </w:rPr>
              <w:t>Input Supply Voltage (+/-10%)</w:t>
            </w:r>
          </w:p>
        </w:tc>
        <w:tc>
          <w:tcPr>
            <w:tcW w:w="20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>
            <w:r>
              <w:t>{{spec_1}}</w:t>
            </w:r>
          </w:p>
        </w:tc>
        <w:tc>
          <w:tcPr>
            <w:tcW w:w="3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>
            <w:r>
              <w:t>{{act_1}}</w:t>
            </w:r>
          </w:p>
        </w:tc>
      </w:tr>
      <w:tr w:rsidR="00960E84" w14:paraId="44364698" w14:textId="77777777" w:rsidTr="00267FD7">
        <w:tc>
          <w:tcPr>
            <w:tcW w:w="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3C885C7F" w14:textId="77777777" w:rsidR="00960E84" w:rsidRDefault="00000000" w:rsidP="00267FD7">
            <w:pPr>
              <w:tabs>
                <w:tab w:val="left" w:pos="1200"/>
              </w:tabs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2.</w:t>
            </w:r>
          </w:p>
        </w:tc>
        <w:tc>
          <w:tcPr>
            <w:tcW w:w="5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77B0A4E9" w14:textId="4729E80F" w:rsidR="00960E84" w:rsidRDefault="00000000" w:rsidP="00267FD7">
            <w:pPr>
              <w:tabs>
                <w:tab w:val="left" w:pos="1200"/>
              </w:tabs>
              <w:rPr>
                <w:b/>
                <w:sz w:val="22"/>
              </w:rPr>
            </w:pPr>
            <w:r>
              <w:rPr>
                <w:b/>
                <w:sz w:val="22"/>
              </w:rPr>
              <w:t>Derived DC Voltages (+/-5%)</w:t>
            </w:r>
            <w:r w:rsidR="00267FD7">
              <w:rPr>
                <w:b/>
                <w:sz w:val="22"/>
              </w:rPr>
              <w:t xml:space="preserve"> </w:t>
            </w:r>
          </w:p>
        </w:tc>
        <w:tc>
          <w:tcPr>
            <w:tcW w:w="20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>
            <w:r>
              <w:t>{{spec_2}}</w:t>
            </w:r>
          </w:p>
        </w:tc>
        <w:tc>
          <w:tcPr>
            <w:tcW w:w="3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>
            <w:r>
              <w:t>{{act_2}}</w:t>
            </w:r>
          </w:p>
        </w:tc>
      </w:tr>
      <w:tr w:rsidR="00AC5A11" w14:paraId="0C293C9D" w14:textId="77777777" w:rsidTr="00267FD7">
        <w:tc>
          <w:tcPr>
            <w:tcW w:w="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70A7801A" w14:textId="00651035" w:rsidR="00AC5A11" w:rsidRDefault="00AC5A11" w:rsidP="00AC5A11">
            <w:pPr>
              <w:tabs>
                <w:tab w:val="left" w:pos="1200"/>
              </w:tabs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3.</w:t>
            </w:r>
          </w:p>
        </w:tc>
        <w:tc>
          <w:tcPr>
            <w:tcW w:w="5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64EA5204" w14:textId="1C52324F" w:rsidR="00AC5A11" w:rsidRDefault="00AC5A11" w:rsidP="00AC5A11">
            <w:pPr>
              <w:tabs>
                <w:tab w:val="left" w:pos="1200"/>
              </w:tabs>
              <w:rPr>
                <w:b/>
                <w:sz w:val="22"/>
              </w:rPr>
            </w:pPr>
            <w:r>
              <w:rPr>
                <w:b/>
                <w:sz w:val="22"/>
              </w:rPr>
              <w:t xml:space="preserve">Display and Keypad Functionality </w:t>
            </w:r>
          </w:p>
        </w:tc>
        <w:tc>
          <w:tcPr>
            <w:tcW w:w="20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>
            <w:r>
              <w:t>{{spec_3}}</w:t>
            </w:r>
          </w:p>
        </w:tc>
        <w:tc>
          <w:tcPr>
            <w:tcW w:w="3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>
            <w:r>
              <w:t>{{act_3}}</w:t>
            </w:r>
          </w:p>
        </w:tc>
      </w:tr>
      <w:tr w:rsidR="00AC5A11" w14:paraId="1BF34A27" w14:textId="77777777" w:rsidTr="00F3193C">
        <w:tc>
          <w:tcPr>
            <w:tcW w:w="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713F1606" w14:textId="402B7FAB" w:rsidR="00AC5A11" w:rsidRDefault="00AC5A11" w:rsidP="00AC5A11">
            <w:pPr>
              <w:tabs>
                <w:tab w:val="left" w:pos="1200"/>
              </w:tabs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4.</w:t>
            </w:r>
          </w:p>
        </w:tc>
        <w:tc>
          <w:tcPr>
            <w:tcW w:w="5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1C3CD819" w14:textId="630CE851" w:rsidR="00AC5A11" w:rsidRDefault="00AC5A11" w:rsidP="00AC5A11">
            <w:pPr>
              <w:tabs>
                <w:tab w:val="left" w:pos="1200"/>
              </w:tabs>
              <w:snapToGrid w:val="0"/>
              <w:rPr>
                <w:b/>
                <w:sz w:val="22"/>
              </w:rPr>
            </w:pPr>
            <w:r>
              <w:rPr>
                <w:b/>
                <w:sz w:val="22"/>
              </w:rPr>
              <w:t>Belt Load as specified in G.A. or MPL</w:t>
            </w:r>
          </w:p>
        </w:tc>
        <w:tc>
          <w:tcPr>
            <w:tcW w:w="20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>
            <w:r>
              <w:t>{{spec_4}}</w:t>
            </w:r>
          </w:p>
        </w:tc>
        <w:tc>
          <w:tcPr>
            <w:tcW w:w="3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>
            <w:r>
              <w:t>{{act_4}}</w:t>
            </w:r>
          </w:p>
        </w:tc>
      </w:tr>
      <w:tr w:rsidR="00AC5A11" w14:paraId="04AD4BE2" w14:textId="77777777" w:rsidTr="00621796">
        <w:tc>
          <w:tcPr>
            <w:tcW w:w="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5F708864" w14:textId="5FCDA8B9" w:rsidR="00AC5A11" w:rsidRDefault="00AC5A11" w:rsidP="00AC5A11">
            <w:pPr>
              <w:tabs>
                <w:tab w:val="left" w:pos="1200"/>
              </w:tabs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5.</w:t>
            </w:r>
          </w:p>
        </w:tc>
        <w:tc>
          <w:tcPr>
            <w:tcW w:w="5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7B2D5671" w14:textId="03B352F2" w:rsidR="00AC5A11" w:rsidRDefault="00AC5A11" w:rsidP="00AC5A11">
            <w:pPr>
              <w:tabs>
                <w:tab w:val="left" w:pos="1200"/>
              </w:tabs>
              <w:snapToGrid w:val="0"/>
              <w:rPr>
                <w:b/>
                <w:sz w:val="22"/>
              </w:rPr>
            </w:pPr>
            <w:r>
              <w:rPr>
                <w:b/>
                <w:sz w:val="22"/>
              </w:rPr>
              <w:t>Belt Speed as specified in G.A. or MPL</w:t>
            </w:r>
          </w:p>
        </w:tc>
        <w:tc>
          <w:tcPr>
            <w:tcW w:w="20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>
            <w:r>
              <w:t>{{spec_5}}</w:t>
            </w:r>
          </w:p>
        </w:tc>
        <w:tc>
          <w:tcPr>
            <w:tcW w:w="3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>
            <w:r>
              <w:t>{{act_5}}</w:t>
            </w:r>
          </w:p>
        </w:tc>
      </w:tr>
      <w:tr w:rsidR="00AC5A11" w14:paraId="2FA55C25" w14:textId="77777777" w:rsidTr="00621796">
        <w:tc>
          <w:tcPr>
            <w:tcW w:w="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0744C425" w14:textId="6FCEB51E" w:rsidR="00AC5A11" w:rsidRDefault="00AC5A11" w:rsidP="00AC5A11">
            <w:pPr>
              <w:tabs>
                <w:tab w:val="left" w:pos="1200"/>
              </w:tabs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6.</w:t>
            </w:r>
          </w:p>
        </w:tc>
        <w:tc>
          <w:tcPr>
            <w:tcW w:w="5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742564E7" w14:textId="4B9967FC" w:rsidR="00AC5A11" w:rsidRDefault="00AC5A11" w:rsidP="00AC5A11">
            <w:pPr>
              <w:tabs>
                <w:tab w:val="left" w:pos="1200"/>
              </w:tabs>
              <w:snapToGrid w:val="0"/>
              <w:rPr>
                <w:b/>
                <w:sz w:val="22"/>
              </w:rPr>
            </w:pPr>
            <w:r>
              <w:rPr>
                <w:b/>
                <w:sz w:val="22"/>
              </w:rPr>
              <w:t xml:space="preserve">Number of PF Contacts </w:t>
            </w:r>
          </w:p>
        </w:tc>
        <w:tc>
          <w:tcPr>
            <w:tcW w:w="20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>
            <w:r>
              <w:t>{{spec_6}}</w:t>
            </w:r>
          </w:p>
        </w:tc>
        <w:tc>
          <w:tcPr>
            <w:tcW w:w="3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>
            <w:r>
              <w:t>{{act_6}}</w:t>
            </w:r>
          </w:p>
        </w:tc>
      </w:tr>
      <w:tr w:rsidR="00AC5A11" w14:paraId="03FEB132" w14:textId="77777777" w:rsidTr="00621796">
        <w:tc>
          <w:tcPr>
            <w:tcW w:w="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09B40EA8" w14:textId="68074006" w:rsidR="00AC5A11" w:rsidRDefault="00AC5A11" w:rsidP="00AC5A11">
            <w:pPr>
              <w:tabs>
                <w:tab w:val="left" w:pos="1200"/>
              </w:tabs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7.</w:t>
            </w:r>
          </w:p>
        </w:tc>
        <w:tc>
          <w:tcPr>
            <w:tcW w:w="5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5BA2F276" w14:textId="0FB68E44" w:rsidR="00AC5A11" w:rsidRDefault="00AC5A11" w:rsidP="00AC5A11">
            <w:pPr>
              <w:tabs>
                <w:tab w:val="left" w:pos="1200"/>
              </w:tabs>
              <w:snapToGrid w:val="0"/>
              <w:rPr>
                <w:b/>
                <w:sz w:val="22"/>
              </w:rPr>
            </w:pPr>
            <w:r>
              <w:rPr>
                <w:b/>
                <w:sz w:val="22"/>
              </w:rPr>
              <w:t xml:space="preserve">Communication Output </w:t>
            </w:r>
            <w:r w:rsidR="00DB06F1">
              <w:rPr>
                <w:b/>
                <w:sz w:val="22"/>
              </w:rPr>
              <w:t>(Specify)</w:t>
            </w:r>
          </w:p>
        </w:tc>
        <w:tc>
          <w:tcPr>
            <w:tcW w:w="20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>
            <w:r>
              <w:t>{{spec_7}}</w:t>
            </w:r>
          </w:p>
        </w:tc>
        <w:tc>
          <w:tcPr>
            <w:tcW w:w="3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>
            <w:r>
              <w:t>{{act_7}}</w:t>
            </w:r>
          </w:p>
        </w:tc>
      </w:tr>
      <w:tr w:rsidR="00AC5A11" w14:paraId="00E94B0D" w14:textId="77777777" w:rsidTr="00621796">
        <w:tc>
          <w:tcPr>
            <w:tcW w:w="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42846A3B" w14:textId="0B2DBCC3" w:rsidR="00AC5A11" w:rsidRDefault="00086A3E" w:rsidP="00AC5A11">
            <w:pPr>
              <w:tabs>
                <w:tab w:val="left" w:pos="1200"/>
              </w:tabs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8.</w:t>
            </w:r>
          </w:p>
        </w:tc>
        <w:tc>
          <w:tcPr>
            <w:tcW w:w="5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6CEC38E4" w14:textId="51334635" w:rsidR="00AC5A11" w:rsidRDefault="00AC5A11" w:rsidP="00AC5A11">
            <w:pPr>
              <w:tabs>
                <w:tab w:val="left" w:pos="1200"/>
              </w:tabs>
              <w:snapToGrid w:val="0"/>
              <w:rPr>
                <w:b/>
                <w:sz w:val="22"/>
              </w:rPr>
            </w:pPr>
            <w:r>
              <w:rPr>
                <w:b/>
                <w:sz w:val="22"/>
              </w:rPr>
              <w:t xml:space="preserve">Analog Output </w:t>
            </w:r>
            <w:r w:rsidR="00DB06F1">
              <w:rPr>
                <w:b/>
                <w:sz w:val="22"/>
              </w:rPr>
              <w:t>(Specify</w:t>
            </w:r>
            <w:r>
              <w:rPr>
                <w:b/>
                <w:sz w:val="22"/>
              </w:rPr>
              <w:t xml:space="preserve"> </w:t>
            </w:r>
            <w:r w:rsidR="00DB06F1">
              <w:rPr>
                <w:b/>
                <w:sz w:val="22"/>
              </w:rPr>
              <w:t>number)</w:t>
            </w:r>
          </w:p>
        </w:tc>
        <w:tc>
          <w:tcPr>
            <w:tcW w:w="20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>
            <w:r>
              <w:t>{{spec_8}}</w:t>
            </w:r>
          </w:p>
        </w:tc>
        <w:tc>
          <w:tcPr>
            <w:tcW w:w="3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>
            <w:r>
              <w:t>{{act_8}}</w:t>
            </w:r>
          </w:p>
        </w:tc>
      </w:tr>
      <w:tr w:rsidR="00475EBE" w14:paraId="4DD08EAF" w14:textId="77777777" w:rsidTr="00621796">
        <w:tc>
          <w:tcPr>
            <w:tcW w:w="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50412F0D" w14:textId="49C44D06" w:rsidR="00475EBE" w:rsidRDefault="00475EBE" w:rsidP="00AC5A11">
            <w:pPr>
              <w:tabs>
                <w:tab w:val="left" w:pos="1200"/>
              </w:tabs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9.</w:t>
            </w:r>
          </w:p>
        </w:tc>
        <w:tc>
          <w:tcPr>
            <w:tcW w:w="5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6FB6F357" w14:textId="6A0A1D89" w:rsidR="00475EBE" w:rsidRDefault="00475EBE" w:rsidP="00AC5A11">
            <w:pPr>
              <w:tabs>
                <w:tab w:val="left" w:pos="1200"/>
              </w:tabs>
              <w:snapToGrid w:val="0"/>
              <w:rPr>
                <w:b/>
                <w:sz w:val="22"/>
              </w:rPr>
            </w:pPr>
            <w:r>
              <w:rPr>
                <w:b/>
                <w:sz w:val="22"/>
              </w:rPr>
              <w:t>Wiring</w:t>
            </w:r>
            <w:r w:rsidR="006B3B54">
              <w:rPr>
                <w:b/>
                <w:sz w:val="22"/>
              </w:rPr>
              <w:t>,</w:t>
            </w:r>
            <w:r>
              <w:rPr>
                <w:b/>
                <w:sz w:val="22"/>
              </w:rPr>
              <w:t xml:space="preserve"> </w:t>
            </w:r>
            <w:r w:rsidR="006B3B54">
              <w:rPr>
                <w:b/>
                <w:sz w:val="22"/>
              </w:rPr>
              <w:t>TB</w:t>
            </w:r>
            <w:r>
              <w:rPr>
                <w:b/>
                <w:sz w:val="22"/>
              </w:rPr>
              <w:t xml:space="preserve"> and Component Layout </w:t>
            </w:r>
          </w:p>
        </w:tc>
        <w:tc>
          <w:tcPr>
            <w:tcW w:w="20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>
            <w:r>
              <w:t>{{spec_9}}</w:t>
            </w:r>
          </w:p>
        </w:tc>
        <w:tc>
          <w:tcPr>
            <w:tcW w:w="3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>
            <w:r>
              <w:t>{{act_9}}</w:t>
            </w:r>
          </w:p>
        </w:tc>
      </w:tr>
    </w:tbl>
    <w:p w14:paraId="75CCC597" w14:textId="77777777" w:rsidR="00960E84" w:rsidRDefault="00960E84">
      <w:pPr>
        <w:tabs>
          <w:tab w:val="left" w:pos="1200"/>
        </w:tabs>
      </w:pPr>
    </w:p>
    <w:p w14:paraId="4BC51D01" w14:textId="77777777" w:rsidR="00960E84" w:rsidRDefault="00000000">
      <w:pPr>
        <w:rPr>
          <w:b/>
          <w:sz w:val="22"/>
        </w:rPr>
      </w:pPr>
      <w:r>
        <w:rPr>
          <w:b/>
          <w:sz w:val="22"/>
        </w:rPr>
        <w:tab/>
        <w:t>Resolution: L:              kg/m              S:                    m/s         r:                     tph           t:                        tonnes</w:t>
      </w:r>
      <w:r>
        <w:rPr>
          <w:b/>
          <w:sz w:val="22"/>
        </w:rPr>
        <w:tab/>
      </w:r>
    </w:p>
    <w:p w14:paraId="63F67F9C" w14:textId="77777777" w:rsidR="00960E84" w:rsidRDefault="00000000">
      <w:pPr>
        <w:ind w:left="720" w:hanging="720"/>
        <w:rPr>
          <w:b/>
          <w:sz w:val="22"/>
        </w:rPr>
      </w:pPr>
      <w:r>
        <w:rPr>
          <w:b/>
          <w:sz w:val="22"/>
        </w:rPr>
        <w:tab/>
        <w:t>Measurement to be done from 0 to 110% of the Belt Scale capacity.</w:t>
      </w:r>
    </w:p>
    <w:tbl>
      <w:tblPr>
        <w:tblW w:w="11402" w:type="dxa"/>
        <w:tblInd w:w="-350" w:type="dxa"/>
        <w:tblLayout w:type="fixed"/>
        <w:tblLook w:val="0000" w:firstRow="0" w:lastRow="0" w:firstColumn="0" w:lastColumn="0" w:noHBand="0" w:noVBand="0"/>
      </w:tblPr>
      <w:tblGrid>
        <w:gridCol w:w="1838"/>
        <w:gridCol w:w="1838"/>
        <w:gridCol w:w="1838"/>
        <w:gridCol w:w="1839"/>
        <w:gridCol w:w="1839"/>
        <w:gridCol w:w="2210"/>
        <w:gridCol w:w="1296"/>
      </w:tblGrid>
      <w:tr w:rsidR="00960E84" w14:paraId="5C933F59" w14:textId="77777777" w:rsidTr="00621796"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028A721F" w14:textId="77777777" w:rsidR="00960E84" w:rsidRDefault="00000000">
            <w:pPr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Load on</w:t>
            </w:r>
          </w:p>
          <w:p w14:paraId="1448B8B3" w14:textId="77777777" w:rsidR="00960E84" w:rsidRDefault="00000000">
            <w:pPr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Load cell</w:t>
            </w:r>
          </w:p>
          <w:p w14:paraId="44E26FAA" w14:textId="77777777" w:rsidR="00960E84" w:rsidRDefault="00000000">
            <w:pPr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kg</w:t>
            </w:r>
          </w:p>
        </w:tc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3DE2A5EC" w14:textId="77777777" w:rsidR="00960E84" w:rsidRDefault="00000000">
            <w:pPr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Belt load</w:t>
            </w:r>
          </w:p>
          <w:p w14:paraId="3B042E6B" w14:textId="77777777" w:rsidR="00960E84" w:rsidRDefault="00000000">
            <w:pPr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Kg/m</w:t>
            </w:r>
          </w:p>
        </w:tc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2A7596FD" w14:textId="77777777" w:rsidR="00960E84" w:rsidRDefault="00000000">
            <w:pPr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Speed in</w:t>
            </w:r>
          </w:p>
          <w:p w14:paraId="7C2E32C3" w14:textId="77777777" w:rsidR="00960E84" w:rsidRDefault="00000000">
            <w:pPr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m/s</w:t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135E4E4A" w14:textId="77777777" w:rsidR="00960E84" w:rsidRDefault="00000000">
            <w:pPr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 xml:space="preserve">Rate in </w:t>
            </w:r>
          </w:p>
          <w:p w14:paraId="23EE32A5" w14:textId="77777777" w:rsidR="00960E84" w:rsidRDefault="00000000">
            <w:pPr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tph</w:t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04199B8B" w14:textId="77777777" w:rsidR="00960E84" w:rsidRDefault="00000000">
            <w:pPr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Totalizer in</w:t>
            </w:r>
          </w:p>
          <w:p w14:paraId="6570CE6E" w14:textId="77777777" w:rsidR="00960E84" w:rsidRDefault="00000000">
            <w:pPr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Tones (6 min)</w:t>
            </w:r>
          </w:p>
        </w:tc>
        <w:tc>
          <w:tcPr>
            <w:tcW w:w="350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>
            <w:pPr>
              <w:jc w:val="center"/>
            </w:pPr>
            <w:r>
              <w:t>O/p current mA</w:t>
              <w:br/>
              <w:t>AO1</w:t>
              <w:tab/>
              <w:t>AO2</w:t>
            </w:r>
          </w:p>
        </w:tc>
      </w:tr>
      <w:tr w:rsidR="00960E84" w14:paraId="38208F72" w14:textId="77777777" w:rsidTr="00621796"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>
            <w:r>
              <w:t>{{g1_0}}</w:t>
            </w:r>
          </w:p>
        </w:tc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>
            <w:r>
              <w:t>{{g1_1}}</w:t>
            </w:r>
          </w:p>
        </w:tc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>
            <w:r>
              <w:t>{{g1_2}}</w:t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>
            <w:r>
              <w:t>{{g1_3}}</w:t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>
            <w:r>
              <w:t>{{g1_4}}</w:t>
            </w:r>
          </w:p>
        </w:tc>
        <w:tc>
          <w:tcPr>
            <w:tcW w:w="2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>
            <w:r>
              <w:t>{{g1_5}}</w:t>
            </w:r>
          </w:p>
        </w:tc>
        <w:tc>
          <w:tcPr>
            <w:tcW w:type="dxa" w:w="129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</w:tr>
      <w:tr w:rsidR="00960E84" w14:paraId="010267A4" w14:textId="77777777" w:rsidTr="00621796"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>
            <w:r>
              <w:t>{{g2_0}}</w:t>
            </w:r>
          </w:p>
        </w:tc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>
            <w:r>
              <w:t>{{g2_1}}</w:t>
            </w:r>
          </w:p>
        </w:tc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>
            <w:r>
              <w:t>{{g2_2}}</w:t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>
            <w:r>
              <w:t>{{g2_3}}</w:t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>
            <w:r>
              <w:t>{{g2_4}}</w:t>
            </w:r>
          </w:p>
        </w:tc>
        <w:tc>
          <w:tcPr>
            <w:tcW w:w="2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>
            <w:r>
              <w:t>{{g2_5}}</w:t>
            </w:r>
          </w:p>
        </w:tc>
        <w:tc>
          <w:tcPr>
            <w:tcW w:type="dxa" w:w="129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</w:tr>
      <w:tr w:rsidR="00960E84" w14:paraId="5EAC97AA" w14:textId="77777777" w:rsidTr="00621796"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>
            <w:r>
              <w:t>{{g3_0}}</w:t>
            </w:r>
          </w:p>
        </w:tc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>
            <w:r>
              <w:t>{{g3_1}}</w:t>
            </w:r>
          </w:p>
        </w:tc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>
            <w:r>
              <w:t>{{g3_2}}</w:t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>
            <w:r>
              <w:t>{{g3_3}}</w:t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>
            <w:r>
              <w:t>{{g3_4}}</w:t>
            </w:r>
          </w:p>
        </w:tc>
        <w:tc>
          <w:tcPr>
            <w:tcW w:w="2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>
            <w:r>
              <w:t>{{g3_5}}</w:t>
            </w:r>
          </w:p>
        </w:tc>
        <w:tc>
          <w:tcPr>
            <w:tcW w:type="dxa" w:w="129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</w:tr>
      <w:tr w:rsidR="00960E84" w14:paraId="09236BAE" w14:textId="77777777" w:rsidTr="00621796"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>
            <w:r>
              <w:t>{{g4_0}}</w:t>
            </w:r>
          </w:p>
        </w:tc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>
            <w:r>
              <w:t>{{g4_1}}</w:t>
            </w:r>
          </w:p>
        </w:tc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>
            <w:r>
              <w:t>{{g4_2}}</w:t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>
            <w:r>
              <w:t>{{g4_3}}</w:t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>
            <w:r>
              <w:t>{{g4_4}}</w:t>
            </w:r>
          </w:p>
        </w:tc>
        <w:tc>
          <w:tcPr>
            <w:tcW w:w="2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>
            <w:r>
              <w:t>{{g4_5}}</w:t>
            </w:r>
          </w:p>
        </w:tc>
        <w:tc>
          <w:tcPr>
            <w:tcW w:type="dxa" w:w="129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</w:tr>
      <w:tr w:rsidR="00960E84" w14:paraId="13245589" w14:textId="77777777" w:rsidTr="00621796"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>
            <w:r>
              <w:t>{{g5_0}}</w:t>
            </w:r>
          </w:p>
        </w:tc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>
            <w:r>
              <w:t>{{g5_1}}</w:t>
            </w:r>
          </w:p>
        </w:tc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>
            <w:r>
              <w:t>{{g5_2}}</w:t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>
            <w:r>
              <w:t>{{g5_3}}</w:t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>
            <w:r>
              <w:t>{{g5_4}}</w:t>
            </w:r>
          </w:p>
        </w:tc>
        <w:tc>
          <w:tcPr>
            <w:tcW w:w="2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>
            <w:r>
              <w:t>{{g5_5}}</w:t>
            </w:r>
          </w:p>
        </w:tc>
        <w:tc>
          <w:tcPr>
            <w:tcW w:type="dxa" w:w="129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</w:tr>
      <w:tr w:rsidR="00960E84" w14:paraId="7D57DA8F" w14:textId="77777777" w:rsidTr="00621796"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>
            <w:r>
              <w:t>{{g6_0}}</w:t>
            </w:r>
          </w:p>
        </w:tc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>
            <w:r>
              <w:t>{{g6_1}}</w:t>
            </w:r>
          </w:p>
        </w:tc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>
            <w:r>
              <w:t>{{g6_2}}</w:t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>
            <w:r>
              <w:t>{{g6_3}}</w:t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>
            <w:r>
              <w:t>{{g6_4}}</w:t>
            </w:r>
          </w:p>
        </w:tc>
        <w:tc>
          <w:tcPr>
            <w:tcW w:w="2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>
            <w:r>
              <w:t>{{g6_5}}</w:t>
            </w:r>
          </w:p>
        </w:tc>
        <w:tc>
          <w:tcPr>
            <w:tcW w:type="dxa" w:w="129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</w:tr>
      <w:tr w:rsidR="00960E84" w14:paraId="732CBB52" w14:textId="77777777" w:rsidTr="00621796"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2E689CC8" w14:textId="77777777" w:rsidR="00960E84" w:rsidRDefault="00960E84">
            <w:pPr>
              <w:snapToGrid w:val="0"/>
              <w:rPr>
                <w:b/>
                <w:sz w:val="22"/>
              </w:rPr>
            </w:pPr>
          </w:p>
        </w:tc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7E536FCE" w14:textId="77777777" w:rsidR="00960E84" w:rsidRDefault="00960E84">
            <w:pPr>
              <w:snapToGrid w:val="0"/>
              <w:rPr>
                <w:b/>
                <w:sz w:val="22"/>
              </w:rPr>
            </w:pPr>
          </w:p>
        </w:tc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61F53928" w14:textId="77777777" w:rsidR="00960E84" w:rsidRDefault="00960E84">
            <w:pPr>
              <w:snapToGrid w:val="0"/>
              <w:rPr>
                <w:b/>
                <w:sz w:val="22"/>
              </w:rPr>
            </w:pP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179E8F2C" w14:textId="77777777" w:rsidR="00960E84" w:rsidRDefault="00960E84">
            <w:pPr>
              <w:snapToGrid w:val="0"/>
              <w:rPr>
                <w:b/>
                <w:sz w:val="22"/>
              </w:rPr>
            </w:pP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38E74415" w14:textId="77777777" w:rsidR="00960E84" w:rsidRDefault="00960E84">
            <w:pPr>
              <w:snapToGrid w:val="0"/>
              <w:rPr>
                <w:b/>
                <w:sz w:val="22"/>
              </w:rPr>
            </w:pPr>
          </w:p>
        </w:tc>
        <w:tc>
          <w:tcPr>
            <w:tcW w:w="2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B2B9CD8" w14:textId="77777777" w:rsidR="00960E84" w:rsidRDefault="00960E84">
            <w:pPr>
              <w:snapToGrid w:val="0"/>
              <w:rPr>
                <w:b/>
                <w:sz w:val="22"/>
              </w:rPr>
            </w:pPr>
          </w:p>
        </w:tc>
        <w:tc>
          <w:tcPr>
            <w:tcW w:type="dxa" w:w="129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</w:tr>
      <w:tr w:rsidR="00960E84" w14:paraId="49C178BF" w14:textId="77777777" w:rsidTr="00621796"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161B231D" w14:textId="77777777" w:rsidR="00960E84" w:rsidRDefault="00960E84">
            <w:pPr>
              <w:snapToGrid w:val="0"/>
              <w:rPr>
                <w:b/>
                <w:sz w:val="22"/>
              </w:rPr>
            </w:pPr>
          </w:p>
        </w:tc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2A1EDFC9" w14:textId="77777777" w:rsidR="00960E84" w:rsidRDefault="00960E84">
            <w:pPr>
              <w:snapToGrid w:val="0"/>
              <w:rPr>
                <w:b/>
                <w:sz w:val="22"/>
              </w:rPr>
            </w:pPr>
          </w:p>
        </w:tc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7D7BEA19" w14:textId="77777777" w:rsidR="00960E84" w:rsidRDefault="00960E84">
            <w:pPr>
              <w:snapToGrid w:val="0"/>
              <w:rPr>
                <w:b/>
                <w:sz w:val="22"/>
              </w:rPr>
            </w:pP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15D0B73F" w14:textId="77777777" w:rsidR="00960E84" w:rsidRDefault="00960E84">
            <w:pPr>
              <w:snapToGrid w:val="0"/>
              <w:rPr>
                <w:b/>
                <w:sz w:val="22"/>
              </w:rPr>
            </w:pP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0312B09A" w14:textId="77777777" w:rsidR="00960E84" w:rsidRDefault="00960E84">
            <w:pPr>
              <w:snapToGrid w:val="0"/>
              <w:rPr>
                <w:b/>
                <w:sz w:val="22"/>
              </w:rPr>
            </w:pPr>
          </w:p>
        </w:tc>
        <w:tc>
          <w:tcPr>
            <w:tcW w:w="2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F0DA6B5" w14:textId="77777777" w:rsidR="00960E84" w:rsidRDefault="00960E84">
            <w:pPr>
              <w:snapToGrid w:val="0"/>
              <w:rPr>
                <w:b/>
                <w:sz w:val="22"/>
              </w:rPr>
            </w:pPr>
          </w:p>
        </w:tc>
        <w:tc>
          <w:tcPr>
            <w:tcW w:type="dxa" w:w="129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</w:tr>
      <w:tr w:rsidR="00960E84" w14:paraId="21F081DA" w14:textId="77777777" w:rsidTr="00621796"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1E42260F" w14:textId="77777777" w:rsidR="00960E84" w:rsidRDefault="00960E84">
            <w:pPr>
              <w:snapToGrid w:val="0"/>
              <w:rPr>
                <w:b/>
                <w:sz w:val="22"/>
              </w:rPr>
            </w:pPr>
          </w:p>
        </w:tc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6ABACBCA" w14:textId="77777777" w:rsidR="00960E84" w:rsidRDefault="00960E84">
            <w:pPr>
              <w:snapToGrid w:val="0"/>
              <w:rPr>
                <w:b/>
                <w:sz w:val="22"/>
              </w:rPr>
            </w:pPr>
          </w:p>
        </w:tc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1B28E305" w14:textId="77777777" w:rsidR="00960E84" w:rsidRDefault="00960E84">
            <w:pPr>
              <w:snapToGrid w:val="0"/>
              <w:rPr>
                <w:b/>
                <w:sz w:val="22"/>
              </w:rPr>
            </w:pP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0A99FA1B" w14:textId="77777777" w:rsidR="00960E84" w:rsidRDefault="00960E84">
            <w:pPr>
              <w:snapToGrid w:val="0"/>
              <w:rPr>
                <w:b/>
                <w:sz w:val="22"/>
              </w:rPr>
            </w:pP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501C95A1" w14:textId="77777777" w:rsidR="00960E84" w:rsidRDefault="00960E84">
            <w:pPr>
              <w:snapToGrid w:val="0"/>
              <w:rPr>
                <w:b/>
                <w:sz w:val="22"/>
              </w:rPr>
            </w:pPr>
          </w:p>
        </w:tc>
        <w:tc>
          <w:tcPr>
            <w:tcW w:w="2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3A527B0" w14:textId="77777777" w:rsidR="00960E84" w:rsidRDefault="00960E84">
            <w:pPr>
              <w:snapToGrid w:val="0"/>
              <w:rPr>
                <w:b/>
                <w:sz w:val="22"/>
              </w:rPr>
            </w:pPr>
          </w:p>
        </w:tc>
        <w:tc>
          <w:tcPr>
            <w:tcW w:type="dxa" w:w="129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</w:tr>
      <w:tr w:rsidR="00960E84" w14:paraId="5318B10C" w14:textId="77777777" w:rsidTr="00621796"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22B245DD" w14:textId="77777777" w:rsidR="00960E84" w:rsidRDefault="00960E84">
            <w:pPr>
              <w:snapToGrid w:val="0"/>
              <w:rPr>
                <w:b/>
                <w:sz w:val="22"/>
              </w:rPr>
            </w:pPr>
          </w:p>
        </w:tc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2C2EF592" w14:textId="77777777" w:rsidR="00960E84" w:rsidRDefault="00960E84">
            <w:pPr>
              <w:snapToGrid w:val="0"/>
              <w:rPr>
                <w:b/>
                <w:sz w:val="22"/>
              </w:rPr>
            </w:pPr>
          </w:p>
        </w:tc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208FA40E" w14:textId="77777777" w:rsidR="00960E84" w:rsidRDefault="00960E84">
            <w:pPr>
              <w:snapToGrid w:val="0"/>
              <w:rPr>
                <w:b/>
                <w:sz w:val="22"/>
              </w:rPr>
            </w:pP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41956189" w14:textId="77777777" w:rsidR="00960E84" w:rsidRDefault="00960E84">
            <w:pPr>
              <w:snapToGrid w:val="0"/>
              <w:rPr>
                <w:b/>
                <w:sz w:val="22"/>
              </w:rPr>
            </w:pP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1ACBA44E" w14:textId="77777777" w:rsidR="00960E84" w:rsidRDefault="00960E84">
            <w:pPr>
              <w:snapToGrid w:val="0"/>
              <w:rPr>
                <w:b/>
                <w:sz w:val="22"/>
              </w:rPr>
            </w:pPr>
          </w:p>
        </w:tc>
        <w:tc>
          <w:tcPr>
            <w:tcW w:w="2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16B0E85" w14:textId="77777777" w:rsidR="00960E84" w:rsidRDefault="00960E84">
            <w:pPr>
              <w:snapToGrid w:val="0"/>
              <w:rPr>
                <w:b/>
                <w:sz w:val="22"/>
              </w:rPr>
            </w:pPr>
          </w:p>
        </w:tc>
        <w:tc>
          <w:tcPr>
            <w:tcW w:type="dxa" w:w="129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</w:tr>
      <w:tr w:rsidR="00960E84" w14:paraId="574FD238" w14:textId="77777777" w:rsidTr="00621796"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754D040E" w14:textId="77777777" w:rsidR="00960E84" w:rsidRDefault="00960E84">
            <w:pPr>
              <w:snapToGrid w:val="0"/>
              <w:rPr>
                <w:b/>
                <w:sz w:val="22"/>
              </w:rPr>
            </w:pPr>
          </w:p>
        </w:tc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26A1801A" w14:textId="77777777" w:rsidR="00960E84" w:rsidRDefault="00960E84">
            <w:pPr>
              <w:snapToGrid w:val="0"/>
              <w:rPr>
                <w:b/>
                <w:sz w:val="22"/>
              </w:rPr>
            </w:pPr>
          </w:p>
        </w:tc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1CBC3865" w14:textId="77777777" w:rsidR="00960E84" w:rsidRDefault="00960E84">
            <w:pPr>
              <w:snapToGrid w:val="0"/>
              <w:rPr>
                <w:b/>
                <w:sz w:val="22"/>
              </w:rPr>
            </w:pP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7BCC3116" w14:textId="77777777" w:rsidR="00960E84" w:rsidRDefault="00960E84">
            <w:pPr>
              <w:snapToGrid w:val="0"/>
              <w:rPr>
                <w:b/>
                <w:sz w:val="22"/>
              </w:rPr>
            </w:pP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6384143F" w14:textId="77777777" w:rsidR="00960E84" w:rsidRDefault="00960E84">
            <w:pPr>
              <w:snapToGrid w:val="0"/>
              <w:rPr>
                <w:b/>
                <w:sz w:val="22"/>
              </w:rPr>
            </w:pPr>
          </w:p>
        </w:tc>
        <w:tc>
          <w:tcPr>
            <w:tcW w:w="2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D09AD72" w14:textId="77777777" w:rsidR="00960E84" w:rsidRDefault="00960E84">
            <w:pPr>
              <w:snapToGrid w:val="0"/>
              <w:rPr>
                <w:b/>
                <w:sz w:val="22"/>
              </w:rPr>
            </w:pPr>
          </w:p>
        </w:tc>
        <w:tc>
          <w:tcPr>
            <w:tcW w:type="dxa" w:w="129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</w:tr>
    </w:tbl>
    <w:p w14:paraId="2C408616" w14:textId="1BEC254D" w:rsidR="00960E84" w:rsidRDefault="002F626A">
      <w:pPr>
        <w:rPr>
          <w:b/>
          <w:bCs/>
          <w:sz w:val="20"/>
          <w:szCs w:val="20"/>
        </w:rPr>
      </w:pPr>
      <w:r w:rsidRPr="002F626A">
        <w:rPr>
          <w:b/>
          <w:bCs/>
          <w:sz w:val="20"/>
          <w:szCs w:val="20"/>
        </w:rPr>
        <w:t>NOTE: Ensure that battery</w:t>
      </w:r>
      <w:r>
        <w:rPr>
          <w:b/>
          <w:bCs/>
          <w:sz w:val="20"/>
          <w:szCs w:val="20"/>
        </w:rPr>
        <w:t xml:space="preserve"> and appropriate fuse are installed </w:t>
      </w:r>
      <w:r w:rsidR="00E45F64">
        <w:rPr>
          <w:b/>
          <w:bCs/>
          <w:sz w:val="20"/>
          <w:szCs w:val="20"/>
        </w:rPr>
        <w:t>as</w:t>
      </w:r>
      <w:r>
        <w:rPr>
          <w:b/>
          <w:bCs/>
          <w:sz w:val="20"/>
          <w:szCs w:val="20"/>
        </w:rPr>
        <w:t xml:space="preserve"> r</w:t>
      </w:r>
      <w:r w:rsidRPr="002F626A">
        <w:rPr>
          <w:b/>
          <w:bCs/>
          <w:sz w:val="20"/>
          <w:szCs w:val="20"/>
        </w:rPr>
        <w:t>equired</w:t>
      </w:r>
      <w:r w:rsidR="00DB06F1">
        <w:rPr>
          <w:b/>
          <w:bCs/>
          <w:sz w:val="20"/>
          <w:szCs w:val="20"/>
        </w:rPr>
        <w:t xml:space="preserve">. </w:t>
      </w:r>
      <w:r w:rsidR="007F0B4E">
        <w:rPr>
          <w:b/>
          <w:bCs/>
          <w:sz w:val="20"/>
          <w:szCs w:val="20"/>
        </w:rPr>
        <w:t xml:space="preserve">Final Inspection to be performed as per the </w:t>
      </w:r>
      <w:r w:rsidR="00DB06F1">
        <w:rPr>
          <w:b/>
          <w:bCs/>
          <w:sz w:val="20"/>
          <w:szCs w:val="20"/>
        </w:rPr>
        <w:t>Checklist after completion of Job</w:t>
      </w:r>
    </w:p>
    <w:p w14:paraId="748AE017" w14:textId="77777777" w:rsidR="00475EBE" w:rsidRPr="002F626A" w:rsidRDefault="00475EBE">
      <w:pPr>
        <w:rPr>
          <w:b/>
          <w:bCs/>
          <w:sz w:val="20"/>
          <w:szCs w:val="20"/>
        </w:rPr>
      </w:pPr>
    </w:p>
    <w:p w14:paraId="4264C85E" w14:textId="77777777" w:rsidR="00960E84" w:rsidRDefault="00000000">
      <w:pPr>
        <w:rPr>
          <w:b/>
        </w:rPr>
      </w:pPr>
      <w:r>
        <w:t>Instrument Used:</w:t>
        <w:tab/>
        <w:t>{{instrument_used}}</w:t>
      </w:r>
    </w:p>
    <w:p w14:paraId="2F6797D7" w14:textId="77777777" w:rsidR="00960E84" w:rsidRDefault="00000000">
      <w:pPr>
        <w:ind w:hanging="57"/>
        <w:rPr>
          <w:b/>
        </w:rPr>
      </w:pPr>
      <w:r>
        <w:rPr>
          <w:b/>
        </w:rPr>
        <w:tab/>
        <w:t xml:space="preserve">    </w:t>
      </w:r>
    </w:p>
    <w:p w14:paraId="3438D6D7" w14:textId="77777777" w:rsidR="00960E84" w:rsidRDefault="00000000">
      <w:pPr>
        <w:ind w:hanging="57"/>
        <w:rPr>
          <w:b/>
        </w:rPr>
      </w:pPr>
      <w:r>
        <w:rPr>
          <w:b/>
        </w:rPr>
        <w:t xml:space="preserve">      </w:t>
      </w:r>
    </w:p>
    <w:p w14:paraId="0396D7BE" w14:textId="77777777" w:rsidR="00960E84" w:rsidRDefault="00000000">
      <w:pPr>
        <w:ind w:hanging="57"/>
        <w:rPr>
          <w:b/>
        </w:rPr>
      </w:pPr>
      <w:r>
        <w:t>Tested by:</w:t>
        <w:tab/>
        <w:t>{{tested_by}}</w:t>
        <w:tab/>
        <w:tab/>
        <w:tab/>
        <w:tab/>
        <w:t>Approved by:</w:t>
        <w:tab/>
        <w:t>{{approved_by}}</w:t>
      </w:r>
    </w:p>
    <w:p w14:paraId="4CDF3B23" w14:textId="77777777" w:rsidR="00960E84" w:rsidRDefault="00000000">
      <w:pPr>
        <w:pBdr>
          <w:bottom w:val="single" w:sz="4" w:space="1" w:color="000000"/>
        </w:pBdr>
        <w:ind w:left="720" w:hanging="720"/>
        <w:rPr>
          <w:b/>
          <w:sz w:val="20"/>
        </w:rPr>
      </w:pPr>
      <w:r>
        <w:t>Date:</w:t>
        <w:tab/>
        <w:t>{{date}}</w:t>
        <w:tab/>
        <w:tab/>
        <w:tab/>
        <w:tab/>
        <w:tab/>
        <w:tab/>
        <w:tab/>
        <w:t>(HOD - PDN)</w:t>
      </w:r>
    </w:p>
    <w:p w14:paraId="2AEC8083" w14:textId="77777777" w:rsidR="00960E84" w:rsidRDefault="00960E84">
      <w:pPr>
        <w:ind w:firstLine="720"/>
        <w:rPr>
          <w:b/>
          <w:sz w:val="20"/>
        </w:rPr>
      </w:pPr>
    </w:p>
    <w:sectPr w:rsidR="00960E84" w:rsidSect="001D6687">
      <w:footerReference w:type="default" r:id="rId7"/>
      <w:pgSz w:w="11906" w:h="16838" w:code="9"/>
      <w:pgMar w:top="360" w:right="547" w:bottom="547" w:left="54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6EF4D1B" w14:textId="77777777" w:rsidR="00D143CE" w:rsidRDefault="00D143CE" w:rsidP="000A1A9C">
      <w:r>
        <w:separator/>
      </w:r>
    </w:p>
  </w:endnote>
  <w:endnote w:type="continuationSeparator" w:id="0">
    <w:p w14:paraId="76CC0C64" w14:textId="77777777" w:rsidR="00D143CE" w:rsidRDefault="00D143CE" w:rsidP="000A1A9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8B31ECD" w14:textId="1E03EC48" w:rsidR="000A1A9C" w:rsidRDefault="000A1A9C" w:rsidP="000A1A9C">
    <w:pPr>
      <w:ind w:left="5760" w:firstLine="720"/>
      <w:rPr>
        <w:b/>
        <w:u w:val="single"/>
      </w:rPr>
    </w:pPr>
    <w:r>
      <w:rPr>
        <w:rFonts w:ascii="Tahoma" w:hAnsi="Tahoma" w:cs="Tahoma"/>
        <w:b/>
        <w:sz w:val="18"/>
        <w:szCs w:val="20"/>
      </w:rPr>
      <w:t>Form No.: R/PP-05/03-PDN REV 01 Pg 1 of 1</w:t>
    </w:r>
  </w:p>
  <w:p w14:paraId="0E35E203" w14:textId="7B5243E7" w:rsidR="000A1A9C" w:rsidRDefault="000A1A9C">
    <w:pPr>
      <w:pStyle w:val="Footer"/>
    </w:pPr>
  </w:p>
  <w:p w14:paraId="1D623256" w14:textId="77777777" w:rsidR="000A1A9C" w:rsidRDefault="000A1A9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791619D0" w14:textId="77777777" w:rsidR="00D143CE" w:rsidRDefault="00D143CE" w:rsidP="000A1A9C">
      <w:r>
        <w:separator/>
      </w:r>
    </w:p>
  </w:footnote>
  <w:footnote w:type="continuationSeparator" w:id="0">
    <w:p w14:paraId="112D1F20" w14:textId="77777777" w:rsidR="00D143CE" w:rsidRDefault="00D143CE" w:rsidP="000A1A9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6" type="#_x0000_t75" style="width:20.2pt;height:9.75pt" o:bullet="t" filled="t">
        <v:fill color2="black"/>
        <v:imagedata r:id="rId1" o:title=""/>
      </v:shape>
    </w:pict>
  </w:numPicBullet>
  <w:abstractNum w:abstractNumId="0" w15:restartNumberingAfterBreak="0">
    <w:nsid w:val="00000001"/>
    <w:multiLevelType w:val="singleLevel"/>
    <w:tmpl w:val="00000001"/>
    <w:name w:val="WW8Num1"/>
    <w:lvl w:ilvl="0">
      <w:start w:val="5"/>
      <w:numFmt w:val="upperLetter"/>
      <w:lvlText w:val="%1)"/>
      <w:lvlJc w:val="left"/>
      <w:pPr>
        <w:tabs>
          <w:tab w:val="num" w:pos="1440"/>
        </w:tabs>
        <w:ind w:left="1440" w:hanging="720"/>
      </w:pPr>
    </w:lvl>
  </w:abstractNum>
  <w:abstractNum w:abstractNumId="1" w15:restartNumberingAfterBreak="0">
    <w:nsid w:val="00000002"/>
    <w:multiLevelType w:val="singleLevel"/>
    <w:tmpl w:val="00000002"/>
    <w:name w:val="WW8Num2"/>
    <w:lvl w:ilvl="0">
      <w:start w:val="1"/>
      <w:numFmt w:val="decimal"/>
      <w:lvlText w:val="%1)"/>
      <w:lvlJc w:val="left"/>
      <w:pPr>
        <w:tabs>
          <w:tab w:val="num" w:pos="1800"/>
        </w:tabs>
        <w:ind w:left="1800" w:hanging="360"/>
      </w:pPr>
    </w:lvl>
  </w:abstractNum>
  <w:abstractNum w:abstractNumId="2" w15:restartNumberingAfterBreak="0">
    <w:nsid w:val="00000003"/>
    <w:multiLevelType w:val="singleLevel"/>
    <w:tmpl w:val="00000003"/>
    <w:name w:val="WW8Num3"/>
    <w:lvl w:ilvl="0">
      <w:start w:val="5"/>
      <w:numFmt w:val="upperLetter"/>
      <w:lvlText w:val="%1)"/>
      <w:lvlJc w:val="left"/>
      <w:pPr>
        <w:tabs>
          <w:tab w:val="num" w:pos="1440"/>
        </w:tabs>
        <w:ind w:left="1440" w:hanging="720"/>
      </w:pPr>
    </w:lvl>
  </w:abstractNum>
  <w:abstractNum w:abstractNumId="3" w15:restartNumberingAfterBreak="0">
    <w:nsid w:val="00000004"/>
    <w:multiLevelType w:val="singleLevel"/>
    <w:tmpl w:val="00000004"/>
    <w:name w:val="WW8Num4"/>
    <w:lvl w:ilvl="0">
      <w:start w:val="1"/>
      <w:numFmt w:val="decimal"/>
      <w:lvlText w:val="%1)"/>
      <w:lvlJc w:val="left"/>
      <w:pPr>
        <w:tabs>
          <w:tab w:val="num" w:pos="1080"/>
        </w:tabs>
        <w:ind w:left="1080" w:hanging="360"/>
      </w:pPr>
    </w:lvl>
  </w:abstractNum>
  <w:abstractNum w:abstractNumId="4" w15:restartNumberingAfterBreak="0">
    <w:nsid w:val="00000005"/>
    <w:multiLevelType w:val="singleLevel"/>
    <w:tmpl w:val="00000005"/>
    <w:name w:val="WW8Num5"/>
    <w:lvl w:ilvl="0">
      <w:start w:val="1"/>
      <w:numFmt w:val="lowerLetter"/>
      <w:lvlText w:val="%1)"/>
      <w:lvlJc w:val="left"/>
      <w:pPr>
        <w:tabs>
          <w:tab w:val="num" w:pos="780"/>
        </w:tabs>
        <w:ind w:left="780" w:hanging="420"/>
      </w:pPr>
    </w:lvl>
  </w:abstractNum>
  <w:abstractNum w:abstractNumId="5" w15:restartNumberingAfterBreak="0">
    <w:nsid w:val="00000006"/>
    <w:multiLevelType w:val="singleLevel"/>
    <w:tmpl w:val="00000006"/>
    <w:name w:val="WW8Num6"/>
    <w:lvl w:ilvl="0">
      <w:start w:val="2"/>
      <w:numFmt w:val="decimal"/>
      <w:lvlText w:val="%1)"/>
      <w:lvlJc w:val="left"/>
      <w:pPr>
        <w:tabs>
          <w:tab w:val="num" w:pos="2160"/>
        </w:tabs>
        <w:ind w:left="2160" w:hanging="720"/>
      </w:pPr>
    </w:lvl>
  </w:abstractNum>
  <w:abstractNum w:abstractNumId="6" w15:restartNumberingAfterBreak="0">
    <w:nsid w:val="00000007"/>
    <w:multiLevelType w:val="singleLevel"/>
    <w:tmpl w:val="00000007"/>
    <w:name w:val="WW8Num7"/>
    <w:lvl w:ilvl="0">
      <w:start w:val="3"/>
      <w:numFmt w:val="decimal"/>
      <w:lvlText w:val="%1)"/>
      <w:lvlJc w:val="left"/>
      <w:pPr>
        <w:tabs>
          <w:tab w:val="num" w:pos="1080"/>
        </w:tabs>
        <w:ind w:left="1080" w:hanging="360"/>
      </w:pPr>
    </w:lvl>
  </w:abstractNum>
  <w:abstractNum w:abstractNumId="7" w15:restartNumberingAfterBreak="0">
    <w:nsid w:val="00000008"/>
    <w:multiLevelType w:val="multilevel"/>
    <w:tmpl w:val="00000008"/>
    <w:name w:val="WW8Num8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</w:lvl>
    <w:lvl w:ilvl="1">
      <w:start w:val="1"/>
      <w:numFmt w:val="decimal"/>
      <w:lvlText w:val="%2)"/>
      <w:lvlJc w:val="left"/>
      <w:pPr>
        <w:tabs>
          <w:tab w:val="num" w:pos="2160"/>
        </w:tabs>
        <w:ind w:left="2160" w:hanging="720"/>
      </w:pPr>
    </w:lvl>
    <w:lvl w:ilvl="2">
      <w:start w:val="1"/>
      <w:numFmt w:val="lowerRoman"/>
      <w:lvlText w:val="%3."/>
      <w:lvlJc w:val="left"/>
      <w:pPr>
        <w:tabs>
          <w:tab w:val="num" w:pos="2520"/>
        </w:tabs>
        <w:ind w:left="2520" w:hanging="180"/>
      </w:pPr>
    </w:lvl>
    <w:lvl w:ilvl="3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>
      <w:start w:val="1"/>
      <w:numFmt w:val="lowerRoman"/>
      <w:lvlText w:val="%6."/>
      <w:lvlJc w:val="left"/>
      <w:pPr>
        <w:tabs>
          <w:tab w:val="num" w:pos="4680"/>
        </w:tabs>
        <w:ind w:left="4680" w:hanging="180"/>
      </w:pPr>
    </w:lvl>
    <w:lvl w:ilvl="6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>
      <w:start w:val="1"/>
      <w:numFmt w:val="lowerRoman"/>
      <w:lvlText w:val="%9."/>
      <w:lvlJc w:val="left"/>
      <w:pPr>
        <w:tabs>
          <w:tab w:val="num" w:pos="6840"/>
        </w:tabs>
        <w:ind w:left="6840" w:hanging="180"/>
      </w:pPr>
    </w:lvl>
  </w:abstractNum>
  <w:abstractNum w:abstractNumId="8" w15:restartNumberingAfterBreak="0">
    <w:nsid w:val="00000009"/>
    <w:multiLevelType w:val="singleLevel"/>
    <w:tmpl w:val="00000009"/>
    <w:name w:val="WW8Num9"/>
    <w:lvl w:ilvl="0">
      <w:start w:val="1"/>
      <w:numFmt w:val="lowerLetter"/>
      <w:lvlText w:val="%1)"/>
      <w:lvlJc w:val="left"/>
      <w:pPr>
        <w:tabs>
          <w:tab w:val="num" w:pos="1125"/>
        </w:tabs>
        <w:ind w:left="1125" w:hanging="360"/>
      </w:pPr>
    </w:lvl>
  </w:abstractNum>
  <w:abstractNum w:abstractNumId="9" w15:restartNumberingAfterBreak="0">
    <w:nsid w:val="0000000A"/>
    <w:multiLevelType w:val="multilevel"/>
    <w:tmpl w:val="0000000A"/>
    <w:lvl w:ilvl="0">
      <w:start w:val="1"/>
      <w:numFmt w:val="none"/>
      <w:suff w:val="nothing"/>
      <w:lvlText w:val=""/>
      <w:lvlJc w:val="left"/>
      <w:pPr>
        <w:tabs>
          <w:tab w:val="num" w:pos="432"/>
        </w:tabs>
        <w:ind w:left="432" w:hanging="432"/>
      </w:pPr>
    </w:lvl>
    <w:lvl w:ilvl="1">
      <w:start w:val="1"/>
      <w:numFmt w:val="none"/>
      <w:suff w:val="nothing"/>
      <w:lvlText w:val=""/>
      <w:lvlJc w:val="left"/>
      <w:pPr>
        <w:tabs>
          <w:tab w:val="num" w:pos="576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72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864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1008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1152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1296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144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1584"/>
        </w:tabs>
        <w:ind w:left="1584" w:hanging="1584"/>
      </w:pPr>
    </w:lvl>
  </w:abstractNum>
  <w:num w:numId="1" w16cid:durableId="1879512192">
    <w:abstractNumId w:val="0"/>
  </w:num>
  <w:num w:numId="2" w16cid:durableId="457723182">
    <w:abstractNumId w:val="1"/>
  </w:num>
  <w:num w:numId="3" w16cid:durableId="596595740">
    <w:abstractNumId w:val="2"/>
  </w:num>
  <w:num w:numId="4" w16cid:durableId="1976178650">
    <w:abstractNumId w:val="3"/>
  </w:num>
  <w:num w:numId="5" w16cid:durableId="1279994965">
    <w:abstractNumId w:val="4"/>
  </w:num>
  <w:num w:numId="6" w16cid:durableId="2130971922">
    <w:abstractNumId w:val="5"/>
  </w:num>
  <w:num w:numId="7" w16cid:durableId="576788416">
    <w:abstractNumId w:val="6"/>
  </w:num>
  <w:num w:numId="8" w16cid:durableId="1477332935">
    <w:abstractNumId w:val="7"/>
  </w:num>
  <w:num w:numId="9" w16cid:durableId="951399866">
    <w:abstractNumId w:val="8"/>
  </w:num>
  <w:num w:numId="10" w16cid:durableId="1327711444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isplayBackgroundShape/>
  <w:embedSystemFonts/>
  <w:proofState w:grammar="clean"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efaultTableStyle w:val="Normal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4157"/>
    <w:rsid w:val="0002024A"/>
    <w:rsid w:val="00086A3E"/>
    <w:rsid w:val="000A1A9C"/>
    <w:rsid w:val="001137B5"/>
    <w:rsid w:val="001D6687"/>
    <w:rsid w:val="00261B5D"/>
    <w:rsid w:val="00267FD7"/>
    <w:rsid w:val="002F05EE"/>
    <w:rsid w:val="002F626A"/>
    <w:rsid w:val="003B3A6E"/>
    <w:rsid w:val="00475EBE"/>
    <w:rsid w:val="004E625A"/>
    <w:rsid w:val="005018F0"/>
    <w:rsid w:val="00553FD6"/>
    <w:rsid w:val="00583F13"/>
    <w:rsid w:val="005B2D97"/>
    <w:rsid w:val="00621796"/>
    <w:rsid w:val="00656825"/>
    <w:rsid w:val="00694FBD"/>
    <w:rsid w:val="006B3B54"/>
    <w:rsid w:val="007F0B4E"/>
    <w:rsid w:val="007F226F"/>
    <w:rsid w:val="007F6A71"/>
    <w:rsid w:val="008E2E37"/>
    <w:rsid w:val="00960E84"/>
    <w:rsid w:val="00972348"/>
    <w:rsid w:val="00975779"/>
    <w:rsid w:val="009C10EE"/>
    <w:rsid w:val="009D27CE"/>
    <w:rsid w:val="00A03AA8"/>
    <w:rsid w:val="00AC5A11"/>
    <w:rsid w:val="00B34157"/>
    <w:rsid w:val="00B403D5"/>
    <w:rsid w:val="00C358F9"/>
    <w:rsid w:val="00C36DD0"/>
    <w:rsid w:val="00C8199E"/>
    <w:rsid w:val="00CA0F07"/>
    <w:rsid w:val="00D143CE"/>
    <w:rsid w:val="00D226A8"/>
    <w:rsid w:val="00DB06F1"/>
    <w:rsid w:val="00E0412F"/>
    <w:rsid w:val="00E44C70"/>
    <w:rsid w:val="00E45F64"/>
    <w:rsid w:val="00F3193C"/>
    <w:rsid w:val="00F460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oNotEmbedSmartTags/>
  <w:decimalSymbol w:val="."/>
  <w:listSeparator w:val=","/>
  <w14:docId w14:val="2419FEF5"/>
  <w15:chartTrackingRefBased/>
  <w15:docId w15:val="{827F6C71-8430-4420-9291-3EC40B54A7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uppressAutoHyphens/>
    </w:pPr>
    <w:rPr>
      <w:sz w:val="24"/>
      <w:szCs w:val="24"/>
      <w:lang w:val="en-US"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Absatz-Standardschriftart">
    <w:name w:val="Absatz-Standardschriftart"/>
  </w:style>
  <w:style w:type="character" w:customStyle="1" w:styleId="WW-Absatz-Standardschriftart">
    <w:name w:val="WW-Absatz-Standardschriftart"/>
  </w:style>
  <w:style w:type="character" w:customStyle="1" w:styleId="WW-Absatz-Standardschriftart1">
    <w:name w:val="WW-Absatz-Standardschriftart1"/>
  </w:style>
  <w:style w:type="character" w:customStyle="1" w:styleId="WW-Absatz-Standardschriftart11">
    <w:name w:val="WW-Absatz-Standardschriftart11"/>
  </w:style>
  <w:style w:type="character" w:customStyle="1" w:styleId="WW-Absatz-Standardschriftart111">
    <w:name w:val="WW-Absatz-Standardschriftart111"/>
  </w:style>
  <w:style w:type="character" w:customStyle="1" w:styleId="WW-Absatz-Standardschriftart1111">
    <w:name w:val="WW-Absatz-Standardschriftart1111"/>
  </w:style>
  <w:style w:type="character" w:customStyle="1" w:styleId="WW-Absatz-Standardschriftart11111">
    <w:name w:val="WW-Absatz-Standardschriftart11111"/>
  </w:style>
  <w:style w:type="character" w:customStyle="1" w:styleId="WW-Absatz-Standardschriftart111111">
    <w:name w:val="WW-Absatz-Standardschriftart111111"/>
  </w:style>
  <w:style w:type="character" w:customStyle="1" w:styleId="WW-Absatz-Standardschriftart1111111">
    <w:name w:val="WW-Absatz-Standardschriftart1111111"/>
  </w:style>
  <w:style w:type="character" w:customStyle="1" w:styleId="WW-Absatz-Standardschriftart11111111">
    <w:name w:val="WW-Absatz-Standardschriftart11111111"/>
  </w:style>
  <w:style w:type="character" w:customStyle="1" w:styleId="WW-Absatz-Standardschriftart111111111">
    <w:name w:val="WW-Absatz-Standardschriftart111111111"/>
  </w:style>
  <w:style w:type="character" w:customStyle="1" w:styleId="WW-Absatz-Standardschriftart1111111111">
    <w:name w:val="WW-Absatz-Standardschriftart1111111111"/>
  </w:style>
  <w:style w:type="character" w:customStyle="1" w:styleId="WW-Absatz-Standardschriftart11111111111">
    <w:name w:val="WW-Absatz-Standardschriftart11111111111"/>
  </w:style>
  <w:style w:type="character" w:customStyle="1" w:styleId="WW-Absatz-Standardschriftart111111111111">
    <w:name w:val="WW-Absatz-Standardschriftart111111111111"/>
  </w:style>
  <w:style w:type="character" w:customStyle="1" w:styleId="WW-Absatz-Standardschriftart1111111111111">
    <w:name w:val="WW-Absatz-Standardschriftart1111111111111"/>
  </w:style>
  <w:style w:type="character" w:customStyle="1" w:styleId="WW-Absatz-Standardschriftart11111111111111">
    <w:name w:val="WW-Absatz-Standardschriftart11111111111111"/>
  </w:style>
  <w:style w:type="character" w:customStyle="1" w:styleId="WW-Absatz-Standardschriftart111111111111111">
    <w:name w:val="WW-Absatz-Standardschriftart111111111111111"/>
  </w:style>
  <w:style w:type="character" w:customStyle="1" w:styleId="WW-Absatz-Standardschriftart1111111111111111">
    <w:name w:val="WW-Absatz-Standardschriftart1111111111111111"/>
  </w:style>
  <w:style w:type="character" w:customStyle="1" w:styleId="WW-Absatz-Standardschriftart11111111111111111">
    <w:name w:val="WW-Absatz-Standardschriftart11111111111111111"/>
  </w:style>
  <w:style w:type="character" w:customStyle="1" w:styleId="WW-Absatz-Standardschriftart111111111111111111">
    <w:name w:val="WW-Absatz-Standardschriftart111111111111111111"/>
  </w:style>
  <w:style w:type="character" w:customStyle="1" w:styleId="WW-Absatz-Standardschriftart1111111111111111111">
    <w:name w:val="WW-Absatz-Standardschriftart1111111111111111111"/>
  </w:style>
  <w:style w:type="character" w:customStyle="1" w:styleId="WW-Absatz-Standardschriftart11111111111111111111">
    <w:name w:val="WW-Absatz-Standardschriftart11111111111111111111"/>
  </w:style>
  <w:style w:type="character" w:customStyle="1" w:styleId="WW-Absatz-Standardschriftart111111111111111111111">
    <w:name w:val="WW-Absatz-Standardschriftart111111111111111111111"/>
  </w:style>
  <w:style w:type="character" w:customStyle="1" w:styleId="WW-Absatz-Standardschriftart1111111111111111111111">
    <w:name w:val="WW-Absatz-Standardschriftart1111111111111111111111"/>
  </w:style>
  <w:style w:type="character" w:customStyle="1" w:styleId="WW-Absatz-Standardschriftart11111111111111111111111">
    <w:name w:val="WW-Absatz-Standardschriftart11111111111111111111111"/>
  </w:style>
  <w:style w:type="character" w:customStyle="1" w:styleId="WW-Absatz-Standardschriftart111111111111111111111111">
    <w:name w:val="WW-Absatz-Standardschriftart111111111111111111111111"/>
  </w:style>
  <w:style w:type="character" w:customStyle="1" w:styleId="WW-Absatz-Standardschriftart1111111111111111111111111">
    <w:name w:val="WW-Absatz-Standardschriftart1111111111111111111111111"/>
  </w:style>
  <w:style w:type="character" w:customStyle="1" w:styleId="WW-Absatz-Standardschriftart11111111111111111111111111">
    <w:name w:val="WW-Absatz-Standardschriftart11111111111111111111111111"/>
  </w:style>
  <w:style w:type="character" w:customStyle="1" w:styleId="WW-Absatz-Standardschriftart111111111111111111111111111">
    <w:name w:val="WW-Absatz-Standardschriftart111111111111111111111111111"/>
  </w:style>
  <w:style w:type="character" w:customStyle="1" w:styleId="WW-Absatz-Standardschriftart1111111111111111111111111111">
    <w:name w:val="WW-Absatz-Standardschriftart1111111111111111111111111111"/>
  </w:style>
  <w:style w:type="character" w:customStyle="1" w:styleId="WW-Absatz-Standardschriftart11111111111111111111111111111">
    <w:name w:val="WW-Absatz-Standardschriftart11111111111111111111111111111"/>
  </w:style>
  <w:style w:type="character" w:customStyle="1" w:styleId="WW-Absatz-Standardschriftart111111111111111111111111111111">
    <w:name w:val="WW-Absatz-Standardschriftart111111111111111111111111111111"/>
  </w:style>
  <w:style w:type="character" w:customStyle="1" w:styleId="WW-Absatz-Standardschriftart1111111111111111111111111111111">
    <w:name w:val="WW-Absatz-Standardschriftart1111111111111111111111111111111"/>
  </w:style>
  <w:style w:type="character" w:customStyle="1" w:styleId="WW-Absatz-Standardschriftart11111111111111111111111111111111">
    <w:name w:val="WW-Absatz-Standardschriftart11111111111111111111111111111111"/>
  </w:style>
  <w:style w:type="character" w:customStyle="1" w:styleId="WW-Absatz-Standardschriftart111111111111111111111111111111111">
    <w:name w:val="WW-Absatz-Standardschriftart111111111111111111111111111111111"/>
  </w:style>
  <w:style w:type="character" w:customStyle="1" w:styleId="WW-Absatz-Standardschriftart1111111111111111111111111111111111">
    <w:name w:val="WW-Absatz-Standardschriftart1111111111111111111111111111111111"/>
  </w:style>
  <w:style w:type="character" w:customStyle="1" w:styleId="WW-Absatz-Standardschriftart11111111111111111111111111111111111">
    <w:name w:val="WW-Absatz-Standardschriftart11111111111111111111111111111111111"/>
  </w:style>
  <w:style w:type="character" w:customStyle="1" w:styleId="WW-Absatz-Standardschriftart111111111111111111111111111111111111">
    <w:name w:val="WW-Absatz-Standardschriftart111111111111111111111111111111111111"/>
  </w:style>
  <w:style w:type="character" w:customStyle="1" w:styleId="WW-Absatz-Standardschriftart1111111111111111111111111111111111111">
    <w:name w:val="WW-Absatz-Standardschriftart1111111111111111111111111111111111111"/>
  </w:style>
  <w:style w:type="character" w:customStyle="1" w:styleId="WW-Absatz-Standardschriftart11111111111111111111111111111111111111">
    <w:name w:val="WW-Absatz-Standardschriftart11111111111111111111111111111111111111"/>
  </w:style>
  <w:style w:type="character" w:customStyle="1" w:styleId="WW-Absatz-Standardschriftart111111111111111111111111111111111111111">
    <w:name w:val="WW-Absatz-Standardschriftart111111111111111111111111111111111111111"/>
  </w:style>
  <w:style w:type="character" w:customStyle="1" w:styleId="WW-Absatz-Standardschriftart1111111111111111111111111111111111111111">
    <w:name w:val="WW-Absatz-Standardschriftart1111111111111111111111111111111111111111"/>
  </w:style>
  <w:style w:type="character" w:customStyle="1" w:styleId="WW-Absatz-Standardschriftart11111111111111111111111111111111111111111">
    <w:name w:val="WW-Absatz-Standardschriftart11111111111111111111111111111111111111111"/>
  </w:style>
  <w:style w:type="character" w:customStyle="1" w:styleId="WW-Absatz-Standardschriftart111111111111111111111111111111111111111111">
    <w:name w:val="WW-Absatz-Standardschriftart111111111111111111111111111111111111111111"/>
  </w:style>
  <w:style w:type="character" w:customStyle="1" w:styleId="WW-Absatz-Standardschriftart1111111111111111111111111111111111111111111">
    <w:name w:val="WW-Absatz-Standardschriftart1111111111111111111111111111111111111111111"/>
  </w:style>
  <w:style w:type="character" w:customStyle="1" w:styleId="WW-Absatz-Standardschriftart11111111111111111111111111111111111111111111">
    <w:name w:val="WW-Absatz-Standardschriftart11111111111111111111111111111111111111111111"/>
  </w:style>
  <w:style w:type="character" w:customStyle="1" w:styleId="WW-Absatz-Standardschriftart111111111111111111111111111111111111111111111">
    <w:name w:val="WW-Absatz-Standardschriftart111111111111111111111111111111111111111111111"/>
  </w:style>
  <w:style w:type="character" w:customStyle="1" w:styleId="WW-Absatz-Standardschriftart1111111111111111111111111111111111111111111111">
    <w:name w:val="WW-Absatz-Standardschriftart1111111111111111111111111111111111111111111111"/>
  </w:style>
  <w:style w:type="character" w:customStyle="1" w:styleId="WW-Absatz-Standardschriftart11111111111111111111111111111111111111111111111">
    <w:name w:val="WW-Absatz-Standardschriftart11111111111111111111111111111111111111111111111"/>
  </w:style>
  <w:style w:type="character" w:customStyle="1" w:styleId="WW-Absatz-Standardschriftart111111111111111111111111111111111111111111111111">
    <w:name w:val="WW-Absatz-Standardschriftart111111111111111111111111111111111111111111111111"/>
  </w:style>
  <w:style w:type="character" w:customStyle="1" w:styleId="WW-Absatz-Standardschriftart1111111111111111111111111111111111111111111111111">
    <w:name w:val="WW-Absatz-Standardschriftart1111111111111111111111111111111111111111111111111"/>
  </w:style>
  <w:style w:type="character" w:customStyle="1" w:styleId="WW-Absatz-Standardschriftart11111111111111111111111111111111111111111111111111">
    <w:name w:val="WW-Absatz-Standardschriftart11111111111111111111111111111111111111111111111111"/>
  </w:style>
  <w:style w:type="character" w:customStyle="1" w:styleId="WW-Absatz-Standardschriftart111111111111111111111111111111111111111111111111111">
    <w:name w:val="WW-Absatz-Standardschriftart111111111111111111111111111111111111111111111111111"/>
  </w:style>
  <w:style w:type="character" w:customStyle="1" w:styleId="WW-Absatz-Standardschriftart1111111111111111111111111111111111111111111111111111">
    <w:name w:val="WW-Absatz-Standardschriftart1111111111111111111111111111111111111111111111111111"/>
  </w:style>
  <w:style w:type="character" w:customStyle="1" w:styleId="WW-Absatz-Standardschriftart11111111111111111111111111111111111111111111111111111">
    <w:name w:val="WW-Absatz-Standardschriftart11111111111111111111111111111111111111111111111111111"/>
  </w:style>
  <w:style w:type="character" w:customStyle="1" w:styleId="WW-Absatz-Standardschriftart111111111111111111111111111111111111111111111111111111">
    <w:name w:val="WW-Absatz-Standardschriftart111111111111111111111111111111111111111111111111111111"/>
  </w:style>
  <w:style w:type="character" w:customStyle="1" w:styleId="WW-Absatz-Standardschriftart1111111111111111111111111111111111111111111111111111111">
    <w:name w:val="WW-Absatz-Standardschriftart1111111111111111111111111111111111111111111111111111111"/>
  </w:style>
  <w:style w:type="character" w:customStyle="1" w:styleId="WW-Absatz-Standardschriftart11111111111111111111111111111111111111111111111111111111">
    <w:name w:val="WW-Absatz-Standardschriftart11111111111111111111111111111111111111111111111111111111"/>
  </w:style>
  <w:style w:type="character" w:customStyle="1" w:styleId="WW-Absatz-Standardschriftart111111111111111111111111111111111111111111111111111111111">
    <w:name w:val="WW-Absatz-Standardschriftart111111111111111111111111111111111111111111111111111111111"/>
  </w:style>
  <w:style w:type="character" w:customStyle="1" w:styleId="WW-Absatz-Standardschriftart1111111111111111111111111111111111111111111111111111111111">
    <w:name w:val="WW-Absatz-Standardschriftart1111111111111111111111111111111111111111111111111111111111"/>
  </w:style>
  <w:style w:type="character" w:customStyle="1" w:styleId="WW-Absatz-Standardschriftart11111111111111111111111111111111111111111111111111111111111">
    <w:name w:val="WW-Absatz-Standardschriftart11111111111111111111111111111111111111111111111111111111111"/>
  </w:style>
  <w:style w:type="character" w:customStyle="1" w:styleId="WW-Absatz-Standardschriftart111111111111111111111111111111111111111111111111111111111111">
    <w:name w:val="WW-Absatz-Standardschriftart111111111111111111111111111111111111111111111111111111111111"/>
  </w:style>
  <w:style w:type="character" w:customStyle="1" w:styleId="WW-Absatz-Standardschriftart1111111111111111111111111111111111111111111111111111111111111">
    <w:name w:val="WW-Absatz-Standardschriftart1111111111111111111111111111111111111111111111111111111111111"/>
  </w:style>
  <w:style w:type="character" w:customStyle="1" w:styleId="WW-Absatz-Standardschriftart11111111111111111111111111111111111111111111111111111111111111">
    <w:name w:val="WW-Absatz-Standardschriftart11111111111111111111111111111111111111111111111111111111111111"/>
  </w:style>
  <w:style w:type="character" w:customStyle="1" w:styleId="WW-Absatz-Standardschriftart111111111111111111111111111111111111111111111111111111111111111">
    <w:name w:val="WW-Absatz-Standardschriftart111111111111111111111111111111111111111111111111111111111111111"/>
  </w:style>
  <w:style w:type="character" w:customStyle="1" w:styleId="WW-Absatz-Standardschriftart1111111111111111111111111111111111111111111111111111111111111111">
    <w:name w:val="WW-Absatz-Standardschriftart1111111111111111111111111111111111111111111111111111111111111111"/>
  </w:style>
  <w:style w:type="character" w:customStyle="1" w:styleId="WW-Absatz-Standardschriftart11111111111111111111111111111111111111111111111111111111111111111">
    <w:name w:val="WW-Absatz-Standardschriftart11111111111111111111111111111111111111111111111111111111111111111"/>
  </w:style>
  <w:style w:type="character" w:customStyle="1" w:styleId="WW-Absatz-Standardschriftart111111111111111111111111111111111111111111111111111111111111111111">
    <w:name w:val="WW-Absatz-Standardschriftart111111111111111111111111111111111111111111111111111111111111111111"/>
  </w:style>
  <w:style w:type="character" w:customStyle="1" w:styleId="WW-Absatz-Standardschriftart1111111111111111111111111111111111111111111111111111111111111111111">
    <w:name w:val="WW-Absatz-Standardschriftart1111111111111111111111111111111111111111111111111111111111111111111"/>
  </w:style>
  <w:style w:type="character" w:customStyle="1" w:styleId="NumberingSymbols">
    <w:name w:val="Numbering Symbols"/>
  </w:style>
  <w:style w:type="paragraph" w:customStyle="1" w:styleId="Heading">
    <w:name w:val="Heading"/>
    <w:basedOn w:val="Normal"/>
    <w:next w:val="BodyText"/>
    <w:pPr>
      <w:keepNext/>
      <w:spacing w:before="240" w:after="120"/>
    </w:pPr>
    <w:rPr>
      <w:rFonts w:ascii="Arial" w:eastAsia="Arial Unicode MS" w:hAnsi="Arial" w:cs="Mangal"/>
      <w:sz w:val="28"/>
      <w:szCs w:val="28"/>
    </w:rPr>
  </w:style>
  <w:style w:type="paragraph" w:styleId="BodyText">
    <w:name w:val="Body Text"/>
    <w:basedOn w:val="Normal"/>
    <w:pPr>
      <w:spacing w:after="120"/>
    </w:pPr>
  </w:style>
  <w:style w:type="paragraph" w:styleId="List">
    <w:name w:val="List"/>
    <w:basedOn w:val="BodyText"/>
    <w:rPr>
      <w:rFonts w:cs="Mang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Mangal"/>
      <w:i/>
      <w:iCs/>
    </w:rPr>
  </w:style>
  <w:style w:type="paragraph" w:customStyle="1" w:styleId="Index">
    <w:name w:val="Index"/>
    <w:basedOn w:val="Normal"/>
    <w:pPr>
      <w:suppressLineNumbers/>
    </w:pPr>
    <w:rPr>
      <w:rFonts w:cs="Mangal"/>
    </w:rPr>
  </w:style>
  <w:style w:type="paragraph" w:customStyle="1" w:styleId="Framecontents">
    <w:name w:val="Frame contents"/>
    <w:basedOn w:val="BodyText"/>
  </w:style>
  <w:style w:type="paragraph" w:customStyle="1" w:styleId="TableContents">
    <w:name w:val="Table Contents"/>
    <w:basedOn w:val="Normal"/>
    <w:pPr>
      <w:suppressLineNumbers/>
    </w:pPr>
  </w:style>
  <w:style w:type="paragraph" w:customStyle="1" w:styleId="TableHeading">
    <w:name w:val="Table Heading"/>
    <w:basedOn w:val="TableContents"/>
    <w:pPr>
      <w:jc w:val="center"/>
    </w:pPr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0A1A9C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A1A9C"/>
    <w:rPr>
      <w:sz w:val="24"/>
      <w:szCs w:val="24"/>
      <w:lang w:val="en-US" w:eastAsia="zh-CN"/>
    </w:rPr>
  </w:style>
  <w:style w:type="paragraph" w:styleId="Footer">
    <w:name w:val="footer"/>
    <w:basedOn w:val="Normal"/>
    <w:link w:val="FooterChar"/>
    <w:uiPriority w:val="99"/>
    <w:unhideWhenUsed/>
    <w:rsid w:val="000A1A9C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A1A9C"/>
    <w:rPr>
      <w:sz w:val="24"/>
      <w:szCs w:val="24"/>
      <w:lang w:val="en-US"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numbering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1</Pages>
  <Words>246</Words>
  <Characters>1405</Characters>
  <Application>Microsoft Office Word</Application>
  <DocSecurity>0</DocSecurity>
  <Lines>11</Lines>
  <Paragraphs>3</Paragraphs>
  <ScaleCrop>false</ScaleCrop>
  <Company/>
  <LinksUpToDate>false</LinksUpToDate>
  <CharactersWithSpaces>1648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IPA</dc:creator>
  <cp:keywords/>
  <cp:lastModifiedBy>pdn</cp:lastModifiedBy>
  <cp:revision>38</cp:revision>
  <cp:lastPrinted>2024-11-26T10:48:00Z</cp:lastPrinted>
  <dcterms:created xsi:type="dcterms:W3CDTF">2024-11-14T09:45:00Z</dcterms:created>
  <dcterms:modified xsi:type="dcterms:W3CDTF">2024-11-30T10:59:00Z</dcterms:modified>
</cp:coreProperties>
</file>