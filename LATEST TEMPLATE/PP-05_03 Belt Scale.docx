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6188B4D1" w14:textId="24046CC0" w:rsidR="00960E84" w:rsidRDefault="00000000">
      <w:pPr>
        <w:tabs>
          <w:tab w:val="left" w:pos="1200"/>
        </w:tabs>
        <w:rPr>
          <w:b/>
          <w:sz w:val="26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D10D09">
        <w:rPr>
          <w:b/>
          <w:sz w:val="22"/>
        </w:rPr>
        <w:t xml:space="preserve">                                                    </w:t>
      </w:r>
      <w:r>
        <w:rPr>
          <w:b/>
          <w:sz w:val="22"/>
        </w:rPr>
        <w:t>CONVEYOR NO: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CFE845" w14:textId="77777777" w:rsidR="00960E84" w:rsidRDefault="00960E84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60E8AD0" w14:textId="4B082AC9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0C5981">
              <w:rPr>
                <w:b/>
                <w:sz w:val="22"/>
              </w:rPr>
              <w:t>:</w:t>
            </w:r>
          </w:p>
          <w:p w14:paraId="36F02F0C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37499EE6" w14:textId="4F6A4484" w:rsidR="00960E84" w:rsidRDefault="00000000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</w:t>
            </w:r>
            <w:r w:rsidR="000C5981">
              <w:rPr>
                <w:b/>
                <w:sz w:val="22"/>
              </w:rPr>
              <w:t>:</w:t>
            </w:r>
          </w:p>
          <w:p w14:paraId="1E61B898" w14:textId="77777777" w:rsidR="00960E84" w:rsidRDefault="00960E84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25F36D4C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REMOTE:</w:t>
            </w:r>
          </w:p>
          <w:p w14:paraId="06B4BA6E" w14:textId="07578274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0C5981">
              <w:rPr>
                <w:b/>
                <w:sz w:val="22"/>
              </w:rPr>
              <w:t>:</w:t>
            </w:r>
          </w:p>
          <w:p w14:paraId="5E60BBD1" w14:textId="3F81CD8C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0C5981">
              <w:rPr>
                <w:b/>
                <w:sz w:val="22"/>
              </w:rPr>
              <w:t>:</w:t>
            </w:r>
          </w:p>
          <w:p w14:paraId="4012210F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B1804" w14:textId="77777777" w:rsidR="00960E84" w:rsidRDefault="00960E84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33E4FB74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0C5981">
              <w:rPr>
                <w:b/>
                <w:sz w:val="22"/>
              </w:rPr>
              <w:t>:</w:t>
            </w:r>
          </w:p>
          <w:p w14:paraId="10073277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36BCF888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0C5981">
              <w:rPr>
                <w:b/>
                <w:sz w:val="22"/>
              </w:rPr>
              <w:t>:</w:t>
            </w:r>
          </w:p>
          <w:p w14:paraId="308CA09A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1DF9F283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18D958C5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652F347D" w14:textId="7777777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D7EB8" w14:textId="2BD3DF32" w:rsidR="00960E84" w:rsidRDefault="00D10D09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Tacho/Proximity Sensor</w:t>
            </w:r>
          </w:p>
          <w:p w14:paraId="7EC4D708" w14:textId="77777777" w:rsidR="00D10D09" w:rsidRDefault="00D10D09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DF3347B" w14:textId="01AA19CC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0C5981">
              <w:rPr>
                <w:b/>
                <w:sz w:val="22"/>
              </w:rPr>
              <w:t>:</w:t>
            </w:r>
          </w:p>
          <w:p w14:paraId="1F0E3FE0" w14:textId="77777777" w:rsidR="00D10D09" w:rsidRDefault="00D10D09">
            <w:pPr>
              <w:tabs>
                <w:tab w:val="left" w:pos="1200"/>
              </w:tabs>
              <w:rPr>
                <w:sz w:val="22"/>
              </w:rPr>
            </w:pPr>
          </w:p>
          <w:p w14:paraId="36313225" w14:textId="26D0BE35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0C5981">
              <w:rPr>
                <w:b/>
                <w:sz w:val="22"/>
              </w:rPr>
              <w:t>:</w:t>
            </w:r>
          </w:p>
          <w:p w14:paraId="4E66E1AD" w14:textId="77777777" w:rsidR="00D10D09" w:rsidRDefault="00D10D09">
            <w:pPr>
              <w:tabs>
                <w:tab w:val="left" w:pos="1200"/>
              </w:tabs>
              <w:rPr>
                <w:sz w:val="22"/>
              </w:rPr>
            </w:pPr>
          </w:p>
          <w:p w14:paraId="7C42AAC4" w14:textId="60169415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2F0B" w14:textId="77777777" w:rsidR="00960E84" w:rsidRDefault="00960E84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6A4585F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0C5981">
              <w:rPr>
                <w:b/>
                <w:sz w:val="22"/>
              </w:rPr>
              <w:t>:</w:t>
            </w:r>
          </w:p>
          <w:p w14:paraId="2F50B781" w14:textId="381A1C67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0C5981">
              <w:rPr>
                <w:b/>
                <w:sz w:val="22"/>
              </w:rPr>
              <w:t>:</w:t>
            </w:r>
          </w:p>
          <w:p w14:paraId="469C916D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4CCEC4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0C5981">
              <w:rPr>
                <w:b/>
                <w:sz w:val="22"/>
              </w:rPr>
              <w:t>:</w:t>
            </w:r>
          </w:p>
          <w:p w14:paraId="004DAAA2" w14:textId="2B65AF93" w:rsidR="00960E84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0C5981">
              <w:rPr>
                <w:b/>
                <w:sz w:val="22"/>
              </w:rPr>
              <w:t>:</w:t>
            </w:r>
          </w:p>
          <w:p w14:paraId="3E97AA7F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5B7492F8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  <w:p w14:paraId="22370B3D" w14:textId="77777777" w:rsidR="00960E84" w:rsidRDefault="00960E84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66C20C76" w14:textId="6A1E8D7B" w:rsidR="00960E84" w:rsidRDefault="00D10D09" w:rsidP="00D10D09">
      <w:pPr>
        <w:tabs>
          <w:tab w:val="left" w:pos="9000"/>
        </w:tabs>
      </w:pPr>
      <w:r>
        <w:t xml:space="preserve">                                                                                                                                        </w:t>
      </w:r>
      <w:r w:rsidR="00C25D72">
        <w:t>Version:</w:t>
      </w:r>
      <w:r w:rsidR="000C5981">
        <w:rPr>
          <w:b/>
          <w:sz w:val="22"/>
        </w:rPr>
        <w:t xml:space="preserve"> </w:t>
      </w:r>
    </w:p>
    <w:p w14:paraId="3D64F1F8" w14:textId="21FF7E20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8E88" w14:textId="5F60F1E1" w:rsidR="00960E84" w:rsidRPr="00277059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  <w:szCs w:val="22"/>
              </w:rPr>
            </w:pPr>
            <w:r w:rsidRPr="00277059">
              <w:rPr>
                <w:b/>
                <w:sz w:val="22"/>
                <w:szCs w:val="22"/>
              </w:rPr>
              <w:t xml:space="preserve">Check for short between Line &amp; </w:t>
            </w:r>
            <w:r w:rsidR="00C25D72" w:rsidRPr="00277059">
              <w:rPr>
                <w:b/>
                <w:sz w:val="22"/>
                <w:szCs w:val="22"/>
              </w:rPr>
              <w:t>Neutral</w:t>
            </w:r>
            <w:r w:rsidR="00C25D72">
              <w:rPr>
                <w:b/>
                <w:sz w:val="22"/>
                <w:szCs w:val="22"/>
              </w:rPr>
              <w:t>,</w:t>
            </w:r>
          </w:p>
          <w:p w14:paraId="719FF6A2" w14:textId="79F9A2E2" w:rsidR="00C25D72" w:rsidRPr="00C25D72" w:rsidRDefault="00000000">
            <w:pPr>
              <w:tabs>
                <w:tab w:val="left" w:pos="1200"/>
              </w:tabs>
              <w:rPr>
                <w:b/>
              </w:rPr>
            </w:pPr>
            <w:r w:rsidRPr="00277059">
              <w:rPr>
                <w:b/>
                <w:sz w:val="22"/>
                <w:szCs w:val="22"/>
              </w:rPr>
              <w:t xml:space="preserve">Neutral &amp; </w:t>
            </w:r>
            <w:r w:rsidR="00C25D72" w:rsidRPr="00277059">
              <w:rPr>
                <w:b/>
                <w:sz w:val="22"/>
                <w:szCs w:val="22"/>
              </w:rPr>
              <w:t>Earth,</w:t>
            </w:r>
            <w:r w:rsidRPr="00277059">
              <w:rPr>
                <w:b/>
                <w:sz w:val="22"/>
                <w:szCs w:val="22"/>
              </w:rPr>
              <w:t xml:space="preserve"> Line &amp; Earth</w:t>
            </w:r>
            <w:r>
              <w:rPr>
                <w:b/>
                <w:sz w:val="18"/>
              </w:rPr>
              <w:t xml:space="preserve">                   </w:t>
            </w:r>
            <w:r w:rsidR="00C25D72">
              <w:rPr>
                <w:b/>
                <w:sz w:val="18"/>
              </w:rPr>
              <w:t xml:space="preserve">         </w:t>
            </w:r>
            <w:proofErr w:type="gramStart"/>
            <w:r w:rsidR="00C25D72">
              <w:rPr>
                <w:b/>
                <w:sz w:val="18"/>
              </w:rPr>
              <w:t xml:space="preserve"> 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z w:val="18"/>
              </w:rPr>
              <w:t xml:space="preserve"> </w:t>
            </w:r>
            <w:r w:rsidR="008033E4">
              <w:rPr>
                <w:b/>
                <w:sz w:val="18"/>
              </w:rPr>
              <w:t xml:space="preserve">       </w:t>
            </w:r>
            <w:r w:rsidR="008033E4" w:rsidRPr="008033E4">
              <w:rPr>
                <w:b/>
              </w:rPr>
              <w:t>C</w:t>
            </w:r>
            <w:r w:rsidR="00C25D72">
              <w:rPr>
                <w:b/>
              </w:rPr>
              <w:t>HECKED AND FOUND OK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754E1A" w14:textId="0DDC54AD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26E4" w14:textId="6F4A832A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    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77282" w14:textId="58A93209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CE48" w14:textId="031C6FE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    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944F0" w14:textId="5FB60B08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6ABA" w14:textId="392B13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    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AEA8E" w14:textId="7E77253D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5.00 mV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41A0" w14:textId="01394F1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A1F65" w14:textId="27A3E39B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23.87 HZ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3205C" w14:textId="3B7BA8B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CEB3A" w14:textId="475825C3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ECE7" w14:textId="0BCF94E8" w:rsidR="00AA780F" w:rsidRDefault="00AA780F" w:rsidP="00AA780F">
            <w:pPr>
              <w:tabs>
                <w:tab w:val="left" w:pos="1200"/>
              </w:tabs>
              <w:snapToGrid w:val="0"/>
            </w:pPr>
            <w:r>
              <w:rPr>
                <w:b/>
                <w:sz w:val="22"/>
              </w:rPr>
              <w:t xml:space="preserve">                              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71E3" w14:textId="44C4B07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BCD9" w14:textId="64B66EF6" w:rsidR="00AA780F" w:rsidRDefault="00AA780F" w:rsidP="00AA780F">
            <w:pPr>
              <w:tabs>
                <w:tab w:val="left" w:pos="1200"/>
              </w:tabs>
              <w:snapToGrid w:val="0"/>
            </w:pPr>
            <w:r>
              <w:rPr>
                <w:b/>
                <w:sz w:val="22"/>
              </w:rPr>
              <w:t xml:space="preserve">                          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4F6C67" w14:textId="3901E85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82B6" w14:textId="1E5EA672" w:rsidR="00AA780F" w:rsidRDefault="00AA780F" w:rsidP="00AA780F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246D7" w14:textId="26FA57E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9838" w14:textId="34796BE6" w:rsidR="00AA780F" w:rsidRDefault="00AA780F" w:rsidP="00AA780F">
            <w:pPr>
              <w:tabs>
                <w:tab w:val="left" w:pos="1200"/>
              </w:tabs>
              <w:snapToGrid w:val="0"/>
            </w:pPr>
            <w:r>
              <w:t xml:space="preserve">                          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10D7E3E5" w:rsidR="00960E84" w:rsidRDefault="00000000">
      <w:pPr>
        <w:rPr>
          <w:b/>
          <w:sz w:val="22"/>
        </w:rPr>
      </w:pPr>
      <w:r>
        <w:rPr>
          <w:b/>
          <w:sz w:val="22"/>
        </w:rPr>
        <w:tab/>
        <w:t xml:space="preserve">Resolution: L:              </w:t>
      </w:r>
      <w:r w:rsidR="00D10D09">
        <w:rPr>
          <w:b/>
          <w:sz w:val="22"/>
        </w:rPr>
        <w:t xml:space="preserve">    </w:t>
      </w:r>
      <w:r>
        <w:rPr>
          <w:b/>
          <w:sz w:val="22"/>
        </w:rPr>
        <w:t xml:space="preserve">              S:                    </w:t>
      </w:r>
      <w:r w:rsidR="00D10D09">
        <w:rPr>
          <w:b/>
          <w:sz w:val="22"/>
        </w:rPr>
        <w:t xml:space="preserve">    </w:t>
      </w:r>
      <w:r>
        <w:rPr>
          <w:b/>
          <w:sz w:val="22"/>
        </w:rPr>
        <w:t xml:space="preserve">         r:                     </w:t>
      </w:r>
      <w:r w:rsidR="00D10D09">
        <w:rPr>
          <w:b/>
          <w:sz w:val="22"/>
        </w:rPr>
        <w:t xml:space="preserve">   </w:t>
      </w:r>
      <w:r>
        <w:rPr>
          <w:b/>
          <w:sz w:val="22"/>
        </w:rPr>
        <w:t xml:space="preserve">           t:                        </w:t>
      </w:r>
      <w:r>
        <w:rPr>
          <w:b/>
          <w:sz w:val="22"/>
        </w:rPr>
        <w:tab/>
      </w:r>
    </w:p>
    <w:p w14:paraId="63F67F9C" w14:textId="454E8735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04A5C8BF" w:rsidR="00960E84" w:rsidRDefault="00D10D09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 / 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2171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BC9E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E98B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A6460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868D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9BF3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BDDE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CF0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E314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144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F615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FE9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EAC9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FBE33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0895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0934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2F2D77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EEE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331B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82FD3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F776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4D51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03E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6EB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695B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0ADE27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9795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B13CD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831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EDD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2343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A452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C9A8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50017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4C0F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A1C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rPr>
          <w:b/>
          <w:sz w:val="20"/>
        </w:rPr>
        <w:t xml:space="preserve">  </w:t>
      </w:r>
      <w:r>
        <w:rPr>
          <w:b/>
        </w:rPr>
        <w:t xml:space="preserve">   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  <w:r>
        <w:rPr>
          <w:b/>
        </w:rPr>
        <w:tab/>
      </w:r>
      <w:r>
        <w:rPr>
          <w:b/>
        </w:rPr>
        <w:tab/>
        <w:t xml:space="preserve">   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rPr>
          <w:b/>
        </w:rPr>
        <w:t xml:space="preserve">  Tested by: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     Approved by:     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</w:rPr>
        <w:t xml:space="preserve">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</w:rPr>
        <w:t>(HOD –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CB55" w14:textId="77777777" w:rsidR="00F61245" w:rsidRDefault="00F61245" w:rsidP="000A1A9C">
      <w:r>
        <w:separator/>
      </w:r>
    </w:p>
  </w:endnote>
  <w:endnote w:type="continuationSeparator" w:id="0">
    <w:p w14:paraId="116C13B0" w14:textId="77777777" w:rsidR="00F61245" w:rsidRDefault="00F61245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BDF7" w14:textId="77777777" w:rsidR="00F61245" w:rsidRDefault="00F61245" w:rsidP="000A1A9C">
      <w:r>
        <w:separator/>
      </w:r>
    </w:p>
  </w:footnote>
  <w:footnote w:type="continuationSeparator" w:id="0">
    <w:p w14:paraId="6B35E023" w14:textId="77777777" w:rsidR="00F61245" w:rsidRDefault="00F61245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D6687"/>
    <w:rsid w:val="00261B5D"/>
    <w:rsid w:val="00267FD7"/>
    <w:rsid w:val="00277059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C25D72"/>
    <w:rsid w:val="00C358F9"/>
    <w:rsid w:val="00C36DD0"/>
    <w:rsid w:val="00C8199E"/>
    <w:rsid w:val="00CA0F07"/>
    <w:rsid w:val="00D10D09"/>
    <w:rsid w:val="00D143CE"/>
    <w:rsid w:val="00D226A8"/>
    <w:rsid w:val="00DB06F1"/>
    <w:rsid w:val="00DF2CBA"/>
    <w:rsid w:val="00E0412F"/>
    <w:rsid w:val="00E15AC9"/>
    <w:rsid w:val="00E44C70"/>
    <w:rsid w:val="00E45F64"/>
    <w:rsid w:val="00F3193C"/>
    <w:rsid w:val="00F46096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74</cp:revision>
  <cp:lastPrinted>2024-11-26T10:48:00Z</cp:lastPrinted>
  <dcterms:created xsi:type="dcterms:W3CDTF">2024-11-14T09:45:00Z</dcterms:created>
  <dcterms:modified xsi:type="dcterms:W3CDTF">2026-09-01T10:09:00Z</dcterms:modified>
</cp:coreProperties>
</file>